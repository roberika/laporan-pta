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4CBB775A" w:rsidR="008F03F2" w:rsidRPr="008F03F2" w:rsidRDefault="005B0466">
      <w:pPr>
        <w:spacing w:after="0" w:line="240" w:lineRule="auto"/>
        <w:jc w:val="center"/>
        <w:rPr>
          <w:b/>
          <w:noProof/>
          <w:sz w:val="28"/>
          <w:szCs w:val="28"/>
          <w:lang w:eastAsia="id-ID"/>
        </w:rPr>
      </w:pPr>
      <w:r>
        <w:rPr>
          <w:b/>
          <w:noProof/>
          <w:sz w:val="28"/>
          <w:szCs w:val="28"/>
          <w:lang w:eastAsia="id-ID"/>
        </w:rPr>
        <w:t xml:space="preserve">PROPOSAL </w:t>
      </w:r>
      <w:r w:rsidR="008F03F2"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77777777" w:rsidR="005B0466" w:rsidRDefault="005B0466" w:rsidP="005B0466">
      <w:pPr>
        <w:spacing w:after="0" w:line="240" w:lineRule="auto"/>
        <w:jc w:val="center"/>
        <w:rPr>
          <w:b/>
          <w:sz w:val="28"/>
          <w:szCs w:val="28"/>
        </w:rPr>
      </w:pPr>
      <w:r>
        <w:rPr>
          <w:b/>
          <w:sz w:val="28"/>
          <w:szCs w:val="28"/>
        </w:rPr>
        <w:t xml:space="preserve">PERANGKAT LUNAK PENDETEKSI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bookmarkStart w:id="0" w:name="_Toc182239171"/>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6099872F" w:rsidR="008F03F2" w:rsidRDefault="008F03F2">
      <w:pPr>
        <w:spacing w:after="0" w:line="240" w:lineRule="auto"/>
        <w:jc w:val="center"/>
        <w:rPr>
          <w:b/>
          <w:noProof/>
          <w:sz w:val="28"/>
          <w:szCs w:val="28"/>
          <w:lang w:eastAsia="en-US"/>
        </w:rPr>
      </w:pPr>
      <w:r w:rsidRPr="008F03F2">
        <w:rPr>
          <w:b/>
          <w:noProof/>
          <w:sz w:val="28"/>
          <w:szCs w:val="28"/>
          <w:lang w:eastAsia="en-US"/>
        </w:rPr>
        <w:t>202</w:t>
      </w:r>
      <w:r w:rsidR="005B0466">
        <w:rPr>
          <w:b/>
          <w:noProof/>
          <w:sz w:val="28"/>
          <w:szCs w:val="28"/>
          <w:lang w:eastAsia="en-US"/>
        </w:rPr>
        <w:t>4</w:t>
      </w:r>
    </w:p>
    <w:p w14:paraId="46ED913F" w14:textId="77777777" w:rsidR="00F3043B" w:rsidRDefault="00F3043B">
      <w:pPr>
        <w:spacing w:after="0" w:line="240" w:lineRule="auto"/>
        <w:jc w:val="center"/>
        <w:rPr>
          <w:b/>
          <w:sz w:val="28"/>
          <w:szCs w:val="28"/>
        </w:rPr>
        <w:sectPr w:rsidR="00F3043B" w:rsidSect="00E55883">
          <w:footerReference w:type="default" r:id="rId10"/>
          <w:pgSz w:w="11906" w:h="16838" w:code="9"/>
          <w:pgMar w:top="2268" w:right="1701" w:bottom="1701" w:left="2268" w:header="1417" w:footer="850" w:gutter="0"/>
          <w:pgNumType w:fmt="lowerRoman" w:start="1"/>
          <w:cols w:space="720"/>
          <w:docGrid w:linePitch="360"/>
        </w:sectPr>
      </w:pPr>
    </w:p>
    <w:p w14:paraId="7830742C" w14:textId="1F913F1A" w:rsidR="00F3043B" w:rsidRDefault="008C7E41" w:rsidP="00F3043B">
      <w:pPr>
        <w:spacing w:after="0" w:line="240" w:lineRule="auto"/>
        <w:jc w:val="center"/>
        <w:rPr>
          <w:b/>
          <w:sz w:val="28"/>
          <w:szCs w:val="28"/>
        </w:rPr>
      </w:pPr>
      <w:r>
        <w:rPr>
          <w:b/>
          <w:sz w:val="28"/>
          <w:szCs w:val="28"/>
        </w:rPr>
        <w:lastRenderedPageBreak/>
        <w:t xml:space="preserve">PROPOSAL </w:t>
      </w:r>
      <w:r w:rsidR="00F3043B">
        <w:rPr>
          <w:b/>
          <w:sz w:val="28"/>
          <w:szCs w:val="28"/>
        </w:rPr>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77777777" w:rsidR="005B0466" w:rsidRDefault="005B0466" w:rsidP="00A40B72">
      <w:pPr>
        <w:spacing w:after="0" w:line="240" w:lineRule="auto"/>
        <w:jc w:val="center"/>
        <w:rPr>
          <w:b/>
          <w:sz w:val="28"/>
          <w:szCs w:val="28"/>
        </w:rPr>
      </w:pPr>
      <w:bookmarkStart w:id="1" w:name="_Hlk177558210"/>
      <w:r>
        <w:rPr>
          <w:b/>
          <w:sz w:val="28"/>
          <w:szCs w:val="28"/>
        </w:rPr>
        <w:t xml:space="preserve">PERANGKAT LUNAK PENDETEKSI </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9A97DC2" w:rsidR="005D5BE6" w:rsidRDefault="006E0A83">
      <w:pPr>
        <w:spacing w:after="0" w:line="240" w:lineRule="auto"/>
        <w:jc w:val="center"/>
      </w:pPr>
      <w:r>
        <w:rPr>
          <w:b/>
          <w:sz w:val="28"/>
          <w:szCs w:val="28"/>
        </w:rPr>
        <w:t xml:space="preserve">Program </w:t>
      </w:r>
      <w:proofErr w:type="spellStart"/>
      <w:r w:rsidR="008F03F2">
        <w:rPr>
          <w:b/>
          <w:sz w:val="28"/>
          <w:szCs w:val="28"/>
        </w:rPr>
        <w:t>Studi</w:t>
      </w:r>
      <w:proofErr w:type="spellEnd"/>
      <w:r w:rsidR="008F03F2">
        <w:rPr>
          <w:b/>
          <w:sz w:val="28"/>
          <w:szCs w:val="28"/>
        </w:rPr>
        <w:t xml:space="preserve"> </w:t>
      </w:r>
      <w:proofErr w:type="spellStart"/>
      <w:r w:rsidR="005B0466">
        <w:rPr>
          <w:b/>
          <w:sz w:val="28"/>
          <w:szCs w:val="28"/>
        </w:rPr>
        <w:t>Informatika</w:t>
      </w:r>
      <w:proofErr w:type="spellEnd"/>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5426277" w:rsidR="00916E2D" w:rsidRDefault="008F03F2">
      <w:pPr>
        <w:spacing w:after="0" w:line="240" w:lineRule="auto"/>
        <w:jc w:val="center"/>
        <w:rPr>
          <w:b/>
          <w:szCs w:val="24"/>
          <w:lang w:val="id-ID"/>
        </w:rPr>
      </w:pPr>
      <w:r>
        <w:rPr>
          <w:b/>
          <w:sz w:val="28"/>
          <w:szCs w:val="28"/>
        </w:rPr>
        <w:t>202</w:t>
      </w:r>
      <w:r w:rsidR="005B0466">
        <w:rPr>
          <w:b/>
          <w:sz w:val="28"/>
          <w:szCs w:val="28"/>
        </w:rPr>
        <w:t>4</w:t>
      </w:r>
    </w:p>
    <w:p w14:paraId="542C6A0F" w14:textId="77777777" w:rsidR="00F3043B" w:rsidRDefault="00F3043B" w:rsidP="002A7316">
      <w:pPr>
        <w:spacing w:after="0" w:line="240" w:lineRule="auto"/>
        <w:rPr>
          <w:b/>
          <w:szCs w:val="24"/>
        </w:rPr>
        <w:sectPr w:rsidR="00F3043B" w:rsidSect="00061CB3">
          <w:pgSz w:w="11906" w:h="16838" w:code="9"/>
          <w:pgMar w:top="2268" w:right="1701" w:bottom="1701" w:left="2268" w:header="1417" w:footer="850" w:gutter="0"/>
          <w:pgNumType w:fmt="lowerRoman"/>
          <w:cols w:space="720"/>
          <w:docGrid w:linePitch="360"/>
        </w:sectPr>
      </w:pPr>
    </w:p>
    <w:p w14:paraId="00F58288" w14:textId="0BF6839E" w:rsidR="00292BD1" w:rsidRDefault="00292BD1" w:rsidP="00595401">
      <w:pPr>
        <w:spacing w:after="0" w:line="240" w:lineRule="auto"/>
        <w:jc w:val="center"/>
        <w:rPr>
          <w:b/>
          <w:szCs w:val="24"/>
        </w:rPr>
      </w:pPr>
      <w:r>
        <w:rPr>
          <w:b/>
          <w:szCs w:val="24"/>
        </w:rPr>
        <w:lastRenderedPageBreak/>
        <w:t>HALAMAN PERSETUJUAN</w:t>
      </w:r>
    </w:p>
    <w:p w14:paraId="4AF8AEC4" w14:textId="77777777" w:rsidR="00103589" w:rsidRDefault="00103589" w:rsidP="00292BD1">
      <w:pPr>
        <w:spacing w:after="0" w:line="240" w:lineRule="auto"/>
        <w:jc w:val="center"/>
        <w:rPr>
          <w:b/>
          <w:szCs w:val="24"/>
        </w:rPr>
      </w:pPr>
    </w:p>
    <w:p w14:paraId="7DA42126" w14:textId="0E6ACAF9" w:rsidR="00595401" w:rsidRDefault="00103589" w:rsidP="00103589">
      <w:pPr>
        <w:spacing w:after="0" w:line="240" w:lineRule="auto"/>
        <w:jc w:val="center"/>
        <w:rPr>
          <w:b/>
          <w:szCs w:val="24"/>
        </w:rPr>
      </w:pPr>
      <w:r>
        <w:rPr>
          <w:b/>
          <w:szCs w:val="24"/>
        </w:rPr>
        <w:t>PROPOSAL</w:t>
      </w:r>
      <w:r w:rsidR="008C7E41">
        <w:rPr>
          <w:b/>
          <w:szCs w:val="24"/>
        </w:rPr>
        <w:t xml:space="preserve"> </w:t>
      </w:r>
      <w:r w:rsidR="00916E2D">
        <w:rPr>
          <w:b/>
          <w:szCs w:val="24"/>
        </w:rPr>
        <w:t>TUGAS AKHIR</w:t>
      </w:r>
    </w:p>
    <w:p w14:paraId="367A1D32" w14:textId="5548A74C" w:rsidR="00916E2D" w:rsidRDefault="00916E2D">
      <w:pPr>
        <w:spacing w:after="0" w:line="240" w:lineRule="auto"/>
        <w:jc w:val="center"/>
        <w:rPr>
          <w:b/>
          <w:szCs w:val="24"/>
        </w:rPr>
      </w:pPr>
    </w:p>
    <w:p w14:paraId="762CB448" w14:textId="77777777" w:rsidR="005B0466" w:rsidRDefault="005B0466" w:rsidP="00F3043B">
      <w:pPr>
        <w:spacing w:after="0" w:line="240" w:lineRule="auto"/>
        <w:jc w:val="center"/>
        <w:rPr>
          <w:b/>
          <w:szCs w:val="24"/>
        </w:rPr>
      </w:pPr>
      <w:r>
        <w:rPr>
          <w:b/>
          <w:szCs w:val="24"/>
        </w:rPr>
        <w:t xml:space="preserve">PERANGKAT LUNAK PENDETEKSI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505A3447" w14:textId="66CB298C" w:rsidR="005D5BE6" w:rsidRDefault="005B0466" w:rsidP="00292BD1">
      <w:pPr>
        <w:spacing w:after="0" w:line="240" w:lineRule="auto"/>
        <w:jc w:val="center"/>
        <w:rPr>
          <w:b/>
          <w:i/>
          <w:iCs/>
          <w:szCs w:val="24"/>
        </w:rPr>
      </w:pPr>
      <w:r>
        <w:rPr>
          <w:b/>
          <w:szCs w:val="24"/>
        </w:rPr>
        <w:t xml:space="preserve">MENGGUNAKAN </w:t>
      </w:r>
      <w:r w:rsidRPr="005B0466">
        <w:rPr>
          <w:b/>
          <w:i/>
          <w:iCs/>
          <w:szCs w:val="24"/>
        </w:rPr>
        <w:t>LAPLACIAN OPERATOR</w:t>
      </w:r>
    </w:p>
    <w:p w14:paraId="1B05BC8C" w14:textId="77777777" w:rsidR="00292BD1" w:rsidRPr="00292BD1" w:rsidRDefault="00292BD1" w:rsidP="00292BD1">
      <w:pPr>
        <w:spacing w:after="0" w:line="240" w:lineRule="auto"/>
        <w:jc w:val="center"/>
        <w:rPr>
          <w:b/>
          <w:color w:val="000000" w:themeColor="text1"/>
          <w:szCs w:val="24"/>
          <w:lang w:val="id-ID"/>
        </w:rPr>
      </w:pPr>
    </w:p>
    <w:p w14:paraId="2F945A84" w14:textId="23040D30" w:rsidR="005D5BE6" w:rsidRPr="00F3043B" w:rsidRDefault="00292BD1">
      <w:pPr>
        <w:autoSpaceDE w:val="0"/>
        <w:spacing w:after="0" w:line="240" w:lineRule="auto"/>
        <w:jc w:val="center"/>
        <w:rPr>
          <w:color w:val="000000" w:themeColor="text1"/>
        </w:rPr>
      </w:pPr>
      <w:proofErr w:type="spellStart"/>
      <w:r>
        <w:rPr>
          <w:color w:val="000000" w:themeColor="text1"/>
          <w:szCs w:val="24"/>
        </w:rPr>
        <w:t>Diajukan</w:t>
      </w:r>
      <w:proofErr w:type="spellEnd"/>
      <w:r w:rsidR="006E0A83" w:rsidRPr="00F3043B">
        <w:rPr>
          <w:color w:val="000000" w:themeColor="text1"/>
          <w:szCs w:val="24"/>
        </w:rPr>
        <w:t xml:space="preserve"> oleh:</w:t>
      </w:r>
    </w:p>
    <w:p w14:paraId="696158CF" w14:textId="6D4694A3" w:rsidR="005D5BE6" w:rsidRDefault="005D5BE6">
      <w:pPr>
        <w:autoSpaceDE w:val="0"/>
        <w:spacing w:after="0" w:line="240" w:lineRule="auto"/>
        <w:jc w:val="center"/>
        <w:rPr>
          <w:color w:val="000000" w:themeColor="text1"/>
          <w:szCs w:val="24"/>
        </w:rPr>
      </w:pPr>
    </w:p>
    <w:p w14:paraId="47C12DF8" w14:textId="77777777" w:rsidR="00595401" w:rsidRDefault="00595401">
      <w:pPr>
        <w:autoSpaceDE w:val="0"/>
        <w:spacing w:after="0" w:line="240" w:lineRule="auto"/>
        <w:jc w:val="center"/>
        <w:rPr>
          <w:color w:val="000000" w:themeColor="text1"/>
          <w:szCs w:val="24"/>
        </w:rPr>
      </w:pPr>
    </w:p>
    <w:p w14:paraId="1503006E" w14:textId="620400AA" w:rsidR="00292BD1" w:rsidRDefault="00292BD1">
      <w:pPr>
        <w:autoSpaceDE w:val="0"/>
        <w:spacing w:after="0" w:line="240" w:lineRule="auto"/>
        <w:jc w:val="center"/>
        <w:rPr>
          <w:color w:val="000000" w:themeColor="text1"/>
          <w:szCs w:val="24"/>
        </w:rPr>
      </w:pPr>
      <w:r>
        <w:rPr>
          <w:color w:val="000000" w:themeColor="text1"/>
          <w:szCs w:val="24"/>
        </w:rPr>
        <w:t>Robert Antonius</w:t>
      </w:r>
      <w:r>
        <w:rPr>
          <w:color w:val="000000" w:themeColor="text1"/>
          <w:szCs w:val="24"/>
        </w:rPr>
        <w:tab/>
      </w:r>
      <w:r>
        <w:rPr>
          <w:color w:val="000000" w:themeColor="text1"/>
          <w:szCs w:val="24"/>
        </w:rPr>
        <w:tab/>
        <w:t>2125250057</w:t>
      </w:r>
    </w:p>
    <w:p w14:paraId="4E9A6009" w14:textId="5C52E385" w:rsidR="00292BD1" w:rsidRDefault="00292BD1">
      <w:pPr>
        <w:autoSpaceDE w:val="0"/>
        <w:spacing w:after="0" w:line="240" w:lineRule="auto"/>
        <w:jc w:val="center"/>
        <w:rPr>
          <w:color w:val="000000" w:themeColor="text1"/>
          <w:szCs w:val="24"/>
        </w:rPr>
      </w:pPr>
    </w:p>
    <w:p w14:paraId="72EF3EEE" w14:textId="77777777" w:rsidR="00292BD1" w:rsidRDefault="00292BD1">
      <w:pPr>
        <w:autoSpaceDE w:val="0"/>
        <w:spacing w:after="0" w:line="240" w:lineRule="auto"/>
        <w:jc w:val="center"/>
        <w:rPr>
          <w:color w:val="000000" w:themeColor="text1"/>
          <w:szCs w:val="24"/>
        </w:rPr>
      </w:pPr>
    </w:p>
    <w:p w14:paraId="5A87CEDA" w14:textId="37500E32" w:rsidR="00292BD1" w:rsidRDefault="00292BD1">
      <w:pPr>
        <w:autoSpaceDE w:val="0"/>
        <w:spacing w:after="0" w:line="240" w:lineRule="auto"/>
        <w:jc w:val="center"/>
        <w:rPr>
          <w:color w:val="000000" w:themeColor="text1"/>
          <w:szCs w:val="24"/>
        </w:rPr>
      </w:pPr>
      <w:r>
        <w:rPr>
          <w:color w:val="000000" w:themeColor="text1"/>
          <w:szCs w:val="24"/>
        </w:rPr>
        <w:t>Palembang, November 2024</w:t>
      </w:r>
    </w:p>
    <w:p w14:paraId="153D58CD" w14:textId="6D8472A2" w:rsidR="00292BD1" w:rsidRDefault="00292BD1">
      <w:pPr>
        <w:autoSpaceDE w:val="0"/>
        <w:spacing w:after="0" w:line="240" w:lineRule="auto"/>
        <w:jc w:val="center"/>
        <w:rPr>
          <w:color w:val="000000" w:themeColor="text1"/>
          <w:szCs w:val="24"/>
        </w:rPr>
      </w:pPr>
    </w:p>
    <w:p w14:paraId="0D2E999B" w14:textId="3421E34E" w:rsidR="00292BD1" w:rsidRPr="00F3043B" w:rsidRDefault="00292BD1">
      <w:pPr>
        <w:autoSpaceDE w:val="0"/>
        <w:spacing w:after="0" w:line="240" w:lineRule="auto"/>
        <w:jc w:val="center"/>
        <w:rPr>
          <w:color w:val="000000" w:themeColor="text1"/>
          <w:szCs w:val="24"/>
        </w:rPr>
      </w:pPr>
      <w:proofErr w:type="spellStart"/>
      <w:r>
        <w:rPr>
          <w:color w:val="000000" w:themeColor="text1"/>
          <w:szCs w:val="24"/>
        </w:rPr>
        <w:t>Pengusul</w:t>
      </w:r>
      <w:proofErr w:type="spellEnd"/>
      <w:r>
        <w:rPr>
          <w:color w:val="000000" w:themeColor="text1"/>
          <w:szCs w:val="24"/>
        </w:rPr>
        <w:t>,</w:t>
      </w:r>
    </w:p>
    <w:p w14:paraId="66899A14" w14:textId="3FA794AC" w:rsidR="00292BD1" w:rsidRDefault="00292BD1" w:rsidP="005B0466">
      <w:pPr>
        <w:autoSpaceDE w:val="0"/>
        <w:spacing w:after="0" w:line="240" w:lineRule="auto"/>
        <w:rPr>
          <w:color w:val="000000" w:themeColor="text1"/>
          <w:szCs w:val="24"/>
        </w:rPr>
      </w:pPr>
    </w:p>
    <w:p w14:paraId="1AFF7350" w14:textId="77777777" w:rsidR="005C7CC8" w:rsidRPr="00F3043B" w:rsidRDefault="005C7CC8" w:rsidP="005B0466">
      <w:pPr>
        <w:autoSpaceDE w:val="0"/>
        <w:spacing w:after="0" w:line="240" w:lineRule="auto"/>
        <w:rPr>
          <w:color w:val="000000" w:themeColor="text1"/>
          <w:szCs w:val="24"/>
        </w:rPr>
      </w:pPr>
    </w:p>
    <w:p w14:paraId="57BD1EAB" w14:textId="06FEB235" w:rsidR="005D5BE6" w:rsidRDefault="005D5BE6" w:rsidP="00F3043B">
      <w:pPr>
        <w:autoSpaceDE w:val="0"/>
        <w:spacing w:after="0" w:line="240" w:lineRule="auto"/>
        <w:jc w:val="center"/>
        <w:rPr>
          <w:color w:val="000000" w:themeColor="text1"/>
          <w:szCs w:val="24"/>
        </w:rPr>
      </w:pPr>
    </w:p>
    <w:p w14:paraId="74075672" w14:textId="77777777" w:rsidR="00292BD1" w:rsidRPr="00F3043B" w:rsidRDefault="00292BD1" w:rsidP="00F3043B">
      <w:pPr>
        <w:autoSpaceDE w:val="0"/>
        <w:spacing w:after="0" w:line="240" w:lineRule="auto"/>
        <w:jc w:val="center"/>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6924BA58" w14:textId="05B4DFE9" w:rsidR="00292BD1" w:rsidRPr="00F3043B" w:rsidRDefault="005B0466" w:rsidP="00292BD1">
      <w:pPr>
        <w:autoSpaceDE w:val="0"/>
        <w:spacing w:after="0" w:line="240" w:lineRule="auto"/>
        <w:jc w:val="center"/>
        <w:rPr>
          <w:color w:val="000000" w:themeColor="text1"/>
          <w:szCs w:val="24"/>
          <w:u w:val="single"/>
        </w:rPr>
      </w:pPr>
      <w:r>
        <w:rPr>
          <w:color w:val="000000" w:themeColor="text1"/>
          <w:szCs w:val="24"/>
          <w:u w:val="single"/>
        </w:rPr>
        <w:t>Robert Antonius</w:t>
      </w:r>
    </w:p>
    <w:p w14:paraId="581D4D70" w14:textId="2F30985C"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rPr>
        <w:t xml:space="preserve">NPM </w:t>
      </w:r>
      <w:r w:rsidR="005B0466">
        <w:rPr>
          <w:color w:val="000000" w:themeColor="text1"/>
          <w:szCs w:val="24"/>
        </w:rPr>
        <w:t>2125250057</w:t>
      </w:r>
    </w:p>
    <w:p w14:paraId="1EB17CE2" w14:textId="01494632" w:rsidR="005D5BE6" w:rsidRDefault="005D5BE6" w:rsidP="006342EE">
      <w:pPr>
        <w:autoSpaceDE w:val="0"/>
        <w:spacing w:after="0" w:line="240" w:lineRule="auto"/>
        <w:rPr>
          <w:color w:val="000000" w:themeColor="text1"/>
          <w:szCs w:val="24"/>
        </w:rPr>
      </w:pPr>
    </w:p>
    <w:p w14:paraId="73169333" w14:textId="77777777" w:rsidR="00292BD1" w:rsidRPr="00F3043B" w:rsidRDefault="00292BD1" w:rsidP="006342EE">
      <w:pPr>
        <w:autoSpaceDE w:val="0"/>
        <w:spacing w:after="0" w:line="240" w:lineRule="auto"/>
        <w:rPr>
          <w:color w:val="000000" w:themeColor="text1"/>
          <w:szCs w:val="24"/>
        </w:rPr>
      </w:pPr>
    </w:p>
    <w:p w14:paraId="2E0A1475" w14:textId="355B532D" w:rsidR="00292BD1" w:rsidRPr="005C7CC8" w:rsidRDefault="00292BD1" w:rsidP="005C7CC8">
      <w:pPr>
        <w:autoSpaceDE w:val="0"/>
        <w:spacing w:after="0" w:line="240" w:lineRule="auto"/>
        <w:jc w:val="center"/>
        <w:rPr>
          <w:color w:val="000000" w:themeColor="text1"/>
          <w:szCs w:val="24"/>
        </w:rPr>
      </w:pPr>
      <w:proofErr w:type="spellStart"/>
      <w:r>
        <w:rPr>
          <w:color w:val="000000" w:themeColor="text1"/>
          <w:szCs w:val="24"/>
        </w:rPr>
        <w:t>Menyutujui</w:t>
      </w:r>
      <w:proofErr w:type="spellEnd"/>
      <w:r>
        <w:rPr>
          <w:color w:val="000000" w:themeColor="text1"/>
          <w:szCs w:val="24"/>
        </w:rPr>
        <w:t>,</w:t>
      </w:r>
    </w:p>
    <w:p w14:paraId="61BEA441" w14:textId="659D3DA6" w:rsidR="006342EE" w:rsidRPr="00292BD1" w:rsidRDefault="00292BD1" w:rsidP="00292BD1">
      <w:pPr>
        <w:autoSpaceDE w:val="0"/>
        <w:spacing w:after="0" w:line="240" w:lineRule="auto"/>
        <w:jc w:val="center"/>
        <w:rPr>
          <w:color w:val="000000" w:themeColor="text1"/>
        </w:rPr>
      </w:pPr>
      <w:r>
        <w:rPr>
          <w:color w:val="000000" w:themeColor="text1"/>
        </w:rPr>
        <w:t xml:space="preserve">Dosen </w:t>
      </w:r>
      <w:proofErr w:type="spellStart"/>
      <w:r>
        <w:rPr>
          <w:color w:val="000000" w:themeColor="text1"/>
        </w:rPr>
        <w:t>Pembimbing</w:t>
      </w:r>
      <w:proofErr w:type="spellEnd"/>
    </w:p>
    <w:p w14:paraId="61F8FE68" w14:textId="77777777" w:rsidR="005D5BE6" w:rsidRPr="00F3043B" w:rsidRDefault="005D5BE6">
      <w:pPr>
        <w:autoSpaceDE w:val="0"/>
        <w:spacing w:after="0" w:line="240" w:lineRule="auto"/>
        <w:jc w:val="center"/>
        <w:rPr>
          <w:color w:val="000000" w:themeColor="text1"/>
          <w:szCs w:val="24"/>
        </w:rPr>
      </w:pPr>
    </w:p>
    <w:p w14:paraId="2844C715" w14:textId="77777777" w:rsidR="005D5BE6" w:rsidRPr="00F3043B" w:rsidRDefault="005D5BE6">
      <w:pPr>
        <w:autoSpaceDE w:val="0"/>
        <w:spacing w:after="0" w:line="240" w:lineRule="auto"/>
        <w:jc w:val="center"/>
        <w:rPr>
          <w:color w:val="000000" w:themeColor="text1"/>
          <w:szCs w:val="24"/>
        </w:rPr>
      </w:pPr>
    </w:p>
    <w:p w14:paraId="7196284C" w14:textId="40B3EA62" w:rsidR="005D5BE6" w:rsidRDefault="005D5BE6">
      <w:pPr>
        <w:autoSpaceDE w:val="0"/>
        <w:spacing w:after="0" w:line="240" w:lineRule="auto"/>
        <w:jc w:val="center"/>
        <w:rPr>
          <w:color w:val="000000" w:themeColor="text1"/>
          <w:szCs w:val="24"/>
        </w:rPr>
      </w:pPr>
    </w:p>
    <w:p w14:paraId="51337F4D" w14:textId="77777777" w:rsidR="005C7CC8" w:rsidRDefault="005C7CC8">
      <w:pPr>
        <w:autoSpaceDE w:val="0"/>
        <w:spacing w:after="0" w:line="240" w:lineRule="auto"/>
        <w:jc w:val="center"/>
        <w:rPr>
          <w:color w:val="000000" w:themeColor="text1"/>
          <w:szCs w:val="24"/>
        </w:rPr>
      </w:pPr>
    </w:p>
    <w:p w14:paraId="4231A5DD" w14:textId="77777777" w:rsidR="00292BD1" w:rsidRPr="00F3043B" w:rsidRDefault="00292BD1">
      <w:pPr>
        <w:autoSpaceDE w:val="0"/>
        <w:spacing w:after="0" w:line="240" w:lineRule="auto"/>
        <w:jc w:val="center"/>
        <w:rPr>
          <w:color w:val="000000" w:themeColor="text1"/>
          <w:szCs w:val="24"/>
        </w:rPr>
      </w:pPr>
    </w:p>
    <w:p w14:paraId="35221A39" w14:textId="4C2DBA5C" w:rsidR="00292BD1" w:rsidRPr="00292BD1" w:rsidRDefault="005B0466" w:rsidP="00292BD1">
      <w:pPr>
        <w:tabs>
          <w:tab w:val="left" w:pos="5387"/>
        </w:tabs>
        <w:autoSpaceDE w:val="0"/>
        <w:spacing w:after="0" w:line="240" w:lineRule="auto"/>
        <w:jc w:val="center"/>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proofErr w:type="gramStart"/>
      <w:r>
        <w:rPr>
          <w:color w:val="000000" w:themeColor="text1"/>
          <w:szCs w:val="24"/>
          <w:u w:val="single"/>
        </w:rPr>
        <w:t>M.Kom</w:t>
      </w:r>
      <w:proofErr w:type="spellEnd"/>
      <w:proofErr w:type="gramEnd"/>
      <w:r>
        <w:rPr>
          <w:color w:val="000000" w:themeColor="text1"/>
          <w:szCs w:val="24"/>
          <w:u w:val="single"/>
        </w:rPr>
        <w:t>.</w:t>
      </w:r>
    </w:p>
    <w:p w14:paraId="2AA327F3" w14:textId="6324355F" w:rsidR="005B0466" w:rsidRPr="00F3043B" w:rsidRDefault="005B0466" w:rsidP="006342EE">
      <w:pPr>
        <w:tabs>
          <w:tab w:val="left" w:pos="5387"/>
        </w:tabs>
        <w:autoSpaceDE w:val="0"/>
        <w:spacing w:after="0" w:line="240" w:lineRule="auto"/>
        <w:jc w:val="center"/>
        <w:rPr>
          <w:color w:val="000000" w:themeColor="text1"/>
          <w:szCs w:val="24"/>
        </w:rPr>
      </w:pPr>
      <w:r>
        <w:rPr>
          <w:color w:val="000000" w:themeColor="text1"/>
          <w:szCs w:val="24"/>
        </w:rPr>
        <w:t>NIK 1511</w:t>
      </w:r>
      <w:r w:rsidR="00103589">
        <w:rPr>
          <w:color w:val="000000" w:themeColor="text1"/>
          <w:szCs w:val="24"/>
        </w:rPr>
        <w:t>17</w:t>
      </w:r>
    </w:p>
    <w:p w14:paraId="1949533A" w14:textId="4991A1BE" w:rsidR="005D5BE6" w:rsidRDefault="005D5BE6">
      <w:pPr>
        <w:autoSpaceDE w:val="0"/>
        <w:spacing w:after="0" w:line="240" w:lineRule="auto"/>
        <w:jc w:val="center"/>
        <w:rPr>
          <w:color w:val="000000" w:themeColor="text1"/>
          <w:szCs w:val="24"/>
        </w:rPr>
      </w:pPr>
    </w:p>
    <w:p w14:paraId="72F6CDFD" w14:textId="77777777" w:rsidR="00292BD1" w:rsidRDefault="00292BD1">
      <w:pPr>
        <w:autoSpaceDE w:val="0"/>
        <w:spacing w:after="0" w:line="240" w:lineRule="auto"/>
        <w:jc w:val="center"/>
        <w:rPr>
          <w:color w:val="000000" w:themeColor="text1"/>
          <w:szCs w:val="24"/>
        </w:rPr>
      </w:pPr>
    </w:p>
    <w:p w14:paraId="5385376F" w14:textId="0B92B1C7" w:rsidR="00292BD1" w:rsidRDefault="00292BD1" w:rsidP="005C7CC8">
      <w:pPr>
        <w:autoSpaceDE w:val="0"/>
        <w:spacing w:after="0" w:line="240" w:lineRule="auto"/>
        <w:jc w:val="center"/>
        <w:rPr>
          <w:color w:val="000000" w:themeColor="text1"/>
          <w:szCs w:val="24"/>
        </w:rPr>
      </w:pPr>
      <w:proofErr w:type="spellStart"/>
      <w:r>
        <w:rPr>
          <w:color w:val="000000" w:themeColor="text1"/>
          <w:szCs w:val="24"/>
        </w:rPr>
        <w:t>Mengetahui</w:t>
      </w:r>
      <w:proofErr w:type="spellEnd"/>
      <w:r>
        <w:rPr>
          <w:color w:val="000000" w:themeColor="text1"/>
          <w:szCs w:val="24"/>
        </w:rPr>
        <w:t>,</w:t>
      </w:r>
    </w:p>
    <w:p w14:paraId="4BC61388" w14:textId="466FC97D" w:rsidR="00292BD1" w:rsidRPr="00F3043B" w:rsidRDefault="00292BD1">
      <w:pPr>
        <w:autoSpaceDE w:val="0"/>
        <w:spacing w:after="0" w:line="240" w:lineRule="auto"/>
        <w:jc w:val="center"/>
        <w:rPr>
          <w:color w:val="000000" w:themeColor="text1"/>
          <w:szCs w:val="24"/>
        </w:rPr>
      </w:pPr>
      <w:proofErr w:type="spellStart"/>
      <w:r>
        <w:rPr>
          <w:color w:val="000000" w:themeColor="text1"/>
          <w:szCs w:val="24"/>
        </w:rPr>
        <w:t>Ketua</w:t>
      </w:r>
      <w:proofErr w:type="spellEnd"/>
      <w:r>
        <w:rPr>
          <w:color w:val="000000" w:themeColor="text1"/>
          <w:szCs w:val="24"/>
        </w:rPr>
        <w:t xml:space="preserve"> Program </w:t>
      </w:r>
      <w:proofErr w:type="spellStart"/>
      <w:r>
        <w:rPr>
          <w:color w:val="000000" w:themeColor="text1"/>
          <w:szCs w:val="24"/>
        </w:rPr>
        <w:t>Studi</w:t>
      </w:r>
      <w:proofErr w:type="spellEnd"/>
      <w:r>
        <w:rPr>
          <w:color w:val="000000" w:themeColor="text1"/>
          <w:szCs w:val="24"/>
        </w:rPr>
        <w:t xml:space="preserve"> </w:t>
      </w:r>
      <w:proofErr w:type="spellStart"/>
      <w:r>
        <w:rPr>
          <w:color w:val="000000" w:themeColor="text1"/>
          <w:szCs w:val="24"/>
        </w:rPr>
        <w:t>Informatika</w:t>
      </w:r>
      <w:proofErr w:type="spellEnd"/>
    </w:p>
    <w:p w14:paraId="2C569991" w14:textId="50422C36" w:rsidR="005B0466" w:rsidRDefault="005B0466" w:rsidP="00292BD1">
      <w:pPr>
        <w:autoSpaceDE w:val="0"/>
        <w:spacing w:after="0" w:line="240" w:lineRule="auto"/>
        <w:rPr>
          <w:color w:val="000000" w:themeColor="text1"/>
          <w:szCs w:val="24"/>
        </w:rPr>
      </w:pPr>
    </w:p>
    <w:p w14:paraId="15A6F28E" w14:textId="77777777" w:rsidR="005C7CC8" w:rsidRDefault="005C7CC8" w:rsidP="00292BD1">
      <w:pPr>
        <w:autoSpaceDE w:val="0"/>
        <w:spacing w:after="0" w:line="240" w:lineRule="auto"/>
        <w:rPr>
          <w:color w:val="000000" w:themeColor="text1"/>
          <w:szCs w:val="24"/>
        </w:rPr>
      </w:pPr>
    </w:p>
    <w:p w14:paraId="7CB2D49B" w14:textId="7A8F5FDE" w:rsidR="005B0466" w:rsidRDefault="005B0466">
      <w:pPr>
        <w:autoSpaceDE w:val="0"/>
        <w:spacing w:after="0" w:line="240" w:lineRule="auto"/>
        <w:jc w:val="center"/>
        <w:rPr>
          <w:color w:val="000000" w:themeColor="text1"/>
          <w:szCs w:val="24"/>
        </w:rPr>
      </w:pPr>
    </w:p>
    <w:p w14:paraId="695DBD22" w14:textId="77777777" w:rsidR="00292BD1" w:rsidRDefault="00292BD1">
      <w:pPr>
        <w:autoSpaceDE w:val="0"/>
        <w:spacing w:after="0" w:line="240" w:lineRule="auto"/>
        <w:jc w:val="center"/>
        <w:rPr>
          <w:color w:val="000000" w:themeColor="text1"/>
          <w:szCs w:val="24"/>
        </w:rPr>
      </w:pPr>
    </w:p>
    <w:p w14:paraId="7441E8C8" w14:textId="1F8C2AAF" w:rsidR="005B0466" w:rsidRDefault="005B0466">
      <w:pPr>
        <w:autoSpaceDE w:val="0"/>
        <w:spacing w:after="0" w:line="240" w:lineRule="auto"/>
        <w:jc w:val="center"/>
        <w:rPr>
          <w:color w:val="000000" w:themeColor="text1"/>
          <w:szCs w:val="24"/>
        </w:rPr>
      </w:pPr>
    </w:p>
    <w:p w14:paraId="170C16EF" w14:textId="4F152DEB" w:rsidR="00F3043B" w:rsidRPr="00292BD1" w:rsidRDefault="005B0466" w:rsidP="00292BD1">
      <w:pPr>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 xml:space="preserve">., </w:t>
      </w:r>
      <w:proofErr w:type="spellStart"/>
      <w:proofErr w:type="gramStart"/>
      <w:r>
        <w:rPr>
          <w:color w:val="000000" w:themeColor="text1"/>
          <w:szCs w:val="24"/>
          <w:u w:val="single"/>
        </w:rPr>
        <w:t>M.Kom</w:t>
      </w:r>
      <w:proofErr w:type="spellEnd"/>
      <w:proofErr w:type="gramEnd"/>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6329E0A5" w14:textId="1225ACC3" w:rsidR="00F152AD" w:rsidRPr="002F6D73" w:rsidRDefault="005B0466" w:rsidP="002F6D73">
      <w:pPr>
        <w:autoSpaceDE w:val="0"/>
        <w:spacing w:after="0" w:line="240" w:lineRule="auto"/>
        <w:jc w:val="center"/>
        <w:rPr>
          <w:szCs w:val="24"/>
        </w:rPr>
      </w:pPr>
      <w:r>
        <w:rPr>
          <w:szCs w:val="24"/>
        </w:rPr>
        <w:t>NIK 111069</w:t>
      </w:r>
    </w:p>
    <w:p w14:paraId="57EF6D06" w14:textId="77777777" w:rsidR="00F152AD" w:rsidRDefault="00F152AD" w:rsidP="00F152AD">
      <w:pPr>
        <w:autoSpaceDE w:val="0"/>
        <w:autoSpaceDN w:val="0"/>
        <w:adjustRightInd w:val="0"/>
        <w:spacing w:after="0" w:line="240" w:lineRule="auto"/>
        <w:jc w:val="center"/>
        <w:rPr>
          <w:b/>
          <w:bCs/>
          <w:sz w:val="28"/>
          <w:szCs w:val="28"/>
        </w:rPr>
      </w:pP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2" w:name="_Toc182239172"/>
      <w:r>
        <w:lastRenderedPageBreak/>
        <w:t>PERNYATAAN PERSETUJUAN PUBLIKASI</w:t>
      </w:r>
      <w:r w:rsidR="000C1BFE">
        <w:t xml:space="preserve"> </w:t>
      </w:r>
      <w:r w:rsidR="000C1BFE">
        <w:br/>
        <w:t>TUGAS AKHIR</w:t>
      </w:r>
      <w:bookmarkEnd w:id="2"/>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3DF5B5B4"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0C1BFE" w:rsidRPr="00E035B5">
        <w:rPr>
          <w:szCs w:val="24"/>
          <w:lang w:val="fi-FI"/>
        </w:rPr>
        <w:t>XXXXXXX</w:t>
      </w:r>
    </w:p>
    <w:p w14:paraId="5292010E" w14:textId="25B4C9E4"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0C1BFE" w:rsidRPr="00E035B5">
        <w:rPr>
          <w:szCs w:val="24"/>
          <w:lang w:val="fi-FI"/>
        </w:rPr>
        <w:t>xxxxxxxxxx</w:t>
      </w:r>
    </w:p>
    <w:p w14:paraId="463F5C70" w14:textId="6E8E8303" w:rsidR="005D5BE6" w:rsidRPr="00E035B5" w:rsidRDefault="006E0A83">
      <w:pPr>
        <w:autoSpaceDE w:val="0"/>
        <w:spacing w:after="0" w:line="240" w:lineRule="auto"/>
        <w:rPr>
          <w:lang w:val="fi-FI"/>
        </w:rPr>
      </w:pPr>
      <w:r w:rsidRPr="00E035B5">
        <w:rPr>
          <w:szCs w:val="24"/>
          <w:lang w:val="fi-FI"/>
        </w:rPr>
        <w:t xml:space="preserve">Program Studi : </w:t>
      </w:r>
      <w:r w:rsidR="00A40B72" w:rsidRPr="00E035B5">
        <w:rPr>
          <w:szCs w:val="24"/>
          <w:lang w:val="fi-FI"/>
        </w:rPr>
        <w:t>Xxxxxxx Xxxxxxx</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1F7984AA" w14:textId="681C2429" w:rsidR="005D5BE6" w:rsidRPr="00E035B5" w:rsidRDefault="00A40B72">
      <w:pPr>
        <w:spacing w:after="0" w:line="240" w:lineRule="auto"/>
        <w:jc w:val="center"/>
        <w:rPr>
          <w:b/>
          <w:szCs w:val="24"/>
          <w:lang w:val="fi-FI"/>
        </w:rPr>
      </w:pPr>
      <w:r w:rsidRPr="00E035B5">
        <w:rPr>
          <w:b/>
          <w:szCs w:val="24"/>
          <w:lang w:val="fi-FI"/>
        </w:rPr>
        <w:t>XXXXXXXXXXXXXXXXXXXXXXX</w:t>
      </w:r>
    </w:p>
    <w:p w14:paraId="1AA415BC" w14:textId="5AE6C500" w:rsidR="00A40B72" w:rsidRPr="00E035B5" w:rsidRDefault="00A40B72">
      <w:pPr>
        <w:spacing w:after="0" w:line="240" w:lineRule="auto"/>
        <w:jc w:val="center"/>
        <w:rPr>
          <w:lang w:val="fi-FI"/>
        </w:rPr>
      </w:pPr>
      <w:r w:rsidRPr="00E035B5">
        <w:rPr>
          <w:b/>
          <w:szCs w:val="24"/>
          <w:lang w:val="fi-FI"/>
        </w:rPr>
        <w:t>XXXXXXXXXXXXXXXXXX</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490EF5A3"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A40B72">
        <w:rPr>
          <w:szCs w:val="24"/>
          <w:lang w:val="sv-SE" w:eastAsia="ja-JP"/>
        </w:rPr>
        <w:t>Februari 202X</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5DD9ABBE" w:rsidR="005D5BE6" w:rsidRPr="0090418A" w:rsidRDefault="00A40B72" w:rsidP="00A40B72">
      <w:pPr>
        <w:tabs>
          <w:tab w:val="left" w:pos="5670"/>
        </w:tabs>
        <w:autoSpaceDE w:val="0"/>
        <w:spacing w:after="0" w:line="240" w:lineRule="auto"/>
        <w:jc w:val="center"/>
        <w:rPr>
          <w:szCs w:val="24"/>
          <w:u w:val="single"/>
          <w:lang w:val="sv-SE"/>
        </w:rPr>
      </w:pPr>
      <w:r w:rsidRPr="0090418A">
        <w:rPr>
          <w:szCs w:val="24"/>
          <w:u w:val="single"/>
          <w:lang w:val="sv-SE"/>
        </w:rPr>
        <w:t>XXXXX</w:t>
      </w:r>
      <w:r w:rsidR="00F16368" w:rsidRPr="0090418A">
        <w:rPr>
          <w:szCs w:val="24"/>
          <w:u w:val="single"/>
          <w:lang w:val="sv-SE"/>
        </w:rPr>
        <w:t>Nama Lengkap</w:t>
      </w:r>
      <w:r w:rsidRPr="0090418A">
        <w:rPr>
          <w:szCs w:val="24"/>
          <w:u w:val="single"/>
          <w:lang w:val="sv-SE"/>
        </w:rPr>
        <w:t>XXXXX</w:t>
      </w:r>
    </w:p>
    <w:p w14:paraId="64123923" w14:textId="443EF01F" w:rsidR="005D5BE6" w:rsidRDefault="00A40B72" w:rsidP="00A40B72">
      <w:pPr>
        <w:tabs>
          <w:tab w:val="left" w:pos="5670"/>
        </w:tabs>
        <w:autoSpaceDE w:val="0"/>
        <w:spacing w:after="0" w:line="240" w:lineRule="auto"/>
        <w:jc w:val="center"/>
        <w:rPr>
          <w:szCs w:val="24"/>
          <w:lang w:val="id-ID"/>
        </w:rPr>
      </w:pPr>
      <w:r>
        <w:rPr>
          <w:szCs w:val="24"/>
          <w:lang w:val="id-ID"/>
        </w:rPr>
        <w:t>xxxx</w:t>
      </w:r>
      <w:r w:rsidR="00F16368" w:rsidRPr="0090418A">
        <w:rPr>
          <w:szCs w:val="24"/>
          <w:lang w:val="sv-SE"/>
        </w:rPr>
        <w:t>NPM</w:t>
      </w:r>
      <w:r>
        <w:rPr>
          <w:szCs w:val="24"/>
          <w:lang w:val="id-ID"/>
        </w:rPr>
        <w:t>xxxxx</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7D402B59"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A40B72">
        <w:rPr>
          <w:szCs w:val="24"/>
          <w:lang w:eastAsia="ja-JP"/>
        </w:rPr>
        <w:t>Xxxxxxx</w:t>
      </w:r>
      <w:proofErr w:type="spellEnd"/>
      <w:r w:rsidR="00A40B72">
        <w:rPr>
          <w:szCs w:val="24"/>
          <w:lang w:eastAsia="ja-JP"/>
        </w:rPr>
        <w:t xml:space="preserve"> </w:t>
      </w:r>
      <w:proofErr w:type="spellStart"/>
      <w:r w:rsidR="00A40B72">
        <w:rPr>
          <w:szCs w:val="24"/>
          <w:lang w:eastAsia="ja-JP"/>
        </w:rPr>
        <w:t>Xxxxxxx</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3FFDB41F"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w:t>
      </w:r>
      <w:proofErr w:type="spellStart"/>
      <w:r w:rsidRPr="000B0DB2">
        <w:rPr>
          <w:szCs w:val="24"/>
          <w:lang w:eastAsia="ja-JP"/>
        </w:rPr>
        <w:t>Genap</w:t>
      </w:r>
      <w:proofErr w:type="spellEnd"/>
      <w:r>
        <w:rPr>
          <w:szCs w:val="24"/>
          <w:lang w:eastAsia="ja-JP"/>
        </w:rPr>
        <w:t>*</w:t>
      </w:r>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20XX/20XX</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3315AEB7" w14:textId="3CC271E4"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Tugas Akhir</w:t>
      </w:r>
      <w:r w:rsidRPr="000B0DB2">
        <w:rPr>
          <w:b/>
          <w:szCs w:val="24"/>
          <w:lang w:eastAsia="ja-JP"/>
        </w:rPr>
        <w:t>)XXXXXXX</w:t>
      </w:r>
    </w:p>
    <w:p w14:paraId="61DC6923" w14:textId="2FE16DE0"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Hanya</w:t>
      </w:r>
      <w:proofErr w:type="spellEnd"/>
      <w:r w:rsidR="002A7316">
        <w:rPr>
          <w:b/>
          <w:szCs w:val="24"/>
          <w:lang w:eastAsia="ja-JP"/>
        </w:rPr>
        <w:t xml:space="preserve"> </w:t>
      </w:r>
      <w:proofErr w:type="spellStart"/>
      <w:r w:rsidR="002A7316">
        <w:rPr>
          <w:b/>
          <w:szCs w:val="24"/>
          <w:lang w:eastAsia="ja-JP"/>
        </w:rPr>
        <w:t>Huruf</w:t>
      </w:r>
      <w:proofErr w:type="spellEnd"/>
      <w:r w:rsidR="002A7316">
        <w:rPr>
          <w:b/>
          <w:szCs w:val="24"/>
          <w:lang w:eastAsia="ja-JP"/>
        </w:rPr>
        <w:t xml:space="preserve"> </w:t>
      </w:r>
      <w:proofErr w:type="spellStart"/>
      <w:r w:rsidR="002A7316">
        <w:rPr>
          <w:b/>
          <w:szCs w:val="24"/>
          <w:lang w:eastAsia="ja-JP"/>
        </w:rPr>
        <w:t>Depan</w:t>
      </w:r>
      <w:proofErr w:type="spellEnd"/>
      <w:r w:rsidR="002A7316">
        <w:rPr>
          <w:b/>
          <w:szCs w:val="24"/>
          <w:lang w:eastAsia="ja-JP"/>
        </w:rPr>
        <w:t xml:space="preserve"> Kapital)</w:t>
      </w:r>
      <w:r w:rsidRPr="000B0DB2">
        <w:rPr>
          <w:b/>
          <w:szCs w:val="24"/>
          <w:lang w:eastAsia="ja-JP"/>
        </w:rPr>
        <w:t>XXXX</w:t>
      </w:r>
    </w:p>
    <w:p w14:paraId="5FBA4891" w14:textId="5F6F8B0E"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kecuali</w:t>
      </w:r>
      <w:proofErr w:type="spellEnd"/>
      <w:r w:rsidR="002A7316">
        <w:rPr>
          <w:b/>
          <w:szCs w:val="24"/>
          <w:lang w:eastAsia="ja-JP"/>
        </w:rPr>
        <w:t xml:space="preserve"> kata </w:t>
      </w:r>
      <w:proofErr w:type="spellStart"/>
      <w:r w:rsidR="002A7316">
        <w:rPr>
          <w:b/>
          <w:szCs w:val="24"/>
          <w:lang w:eastAsia="ja-JP"/>
        </w:rPr>
        <w:t>sambung</w:t>
      </w:r>
      <w:proofErr w:type="spellEnd"/>
      <w:r w:rsidR="002A7316">
        <w:rPr>
          <w:b/>
          <w:szCs w:val="24"/>
          <w:lang w:eastAsia="ja-JP"/>
        </w:rPr>
        <w:t>)</w:t>
      </w:r>
      <w:r w:rsidRPr="000B0DB2">
        <w:rPr>
          <w:b/>
          <w:szCs w:val="24"/>
          <w:lang w:eastAsia="ja-JP"/>
        </w:rPr>
        <w:t>XXXX</w:t>
      </w:r>
    </w:p>
    <w:p w14:paraId="087ECF40"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11F40919" w:rsidR="005D5BE6" w:rsidRPr="00A40B72" w:rsidRDefault="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sidR="006E0A83">
        <w:rPr>
          <w:szCs w:val="24"/>
          <w:lang w:val="id-ID" w:eastAsia="ja-JP"/>
        </w:rPr>
        <w:tab/>
      </w:r>
      <w:r w:rsidR="00683885">
        <w:rPr>
          <w:szCs w:val="24"/>
          <w:lang w:eastAsia="ja-JP"/>
        </w:rPr>
        <w:t>2</w:t>
      </w:r>
      <w:r>
        <w:rPr>
          <w:szCs w:val="24"/>
          <w:lang w:eastAsia="ja-JP"/>
        </w:rPr>
        <w:t>xxxxxxxx (</w:t>
      </w:r>
      <w:proofErr w:type="spellStart"/>
      <w:r>
        <w:rPr>
          <w:szCs w:val="24"/>
          <w:lang w:eastAsia="ja-JP"/>
        </w:rPr>
        <w:t>npm</w:t>
      </w:r>
      <w:proofErr w:type="spellEnd"/>
      <w:r>
        <w:rPr>
          <w:szCs w:val="24"/>
          <w:lang w:eastAsia="ja-JP"/>
        </w:rPr>
        <w:t>)</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3" w:name="_Toc182239173"/>
      <w:proofErr w:type="spellStart"/>
      <w:r>
        <w:t>Abstrak</w:t>
      </w:r>
      <w:bookmarkEnd w:id="3"/>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6D8648F3"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proofErr w:type="spellStart"/>
      <w:r w:rsidR="00A40B72" w:rsidRPr="002A7316">
        <w:rPr>
          <w:color w:val="000000" w:themeColor="text1"/>
          <w:szCs w:val="24"/>
        </w:rPr>
        <w:t>Xxxxxxx</w:t>
      </w:r>
      <w:proofErr w:type="spellEnd"/>
      <w:r w:rsidR="00A40B72" w:rsidRPr="002A7316">
        <w:rPr>
          <w:color w:val="000000" w:themeColor="text1"/>
          <w:szCs w:val="24"/>
        </w:rPr>
        <w:t xml:space="preserve"> </w:t>
      </w:r>
      <w:proofErr w:type="spellStart"/>
      <w:r w:rsidR="00A40B72" w:rsidRPr="002A7316">
        <w:rPr>
          <w:color w:val="000000" w:themeColor="text1"/>
          <w:szCs w:val="24"/>
        </w:rPr>
        <w:t>Xxxxxxx</w:t>
      </w:r>
      <w:proofErr w:type="spellEnd"/>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07A06F9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 2</w:t>
      </w:r>
      <w:r w:rsidRPr="002A7316">
        <w:rPr>
          <w:color w:val="000000" w:themeColor="text1"/>
          <w:szCs w:val="24"/>
          <w:vertAlign w:val="superscript"/>
          <w:lang w:eastAsia="ja-JP"/>
        </w:rPr>
        <w:t>nd</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20XX/20XX</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1770F04A" w14:textId="52455E37"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 xml:space="preserve">Tugas Akhir </w:t>
      </w:r>
      <w:proofErr w:type="spellStart"/>
      <w:r w:rsidR="00E035B5">
        <w:rPr>
          <w:b/>
          <w:szCs w:val="24"/>
          <w:lang w:eastAsia="ja-JP"/>
        </w:rPr>
        <w:t>dalam</w:t>
      </w:r>
      <w:proofErr w:type="spellEnd"/>
      <w:r w:rsidR="00E035B5">
        <w:rPr>
          <w:b/>
          <w:szCs w:val="24"/>
          <w:lang w:eastAsia="ja-JP"/>
        </w:rPr>
        <w:t xml:space="preserve"> B</w:t>
      </w:r>
      <w:r>
        <w:rPr>
          <w:b/>
          <w:szCs w:val="24"/>
          <w:lang w:eastAsia="ja-JP"/>
        </w:rPr>
        <w:t xml:space="preserve">ahasa </w:t>
      </w:r>
      <w:proofErr w:type="spellStart"/>
      <w:r w:rsidR="00E035B5">
        <w:rPr>
          <w:b/>
          <w:szCs w:val="24"/>
          <w:lang w:eastAsia="ja-JP"/>
        </w:rPr>
        <w:t>I</w:t>
      </w:r>
      <w:r>
        <w:rPr>
          <w:b/>
          <w:szCs w:val="24"/>
          <w:lang w:eastAsia="ja-JP"/>
        </w:rPr>
        <w:t>nggris</w:t>
      </w:r>
      <w:proofErr w:type="spellEnd"/>
      <w:r w:rsidRPr="000B0DB2">
        <w:rPr>
          <w:b/>
          <w:szCs w:val="24"/>
          <w:lang w:eastAsia="ja-JP"/>
        </w:rPr>
        <w:t>)XXXXXXX</w:t>
      </w:r>
    </w:p>
    <w:p w14:paraId="62BF0A3E"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XXXXXXXXXXXXXXXXXXXXXXXX</w:t>
      </w:r>
    </w:p>
    <w:p w14:paraId="55F8D1AD"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w:t>
      </w:r>
    </w:p>
    <w:p w14:paraId="31C2519B" w14:textId="4590BBEE" w:rsidR="005D5BE6" w:rsidRDefault="00A40B72" w:rsidP="00A40B72">
      <w:pPr>
        <w:autoSpaceDE w:val="0"/>
        <w:spacing w:after="0" w:line="240" w:lineRule="auto"/>
        <w:jc w:val="center"/>
        <w:rPr>
          <w:b/>
          <w:szCs w:val="24"/>
          <w:lang w:eastAsia="ja-JP"/>
        </w:rPr>
      </w:pPr>
      <w:r w:rsidRPr="000B0DB2">
        <w:rPr>
          <w:b/>
          <w:szCs w:val="24"/>
          <w:lang w:eastAsia="ja-JP"/>
        </w:rPr>
        <w:t>XXXXXXXXXXXXXXX</w:t>
      </w:r>
    </w:p>
    <w:p w14:paraId="06C16DC8" w14:textId="77777777" w:rsidR="005D5BE6" w:rsidRDefault="005D5BE6">
      <w:pPr>
        <w:autoSpaceDE w:val="0"/>
        <w:spacing w:after="0" w:line="240" w:lineRule="auto"/>
        <w:jc w:val="center"/>
        <w:rPr>
          <w:szCs w:val="24"/>
          <w:lang w:eastAsia="ja-JP"/>
        </w:rPr>
      </w:pPr>
    </w:p>
    <w:p w14:paraId="6D474406" w14:textId="77777777" w:rsidR="00A40B72" w:rsidRPr="00A40B72" w:rsidRDefault="00A40B72" w:rsidP="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Pr>
          <w:szCs w:val="24"/>
          <w:lang w:val="id-ID" w:eastAsia="ja-JP"/>
        </w:rPr>
        <w:tab/>
      </w:r>
      <w:proofErr w:type="spellStart"/>
      <w:r>
        <w:rPr>
          <w:szCs w:val="24"/>
          <w:lang w:eastAsia="ja-JP"/>
        </w:rPr>
        <w:t>xxxxxxxxxx</w:t>
      </w:r>
      <w:proofErr w:type="spellEnd"/>
      <w:r>
        <w:rPr>
          <w:szCs w:val="24"/>
          <w:lang w:eastAsia="ja-JP"/>
        </w:rPr>
        <w:t xml:space="preserve"> (</w:t>
      </w:r>
      <w:proofErr w:type="spellStart"/>
      <w:r>
        <w:rPr>
          <w:szCs w:val="24"/>
          <w:lang w:eastAsia="ja-JP"/>
        </w:rPr>
        <w:t>npm</w:t>
      </w:r>
      <w:proofErr w:type="spellEnd"/>
      <w:r>
        <w:rPr>
          <w:szCs w:val="24"/>
          <w:lang w:eastAsia="ja-JP"/>
        </w:rPr>
        <w:t>)</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4" w:name="_Toc182239174"/>
      <w:r>
        <w:t>Abstract</w:t>
      </w:r>
      <w:bookmarkEnd w:id="4"/>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5" w:name="_Toc182239175"/>
      <w:r>
        <w:lastRenderedPageBreak/>
        <w:t>KATA PENGANTAR</w:t>
      </w:r>
      <w:bookmarkEnd w:id="5"/>
    </w:p>
    <w:p w14:paraId="36590962" w14:textId="77777777" w:rsidR="00E450D6" w:rsidRPr="000B4CF3" w:rsidRDefault="00E450D6" w:rsidP="00E450D6">
      <w:pPr>
        <w:spacing w:after="0" w:line="480" w:lineRule="auto"/>
        <w:ind w:firstLine="720"/>
        <w:rPr>
          <w:szCs w:val="24"/>
        </w:rPr>
      </w:pPr>
      <w:proofErr w:type="spellStart"/>
      <w:r w:rsidRPr="000B4CF3">
        <w:rPr>
          <w:szCs w:val="24"/>
        </w:rPr>
        <w:t>Ucapan</w:t>
      </w:r>
      <w:proofErr w:type="spellEnd"/>
      <w:r w:rsidRPr="000B4CF3">
        <w:rPr>
          <w:szCs w:val="24"/>
        </w:rPr>
        <w:t xml:space="preserve"> </w:t>
      </w:r>
      <w:proofErr w:type="spellStart"/>
      <w:r w:rsidRPr="000B4CF3">
        <w:rPr>
          <w:szCs w:val="24"/>
        </w:rPr>
        <w:t>syukur</w:t>
      </w:r>
      <w:proofErr w:type="spellEnd"/>
      <w:proofErr w:type="gramStart"/>
      <w:r w:rsidRPr="000B4CF3">
        <w:rPr>
          <w:szCs w:val="24"/>
        </w:rPr>
        <w:t>…..</w:t>
      </w:r>
      <w:proofErr w:type="gramEnd"/>
      <w:r w:rsidRPr="000B4CF3">
        <w:rPr>
          <w:szCs w:val="24"/>
        </w:rPr>
        <w:t xml:space="preserve"> </w:t>
      </w:r>
    </w:p>
    <w:p w14:paraId="10C9C168" w14:textId="4872317C" w:rsidR="00E450D6" w:rsidRPr="000B4CF3" w:rsidRDefault="00E450D6" w:rsidP="00E450D6">
      <w:pPr>
        <w:spacing w:after="0" w:line="480" w:lineRule="auto"/>
        <w:rPr>
          <w:szCs w:val="24"/>
        </w:rPr>
      </w:pPr>
      <w:proofErr w:type="spellStart"/>
      <w:r w:rsidRPr="000B4CF3">
        <w:rPr>
          <w:szCs w:val="24"/>
        </w:rPr>
        <w:t>Penulisan</w:t>
      </w:r>
      <w:proofErr w:type="spellEnd"/>
      <w:r w:rsidRPr="000B4CF3">
        <w:rPr>
          <w:szCs w:val="24"/>
        </w:rPr>
        <w:t xml:space="preserve"> </w:t>
      </w:r>
      <w:r w:rsidR="004B790F">
        <w:rPr>
          <w:szCs w:val="24"/>
        </w:rPr>
        <w:t xml:space="preserve">tugas </w:t>
      </w:r>
      <w:proofErr w:type="spellStart"/>
      <w:r w:rsidR="004B790F">
        <w:rPr>
          <w:szCs w:val="24"/>
        </w:rPr>
        <w:t>akhir</w:t>
      </w:r>
      <w:proofErr w:type="spellEnd"/>
      <w:proofErr w:type="gramStart"/>
      <w:r w:rsidRPr="000B4CF3">
        <w:rPr>
          <w:szCs w:val="24"/>
        </w:rPr>
        <w:t>…..</w:t>
      </w:r>
      <w:proofErr w:type="gramEnd"/>
      <w:r w:rsidRPr="000B4CF3">
        <w:rPr>
          <w:szCs w:val="24"/>
        </w:rPr>
        <w:t xml:space="preserve"> </w:t>
      </w:r>
    </w:p>
    <w:p w14:paraId="270D6D3A" w14:textId="77777777" w:rsidR="00E450D6" w:rsidRPr="000B4CF3" w:rsidRDefault="00E450D6" w:rsidP="00E450D6">
      <w:pPr>
        <w:spacing w:after="0" w:line="480" w:lineRule="auto"/>
        <w:rPr>
          <w:szCs w:val="24"/>
        </w:rPr>
      </w:pP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w:t>
      </w:r>
      <w:proofErr w:type="gramStart"/>
      <w:r w:rsidRPr="000B4CF3">
        <w:rPr>
          <w:szCs w:val="24"/>
        </w:rPr>
        <w:t>…..</w:t>
      </w:r>
      <w:proofErr w:type="gramEnd"/>
      <w:r w:rsidRPr="000B4CF3">
        <w:rPr>
          <w:szCs w:val="24"/>
        </w:rPr>
        <w:t xml:space="preserve"> </w:t>
      </w:r>
    </w:p>
    <w:p w14:paraId="4924179F" w14:textId="77777777" w:rsidR="00E450D6" w:rsidRPr="000B4CF3" w:rsidRDefault="00E450D6" w:rsidP="00E450D6">
      <w:pPr>
        <w:spacing w:after="0" w:line="480" w:lineRule="auto"/>
        <w:rPr>
          <w:szCs w:val="24"/>
        </w:rPr>
      </w:pPr>
      <w:proofErr w:type="spellStart"/>
      <w:r w:rsidRPr="000B4CF3">
        <w:rPr>
          <w:szCs w:val="24"/>
        </w:rPr>
        <w:t>Urutan</w:t>
      </w:r>
      <w:proofErr w:type="spellEnd"/>
      <w:r w:rsidRPr="000B4CF3">
        <w:rPr>
          <w:szCs w:val="24"/>
        </w:rPr>
        <w:t xml:space="preserve"> </w:t>
      </w: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 xml:space="preserve"> </w:t>
      </w:r>
      <w:proofErr w:type="gramStart"/>
      <w:r w:rsidRPr="000B4CF3">
        <w:rPr>
          <w:szCs w:val="24"/>
        </w:rPr>
        <w:t>…..</w:t>
      </w:r>
      <w:proofErr w:type="gramEnd"/>
      <w:r w:rsidRPr="000B4CF3">
        <w:rPr>
          <w:szCs w:val="24"/>
        </w:rPr>
        <w:t xml:space="preserve"> </w:t>
      </w:r>
    </w:p>
    <w:p w14:paraId="5FA2F358" w14:textId="77777777" w:rsidR="00E035B5" w:rsidRPr="00E035B5"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w:t>
      </w:r>
    </w:p>
    <w:p w14:paraId="08AB0888" w14:textId="3C9EE384" w:rsidR="00E450D6" w:rsidRPr="000B4CF3"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 xml:space="preserve">) </w:t>
      </w:r>
      <w:r w:rsidR="00E450D6" w:rsidRPr="000B4CF3">
        <w:t xml:space="preserve">Bapak </w:t>
      </w:r>
      <w:r w:rsidR="00E450D6">
        <w:rPr>
          <w:lang w:val="en-US"/>
        </w:rPr>
        <w:t>J</w:t>
      </w:r>
      <w:proofErr w:type="spellStart"/>
      <w:r w:rsidR="00E450D6">
        <w:t>ohannes</w:t>
      </w:r>
      <w:proofErr w:type="spellEnd"/>
      <w:r w:rsidR="00E450D6">
        <w:t xml:space="preserve"> Petrus, </w:t>
      </w:r>
      <w:proofErr w:type="gramStart"/>
      <w:r w:rsidR="00E450D6">
        <w:t>S.Kom</w:t>
      </w:r>
      <w:proofErr w:type="gramEnd"/>
      <w:r w:rsidR="00E450D6">
        <w:t xml:space="preserve">., M.T.I., </w:t>
      </w:r>
      <w:r w:rsidR="00E450D6" w:rsidRPr="000B4CF3">
        <w:t xml:space="preserve">selaku </w:t>
      </w:r>
      <w:proofErr w:type="spellStart"/>
      <w:r w:rsidR="00E450D6">
        <w:rPr>
          <w:lang w:val="en-US"/>
        </w:rPr>
        <w:t>Rektor</w:t>
      </w:r>
      <w:proofErr w:type="spellEnd"/>
      <w:r w:rsidR="00E450D6">
        <w:rPr>
          <w:lang w:val="en-US"/>
        </w:rPr>
        <w:t xml:space="preserve"> …….</w:t>
      </w:r>
      <w:r w:rsidR="00E450D6" w:rsidRPr="000B4CF3">
        <w:t xml:space="preserve">. </w:t>
      </w:r>
    </w:p>
    <w:p w14:paraId="2472EDC0"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81795E5" w14:textId="3CD8F09A"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BDE6667"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4E0B730E"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2849C0D2"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Dekan Fakultas xxxxxxxxxx</w:t>
      </w:r>
    </w:p>
    <w:p w14:paraId="3076FEDF" w14:textId="47E02D6F"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Dekan xxxxxxxxxx</w:t>
      </w:r>
    </w:p>
    <w:p w14:paraId="601C8EE5" w14:textId="77777777" w:rsidR="00E450D6" w:rsidRPr="005D0424" w:rsidRDefault="00E450D6" w:rsidP="00E450D6">
      <w:pPr>
        <w:pStyle w:val="ListParagraph"/>
        <w:numPr>
          <w:ilvl w:val="0"/>
          <w:numId w:val="41"/>
        </w:numPr>
        <w:suppressAutoHyphens w:val="0"/>
        <w:spacing w:after="0" w:line="480" w:lineRule="auto"/>
        <w:ind w:left="426" w:hanging="426"/>
        <w:jc w:val="both"/>
      </w:pPr>
      <w:r>
        <w:rPr>
          <w:lang w:val="en-US"/>
        </w:rPr>
        <w:t xml:space="preserve">Bapak/Ibu </w:t>
      </w:r>
      <w:proofErr w:type="spellStart"/>
      <w:r>
        <w:rPr>
          <w:lang w:val="en-US"/>
        </w:rPr>
        <w:t>xxxxxxxxx</w:t>
      </w:r>
      <w:proofErr w:type="spellEnd"/>
      <w:r w:rsidRPr="005D0424">
        <w:t xml:space="preserve">, selaku Ketua Program Studi </w:t>
      </w:r>
      <w:proofErr w:type="spellStart"/>
      <w:r>
        <w:rPr>
          <w:lang w:val="en-US"/>
        </w:rPr>
        <w:t>xxxxxxxx</w:t>
      </w:r>
      <w:proofErr w:type="spellEnd"/>
      <w:r w:rsidRPr="005D0424">
        <w:t xml:space="preserve">. </w:t>
      </w:r>
    </w:p>
    <w:p w14:paraId="42A2D7E2" w14:textId="53B241A0" w:rsidR="00E450D6" w:rsidRPr="005D0424" w:rsidRDefault="00E450D6" w:rsidP="00E450D6">
      <w:pPr>
        <w:pStyle w:val="ListParagraph"/>
        <w:numPr>
          <w:ilvl w:val="0"/>
          <w:numId w:val="41"/>
        </w:numPr>
        <w:suppressAutoHyphens w:val="0"/>
        <w:spacing w:after="0" w:line="480" w:lineRule="auto"/>
        <w:ind w:left="426" w:hanging="426"/>
        <w:jc w:val="both"/>
      </w:pPr>
      <w:r w:rsidRPr="00E035B5">
        <w:t xml:space="preserve">Bapak/Ibu xxxxxxxxx, selaku Pembimbing </w:t>
      </w:r>
      <w:r w:rsidR="00D10CE9" w:rsidRPr="007B7699">
        <w:t>Tugas Akhir</w:t>
      </w:r>
      <w:r w:rsidRPr="00E035B5">
        <w:t>.</w:t>
      </w:r>
    </w:p>
    <w:p w14:paraId="5EFD2CCE" w14:textId="149C1F04" w:rsidR="00E450D6" w:rsidRPr="00E035B5" w:rsidRDefault="00E450D6" w:rsidP="00E035B5">
      <w:pPr>
        <w:pStyle w:val="ListParagraph"/>
        <w:numPr>
          <w:ilvl w:val="0"/>
          <w:numId w:val="41"/>
        </w:numPr>
        <w:suppressAutoHyphens w:val="0"/>
        <w:spacing w:after="0" w:line="480" w:lineRule="auto"/>
        <w:ind w:left="426" w:hanging="426"/>
        <w:jc w:val="both"/>
      </w:pPr>
      <w:proofErr w:type="spellStart"/>
      <w:r>
        <w:rPr>
          <w:lang w:val="en-US"/>
        </w:rPr>
        <w:t>Xxxx</w:t>
      </w:r>
      <w:proofErr w:type="spellEnd"/>
    </w:p>
    <w:p w14:paraId="31ACCEC0" w14:textId="77777777" w:rsidR="00E450D6" w:rsidRDefault="00E450D6" w:rsidP="00E450D6">
      <w:pPr>
        <w:spacing w:after="0" w:line="480" w:lineRule="auto"/>
        <w:jc w:val="both"/>
      </w:pPr>
    </w:p>
    <w:p w14:paraId="4D847583" w14:textId="77777777" w:rsidR="00E450D6" w:rsidRDefault="00E450D6" w:rsidP="00E450D6">
      <w:pPr>
        <w:pStyle w:val="ListParagraph"/>
        <w:spacing w:after="0" w:line="480" w:lineRule="auto"/>
        <w:ind w:left="5760"/>
        <w:jc w:val="both"/>
        <w:rPr>
          <w:lang w:val="en-US"/>
        </w:rPr>
      </w:pPr>
      <w:r>
        <w:rPr>
          <w:lang w:val="en-US"/>
        </w:rPr>
        <w:t xml:space="preserve">Palembang, </w:t>
      </w:r>
      <w:proofErr w:type="spellStart"/>
      <w:r>
        <w:rPr>
          <w:lang w:val="en-US"/>
        </w:rPr>
        <w:t>Juli</w:t>
      </w:r>
      <w:proofErr w:type="spellEnd"/>
      <w:r>
        <w:rPr>
          <w:lang w:val="en-US"/>
        </w:rPr>
        <w:t xml:space="preserve"> 20xx</w:t>
      </w:r>
    </w:p>
    <w:p w14:paraId="6D9D13A7" w14:textId="77777777" w:rsidR="00E450D6" w:rsidRDefault="00E450D6" w:rsidP="00E450D6">
      <w:pPr>
        <w:pStyle w:val="ListParagraph"/>
        <w:spacing w:after="0" w:line="480" w:lineRule="auto"/>
        <w:ind w:left="5760"/>
        <w:jc w:val="both"/>
        <w:rPr>
          <w:lang w:val="en-US"/>
        </w:rPr>
      </w:pPr>
    </w:p>
    <w:p w14:paraId="5EEC81A4" w14:textId="025F228B" w:rsidR="005D5BE6" w:rsidRPr="00E450D6" w:rsidRDefault="00E450D6" w:rsidP="00E450D6">
      <w:pPr>
        <w:spacing w:after="0" w:line="480" w:lineRule="auto"/>
        <w:ind w:left="4962"/>
        <w:jc w:val="both"/>
      </w:pPr>
      <w:r>
        <w:t xml:space="preserve">             </w:t>
      </w:r>
      <w:proofErr w:type="spellStart"/>
      <w:r>
        <w:t>Penulis</w:t>
      </w:r>
      <w:proofErr w:type="spellEnd"/>
    </w:p>
    <w:p w14:paraId="2400D113" w14:textId="18FB7173" w:rsidR="005D5BE6" w:rsidRPr="00A737C8" w:rsidRDefault="006E0A83" w:rsidP="00A737C8">
      <w:pPr>
        <w:pStyle w:val="Quote"/>
        <w:pageBreakBefore/>
      </w:pPr>
      <w:bookmarkStart w:id="6" w:name="_Toc182239176"/>
      <w:r>
        <w:lastRenderedPageBreak/>
        <w:t>DAFTAR ISI</w:t>
      </w:r>
      <w:bookmarkEnd w:id="6"/>
    </w:p>
    <w:p w14:paraId="28C34036" w14:textId="44AA4B04" w:rsidR="00737C58" w:rsidRDefault="00CE4201">
      <w:pPr>
        <w:pStyle w:val="TOC1"/>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2239171" w:history="1">
        <w:r w:rsidR="00737C58" w:rsidRPr="00FD2A06">
          <w:rPr>
            <w:rStyle w:val="Hyperlink"/>
            <w:noProof/>
          </w:rPr>
          <w:t>HALAMAN JUDUL LUAR</w:t>
        </w:r>
        <w:r w:rsidR="00737C58">
          <w:rPr>
            <w:noProof/>
            <w:webHidden/>
          </w:rPr>
          <w:tab/>
        </w:r>
        <w:r w:rsidR="00737C58">
          <w:rPr>
            <w:noProof/>
            <w:webHidden/>
          </w:rPr>
          <w:fldChar w:fldCharType="begin"/>
        </w:r>
        <w:r w:rsidR="00737C58">
          <w:rPr>
            <w:noProof/>
            <w:webHidden/>
          </w:rPr>
          <w:instrText xml:space="preserve"> PAGEREF _Toc182239171 \h </w:instrText>
        </w:r>
        <w:r w:rsidR="00737C58">
          <w:rPr>
            <w:noProof/>
            <w:webHidden/>
          </w:rPr>
        </w:r>
        <w:r w:rsidR="00737C58">
          <w:rPr>
            <w:noProof/>
            <w:webHidden/>
          </w:rPr>
          <w:fldChar w:fldCharType="separate"/>
        </w:r>
        <w:r w:rsidR="00737C58">
          <w:rPr>
            <w:noProof/>
            <w:webHidden/>
          </w:rPr>
          <w:t>i</w:t>
        </w:r>
        <w:r w:rsidR="00737C58">
          <w:rPr>
            <w:noProof/>
            <w:webHidden/>
          </w:rPr>
          <w:fldChar w:fldCharType="end"/>
        </w:r>
      </w:hyperlink>
    </w:p>
    <w:p w14:paraId="65831090" w14:textId="65A15C83" w:rsidR="00737C58" w:rsidRDefault="00346F93">
      <w:pPr>
        <w:pStyle w:val="TOC1"/>
        <w:rPr>
          <w:rFonts w:asciiTheme="minorHAnsi" w:eastAsiaTheme="minorEastAsia" w:hAnsiTheme="minorHAnsi" w:cstheme="minorBidi"/>
          <w:b w:val="0"/>
          <w:noProof/>
          <w:sz w:val="22"/>
          <w:lang w:val="en-ID" w:eastAsia="ja-JP"/>
        </w:rPr>
      </w:pPr>
      <w:hyperlink w:anchor="_Toc182239172" w:history="1">
        <w:r w:rsidR="00737C58" w:rsidRPr="00FD2A06">
          <w:rPr>
            <w:rStyle w:val="Hyperlink"/>
            <w:noProof/>
          </w:rPr>
          <w:t>PERNYATAAN PERSETUJUAN PUBLIKASI  TUGAS AKHIR</w:t>
        </w:r>
        <w:r w:rsidR="00737C58">
          <w:rPr>
            <w:noProof/>
            <w:webHidden/>
          </w:rPr>
          <w:tab/>
        </w:r>
        <w:r w:rsidR="00737C58">
          <w:rPr>
            <w:noProof/>
            <w:webHidden/>
          </w:rPr>
          <w:fldChar w:fldCharType="begin"/>
        </w:r>
        <w:r w:rsidR="00737C58">
          <w:rPr>
            <w:noProof/>
            <w:webHidden/>
          </w:rPr>
          <w:instrText xml:space="preserve"> PAGEREF _Toc182239172 \h </w:instrText>
        </w:r>
        <w:r w:rsidR="00737C58">
          <w:rPr>
            <w:noProof/>
            <w:webHidden/>
          </w:rPr>
        </w:r>
        <w:r w:rsidR="00737C58">
          <w:rPr>
            <w:noProof/>
            <w:webHidden/>
          </w:rPr>
          <w:fldChar w:fldCharType="separate"/>
        </w:r>
        <w:r w:rsidR="00737C58">
          <w:rPr>
            <w:noProof/>
            <w:webHidden/>
          </w:rPr>
          <w:t>v</w:t>
        </w:r>
        <w:r w:rsidR="00737C58">
          <w:rPr>
            <w:noProof/>
            <w:webHidden/>
          </w:rPr>
          <w:fldChar w:fldCharType="end"/>
        </w:r>
      </w:hyperlink>
    </w:p>
    <w:p w14:paraId="701F3FF2" w14:textId="18B35119" w:rsidR="00737C58" w:rsidRDefault="00346F93">
      <w:pPr>
        <w:pStyle w:val="TOC1"/>
        <w:rPr>
          <w:rFonts w:asciiTheme="minorHAnsi" w:eastAsiaTheme="minorEastAsia" w:hAnsiTheme="minorHAnsi" w:cstheme="minorBidi"/>
          <w:b w:val="0"/>
          <w:noProof/>
          <w:sz w:val="22"/>
          <w:lang w:val="en-ID" w:eastAsia="ja-JP"/>
        </w:rPr>
      </w:pPr>
      <w:hyperlink w:anchor="_Toc182239173" w:history="1">
        <w:r w:rsidR="00737C58" w:rsidRPr="00FD2A06">
          <w:rPr>
            <w:rStyle w:val="Hyperlink"/>
            <w:noProof/>
          </w:rPr>
          <w:t>Abstrak</w:t>
        </w:r>
        <w:r w:rsidR="00737C58">
          <w:rPr>
            <w:noProof/>
            <w:webHidden/>
          </w:rPr>
          <w:tab/>
        </w:r>
        <w:r w:rsidR="00737C58">
          <w:rPr>
            <w:noProof/>
            <w:webHidden/>
          </w:rPr>
          <w:fldChar w:fldCharType="begin"/>
        </w:r>
        <w:r w:rsidR="00737C58">
          <w:rPr>
            <w:noProof/>
            <w:webHidden/>
          </w:rPr>
          <w:instrText xml:space="preserve"> PAGEREF _Toc182239173 \h </w:instrText>
        </w:r>
        <w:r w:rsidR="00737C58">
          <w:rPr>
            <w:noProof/>
            <w:webHidden/>
          </w:rPr>
        </w:r>
        <w:r w:rsidR="00737C58">
          <w:rPr>
            <w:noProof/>
            <w:webHidden/>
          </w:rPr>
          <w:fldChar w:fldCharType="separate"/>
        </w:r>
        <w:r w:rsidR="00737C58">
          <w:rPr>
            <w:noProof/>
            <w:webHidden/>
          </w:rPr>
          <w:t>vi</w:t>
        </w:r>
        <w:r w:rsidR="00737C58">
          <w:rPr>
            <w:noProof/>
            <w:webHidden/>
          </w:rPr>
          <w:fldChar w:fldCharType="end"/>
        </w:r>
      </w:hyperlink>
    </w:p>
    <w:p w14:paraId="79E52CBC" w14:textId="68F67C18" w:rsidR="00737C58" w:rsidRDefault="00346F93">
      <w:pPr>
        <w:pStyle w:val="TOC1"/>
        <w:rPr>
          <w:rFonts w:asciiTheme="minorHAnsi" w:eastAsiaTheme="minorEastAsia" w:hAnsiTheme="minorHAnsi" w:cstheme="minorBidi"/>
          <w:b w:val="0"/>
          <w:noProof/>
          <w:sz w:val="22"/>
          <w:lang w:val="en-ID" w:eastAsia="ja-JP"/>
        </w:rPr>
      </w:pPr>
      <w:hyperlink w:anchor="_Toc182239174" w:history="1">
        <w:r w:rsidR="00737C58" w:rsidRPr="00FD2A06">
          <w:rPr>
            <w:rStyle w:val="Hyperlink"/>
            <w:noProof/>
          </w:rPr>
          <w:t>Abstract</w:t>
        </w:r>
        <w:r w:rsidR="00737C58">
          <w:rPr>
            <w:noProof/>
            <w:webHidden/>
          </w:rPr>
          <w:tab/>
        </w:r>
        <w:r w:rsidR="00737C58">
          <w:rPr>
            <w:noProof/>
            <w:webHidden/>
          </w:rPr>
          <w:fldChar w:fldCharType="begin"/>
        </w:r>
        <w:r w:rsidR="00737C58">
          <w:rPr>
            <w:noProof/>
            <w:webHidden/>
          </w:rPr>
          <w:instrText xml:space="preserve"> PAGEREF _Toc182239174 \h </w:instrText>
        </w:r>
        <w:r w:rsidR="00737C58">
          <w:rPr>
            <w:noProof/>
            <w:webHidden/>
          </w:rPr>
        </w:r>
        <w:r w:rsidR="00737C58">
          <w:rPr>
            <w:noProof/>
            <w:webHidden/>
          </w:rPr>
          <w:fldChar w:fldCharType="separate"/>
        </w:r>
        <w:r w:rsidR="00737C58">
          <w:rPr>
            <w:noProof/>
            <w:webHidden/>
          </w:rPr>
          <w:t>vii</w:t>
        </w:r>
        <w:r w:rsidR="00737C58">
          <w:rPr>
            <w:noProof/>
            <w:webHidden/>
          </w:rPr>
          <w:fldChar w:fldCharType="end"/>
        </w:r>
      </w:hyperlink>
    </w:p>
    <w:p w14:paraId="67F21205" w14:textId="75C3F316" w:rsidR="00737C58" w:rsidRDefault="00346F93">
      <w:pPr>
        <w:pStyle w:val="TOC1"/>
        <w:rPr>
          <w:rFonts w:asciiTheme="minorHAnsi" w:eastAsiaTheme="minorEastAsia" w:hAnsiTheme="minorHAnsi" w:cstheme="minorBidi"/>
          <w:b w:val="0"/>
          <w:noProof/>
          <w:sz w:val="22"/>
          <w:lang w:val="en-ID" w:eastAsia="ja-JP"/>
        </w:rPr>
      </w:pPr>
      <w:hyperlink w:anchor="_Toc182239175" w:history="1">
        <w:r w:rsidR="00737C58" w:rsidRPr="00FD2A06">
          <w:rPr>
            <w:rStyle w:val="Hyperlink"/>
            <w:noProof/>
          </w:rPr>
          <w:t>KATA PENGANTAR</w:t>
        </w:r>
        <w:r w:rsidR="00737C58">
          <w:rPr>
            <w:noProof/>
            <w:webHidden/>
          </w:rPr>
          <w:tab/>
        </w:r>
        <w:r w:rsidR="00737C58">
          <w:rPr>
            <w:noProof/>
            <w:webHidden/>
          </w:rPr>
          <w:fldChar w:fldCharType="begin"/>
        </w:r>
        <w:r w:rsidR="00737C58">
          <w:rPr>
            <w:noProof/>
            <w:webHidden/>
          </w:rPr>
          <w:instrText xml:space="preserve"> PAGEREF _Toc182239175 \h </w:instrText>
        </w:r>
        <w:r w:rsidR="00737C58">
          <w:rPr>
            <w:noProof/>
            <w:webHidden/>
          </w:rPr>
        </w:r>
        <w:r w:rsidR="00737C58">
          <w:rPr>
            <w:noProof/>
            <w:webHidden/>
          </w:rPr>
          <w:fldChar w:fldCharType="separate"/>
        </w:r>
        <w:r w:rsidR="00737C58">
          <w:rPr>
            <w:noProof/>
            <w:webHidden/>
          </w:rPr>
          <w:t>viii</w:t>
        </w:r>
        <w:r w:rsidR="00737C58">
          <w:rPr>
            <w:noProof/>
            <w:webHidden/>
          </w:rPr>
          <w:fldChar w:fldCharType="end"/>
        </w:r>
      </w:hyperlink>
    </w:p>
    <w:p w14:paraId="4CAA2F0B" w14:textId="59CD2D28" w:rsidR="00737C58" w:rsidRDefault="00346F93">
      <w:pPr>
        <w:pStyle w:val="TOC1"/>
        <w:rPr>
          <w:rFonts w:asciiTheme="minorHAnsi" w:eastAsiaTheme="minorEastAsia" w:hAnsiTheme="minorHAnsi" w:cstheme="minorBidi"/>
          <w:b w:val="0"/>
          <w:noProof/>
          <w:sz w:val="22"/>
          <w:lang w:val="en-ID" w:eastAsia="ja-JP"/>
        </w:rPr>
      </w:pPr>
      <w:hyperlink w:anchor="_Toc182239176" w:history="1">
        <w:r w:rsidR="00737C58" w:rsidRPr="00FD2A06">
          <w:rPr>
            <w:rStyle w:val="Hyperlink"/>
            <w:noProof/>
          </w:rPr>
          <w:t>DAFTAR ISI</w:t>
        </w:r>
        <w:r w:rsidR="00737C58">
          <w:rPr>
            <w:noProof/>
            <w:webHidden/>
          </w:rPr>
          <w:tab/>
        </w:r>
        <w:r w:rsidR="00737C58">
          <w:rPr>
            <w:noProof/>
            <w:webHidden/>
          </w:rPr>
          <w:fldChar w:fldCharType="begin"/>
        </w:r>
        <w:r w:rsidR="00737C58">
          <w:rPr>
            <w:noProof/>
            <w:webHidden/>
          </w:rPr>
          <w:instrText xml:space="preserve"> PAGEREF _Toc182239176 \h </w:instrText>
        </w:r>
        <w:r w:rsidR="00737C58">
          <w:rPr>
            <w:noProof/>
            <w:webHidden/>
          </w:rPr>
        </w:r>
        <w:r w:rsidR="00737C58">
          <w:rPr>
            <w:noProof/>
            <w:webHidden/>
          </w:rPr>
          <w:fldChar w:fldCharType="separate"/>
        </w:r>
        <w:r w:rsidR="00737C58">
          <w:rPr>
            <w:noProof/>
            <w:webHidden/>
          </w:rPr>
          <w:t>ix</w:t>
        </w:r>
        <w:r w:rsidR="00737C58">
          <w:rPr>
            <w:noProof/>
            <w:webHidden/>
          </w:rPr>
          <w:fldChar w:fldCharType="end"/>
        </w:r>
      </w:hyperlink>
    </w:p>
    <w:p w14:paraId="37DBA20C" w14:textId="4622E6F4" w:rsidR="00737C58" w:rsidRDefault="00346F93">
      <w:pPr>
        <w:pStyle w:val="TOC1"/>
        <w:rPr>
          <w:rFonts w:asciiTheme="minorHAnsi" w:eastAsiaTheme="minorEastAsia" w:hAnsiTheme="minorHAnsi" w:cstheme="minorBidi"/>
          <w:b w:val="0"/>
          <w:noProof/>
          <w:sz w:val="22"/>
          <w:lang w:val="en-ID" w:eastAsia="ja-JP"/>
        </w:rPr>
      </w:pPr>
      <w:hyperlink w:anchor="_Toc182239177" w:history="1">
        <w:r w:rsidR="00737C58" w:rsidRPr="00FD2A06">
          <w:rPr>
            <w:rStyle w:val="Hyperlink"/>
            <w:noProof/>
          </w:rPr>
          <w:t>DAFTAR TABEL</w:t>
        </w:r>
        <w:r w:rsidR="00737C58">
          <w:rPr>
            <w:noProof/>
            <w:webHidden/>
          </w:rPr>
          <w:tab/>
        </w:r>
        <w:r w:rsidR="00737C58">
          <w:rPr>
            <w:noProof/>
            <w:webHidden/>
          </w:rPr>
          <w:fldChar w:fldCharType="begin"/>
        </w:r>
        <w:r w:rsidR="00737C58">
          <w:rPr>
            <w:noProof/>
            <w:webHidden/>
          </w:rPr>
          <w:instrText xml:space="preserve"> PAGEREF _Toc182239177 \h </w:instrText>
        </w:r>
        <w:r w:rsidR="00737C58">
          <w:rPr>
            <w:noProof/>
            <w:webHidden/>
          </w:rPr>
        </w:r>
        <w:r w:rsidR="00737C58">
          <w:rPr>
            <w:noProof/>
            <w:webHidden/>
          </w:rPr>
          <w:fldChar w:fldCharType="separate"/>
        </w:r>
        <w:r w:rsidR="00737C58">
          <w:rPr>
            <w:noProof/>
            <w:webHidden/>
          </w:rPr>
          <w:t>xi</w:t>
        </w:r>
        <w:r w:rsidR="00737C58">
          <w:rPr>
            <w:noProof/>
            <w:webHidden/>
          </w:rPr>
          <w:fldChar w:fldCharType="end"/>
        </w:r>
      </w:hyperlink>
    </w:p>
    <w:p w14:paraId="7FE47328" w14:textId="740319C8" w:rsidR="00737C58" w:rsidRDefault="00346F93">
      <w:pPr>
        <w:pStyle w:val="TOC1"/>
        <w:rPr>
          <w:rFonts w:asciiTheme="minorHAnsi" w:eastAsiaTheme="minorEastAsia" w:hAnsiTheme="minorHAnsi" w:cstheme="minorBidi"/>
          <w:b w:val="0"/>
          <w:noProof/>
          <w:sz w:val="22"/>
          <w:lang w:val="en-ID" w:eastAsia="ja-JP"/>
        </w:rPr>
      </w:pPr>
      <w:hyperlink w:anchor="_Toc182239178" w:history="1">
        <w:r w:rsidR="00737C58" w:rsidRPr="00FD2A06">
          <w:rPr>
            <w:rStyle w:val="Hyperlink"/>
            <w:noProof/>
          </w:rPr>
          <w:t>DAFTAR GAMBAR</w:t>
        </w:r>
        <w:r w:rsidR="00737C58">
          <w:rPr>
            <w:noProof/>
            <w:webHidden/>
          </w:rPr>
          <w:tab/>
        </w:r>
        <w:r w:rsidR="00737C58">
          <w:rPr>
            <w:noProof/>
            <w:webHidden/>
          </w:rPr>
          <w:fldChar w:fldCharType="begin"/>
        </w:r>
        <w:r w:rsidR="00737C58">
          <w:rPr>
            <w:noProof/>
            <w:webHidden/>
          </w:rPr>
          <w:instrText xml:space="preserve"> PAGEREF _Toc182239178 \h </w:instrText>
        </w:r>
        <w:r w:rsidR="00737C58">
          <w:rPr>
            <w:noProof/>
            <w:webHidden/>
          </w:rPr>
        </w:r>
        <w:r w:rsidR="00737C58">
          <w:rPr>
            <w:noProof/>
            <w:webHidden/>
          </w:rPr>
          <w:fldChar w:fldCharType="separate"/>
        </w:r>
        <w:r w:rsidR="00737C58">
          <w:rPr>
            <w:noProof/>
            <w:webHidden/>
          </w:rPr>
          <w:t>xii</w:t>
        </w:r>
        <w:r w:rsidR="00737C58">
          <w:rPr>
            <w:noProof/>
            <w:webHidden/>
          </w:rPr>
          <w:fldChar w:fldCharType="end"/>
        </w:r>
      </w:hyperlink>
    </w:p>
    <w:p w14:paraId="7A22CCB3" w14:textId="2E31F3D4" w:rsidR="00737C58" w:rsidRDefault="00346F93">
      <w:pPr>
        <w:pStyle w:val="TOC1"/>
        <w:rPr>
          <w:rFonts w:asciiTheme="minorHAnsi" w:eastAsiaTheme="minorEastAsia" w:hAnsiTheme="minorHAnsi" w:cstheme="minorBidi"/>
          <w:b w:val="0"/>
          <w:noProof/>
          <w:sz w:val="22"/>
          <w:lang w:val="en-ID" w:eastAsia="ja-JP"/>
        </w:rPr>
      </w:pPr>
      <w:hyperlink w:anchor="_Toc182239179" w:history="1">
        <w:r w:rsidR="00737C58" w:rsidRPr="00FD2A06">
          <w:rPr>
            <w:rStyle w:val="Hyperlink"/>
            <w:noProof/>
          </w:rPr>
          <w:t>PERNYATAAN KEASLIAN TUGAS AKHIR</w:t>
        </w:r>
        <w:r w:rsidR="00737C58">
          <w:rPr>
            <w:noProof/>
            <w:webHidden/>
          </w:rPr>
          <w:tab/>
        </w:r>
        <w:r w:rsidR="00737C58">
          <w:rPr>
            <w:noProof/>
            <w:webHidden/>
          </w:rPr>
          <w:fldChar w:fldCharType="begin"/>
        </w:r>
        <w:r w:rsidR="00737C58">
          <w:rPr>
            <w:noProof/>
            <w:webHidden/>
          </w:rPr>
          <w:instrText xml:space="preserve"> PAGEREF _Toc182239179 \h </w:instrText>
        </w:r>
        <w:r w:rsidR="00737C58">
          <w:rPr>
            <w:noProof/>
            <w:webHidden/>
          </w:rPr>
        </w:r>
        <w:r w:rsidR="00737C58">
          <w:rPr>
            <w:noProof/>
            <w:webHidden/>
          </w:rPr>
          <w:fldChar w:fldCharType="separate"/>
        </w:r>
        <w:r w:rsidR="00737C58">
          <w:rPr>
            <w:noProof/>
            <w:webHidden/>
          </w:rPr>
          <w:t>xiii</w:t>
        </w:r>
        <w:r w:rsidR="00737C58">
          <w:rPr>
            <w:noProof/>
            <w:webHidden/>
          </w:rPr>
          <w:fldChar w:fldCharType="end"/>
        </w:r>
      </w:hyperlink>
    </w:p>
    <w:p w14:paraId="2413E2F2" w14:textId="3A5FBA40" w:rsidR="00737C58" w:rsidRDefault="00346F93">
      <w:pPr>
        <w:pStyle w:val="TOC1"/>
        <w:rPr>
          <w:rFonts w:asciiTheme="minorHAnsi" w:eastAsiaTheme="minorEastAsia" w:hAnsiTheme="minorHAnsi" w:cstheme="minorBidi"/>
          <w:b w:val="0"/>
          <w:noProof/>
          <w:sz w:val="22"/>
          <w:lang w:val="en-ID" w:eastAsia="ja-JP"/>
        </w:rPr>
      </w:pPr>
      <w:hyperlink w:anchor="_Toc182239180" w:history="1">
        <w:r w:rsidR="00737C58" w:rsidRPr="00FD2A06">
          <w:rPr>
            <w:rStyle w:val="Hyperlink"/>
            <w:noProof/>
          </w:rPr>
          <w:t>SURAT PERNYATAAN BEBAS PLAGIAT</w:t>
        </w:r>
        <w:r w:rsidR="00737C58">
          <w:rPr>
            <w:noProof/>
            <w:webHidden/>
          </w:rPr>
          <w:tab/>
        </w:r>
        <w:r w:rsidR="00737C58">
          <w:rPr>
            <w:noProof/>
            <w:webHidden/>
          </w:rPr>
          <w:fldChar w:fldCharType="begin"/>
        </w:r>
        <w:r w:rsidR="00737C58">
          <w:rPr>
            <w:noProof/>
            <w:webHidden/>
          </w:rPr>
          <w:instrText xml:space="preserve"> PAGEREF _Toc182239180 \h </w:instrText>
        </w:r>
        <w:r w:rsidR="00737C58">
          <w:rPr>
            <w:noProof/>
            <w:webHidden/>
          </w:rPr>
        </w:r>
        <w:r w:rsidR="00737C58">
          <w:rPr>
            <w:noProof/>
            <w:webHidden/>
          </w:rPr>
          <w:fldChar w:fldCharType="separate"/>
        </w:r>
        <w:r w:rsidR="00737C58">
          <w:rPr>
            <w:noProof/>
            <w:webHidden/>
          </w:rPr>
          <w:t>xiv</w:t>
        </w:r>
        <w:r w:rsidR="00737C58">
          <w:rPr>
            <w:noProof/>
            <w:webHidden/>
          </w:rPr>
          <w:fldChar w:fldCharType="end"/>
        </w:r>
      </w:hyperlink>
    </w:p>
    <w:p w14:paraId="29F61164" w14:textId="6A608BA0" w:rsidR="00737C58" w:rsidRDefault="00346F93">
      <w:pPr>
        <w:pStyle w:val="TOC1"/>
        <w:rPr>
          <w:rFonts w:asciiTheme="minorHAnsi" w:eastAsiaTheme="minorEastAsia" w:hAnsiTheme="minorHAnsi" w:cstheme="minorBidi"/>
          <w:b w:val="0"/>
          <w:noProof/>
          <w:sz w:val="22"/>
          <w:lang w:val="en-ID" w:eastAsia="ja-JP"/>
        </w:rPr>
      </w:pPr>
      <w:hyperlink w:anchor="_Toc182239181" w:history="1">
        <w:r w:rsidR="00737C58" w:rsidRPr="00FD2A06">
          <w:rPr>
            <w:rStyle w:val="Hyperlink"/>
            <w:noProof/>
            <w:lang w:val="zh-CN" w:bidi="zh-CN"/>
          </w:rPr>
          <w:t>BAB 1</w:t>
        </w:r>
        <w:r w:rsidR="00737C58">
          <w:rPr>
            <w:rFonts w:asciiTheme="minorHAnsi" w:eastAsiaTheme="minorEastAsia" w:hAnsiTheme="minorHAnsi" w:cstheme="minorBidi"/>
            <w:b w:val="0"/>
            <w:noProof/>
            <w:sz w:val="22"/>
            <w:lang w:val="en-ID" w:eastAsia="ja-JP"/>
          </w:rPr>
          <w:tab/>
        </w:r>
        <w:r w:rsidR="00737C58" w:rsidRPr="00FD2A06">
          <w:rPr>
            <w:rStyle w:val="Hyperlink"/>
            <w:noProof/>
          </w:rPr>
          <w:t>PENDAHULUAN</w:t>
        </w:r>
        <w:r w:rsidR="00737C58">
          <w:rPr>
            <w:noProof/>
            <w:webHidden/>
          </w:rPr>
          <w:tab/>
        </w:r>
        <w:r w:rsidR="00737C58">
          <w:rPr>
            <w:noProof/>
            <w:webHidden/>
          </w:rPr>
          <w:fldChar w:fldCharType="begin"/>
        </w:r>
        <w:r w:rsidR="00737C58">
          <w:rPr>
            <w:noProof/>
            <w:webHidden/>
          </w:rPr>
          <w:instrText xml:space="preserve"> PAGEREF _Toc182239181 \h </w:instrText>
        </w:r>
        <w:r w:rsidR="00737C58">
          <w:rPr>
            <w:noProof/>
            <w:webHidden/>
          </w:rPr>
        </w:r>
        <w:r w:rsidR="00737C58">
          <w:rPr>
            <w:noProof/>
            <w:webHidden/>
          </w:rPr>
          <w:fldChar w:fldCharType="separate"/>
        </w:r>
        <w:r w:rsidR="00737C58">
          <w:rPr>
            <w:noProof/>
            <w:webHidden/>
          </w:rPr>
          <w:t>1</w:t>
        </w:r>
        <w:r w:rsidR="00737C58">
          <w:rPr>
            <w:noProof/>
            <w:webHidden/>
          </w:rPr>
          <w:fldChar w:fldCharType="end"/>
        </w:r>
      </w:hyperlink>
    </w:p>
    <w:p w14:paraId="6005FB00" w14:textId="571E7855" w:rsidR="00737C58" w:rsidRDefault="00346F93">
      <w:pPr>
        <w:pStyle w:val="TOC2"/>
        <w:rPr>
          <w:rFonts w:asciiTheme="minorHAnsi" w:eastAsiaTheme="minorEastAsia" w:hAnsiTheme="minorHAnsi" w:cstheme="minorBidi"/>
          <w:noProof/>
          <w:sz w:val="22"/>
          <w:szCs w:val="22"/>
          <w:lang w:val="en-ID" w:eastAsia="ja-JP"/>
        </w:rPr>
      </w:pPr>
      <w:hyperlink w:anchor="_Toc182239182" w:history="1">
        <w:r w:rsidR="00737C58" w:rsidRPr="00FD2A06">
          <w:rPr>
            <w:rStyle w:val="Hyperlink"/>
            <w:noProof/>
          </w:rPr>
          <w:t>1.1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Latar Belakang</w:t>
        </w:r>
        <w:r w:rsidR="00737C58">
          <w:rPr>
            <w:noProof/>
            <w:webHidden/>
          </w:rPr>
          <w:tab/>
        </w:r>
        <w:r w:rsidR="00737C58">
          <w:rPr>
            <w:noProof/>
            <w:webHidden/>
          </w:rPr>
          <w:fldChar w:fldCharType="begin"/>
        </w:r>
        <w:r w:rsidR="00737C58">
          <w:rPr>
            <w:noProof/>
            <w:webHidden/>
          </w:rPr>
          <w:instrText xml:space="preserve"> PAGEREF _Toc182239182 \h </w:instrText>
        </w:r>
        <w:r w:rsidR="00737C58">
          <w:rPr>
            <w:noProof/>
            <w:webHidden/>
          </w:rPr>
        </w:r>
        <w:r w:rsidR="00737C58">
          <w:rPr>
            <w:noProof/>
            <w:webHidden/>
          </w:rPr>
          <w:fldChar w:fldCharType="separate"/>
        </w:r>
        <w:r w:rsidR="00737C58">
          <w:rPr>
            <w:noProof/>
            <w:webHidden/>
          </w:rPr>
          <w:t>1</w:t>
        </w:r>
        <w:r w:rsidR="00737C58">
          <w:rPr>
            <w:noProof/>
            <w:webHidden/>
          </w:rPr>
          <w:fldChar w:fldCharType="end"/>
        </w:r>
      </w:hyperlink>
    </w:p>
    <w:p w14:paraId="607B0863" w14:textId="0272E9D5" w:rsidR="00737C58" w:rsidRDefault="00346F93">
      <w:pPr>
        <w:pStyle w:val="TOC2"/>
        <w:rPr>
          <w:rFonts w:asciiTheme="minorHAnsi" w:eastAsiaTheme="minorEastAsia" w:hAnsiTheme="minorHAnsi" w:cstheme="minorBidi"/>
          <w:noProof/>
          <w:sz w:val="22"/>
          <w:szCs w:val="22"/>
          <w:lang w:val="en-ID" w:eastAsia="ja-JP"/>
        </w:rPr>
      </w:pPr>
      <w:hyperlink w:anchor="_Toc182239183" w:history="1">
        <w:r w:rsidR="00737C58" w:rsidRPr="00FD2A06">
          <w:rPr>
            <w:rStyle w:val="Hyperlink"/>
            <w:noProof/>
          </w:rPr>
          <w:t>1.2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Rumusan Masalah</w:t>
        </w:r>
        <w:r w:rsidR="00737C58">
          <w:rPr>
            <w:noProof/>
            <w:webHidden/>
          </w:rPr>
          <w:tab/>
        </w:r>
        <w:r w:rsidR="00737C58">
          <w:rPr>
            <w:noProof/>
            <w:webHidden/>
          </w:rPr>
          <w:fldChar w:fldCharType="begin"/>
        </w:r>
        <w:r w:rsidR="00737C58">
          <w:rPr>
            <w:noProof/>
            <w:webHidden/>
          </w:rPr>
          <w:instrText xml:space="preserve"> PAGEREF _Toc182239183 \h </w:instrText>
        </w:r>
        <w:r w:rsidR="00737C58">
          <w:rPr>
            <w:noProof/>
            <w:webHidden/>
          </w:rPr>
        </w:r>
        <w:r w:rsidR="00737C58">
          <w:rPr>
            <w:noProof/>
            <w:webHidden/>
          </w:rPr>
          <w:fldChar w:fldCharType="separate"/>
        </w:r>
        <w:r w:rsidR="00737C58">
          <w:rPr>
            <w:noProof/>
            <w:webHidden/>
          </w:rPr>
          <w:t>3</w:t>
        </w:r>
        <w:r w:rsidR="00737C58">
          <w:rPr>
            <w:noProof/>
            <w:webHidden/>
          </w:rPr>
          <w:fldChar w:fldCharType="end"/>
        </w:r>
      </w:hyperlink>
    </w:p>
    <w:p w14:paraId="6AFDB28D" w14:textId="1994CA6E" w:rsidR="00737C58" w:rsidRDefault="00346F93">
      <w:pPr>
        <w:pStyle w:val="TOC2"/>
        <w:rPr>
          <w:rFonts w:asciiTheme="minorHAnsi" w:eastAsiaTheme="minorEastAsia" w:hAnsiTheme="minorHAnsi" w:cstheme="minorBidi"/>
          <w:noProof/>
          <w:sz w:val="22"/>
          <w:szCs w:val="22"/>
          <w:lang w:val="en-ID" w:eastAsia="ja-JP"/>
        </w:rPr>
      </w:pPr>
      <w:hyperlink w:anchor="_Toc182239184" w:history="1">
        <w:r w:rsidR="00737C58" w:rsidRPr="00FD2A06">
          <w:rPr>
            <w:rStyle w:val="Hyperlink"/>
            <w:noProof/>
          </w:rPr>
          <w:t>1.3</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Terhadap Batasan (</w:t>
        </w:r>
        <w:r w:rsidR="00737C58" w:rsidRPr="00FD2A06">
          <w:rPr>
            <w:rStyle w:val="Hyperlink"/>
            <w:i/>
            <w:iCs/>
            <w:noProof/>
          </w:rPr>
          <w:t>Constraint</w:t>
        </w:r>
        <w:r w:rsidR="00737C58" w:rsidRPr="00FD2A06">
          <w:rPr>
            <w:rStyle w:val="Hyperlink"/>
            <w:noProof/>
          </w:rPr>
          <w:t>)</w:t>
        </w:r>
        <w:r w:rsidR="00737C58">
          <w:rPr>
            <w:noProof/>
            <w:webHidden/>
          </w:rPr>
          <w:tab/>
        </w:r>
        <w:r w:rsidR="00737C58">
          <w:rPr>
            <w:noProof/>
            <w:webHidden/>
          </w:rPr>
          <w:fldChar w:fldCharType="begin"/>
        </w:r>
        <w:r w:rsidR="00737C58">
          <w:rPr>
            <w:noProof/>
            <w:webHidden/>
          </w:rPr>
          <w:instrText xml:space="preserve"> PAGEREF _Toc182239184 \h </w:instrText>
        </w:r>
        <w:r w:rsidR="00737C58">
          <w:rPr>
            <w:noProof/>
            <w:webHidden/>
          </w:rPr>
        </w:r>
        <w:r w:rsidR="00737C58">
          <w:rPr>
            <w:noProof/>
            <w:webHidden/>
          </w:rPr>
          <w:fldChar w:fldCharType="separate"/>
        </w:r>
        <w:r w:rsidR="00737C58">
          <w:rPr>
            <w:noProof/>
            <w:webHidden/>
          </w:rPr>
          <w:t>4</w:t>
        </w:r>
        <w:r w:rsidR="00737C58">
          <w:rPr>
            <w:noProof/>
            <w:webHidden/>
          </w:rPr>
          <w:fldChar w:fldCharType="end"/>
        </w:r>
      </w:hyperlink>
    </w:p>
    <w:p w14:paraId="21B7BD57" w14:textId="59C3F8B2" w:rsidR="00737C58" w:rsidRDefault="00346F93">
      <w:pPr>
        <w:pStyle w:val="TOC3"/>
        <w:rPr>
          <w:rFonts w:asciiTheme="minorHAnsi" w:eastAsiaTheme="minorEastAsia" w:hAnsiTheme="minorHAnsi" w:cstheme="minorBidi"/>
          <w:noProof/>
          <w:sz w:val="22"/>
          <w:szCs w:val="22"/>
          <w:lang w:val="en-ID" w:eastAsia="ja-JP"/>
        </w:rPr>
      </w:pPr>
      <w:hyperlink w:anchor="_Toc182239185" w:history="1">
        <w:r w:rsidR="00737C58" w:rsidRPr="00FD2A06">
          <w:rPr>
            <w:rStyle w:val="Hyperlink"/>
            <w:noProof/>
          </w:rPr>
          <w:t>1.3.1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dari Aspek Ekonomis</w:t>
        </w:r>
        <w:r w:rsidR="00737C58">
          <w:rPr>
            <w:noProof/>
            <w:webHidden/>
          </w:rPr>
          <w:tab/>
        </w:r>
        <w:r w:rsidR="00737C58">
          <w:rPr>
            <w:noProof/>
            <w:webHidden/>
          </w:rPr>
          <w:fldChar w:fldCharType="begin"/>
        </w:r>
        <w:r w:rsidR="00737C58">
          <w:rPr>
            <w:noProof/>
            <w:webHidden/>
          </w:rPr>
          <w:instrText xml:space="preserve"> PAGEREF _Toc182239185 \h </w:instrText>
        </w:r>
        <w:r w:rsidR="00737C58">
          <w:rPr>
            <w:noProof/>
            <w:webHidden/>
          </w:rPr>
        </w:r>
        <w:r w:rsidR="00737C58">
          <w:rPr>
            <w:noProof/>
            <w:webHidden/>
          </w:rPr>
          <w:fldChar w:fldCharType="separate"/>
        </w:r>
        <w:r w:rsidR="00737C58">
          <w:rPr>
            <w:noProof/>
            <w:webHidden/>
          </w:rPr>
          <w:t>4</w:t>
        </w:r>
        <w:r w:rsidR="00737C58">
          <w:rPr>
            <w:noProof/>
            <w:webHidden/>
          </w:rPr>
          <w:fldChar w:fldCharType="end"/>
        </w:r>
      </w:hyperlink>
    </w:p>
    <w:p w14:paraId="20E77EA9" w14:textId="6BC4885B" w:rsidR="00737C58" w:rsidRDefault="00346F93">
      <w:pPr>
        <w:pStyle w:val="TOC3"/>
        <w:rPr>
          <w:rFonts w:asciiTheme="minorHAnsi" w:eastAsiaTheme="minorEastAsia" w:hAnsiTheme="minorHAnsi" w:cstheme="minorBidi"/>
          <w:noProof/>
          <w:sz w:val="22"/>
          <w:szCs w:val="22"/>
          <w:lang w:val="en-ID" w:eastAsia="ja-JP"/>
        </w:rPr>
      </w:pPr>
      <w:hyperlink w:anchor="_Toc182239186" w:history="1">
        <w:r w:rsidR="00737C58" w:rsidRPr="00FD2A06">
          <w:rPr>
            <w:rStyle w:val="Hyperlink"/>
            <w:noProof/>
          </w:rPr>
          <w:t>1.3.2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dari Aspek Manufakturabilitas</w:t>
        </w:r>
        <w:r w:rsidR="00737C58">
          <w:rPr>
            <w:noProof/>
            <w:webHidden/>
          </w:rPr>
          <w:tab/>
        </w:r>
        <w:r w:rsidR="00737C58">
          <w:rPr>
            <w:noProof/>
            <w:webHidden/>
          </w:rPr>
          <w:fldChar w:fldCharType="begin"/>
        </w:r>
        <w:r w:rsidR="00737C58">
          <w:rPr>
            <w:noProof/>
            <w:webHidden/>
          </w:rPr>
          <w:instrText xml:space="preserve"> PAGEREF _Toc182239186 \h </w:instrText>
        </w:r>
        <w:r w:rsidR="00737C58">
          <w:rPr>
            <w:noProof/>
            <w:webHidden/>
          </w:rPr>
        </w:r>
        <w:r w:rsidR="00737C58">
          <w:rPr>
            <w:noProof/>
            <w:webHidden/>
          </w:rPr>
          <w:fldChar w:fldCharType="separate"/>
        </w:r>
        <w:r w:rsidR="00737C58">
          <w:rPr>
            <w:noProof/>
            <w:webHidden/>
          </w:rPr>
          <w:t>6</w:t>
        </w:r>
        <w:r w:rsidR="00737C58">
          <w:rPr>
            <w:noProof/>
            <w:webHidden/>
          </w:rPr>
          <w:fldChar w:fldCharType="end"/>
        </w:r>
      </w:hyperlink>
    </w:p>
    <w:p w14:paraId="6BF2DAE1" w14:textId="5C0531E7" w:rsidR="00737C58" w:rsidRDefault="00346F93">
      <w:pPr>
        <w:pStyle w:val="TOC3"/>
        <w:rPr>
          <w:rFonts w:asciiTheme="minorHAnsi" w:eastAsiaTheme="minorEastAsia" w:hAnsiTheme="minorHAnsi" w:cstheme="minorBidi"/>
          <w:noProof/>
          <w:sz w:val="22"/>
          <w:szCs w:val="22"/>
          <w:lang w:val="en-ID" w:eastAsia="ja-JP"/>
        </w:rPr>
      </w:pPr>
      <w:hyperlink w:anchor="_Toc182239187" w:history="1">
        <w:r w:rsidR="00737C58" w:rsidRPr="00FD2A06">
          <w:rPr>
            <w:rStyle w:val="Hyperlink"/>
            <w:noProof/>
          </w:rPr>
          <w:t>1.3.3</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dari Aspek Sustainabilitas</w:t>
        </w:r>
        <w:r w:rsidR="00737C58">
          <w:rPr>
            <w:noProof/>
            <w:webHidden/>
          </w:rPr>
          <w:tab/>
        </w:r>
        <w:r w:rsidR="00737C58">
          <w:rPr>
            <w:noProof/>
            <w:webHidden/>
          </w:rPr>
          <w:fldChar w:fldCharType="begin"/>
        </w:r>
        <w:r w:rsidR="00737C58">
          <w:rPr>
            <w:noProof/>
            <w:webHidden/>
          </w:rPr>
          <w:instrText xml:space="preserve"> PAGEREF _Toc182239187 \h </w:instrText>
        </w:r>
        <w:r w:rsidR="00737C58">
          <w:rPr>
            <w:noProof/>
            <w:webHidden/>
          </w:rPr>
        </w:r>
        <w:r w:rsidR="00737C58">
          <w:rPr>
            <w:noProof/>
            <w:webHidden/>
          </w:rPr>
          <w:fldChar w:fldCharType="separate"/>
        </w:r>
        <w:r w:rsidR="00737C58">
          <w:rPr>
            <w:noProof/>
            <w:webHidden/>
          </w:rPr>
          <w:t>7</w:t>
        </w:r>
        <w:r w:rsidR="00737C58">
          <w:rPr>
            <w:noProof/>
            <w:webHidden/>
          </w:rPr>
          <w:fldChar w:fldCharType="end"/>
        </w:r>
      </w:hyperlink>
    </w:p>
    <w:p w14:paraId="5EC3E080" w14:textId="28CB219B" w:rsidR="00737C58" w:rsidRDefault="00346F93">
      <w:pPr>
        <w:pStyle w:val="TOC2"/>
        <w:rPr>
          <w:rFonts w:asciiTheme="minorHAnsi" w:eastAsiaTheme="minorEastAsia" w:hAnsiTheme="minorHAnsi" w:cstheme="minorBidi"/>
          <w:noProof/>
          <w:sz w:val="22"/>
          <w:szCs w:val="22"/>
          <w:lang w:val="en-ID" w:eastAsia="ja-JP"/>
        </w:rPr>
      </w:pPr>
      <w:hyperlink w:anchor="_Toc182239188" w:history="1">
        <w:r w:rsidR="00737C58" w:rsidRPr="00FD2A06">
          <w:rPr>
            <w:rStyle w:val="Hyperlink"/>
            <w:noProof/>
          </w:rPr>
          <w:t>1.4</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Terhadap Karakteristik Solusi</w:t>
        </w:r>
        <w:r w:rsidR="00737C58">
          <w:rPr>
            <w:noProof/>
            <w:webHidden/>
          </w:rPr>
          <w:tab/>
        </w:r>
        <w:r w:rsidR="00737C58">
          <w:rPr>
            <w:noProof/>
            <w:webHidden/>
          </w:rPr>
          <w:fldChar w:fldCharType="begin"/>
        </w:r>
        <w:r w:rsidR="00737C58">
          <w:rPr>
            <w:noProof/>
            <w:webHidden/>
          </w:rPr>
          <w:instrText xml:space="preserve"> PAGEREF _Toc182239188 \h </w:instrText>
        </w:r>
        <w:r w:rsidR="00737C58">
          <w:rPr>
            <w:noProof/>
            <w:webHidden/>
          </w:rPr>
        </w:r>
        <w:r w:rsidR="00737C58">
          <w:rPr>
            <w:noProof/>
            <w:webHidden/>
          </w:rPr>
          <w:fldChar w:fldCharType="separate"/>
        </w:r>
        <w:r w:rsidR="00737C58">
          <w:rPr>
            <w:noProof/>
            <w:webHidden/>
          </w:rPr>
          <w:t>7</w:t>
        </w:r>
        <w:r w:rsidR="00737C58">
          <w:rPr>
            <w:noProof/>
            <w:webHidden/>
          </w:rPr>
          <w:fldChar w:fldCharType="end"/>
        </w:r>
      </w:hyperlink>
    </w:p>
    <w:p w14:paraId="1B886498" w14:textId="0071E581" w:rsidR="00737C58" w:rsidRDefault="00346F93">
      <w:pPr>
        <w:pStyle w:val="TOC2"/>
        <w:rPr>
          <w:rFonts w:asciiTheme="minorHAnsi" w:eastAsiaTheme="minorEastAsia" w:hAnsiTheme="minorHAnsi" w:cstheme="minorBidi"/>
          <w:noProof/>
          <w:sz w:val="22"/>
          <w:szCs w:val="22"/>
          <w:lang w:val="en-ID" w:eastAsia="ja-JP"/>
        </w:rPr>
      </w:pPr>
      <w:hyperlink w:anchor="_Toc182239189" w:history="1">
        <w:r w:rsidR="00737C58" w:rsidRPr="00FD2A06">
          <w:rPr>
            <w:rStyle w:val="Hyperlink"/>
            <w:noProof/>
          </w:rPr>
          <w:t>1.5</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Pemilihan Solusi</w:t>
        </w:r>
        <w:r w:rsidR="00737C58">
          <w:rPr>
            <w:noProof/>
            <w:webHidden/>
          </w:rPr>
          <w:tab/>
        </w:r>
        <w:r w:rsidR="00737C58">
          <w:rPr>
            <w:noProof/>
            <w:webHidden/>
          </w:rPr>
          <w:fldChar w:fldCharType="begin"/>
        </w:r>
        <w:r w:rsidR="00737C58">
          <w:rPr>
            <w:noProof/>
            <w:webHidden/>
          </w:rPr>
          <w:instrText xml:space="preserve"> PAGEREF _Toc182239189 \h </w:instrText>
        </w:r>
        <w:r w:rsidR="00737C58">
          <w:rPr>
            <w:noProof/>
            <w:webHidden/>
          </w:rPr>
        </w:r>
        <w:r w:rsidR="00737C58">
          <w:rPr>
            <w:noProof/>
            <w:webHidden/>
          </w:rPr>
          <w:fldChar w:fldCharType="separate"/>
        </w:r>
        <w:r w:rsidR="00737C58">
          <w:rPr>
            <w:noProof/>
            <w:webHidden/>
          </w:rPr>
          <w:t>11</w:t>
        </w:r>
        <w:r w:rsidR="00737C58">
          <w:rPr>
            <w:noProof/>
            <w:webHidden/>
          </w:rPr>
          <w:fldChar w:fldCharType="end"/>
        </w:r>
      </w:hyperlink>
    </w:p>
    <w:p w14:paraId="5A87E9BE" w14:textId="491AC9BE" w:rsidR="00737C58" w:rsidRDefault="00346F93">
      <w:pPr>
        <w:pStyle w:val="TOC2"/>
        <w:rPr>
          <w:rFonts w:asciiTheme="minorHAnsi" w:eastAsiaTheme="minorEastAsia" w:hAnsiTheme="minorHAnsi" w:cstheme="minorBidi"/>
          <w:noProof/>
          <w:sz w:val="22"/>
          <w:szCs w:val="22"/>
          <w:lang w:val="en-ID" w:eastAsia="ja-JP"/>
        </w:rPr>
      </w:pPr>
      <w:hyperlink w:anchor="_Toc182239190" w:history="1">
        <w:r w:rsidR="00737C58" w:rsidRPr="00FD2A06">
          <w:rPr>
            <w:rStyle w:val="Hyperlink"/>
            <w:noProof/>
          </w:rPr>
          <w:t>1.6</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Skenario Pemanfaatan Produk oleh Pengguna</w:t>
        </w:r>
        <w:r w:rsidR="00737C58">
          <w:rPr>
            <w:noProof/>
            <w:webHidden/>
          </w:rPr>
          <w:tab/>
        </w:r>
        <w:r w:rsidR="00737C58">
          <w:rPr>
            <w:noProof/>
            <w:webHidden/>
          </w:rPr>
          <w:fldChar w:fldCharType="begin"/>
        </w:r>
        <w:r w:rsidR="00737C58">
          <w:rPr>
            <w:noProof/>
            <w:webHidden/>
          </w:rPr>
          <w:instrText xml:space="preserve"> PAGEREF _Toc182239190 \h </w:instrText>
        </w:r>
        <w:r w:rsidR="00737C58">
          <w:rPr>
            <w:noProof/>
            <w:webHidden/>
          </w:rPr>
        </w:r>
        <w:r w:rsidR="00737C58">
          <w:rPr>
            <w:noProof/>
            <w:webHidden/>
          </w:rPr>
          <w:fldChar w:fldCharType="separate"/>
        </w:r>
        <w:r w:rsidR="00737C58">
          <w:rPr>
            <w:noProof/>
            <w:webHidden/>
          </w:rPr>
          <w:t>17</w:t>
        </w:r>
        <w:r w:rsidR="00737C58">
          <w:rPr>
            <w:noProof/>
            <w:webHidden/>
          </w:rPr>
          <w:fldChar w:fldCharType="end"/>
        </w:r>
      </w:hyperlink>
    </w:p>
    <w:p w14:paraId="2B1F05A7" w14:textId="5C9FE12D" w:rsidR="00737C58" w:rsidRDefault="00346F93">
      <w:pPr>
        <w:pStyle w:val="TOC2"/>
        <w:rPr>
          <w:rFonts w:asciiTheme="minorHAnsi" w:eastAsiaTheme="minorEastAsia" w:hAnsiTheme="minorHAnsi" w:cstheme="minorBidi"/>
          <w:noProof/>
          <w:sz w:val="22"/>
          <w:szCs w:val="22"/>
          <w:lang w:val="en-ID" w:eastAsia="ja-JP"/>
        </w:rPr>
      </w:pPr>
      <w:hyperlink w:anchor="_Toc182239191" w:history="1">
        <w:r w:rsidR="00737C58" w:rsidRPr="00FD2A06">
          <w:rPr>
            <w:rStyle w:val="Hyperlink"/>
            <w:noProof/>
          </w:rPr>
          <w:t>1.7</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Tujuan</w:t>
        </w:r>
        <w:r w:rsidR="00737C58">
          <w:rPr>
            <w:noProof/>
            <w:webHidden/>
          </w:rPr>
          <w:tab/>
        </w:r>
        <w:r w:rsidR="00737C58">
          <w:rPr>
            <w:noProof/>
            <w:webHidden/>
          </w:rPr>
          <w:fldChar w:fldCharType="begin"/>
        </w:r>
        <w:r w:rsidR="00737C58">
          <w:rPr>
            <w:noProof/>
            <w:webHidden/>
          </w:rPr>
          <w:instrText xml:space="preserve"> PAGEREF _Toc182239191 \h </w:instrText>
        </w:r>
        <w:r w:rsidR="00737C58">
          <w:rPr>
            <w:noProof/>
            <w:webHidden/>
          </w:rPr>
        </w:r>
        <w:r w:rsidR="00737C58">
          <w:rPr>
            <w:noProof/>
            <w:webHidden/>
          </w:rPr>
          <w:fldChar w:fldCharType="separate"/>
        </w:r>
        <w:r w:rsidR="00737C58">
          <w:rPr>
            <w:noProof/>
            <w:webHidden/>
          </w:rPr>
          <w:t>18</w:t>
        </w:r>
        <w:r w:rsidR="00737C58">
          <w:rPr>
            <w:noProof/>
            <w:webHidden/>
          </w:rPr>
          <w:fldChar w:fldCharType="end"/>
        </w:r>
      </w:hyperlink>
    </w:p>
    <w:p w14:paraId="60289329" w14:textId="741934B1" w:rsidR="00737C58" w:rsidRDefault="00346F93">
      <w:pPr>
        <w:pStyle w:val="TOC1"/>
        <w:rPr>
          <w:rFonts w:asciiTheme="minorHAnsi" w:eastAsiaTheme="minorEastAsia" w:hAnsiTheme="minorHAnsi" w:cstheme="minorBidi"/>
          <w:b w:val="0"/>
          <w:noProof/>
          <w:sz w:val="22"/>
          <w:lang w:val="en-ID" w:eastAsia="ja-JP"/>
        </w:rPr>
      </w:pPr>
      <w:hyperlink w:anchor="_Toc182239192" w:history="1">
        <w:r w:rsidR="00737C58" w:rsidRPr="00FD2A06">
          <w:rPr>
            <w:rStyle w:val="Hyperlink"/>
            <w:noProof/>
            <w:lang w:val="zh-CN" w:bidi="zh-CN"/>
          </w:rPr>
          <w:t>BAB 2</w:t>
        </w:r>
        <w:r w:rsidR="00737C58">
          <w:rPr>
            <w:rFonts w:asciiTheme="minorHAnsi" w:eastAsiaTheme="minorEastAsia" w:hAnsiTheme="minorHAnsi" w:cstheme="minorBidi"/>
            <w:b w:val="0"/>
            <w:noProof/>
            <w:sz w:val="22"/>
            <w:lang w:val="en-ID" w:eastAsia="ja-JP"/>
          </w:rPr>
          <w:tab/>
        </w:r>
        <w:r w:rsidR="00737C58" w:rsidRPr="00FD2A06">
          <w:rPr>
            <w:rStyle w:val="Hyperlink"/>
            <w:noProof/>
          </w:rPr>
          <w:t>ALTERNATIF DAN PEMILIHAN SOLUSI</w:t>
        </w:r>
        <w:r w:rsidR="00737C58">
          <w:rPr>
            <w:noProof/>
            <w:webHidden/>
          </w:rPr>
          <w:tab/>
        </w:r>
        <w:r w:rsidR="00737C58">
          <w:rPr>
            <w:noProof/>
            <w:webHidden/>
          </w:rPr>
          <w:fldChar w:fldCharType="begin"/>
        </w:r>
        <w:r w:rsidR="00737C58">
          <w:rPr>
            <w:noProof/>
            <w:webHidden/>
          </w:rPr>
          <w:instrText xml:space="preserve"> PAGEREF _Toc182239192 \h </w:instrText>
        </w:r>
        <w:r w:rsidR="00737C58">
          <w:rPr>
            <w:noProof/>
            <w:webHidden/>
          </w:rPr>
        </w:r>
        <w:r w:rsidR="00737C58">
          <w:rPr>
            <w:noProof/>
            <w:webHidden/>
          </w:rPr>
          <w:fldChar w:fldCharType="separate"/>
        </w:r>
        <w:r w:rsidR="00737C58">
          <w:rPr>
            <w:noProof/>
            <w:webHidden/>
          </w:rPr>
          <w:t>19</w:t>
        </w:r>
        <w:r w:rsidR="00737C58">
          <w:rPr>
            <w:noProof/>
            <w:webHidden/>
          </w:rPr>
          <w:fldChar w:fldCharType="end"/>
        </w:r>
      </w:hyperlink>
    </w:p>
    <w:p w14:paraId="0FA26E47" w14:textId="08436507" w:rsidR="00737C58" w:rsidRDefault="00346F93">
      <w:pPr>
        <w:pStyle w:val="TOC2"/>
        <w:rPr>
          <w:rFonts w:asciiTheme="minorHAnsi" w:eastAsiaTheme="minorEastAsia" w:hAnsiTheme="minorHAnsi" w:cstheme="minorBidi"/>
          <w:noProof/>
          <w:sz w:val="22"/>
          <w:szCs w:val="22"/>
          <w:lang w:val="en-ID" w:eastAsia="ja-JP"/>
        </w:rPr>
      </w:pPr>
      <w:hyperlink w:anchor="_Toc182239193" w:history="1">
        <w:r w:rsidR="00737C58" w:rsidRPr="00FD2A06">
          <w:rPr>
            <w:rStyle w:val="Hyperlink"/>
            <w:noProof/>
          </w:rPr>
          <w:t>2.1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Alternatif Solusi</w:t>
        </w:r>
        <w:r w:rsidR="00737C58">
          <w:rPr>
            <w:noProof/>
            <w:webHidden/>
          </w:rPr>
          <w:tab/>
        </w:r>
        <w:r w:rsidR="00737C58">
          <w:rPr>
            <w:noProof/>
            <w:webHidden/>
          </w:rPr>
          <w:fldChar w:fldCharType="begin"/>
        </w:r>
        <w:r w:rsidR="00737C58">
          <w:rPr>
            <w:noProof/>
            <w:webHidden/>
          </w:rPr>
          <w:instrText xml:space="preserve"> PAGEREF _Toc182239193 \h </w:instrText>
        </w:r>
        <w:r w:rsidR="00737C58">
          <w:rPr>
            <w:noProof/>
            <w:webHidden/>
          </w:rPr>
        </w:r>
        <w:r w:rsidR="00737C58">
          <w:rPr>
            <w:noProof/>
            <w:webHidden/>
          </w:rPr>
          <w:fldChar w:fldCharType="separate"/>
        </w:r>
        <w:r w:rsidR="00737C58">
          <w:rPr>
            <w:noProof/>
            <w:webHidden/>
          </w:rPr>
          <w:t>19</w:t>
        </w:r>
        <w:r w:rsidR="00737C58">
          <w:rPr>
            <w:noProof/>
            <w:webHidden/>
          </w:rPr>
          <w:fldChar w:fldCharType="end"/>
        </w:r>
      </w:hyperlink>
    </w:p>
    <w:p w14:paraId="656D6039" w14:textId="481B62AD" w:rsidR="00737C58" w:rsidRDefault="00346F93">
      <w:pPr>
        <w:pStyle w:val="TOC3"/>
        <w:rPr>
          <w:rFonts w:asciiTheme="minorHAnsi" w:eastAsiaTheme="minorEastAsia" w:hAnsiTheme="minorHAnsi" w:cstheme="minorBidi"/>
          <w:noProof/>
          <w:sz w:val="22"/>
          <w:szCs w:val="22"/>
          <w:lang w:val="en-ID" w:eastAsia="ja-JP"/>
        </w:rPr>
      </w:pPr>
      <w:hyperlink w:anchor="_Toc182239194" w:history="1">
        <w:r w:rsidR="00737C58" w:rsidRPr="00FD2A06">
          <w:rPr>
            <w:rStyle w:val="Hyperlink"/>
            <w:noProof/>
          </w:rPr>
          <w:t>2.1.1</w:t>
        </w:r>
        <w:r w:rsidR="00737C58">
          <w:rPr>
            <w:rFonts w:asciiTheme="minorHAnsi" w:eastAsiaTheme="minorEastAsia" w:hAnsiTheme="minorHAnsi" w:cstheme="minorBidi"/>
            <w:noProof/>
            <w:sz w:val="22"/>
            <w:szCs w:val="22"/>
            <w:lang w:val="en-ID" w:eastAsia="ja-JP"/>
          </w:rPr>
          <w:tab/>
        </w:r>
        <w:r w:rsidR="00737C58" w:rsidRPr="00FD2A06">
          <w:rPr>
            <w:rStyle w:val="Hyperlink"/>
            <w:i/>
            <w:iCs/>
            <w:noProof/>
          </w:rPr>
          <w:t xml:space="preserve">HaarWavelet Transform </w:t>
        </w:r>
        <w:r w:rsidR="00737C58" w:rsidRPr="00FD2A06">
          <w:rPr>
            <w:rStyle w:val="Hyperlink"/>
            <w:noProof/>
          </w:rPr>
          <w:t>(HWT)</w:t>
        </w:r>
        <w:r w:rsidR="00737C58">
          <w:rPr>
            <w:noProof/>
            <w:webHidden/>
          </w:rPr>
          <w:tab/>
        </w:r>
        <w:r w:rsidR="00737C58">
          <w:rPr>
            <w:noProof/>
            <w:webHidden/>
          </w:rPr>
          <w:fldChar w:fldCharType="begin"/>
        </w:r>
        <w:r w:rsidR="00737C58">
          <w:rPr>
            <w:noProof/>
            <w:webHidden/>
          </w:rPr>
          <w:instrText xml:space="preserve"> PAGEREF _Toc182239194 \h </w:instrText>
        </w:r>
        <w:r w:rsidR="00737C58">
          <w:rPr>
            <w:noProof/>
            <w:webHidden/>
          </w:rPr>
        </w:r>
        <w:r w:rsidR="00737C58">
          <w:rPr>
            <w:noProof/>
            <w:webHidden/>
          </w:rPr>
          <w:fldChar w:fldCharType="separate"/>
        </w:r>
        <w:r w:rsidR="00737C58">
          <w:rPr>
            <w:noProof/>
            <w:webHidden/>
          </w:rPr>
          <w:t>19</w:t>
        </w:r>
        <w:r w:rsidR="00737C58">
          <w:rPr>
            <w:noProof/>
            <w:webHidden/>
          </w:rPr>
          <w:fldChar w:fldCharType="end"/>
        </w:r>
      </w:hyperlink>
    </w:p>
    <w:p w14:paraId="30116105" w14:textId="0FEE4AF7" w:rsidR="00737C58" w:rsidRDefault="00346F93">
      <w:pPr>
        <w:pStyle w:val="TOC3"/>
        <w:rPr>
          <w:rFonts w:asciiTheme="minorHAnsi" w:eastAsiaTheme="minorEastAsia" w:hAnsiTheme="minorHAnsi" w:cstheme="minorBidi"/>
          <w:noProof/>
          <w:sz w:val="22"/>
          <w:szCs w:val="22"/>
          <w:lang w:val="en-ID" w:eastAsia="ja-JP"/>
        </w:rPr>
      </w:pPr>
      <w:hyperlink w:anchor="_Toc182239195" w:history="1">
        <w:r w:rsidR="00737C58" w:rsidRPr="00FD2A06">
          <w:rPr>
            <w:rStyle w:val="Hyperlink"/>
            <w:noProof/>
          </w:rPr>
          <w:t>2.1.2</w:t>
        </w:r>
        <w:r w:rsidR="00737C58">
          <w:rPr>
            <w:rFonts w:asciiTheme="minorHAnsi" w:eastAsiaTheme="minorEastAsia" w:hAnsiTheme="minorHAnsi" w:cstheme="minorBidi"/>
            <w:noProof/>
            <w:sz w:val="22"/>
            <w:szCs w:val="22"/>
            <w:lang w:val="en-ID" w:eastAsia="ja-JP"/>
          </w:rPr>
          <w:tab/>
        </w:r>
        <w:r w:rsidR="00737C58" w:rsidRPr="00FD2A06">
          <w:rPr>
            <w:rStyle w:val="Hyperlink"/>
            <w:i/>
            <w:iCs/>
            <w:noProof/>
          </w:rPr>
          <w:t>Fast Fourier Transform</w:t>
        </w:r>
        <w:r w:rsidR="00737C58" w:rsidRPr="00FD2A06">
          <w:rPr>
            <w:rStyle w:val="Hyperlink"/>
            <w:noProof/>
          </w:rPr>
          <w:t xml:space="preserve"> (FFT)</w:t>
        </w:r>
        <w:r w:rsidR="00737C58">
          <w:rPr>
            <w:noProof/>
            <w:webHidden/>
          </w:rPr>
          <w:tab/>
        </w:r>
        <w:r w:rsidR="00737C58">
          <w:rPr>
            <w:noProof/>
            <w:webHidden/>
          </w:rPr>
          <w:fldChar w:fldCharType="begin"/>
        </w:r>
        <w:r w:rsidR="00737C58">
          <w:rPr>
            <w:noProof/>
            <w:webHidden/>
          </w:rPr>
          <w:instrText xml:space="preserve"> PAGEREF _Toc182239195 \h </w:instrText>
        </w:r>
        <w:r w:rsidR="00737C58">
          <w:rPr>
            <w:noProof/>
            <w:webHidden/>
          </w:rPr>
        </w:r>
        <w:r w:rsidR="00737C58">
          <w:rPr>
            <w:noProof/>
            <w:webHidden/>
          </w:rPr>
          <w:fldChar w:fldCharType="separate"/>
        </w:r>
        <w:r w:rsidR="00737C58">
          <w:rPr>
            <w:noProof/>
            <w:webHidden/>
          </w:rPr>
          <w:t>21</w:t>
        </w:r>
        <w:r w:rsidR="00737C58">
          <w:rPr>
            <w:noProof/>
            <w:webHidden/>
          </w:rPr>
          <w:fldChar w:fldCharType="end"/>
        </w:r>
      </w:hyperlink>
    </w:p>
    <w:p w14:paraId="25C3CF64" w14:textId="026A73FB" w:rsidR="00737C58" w:rsidRDefault="00346F93">
      <w:pPr>
        <w:pStyle w:val="TOC3"/>
        <w:rPr>
          <w:rFonts w:asciiTheme="minorHAnsi" w:eastAsiaTheme="minorEastAsia" w:hAnsiTheme="minorHAnsi" w:cstheme="minorBidi"/>
          <w:noProof/>
          <w:sz w:val="22"/>
          <w:szCs w:val="22"/>
          <w:lang w:val="en-ID" w:eastAsia="ja-JP"/>
        </w:rPr>
      </w:pPr>
      <w:hyperlink w:anchor="_Toc182239196" w:history="1">
        <w:r w:rsidR="00737C58" w:rsidRPr="00FD2A06">
          <w:rPr>
            <w:rStyle w:val="Hyperlink"/>
            <w:i/>
            <w:iCs/>
            <w:noProof/>
          </w:rPr>
          <w:t>2.1.3</w:t>
        </w:r>
        <w:r w:rsidR="00737C58">
          <w:rPr>
            <w:rFonts w:asciiTheme="minorHAnsi" w:eastAsiaTheme="minorEastAsia" w:hAnsiTheme="minorHAnsi" w:cstheme="minorBidi"/>
            <w:noProof/>
            <w:sz w:val="22"/>
            <w:szCs w:val="22"/>
            <w:lang w:val="en-ID" w:eastAsia="ja-JP"/>
          </w:rPr>
          <w:tab/>
        </w:r>
        <w:r w:rsidR="00737C58" w:rsidRPr="00FD2A06">
          <w:rPr>
            <w:rStyle w:val="Hyperlink"/>
            <w:i/>
            <w:iCs/>
            <w:noProof/>
          </w:rPr>
          <w:t>Laplacian</w:t>
        </w:r>
        <w:r w:rsidR="00737C58" w:rsidRPr="00FD2A06">
          <w:rPr>
            <w:rStyle w:val="Hyperlink"/>
            <w:noProof/>
          </w:rPr>
          <w:t xml:space="preserve"> </w:t>
        </w:r>
        <w:r w:rsidR="00737C58" w:rsidRPr="00FD2A06">
          <w:rPr>
            <w:rStyle w:val="Hyperlink"/>
            <w:i/>
            <w:iCs/>
            <w:noProof/>
          </w:rPr>
          <w:t>Operator</w:t>
        </w:r>
        <w:r w:rsidR="00737C58">
          <w:rPr>
            <w:noProof/>
            <w:webHidden/>
          </w:rPr>
          <w:tab/>
        </w:r>
        <w:r w:rsidR="00737C58">
          <w:rPr>
            <w:noProof/>
            <w:webHidden/>
          </w:rPr>
          <w:fldChar w:fldCharType="begin"/>
        </w:r>
        <w:r w:rsidR="00737C58">
          <w:rPr>
            <w:noProof/>
            <w:webHidden/>
          </w:rPr>
          <w:instrText xml:space="preserve"> PAGEREF _Toc182239196 \h </w:instrText>
        </w:r>
        <w:r w:rsidR="00737C58">
          <w:rPr>
            <w:noProof/>
            <w:webHidden/>
          </w:rPr>
        </w:r>
        <w:r w:rsidR="00737C58">
          <w:rPr>
            <w:noProof/>
            <w:webHidden/>
          </w:rPr>
          <w:fldChar w:fldCharType="separate"/>
        </w:r>
        <w:r w:rsidR="00737C58">
          <w:rPr>
            <w:noProof/>
            <w:webHidden/>
          </w:rPr>
          <w:t>23</w:t>
        </w:r>
        <w:r w:rsidR="00737C58">
          <w:rPr>
            <w:noProof/>
            <w:webHidden/>
          </w:rPr>
          <w:fldChar w:fldCharType="end"/>
        </w:r>
      </w:hyperlink>
    </w:p>
    <w:p w14:paraId="63F7E93F" w14:textId="35B0193C" w:rsidR="00737C58" w:rsidRDefault="00346F93">
      <w:pPr>
        <w:pStyle w:val="TOC2"/>
        <w:rPr>
          <w:rFonts w:asciiTheme="minorHAnsi" w:eastAsiaTheme="minorEastAsia" w:hAnsiTheme="minorHAnsi" w:cstheme="minorBidi"/>
          <w:noProof/>
          <w:sz w:val="22"/>
          <w:szCs w:val="22"/>
          <w:lang w:val="en-ID" w:eastAsia="ja-JP"/>
        </w:rPr>
      </w:pPr>
      <w:hyperlink w:anchor="_Toc182239197" w:history="1">
        <w:r w:rsidR="00737C58" w:rsidRPr="00FD2A06">
          <w:rPr>
            <w:rStyle w:val="Hyperlink"/>
            <w:noProof/>
          </w:rPr>
          <w:t>2.2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Pemilihan Solusi</w:t>
        </w:r>
        <w:r w:rsidR="00737C58">
          <w:rPr>
            <w:noProof/>
            <w:webHidden/>
          </w:rPr>
          <w:tab/>
        </w:r>
        <w:r w:rsidR="00737C58">
          <w:rPr>
            <w:noProof/>
            <w:webHidden/>
          </w:rPr>
          <w:fldChar w:fldCharType="begin"/>
        </w:r>
        <w:r w:rsidR="00737C58">
          <w:rPr>
            <w:noProof/>
            <w:webHidden/>
          </w:rPr>
          <w:instrText xml:space="preserve"> PAGEREF _Toc182239197 \h </w:instrText>
        </w:r>
        <w:r w:rsidR="00737C58">
          <w:rPr>
            <w:noProof/>
            <w:webHidden/>
          </w:rPr>
        </w:r>
        <w:r w:rsidR="00737C58">
          <w:rPr>
            <w:noProof/>
            <w:webHidden/>
          </w:rPr>
          <w:fldChar w:fldCharType="separate"/>
        </w:r>
        <w:r w:rsidR="00737C58">
          <w:rPr>
            <w:noProof/>
            <w:webHidden/>
          </w:rPr>
          <w:t>25</w:t>
        </w:r>
        <w:r w:rsidR="00737C58">
          <w:rPr>
            <w:noProof/>
            <w:webHidden/>
          </w:rPr>
          <w:fldChar w:fldCharType="end"/>
        </w:r>
      </w:hyperlink>
    </w:p>
    <w:p w14:paraId="38BBFF63" w14:textId="7F695914" w:rsidR="00737C58" w:rsidRDefault="00346F93">
      <w:pPr>
        <w:pStyle w:val="TOC1"/>
        <w:rPr>
          <w:rFonts w:asciiTheme="minorHAnsi" w:eastAsiaTheme="minorEastAsia" w:hAnsiTheme="minorHAnsi" w:cstheme="minorBidi"/>
          <w:b w:val="0"/>
          <w:noProof/>
          <w:sz w:val="22"/>
          <w:lang w:val="en-ID" w:eastAsia="ja-JP"/>
        </w:rPr>
      </w:pPr>
      <w:hyperlink w:anchor="_Toc182239198" w:history="1">
        <w:r w:rsidR="00737C58" w:rsidRPr="00FD2A06">
          <w:rPr>
            <w:rStyle w:val="Hyperlink"/>
            <w:noProof/>
            <w:lang w:val="zh-CN" w:bidi="zh-CN"/>
          </w:rPr>
          <w:t>BAB 3</w:t>
        </w:r>
        <w:r w:rsidR="00737C58">
          <w:rPr>
            <w:rFonts w:asciiTheme="minorHAnsi" w:eastAsiaTheme="minorEastAsia" w:hAnsiTheme="minorHAnsi" w:cstheme="minorBidi"/>
            <w:b w:val="0"/>
            <w:noProof/>
            <w:sz w:val="22"/>
            <w:lang w:val="en-ID" w:eastAsia="ja-JP"/>
          </w:rPr>
          <w:tab/>
        </w:r>
        <w:r w:rsidR="00737C58" w:rsidRPr="00FD2A06">
          <w:rPr>
            <w:rStyle w:val="Hyperlink"/>
            <w:noProof/>
          </w:rPr>
          <w:t>METODOLOGI</w:t>
        </w:r>
        <w:r w:rsidR="00737C58">
          <w:rPr>
            <w:noProof/>
            <w:webHidden/>
          </w:rPr>
          <w:tab/>
        </w:r>
        <w:r w:rsidR="00737C58">
          <w:rPr>
            <w:noProof/>
            <w:webHidden/>
          </w:rPr>
          <w:fldChar w:fldCharType="begin"/>
        </w:r>
        <w:r w:rsidR="00737C58">
          <w:rPr>
            <w:noProof/>
            <w:webHidden/>
          </w:rPr>
          <w:instrText xml:space="preserve"> PAGEREF _Toc182239198 \h </w:instrText>
        </w:r>
        <w:r w:rsidR="00737C58">
          <w:rPr>
            <w:noProof/>
            <w:webHidden/>
          </w:rPr>
        </w:r>
        <w:r w:rsidR="00737C58">
          <w:rPr>
            <w:noProof/>
            <w:webHidden/>
          </w:rPr>
          <w:fldChar w:fldCharType="separate"/>
        </w:r>
        <w:r w:rsidR="00737C58">
          <w:rPr>
            <w:noProof/>
            <w:webHidden/>
          </w:rPr>
          <w:t>28</w:t>
        </w:r>
        <w:r w:rsidR="00737C58">
          <w:rPr>
            <w:noProof/>
            <w:webHidden/>
          </w:rPr>
          <w:fldChar w:fldCharType="end"/>
        </w:r>
      </w:hyperlink>
    </w:p>
    <w:p w14:paraId="1F414937" w14:textId="192F9ED1" w:rsidR="00737C58" w:rsidRDefault="00346F93">
      <w:pPr>
        <w:pStyle w:val="TOC2"/>
        <w:rPr>
          <w:rFonts w:asciiTheme="minorHAnsi" w:eastAsiaTheme="minorEastAsia" w:hAnsiTheme="minorHAnsi" w:cstheme="minorBidi"/>
          <w:noProof/>
          <w:sz w:val="22"/>
          <w:szCs w:val="22"/>
          <w:lang w:val="en-ID" w:eastAsia="ja-JP"/>
        </w:rPr>
      </w:pPr>
      <w:hyperlink w:anchor="_Toc182239199" w:history="1">
        <w:r w:rsidR="00737C58" w:rsidRPr="00FD2A06">
          <w:rPr>
            <w:rStyle w:val="Hyperlink"/>
            <w:noProof/>
          </w:rPr>
          <w:t>3.1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Identifikasi Masalah</w:t>
        </w:r>
        <w:r w:rsidR="00737C58">
          <w:rPr>
            <w:noProof/>
            <w:webHidden/>
          </w:rPr>
          <w:tab/>
        </w:r>
        <w:r w:rsidR="00737C58">
          <w:rPr>
            <w:noProof/>
            <w:webHidden/>
          </w:rPr>
          <w:fldChar w:fldCharType="begin"/>
        </w:r>
        <w:r w:rsidR="00737C58">
          <w:rPr>
            <w:noProof/>
            <w:webHidden/>
          </w:rPr>
          <w:instrText xml:space="preserve"> PAGEREF _Toc182239199 \h </w:instrText>
        </w:r>
        <w:r w:rsidR="00737C58">
          <w:rPr>
            <w:noProof/>
            <w:webHidden/>
          </w:rPr>
        </w:r>
        <w:r w:rsidR="00737C58">
          <w:rPr>
            <w:noProof/>
            <w:webHidden/>
          </w:rPr>
          <w:fldChar w:fldCharType="separate"/>
        </w:r>
        <w:r w:rsidR="00737C58">
          <w:rPr>
            <w:noProof/>
            <w:webHidden/>
          </w:rPr>
          <w:t>28</w:t>
        </w:r>
        <w:r w:rsidR="00737C58">
          <w:rPr>
            <w:noProof/>
            <w:webHidden/>
          </w:rPr>
          <w:fldChar w:fldCharType="end"/>
        </w:r>
      </w:hyperlink>
    </w:p>
    <w:p w14:paraId="26A28B10" w14:textId="62B37B00" w:rsidR="00737C58" w:rsidRDefault="00346F93">
      <w:pPr>
        <w:pStyle w:val="TOC2"/>
        <w:rPr>
          <w:rFonts w:asciiTheme="minorHAnsi" w:eastAsiaTheme="minorEastAsia" w:hAnsiTheme="minorHAnsi" w:cstheme="minorBidi"/>
          <w:noProof/>
          <w:sz w:val="22"/>
          <w:szCs w:val="22"/>
          <w:lang w:val="en-ID" w:eastAsia="ja-JP"/>
        </w:rPr>
      </w:pPr>
      <w:hyperlink w:anchor="_Toc182239200" w:history="1">
        <w:r w:rsidR="00737C58" w:rsidRPr="00FD2A06">
          <w:rPr>
            <w:rStyle w:val="Hyperlink"/>
            <w:noProof/>
          </w:rPr>
          <w:t>3.2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Analisis Solusi</w:t>
        </w:r>
        <w:r w:rsidR="00737C58">
          <w:rPr>
            <w:noProof/>
            <w:webHidden/>
          </w:rPr>
          <w:tab/>
        </w:r>
        <w:r w:rsidR="00737C58">
          <w:rPr>
            <w:noProof/>
            <w:webHidden/>
          </w:rPr>
          <w:fldChar w:fldCharType="begin"/>
        </w:r>
        <w:r w:rsidR="00737C58">
          <w:rPr>
            <w:noProof/>
            <w:webHidden/>
          </w:rPr>
          <w:instrText xml:space="preserve"> PAGEREF _Toc182239200 \h </w:instrText>
        </w:r>
        <w:r w:rsidR="00737C58">
          <w:rPr>
            <w:noProof/>
            <w:webHidden/>
          </w:rPr>
        </w:r>
        <w:r w:rsidR="00737C58">
          <w:rPr>
            <w:noProof/>
            <w:webHidden/>
          </w:rPr>
          <w:fldChar w:fldCharType="separate"/>
        </w:r>
        <w:r w:rsidR="00737C58">
          <w:rPr>
            <w:noProof/>
            <w:webHidden/>
          </w:rPr>
          <w:t>28</w:t>
        </w:r>
        <w:r w:rsidR="00737C58">
          <w:rPr>
            <w:noProof/>
            <w:webHidden/>
          </w:rPr>
          <w:fldChar w:fldCharType="end"/>
        </w:r>
      </w:hyperlink>
    </w:p>
    <w:p w14:paraId="44BDB49C" w14:textId="7C27B8D1" w:rsidR="00737C58" w:rsidRDefault="00346F93">
      <w:pPr>
        <w:pStyle w:val="TOC2"/>
        <w:rPr>
          <w:rFonts w:asciiTheme="minorHAnsi" w:eastAsiaTheme="minorEastAsia" w:hAnsiTheme="minorHAnsi" w:cstheme="minorBidi"/>
          <w:noProof/>
          <w:sz w:val="22"/>
          <w:szCs w:val="22"/>
          <w:lang w:val="en-ID" w:eastAsia="ja-JP"/>
        </w:rPr>
      </w:pPr>
      <w:hyperlink w:anchor="_Toc182239201" w:history="1">
        <w:r w:rsidR="00737C58" w:rsidRPr="00FD2A06">
          <w:rPr>
            <w:rStyle w:val="Hyperlink"/>
            <w:noProof/>
          </w:rPr>
          <w:t>3.3</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Pengumpulan Data</w:t>
        </w:r>
        <w:r w:rsidR="00737C58">
          <w:rPr>
            <w:noProof/>
            <w:webHidden/>
          </w:rPr>
          <w:tab/>
        </w:r>
        <w:r w:rsidR="00737C58">
          <w:rPr>
            <w:noProof/>
            <w:webHidden/>
          </w:rPr>
          <w:fldChar w:fldCharType="begin"/>
        </w:r>
        <w:r w:rsidR="00737C58">
          <w:rPr>
            <w:noProof/>
            <w:webHidden/>
          </w:rPr>
          <w:instrText xml:space="preserve"> PAGEREF _Toc182239201 \h </w:instrText>
        </w:r>
        <w:r w:rsidR="00737C58">
          <w:rPr>
            <w:noProof/>
            <w:webHidden/>
          </w:rPr>
        </w:r>
        <w:r w:rsidR="00737C58">
          <w:rPr>
            <w:noProof/>
            <w:webHidden/>
          </w:rPr>
          <w:fldChar w:fldCharType="separate"/>
        </w:r>
        <w:r w:rsidR="00737C58">
          <w:rPr>
            <w:noProof/>
            <w:webHidden/>
          </w:rPr>
          <w:t>29</w:t>
        </w:r>
        <w:r w:rsidR="00737C58">
          <w:rPr>
            <w:noProof/>
            <w:webHidden/>
          </w:rPr>
          <w:fldChar w:fldCharType="end"/>
        </w:r>
      </w:hyperlink>
    </w:p>
    <w:p w14:paraId="3CC6AFAC" w14:textId="5BC53F1F" w:rsidR="00737C58" w:rsidRDefault="00346F93">
      <w:pPr>
        <w:pStyle w:val="TOC2"/>
        <w:rPr>
          <w:rFonts w:asciiTheme="minorHAnsi" w:eastAsiaTheme="minorEastAsia" w:hAnsiTheme="minorHAnsi" w:cstheme="minorBidi"/>
          <w:noProof/>
          <w:sz w:val="22"/>
          <w:szCs w:val="22"/>
          <w:lang w:val="en-ID" w:eastAsia="ja-JP"/>
        </w:rPr>
      </w:pPr>
      <w:hyperlink w:anchor="_Toc182239202" w:history="1">
        <w:r w:rsidR="00737C58" w:rsidRPr="00FD2A06">
          <w:rPr>
            <w:rStyle w:val="Hyperlink"/>
            <w:noProof/>
          </w:rPr>
          <w:t>3.4</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Pengembangan Model</w:t>
        </w:r>
        <w:r w:rsidR="00737C58">
          <w:rPr>
            <w:noProof/>
            <w:webHidden/>
          </w:rPr>
          <w:tab/>
        </w:r>
        <w:r w:rsidR="00737C58">
          <w:rPr>
            <w:noProof/>
            <w:webHidden/>
          </w:rPr>
          <w:fldChar w:fldCharType="begin"/>
        </w:r>
        <w:r w:rsidR="00737C58">
          <w:rPr>
            <w:noProof/>
            <w:webHidden/>
          </w:rPr>
          <w:instrText xml:space="preserve"> PAGEREF _Toc182239202 \h </w:instrText>
        </w:r>
        <w:r w:rsidR="00737C58">
          <w:rPr>
            <w:noProof/>
            <w:webHidden/>
          </w:rPr>
        </w:r>
        <w:r w:rsidR="00737C58">
          <w:rPr>
            <w:noProof/>
            <w:webHidden/>
          </w:rPr>
          <w:fldChar w:fldCharType="separate"/>
        </w:r>
        <w:r w:rsidR="00737C58">
          <w:rPr>
            <w:noProof/>
            <w:webHidden/>
          </w:rPr>
          <w:t>30</w:t>
        </w:r>
        <w:r w:rsidR="00737C58">
          <w:rPr>
            <w:noProof/>
            <w:webHidden/>
          </w:rPr>
          <w:fldChar w:fldCharType="end"/>
        </w:r>
      </w:hyperlink>
    </w:p>
    <w:p w14:paraId="2D4E1BA6" w14:textId="04083DA4" w:rsidR="00737C58" w:rsidRDefault="00346F93">
      <w:pPr>
        <w:pStyle w:val="TOC2"/>
        <w:rPr>
          <w:rFonts w:asciiTheme="minorHAnsi" w:eastAsiaTheme="minorEastAsia" w:hAnsiTheme="minorHAnsi" w:cstheme="minorBidi"/>
          <w:noProof/>
          <w:sz w:val="22"/>
          <w:szCs w:val="22"/>
          <w:lang w:val="en-ID" w:eastAsia="ja-JP"/>
        </w:rPr>
      </w:pPr>
      <w:hyperlink w:anchor="_Toc182239203" w:history="1">
        <w:r w:rsidR="00737C58" w:rsidRPr="00FD2A06">
          <w:rPr>
            <w:rStyle w:val="Hyperlink"/>
            <w:noProof/>
          </w:rPr>
          <w:t>3.5</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Pengembangan Perangkat Lunak</w:t>
        </w:r>
        <w:r w:rsidR="00737C58">
          <w:rPr>
            <w:noProof/>
            <w:webHidden/>
          </w:rPr>
          <w:tab/>
        </w:r>
        <w:r w:rsidR="00737C58">
          <w:rPr>
            <w:noProof/>
            <w:webHidden/>
          </w:rPr>
          <w:fldChar w:fldCharType="begin"/>
        </w:r>
        <w:r w:rsidR="00737C58">
          <w:rPr>
            <w:noProof/>
            <w:webHidden/>
          </w:rPr>
          <w:instrText xml:space="preserve"> PAGEREF _Toc182239203 \h </w:instrText>
        </w:r>
        <w:r w:rsidR="00737C58">
          <w:rPr>
            <w:noProof/>
            <w:webHidden/>
          </w:rPr>
        </w:r>
        <w:r w:rsidR="00737C58">
          <w:rPr>
            <w:noProof/>
            <w:webHidden/>
          </w:rPr>
          <w:fldChar w:fldCharType="separate"/>
        </w:r>
        <w:r w:rsidR="00737C58">
          <w:rPr>
            <w:noProof/>
            <w:webHidden/>
          </w:rPr>
          <w:t>31</w:t>
        </w:r>
        <w:r w:rsidR="00737C58">
          <w:rPr>
            <w:noProof/>
            <w:webHidden/>
          </w:rPr>
          <w:fldChar w:fldCharType="end"/>
        </w:r>
      </w:hyperlink>
    </w:p>
    <w:p w14:paraId="288771B1" w14:textId="5CA90230" w:rsidR="00737C58" w:rsidRDefault="00346F93">
      <w:pPr>
        <w:pStyle w:val="TOC2"/>
        <w:rPr>
          <w:rFonts w:asciiTheme="minorHAnsi" w:eastAsiaTheme="minorEastAsia" w:hAnsiTheme="minorHAnsi" w:cstheme="minorBidi"/>
          <w:noProof/>
          <w:sz w:val="22"/>
          <w:szCs w:val="22"/>
          <w:lang w:val="en-ID" w:eastAsia="ja-JP"/>
        </w:rPr>
      </w:pPr>
      <w:hyperlink w:anchor="_Toc182239204" w:history="1">
        <w:r w:rsidR="00737C58" w:rsidRPr="00FD2A06">
          <w:rPr>
            <w:rStyle w:val="Hyperlink"/>
            <w:noProof/>
          </w:rPr>
          <w:t>3.6</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Pengujian</w:t>
        </w:r>
        <w:r w:rsidR="00737C58">
          <w:rPr>
            <w:noProof/>
            <w:webHidden/>
          </w:rPr>
          <w:tab/>
        </w:r>
        <w:r w:rsidR="00737C58">
          <w:rPr>
            <w:noProof/>
            <w:webHidden/>
          </w:rPr>
          <w:fldChar w:fldCharType="begin"/>
        </w:r>
        <w:r w:rsidR="00737C58">
          <w:rPr>
            <w:noProof/>
            <w:webHidden/>
          </w:rPr>
          <w:instrText xml:space="preserve"> PAGEREF _Toc182239204 \h </w:instrText>
        </w:r>
        <w:r w:rsidR="00737C58">
          <w:rPr>
            <w:noProof/>
            <w:webHidden/>
          </w:rPr>
        </w:r>
        <w:r w:rsidR="00737C58">
          <w:rPr>
            <w:noProof/>
            <w:webHidden/>
          </w:rPr>
          <w:fldChar w:fldCharType="separate"/>
        </w:r>
        <w:r w:rsidR="00737C58">
          <w:rPr>
            <w:noProof/>
            <w:webHidden/>
          </w:rPr>
          <w:t>34</w:t>
        </w:r>
        <w:r w:rsidR="00737C58">
          <w:rPr>
            <w:noProof/>
            <w:webHidden/>
          </w:rPr>
          <w:fldChar w:fldCharType="end"/>
        </w:r>
      </w:hyperlink>
    </w:p>
    <w:p w14:paraId="6F216A97" w14:textId="77D2FBD4" w:rsidR="00737C58" w:rsidRDefault="00346F93">
      <w:pPr>
        <w:pStyle w:val="TOC2"/>
        <w:rPr>
          <w:rFonts w:asciiTheme="minorHAnsi" w:eastAsiaTheme="minorEastAsia" w:hAnsiTheme="minorHAnsi" w:cstheme="minorBidi"/>
          <w:noProof/>
          <w:sz w:val="22"/>
          <w:szCs w:val="22"/>
          <w:lang w:val="en-ID" w:eastAsia="ja-JP"/>
        </w:rPr>
      </w:pPr>
      <w:hyperlink w:anchor="_Toc182239205" w:history="1">
        <w:r w:rsidR="00737C58" w:rsidRPr="00FD2A06">
          <w:rPr>
            <w:rStyle w:val="Hyperlink"/>
            <w:noProof/>
          </w:rPr>
          <w:t>3.7</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Hasil</w:t>
        </w:r>
        <w:r w:rsidR="00737C58">
          <w:rPr>
            <w:noProof/>
            <w:webHidden/>
          </w:rPr>
          <w:tab/>
        </w:r>
        <w:r w:rsidR="00737C58">
          <w:rPr>
            <w:noProof/>
            <w:webHidden/>
          </w:rPr>
          <w:fldChar w:fldCharType="begin"/>
        </w:r>
        <w:r w:rsidR="00737C58">
          <w:rPr>
            <w:noProof/>
            <w:webHidden/>
          </w:rPr>
          <w:instrText xml:space="preserve"> PAGEREF _Toc182239205 \h </w:instrText>
        </w:r>
        <w:r w:rsidR="00737C58">
          <w:rPr>
            <w:noProof/>
            <w:webHidden/>
          </w:rPr>
        </w:r>
        <w:r w:rsidR="00737C58">
          <w:rPr>
            <w:noProof/>
            <w:webHidden/>
          </w:rPr>
          <w:fldChar w:fldCharType="separate"/>
        </w:r>
        <w:r w:rsidR="00737C58">
          <w:rPr>
            <w:noProof/>
            <w:webHidden/>
          </w:rPr>
          <w:t>35</w:t>
        </w:r>
        <w:r w:rsidR="00737C58">
          <w:rPr>
            <w:noProof/>
            <w:webHidden/>
          </w:rPr>
          <w:fldChar w:fldCharType="end"/>
        </w:r>
      </w:hyperlink>
    </w:p>
    <w:p w14:paraId="70031425" w14:textId="77D787D4" w:rsidR="00737C58" w:rsidRDefault="00346F93">
      <w:pPr>
        <w:pStyle w:val="TOC1"/>
        <w:rPr>
          <w:rFonts w:asciiTheme="minorHAnsi" w:eastAsiaTheme="minorEastAsia" w:hAnsiTheme="minorHAnsi" w:cstheme="minorBidi"/>
          <w:b w:val="0"/>
          <w:noProof/>
          <w:sz w:val="22"/>
          <w:lang w:val="en-ID" w:eastAsia="ja-JP"/>
        </w:rPr>
      </w:pPr>
      <w:hyperlink w:anchor="_Toc182239206" w:history="1">
        <w:r w:rsidR="00737C58" w:rsidRPr="00FD2A06">
          <w:rPr>
            <w:rStyle w:val="Hyperlink"/>
            <w:noProof/>
            <w:lang w:val="zh-CN" w:bidi="zh-CN"/>
          </w:rPr>
          <w:t>BAB 4</w:t>
        </w:r>
        <w:r w:rsidR="00737C58">
          <w:rPr>
            <w:rFonts w:asciiTheme="minorHAnsi" w:eastAsiaTheme="minorEastAsia" w:hAnsiTheme="minorHAnsi" w:cstheme="minorBidi"/>
            <w:b w:val="0"/>
            <w:noProof/>
            <w:sz w:val="22"/>
            <w:lang w:val="en-ID" w:eastAsia="ja-JP"/>
          </w:rPr>
          <w:tab/>
        </w:r>
        <w:r w:rsidR="00737C58" w:rsidRPr="00FD2A06">
          <w:rPr>
            <w:rStyle w:val="Hyperlink"/>
            <w:noProof/>
          </w:rPr>
          <w:t>PERANCANGAN</w:t>
        </w:r>
        <w:r w:rsidR="00737C58">
          <w:rPr>
            <w:noProof/>
            <w:webHidden/>
          </w:rPr>
          <w:tab/>
        </w:r>
        <w:r w:rsidR="00737C58">
          <w:rPr>
            <w:noProof/>
            <w:webHidden/>
          </w:rPr>
          <w:fldChar w:fldCharType="begin"/>
        </w:r>
        <w:r w:rsidR="00737C58">
          <w:rPr>
            <w:noProof/>
            <w:webHidden/>
          </w:rPr>
          <w:instrText xml:space="preserve"> PAGEREF _Toc182239206 \h </w:instrText>
        </w:r>
        <w:r w:rsidR="00737C58">
          <w:rPr>
            <w:noProof/>
            <w:webHidden/>
          </w:rPr>
        </w:r>
        <w:r w:rsidR="00737C58">
          <w:rPr>
            <w:noProof/>
            <w:webHidden/>
          </w:rPr>
          <w:fldChar w:fldCharType="separate"/>
        </w:r>
        <w:r w:rsidR="00737C58">
          <w:rPr>
            <w:noProof/>
            <w:webHidden/>
          </w:rPr>
          <w:t>36</w:t>
        </w:r>
        <w:r w:rsidR="00737C58">
          <w:rPr>
            <w:noProof/>
            <w:webHidden/>
          </w:rPr>
          <w:fldChar w:fldCharType="end"/>
        </w:r>
      </w:hyperlink>
    </w:p>
    <w:p w14:paraId="4128C1DB" w14:textId="0C57C298" w:rsidR="00737C58" w:rsidRDefault="00346F93">
      <w:pPr>
        <w:pStyle w:val="TOC2"/>
        <w:rPr>
          <w:rFonts w:asciiTheme="minorHAnsi" w:eastAsiaTheme="minorEastAsia" w:hAnsiTheme="minorHAnsi" w:cstheme="minorBidi"/>
          <w:noProof/>
          <w:sz w:val="22"/>
          <w:szCs w:val="22"/>
          <w:lang w:val="en-ID" w:eastAsia="ja-JP"/>
        </w:rPr>
      </w:pPr>
      <w:hyperlink w:anchor="_Toc182239207" w:history="1">
        <w:r w:rsidR="00737C58" w:rsidRPr="00FD2A06">
          <w:rPr>
            <w:rStyle w:val="Hyperlink"/>
            <w:noProof/>
          </w:rPr>
          <w:t>4.1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Spesifikasi Solusi</w:t>
        </w:r>
        <w:r w:rsidR="00737C58">
          <w:rPr>
            <w:noProof/>
            <w:webHidden/>
          </w:rPr>
          <w:tab/>
        </w:r>
        <w:r w:rsidR="00737C58">
          <w:rPr>
            <w:noProof/>
            <w:webHidden/>
          </w:rPr>
          <w:fldChar w:fldCharType="begin"/>
        </w:r>
        <w:r w:rsidR="00737C58">
          <w:rPr>
            <w:noProof/>
            <w:webHidden/>
          </w:rPr>
          <w:instrText xml:space="preserve"> PAGEREF _Toc182239207 \h </w:instrText>
        </w:r>
        <w:r w:rsidR="00737C58">
          <w:rPr>
            <w:noProof/>
            <w:webHidden/>
          </w:rPr>
        </w:r>
        <w:r w:rsidR="00737C58">
          <w:rPr>
            <w:noProof/>
            <w:webHidden/>
          </w:rPr>
          <w:fldChar w:fldCharType="separate"/>
        </w:r>
        <w:r w:rsidR="00737C58">
          <w:rPr>
            <w:noProof/>
            <w:webHidden/>
          </w:rPr>
          <w:t>36</w:t>
        </w:r>
        <w:r w:rsidR="00737C58">
          <w:rPr>
            <w:noProof/>
            <w:webHidden/>
          </w:rPr>
          <w:fldChar w:fldCharType="end"/>
        </w:r>
      </w:hyperlink>
    </w:p>
    <w:p w14:paraId="53A1D67C" w14:textId="008B2379" w:rsidR="00737C58" w:rsidRDefault="00346F93">
      <w:pPr>
        <w:pStyle w:val="TOC2"/>
        <w:rPr>
          <w:rFonts w:asciiTheme="minorHAnsi" w:eastAsiaTheme="minorEastAsia" w:hAnsiTheme="minorHAnsi" w:cstheme="minorBidi"/>
          <w:noProof/>
          <w:sz w:val="22"/>
          <w:szCs w:val="22"/>
          <w:lang w:val="en-ID" w:eastAsia="ja-JP"/>
        </w:rPr>
      </w:pPr>
      <w:hyperlink w:anchor="_Toc182239208" w:history="1">
        <w:r w:rsidR="00737C58" w:rsidRPr="00FD2A06">
          <w:rPr>
            <w:rStyle w:val="Hyperlink"/>
            <w:noProof/>
          </w:rPr>
          <w:t>4.2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Rencana Pengujian</w:t>
        </w:r>
        <w:r w:rsidR="00737C58">
          <w:rPr>
            <w:noProof/>
            <w:webHidden/>
          </w:rPr>
          <w:tab/>
        </w:r>
        <w:r w:rsidR="00737C58">
          <w:rPr>
            <w:noProof/>
            <w:webHidden/>
          </w:rPr>
          <w:fldChar w:fldCharType="begin"/>
        </w:r>
        <w:r w:rsidR="00737C58">
          <w:rPr>
            <w:noProof/>
            <w:webHidden/>
          </w:rPr>
          <w:instrText xml:space="preserve"> PAGEREF _Toc182239208 \h </w:instrText>
        </w:r>
        <w:r w:rsidR="00737C58">
          <w:rPr>
            <w:noProof/>
            <w:webHidden/>
          </w:rPr>
        </w:r>
        <w:r w:rsidR="00737C58">
          <w:rPr>
            <w:noProof/>
            <w:webHidden/>
          </w:rPr>
          <w:fldChar w:fldCharType="separate"/>
        </w:r>
        <w:r w:rsidR="00737C58">
          <w:rPr>
            <w:noProof/>
            <w:webHidden/>
          </w:rPr>
          <w:t>36</w:t>
        </w:r>
        <w:r w:rsidR="00737C58">
          <w:rPr>
            <w:noProof/>
            <w:webHidden/>
          </w:rPr>
          <w:fldChar w:fldCharType="end"/>
        </w:r>
      </w:hyperlink>
    </w:p>
    <w:p w14:paraId="02AE2A6B" w14:textId="147A2D56" w:rsidR="00737C58" w:rsidRDefault="00346F93">
      <w:pPr>
        <w:pStyle w:val="TOC2"/>
        <w:rPr>
          <w:rFonts w:asciiTheme="minorHAnsi" w:eastAsiaTheme="minorEastAsia" w:hAnsiTheme="minorHAnsi" w:cstheme="minorBidi"/>
          <w:noProof/>
          <w:sz w:val="22"/>
          <w:szCs w:val="22"/>
          <w:lang w:val="en-ID" w:eastAsia="ja-JP"/>
        </w:rPr>
      </w:pPr>
      <w:hyperlink w:anchor="_Toc182239209" w:history="1">
        <w:r w:rsidR="00737C58" w:rsidRPr="00FD2A06">
          <w:rPr>
            <w:rStyle w:val="Hyperlink"/>
            <w:noProof/>
          </w:rPr>
          <w:t>4.3</w:t>
        </w:r>
        <w:r w:rsidR="00737C58">
          <w:rPr>
            <w:rFonts w:asciiTheme="minorHAnsi" w:eastAsiaTheme="minorEastAsia" w:hAnsiTheme="minorHAnsi" w:cstheme="minorBidi"/>
            <w:noProof/>
            <w:sz w:val="22"/>
            <w:szCs w:val="22"/>
            <w:lang w:val="en-ID" w:eastAsia="ja-JP"/>
          </w:rPr>
          <w:tab/>
        </w:r>
        <w:r w:rsidR="00737C58" w:rsidRPr="00FD2A06">
          <w:rPr>
            <w:rStyle w:val="Hyperlink"/>
            <w:noProof/>
            <w:shd w:val="clear" w:color="auto" w:fill="FFFFFF"/>
          </w:rPr>
          <w:t>Perancangan Sistem</w:t>
        </w:r>
        <w:r w:rsidR="00737C58">
          <w:rPr>
            <w:noProof/>
            <w:webHidden/>
          </w:rPr>
          <w:tab/>
        </w:r>
        <w:r w:rsidR="00737C58">
          <w:rPr>
            <w:noProof/>
            <w:webHidden/>
          </w:rPr>
          <w:fldChar w:fldCharType="begin"/>
        </w:r>
        <w:r w:rsidR="00737C58">
          <w:rPr>
            <w:noProof/>
            <w:webHidden/>
          </w:rPr>
          <w:instrText xml:space="preserve"> PAGEREF _Toc182239209 \h </w:instrText>
        </w:r>
        <w:r w:rsidR="00737C58">
          <w:rPr>
            <w:noProof/>
            <w:webHidden/>
          </w:rPr>
        </w:r>
        <w:r w:rsidR="00737C58">
          <w:rPr>
            <w:noProof/>
            <w:webHidden/>
          </w:rPr>
          <w:fldChar w:fldCharType="separate"/>
        </w:r>
        <w:r w:rsidR="00737C58">
          <w:rPr>
            <w:noProof/>
            <w:webHidden/>
          </w:rPr>
          <w:t>37</w:t>
        </w:r>
        <w:r w:rsidR="00737C58">
          <w:rPr>
            <w:noProof/>
            <w:webHidden/>
          </w:rPr>
          <w:fldChar w:fldCharType="end"/>
        </w:r>
      </w:hyperlink>
    </w:p>
    <w:p w14:paraId="6E9DF667" w14:textId="0C5E1861" w:rsidR="00737C58" w:rsidRDefault="00346F93">
      <w:pPr>
        <w:pStyle w:val="TOC2"/>
        <w:rPr>
          <w:rFonts w:asciiTheme="minorHAnsi" w:eastAsiaTheme="minorEastAsia" w:hAnsiTheme="minorHAnsi" w:cstheme="minorBidi"/>
          <w:noProof/>
          <w:sz w:val="22"/>
          <w:szCs w:val="22"/>
          <w:lang w:val="en-ID" w:eastAsia="ja-JP"/>
        </w:rPr>
      </w:pPr>
      <w:hyperlink w:anchor="_Toc182239210" w:history="1">
        <w:r w:rsidR="00737C58" w:rsidRPr="00FD2A06">
          <w:rPr>
            <w:rStyle w:val="Hyperlink"/>
            <w:noProof/>
          </w:rPr>
          <w:t>4.4</w:t>
        </w:r>
        <w:r w:rsidR="00737C58">
          <w:rPr>
            <w:rFonts w:asciiTheme="minorHAnsi" w:eastAsiaTheme="minorEastAsia" w:hAnsiTheme="minorHAnsi" w:cstheme="minorBidi"/>
            <w:noProof/>
            <w:sz w:val="22"/>
            <w:szCs w:val="22"/>
            <w:lang w:val="en-ID" w:eastAsia="ja-JP"/>
          </w:rPr>
          <w:tab/>
        </w:r>
        <w:r w:rsidR="00737C58" w:rsidRPr="00FD2A06">
          <w:rPr>
            <w:rStyle w:val="Hyperlink"/>
            <w:noProof/>
            <w:shd w:val="clear" w:color="auto" w:fill="FFFFFF"/>
          </w:rPr>
          <w:t>Verifikasi Perancangan</w:t>
        </w:r>
        <w:r w:rsidR="00737C58">
          <w:rPr>
            <w:noProof/>
            <w:webHidden/>
          </w:rPr>
          <w:tab/>
        </w:r>
        <w:r w:rsidR="00737C58">
          <w:rPr>
            <w:noProof/>
            <w:webHidden/>
          </w:rPr>
          <w:fldChar w:fldCharType="begin"/>
        </w:r>
        <w:r w:rsidR="00737C58">
          <w:rPr>
            <w:noProof/>
            <w:webHidden/>
          </w:rPr>
          <w:instrText xml:space="preserve"> PAGEREF _Toc182239210 \h </w:instrText>
        </w:r>
        <w:r w:rsidR="00737C58">
          <w:rPr>
            <w:noProof/>
            <w:webHidden/>
          </w:rPr>
        </w:r>
        <w:r w:rsidR="00737C58">
          <w:rPr>
            <w:noProof/>
            <w:webHidden/>
          </w:rPr>
          <w:fldChar w:fldCharType="separate"/>
        </w:r>
        <w:r w:rsidR="00737C58">
          <w:rPr>
            <w:noProof/>
            <w:webHidden/>
          </w:rPr>
          <w:t>40</w:t>
        </w:r>
        <w:r w:rsidR="00737C58">
          <w:rPr>
            <w:noProof/>
            <w:webHidden/>
          </w:rPr>
          <w:fldChar w:fldCharType="end"/>
        </w:r>
      </w:hyperlink>
    </w:p>
    <w:p w14:paraId="3D02BBB7" w14:textId="5813BE52" w:rsidR="00737C58" w:rsidRDefault="00346F93">
      <w:pPr>
        <w:pStyle w:val="TOC1"/>
        <w:rPr>
          <w:rFonts w:asciiTheme="minorHAnsi" w:eastAsiaTheme="minorEastAsia" w:hAnsiTheme="minorHAnsi" w:cstheme="minorBidi"/>
          <w:b w:val="0"/>
          <w:noProof/>
          <w:sz w:val="22"/>
          <w:lang w:val="en-ID" w:eastAsia="ja-JP"/>
        </w:rPr>
      </w:pPr>
      <w:hyperlink w:anchor="_Toc182239211" w:history="1">
        <w:r w:rsidR="00737C58" w:rsidRPr="00FD2A06">
          <w:rPr>
            <w:rStyle w:val="Hyperlink"/>
            <w:noProof/>
            <w:lang w:val="zh-CN" w:bidi="zh-CN"/>
          </w:rPr>
          <w:t>BAB 5</w:t>
        </w:r>
        <w:r w:rsidR="00737C58">
          <w:rPr>
            <w:rFonts w:asciiTheme="minorHAnsi" w:eastAsiaTheme="minorEastAsia" w:hAnsiTheme="minorHAnsi" w:cstheme="minorBidi"/>
            <w:b w:val="0"/>
            <w:noProof/>
            <w:sz w:val="22"/>
            <w:lang w:val="en-ID" w:eastAsia="ja-JP"/>
          </w:rPr>
          <w:tab/>
        </w:r>
        <w:r w:rsidR="00737C58" w:rsidRPr="00FD2A06">
          <w:rPr>
            <w:rStyle w:val="Hyperlink"/>
            <w:noProof/>
          </w:rPr>
          <w:t>IMPLEMENTASI DAN PENGUJIAN</w:t>
        </w:r>
        <w:r w:rsidR="00737C58">
          <w:rPr>
            <w:noProof/>
            <w:webHidden/>
          </w:rPr>
          <w:tab/>
        </w:r>
        <w:r w:rsidR="00737C58">
          <w:rPr>
            <w:noProof/>
            <w:webHidden/>
          </w:rPr>
          <w:fldChar w:fldCharType="begin"/>
        </w:r>
        <w:r w:rsidR="00737C58">
          <w:rPr>
            <w:noProof/>
            <w:webHidden/>
          </w:rPr>
          <w:instrText xml:space="preserve"> PAGEREF _Toc182239211 \h </w:instrText>
        </w:r>
        <w:r w:rsidR="00737C58">
          <w:rPr>
            <w:noProof/>
            <w:webHidden/>
          </w:rPr>
        </w:r>
        <w:r w:rsidR="00737C58">
          <w:rPr>
            <w:noProof/>
            <w:webHidden/>
          </w:rPr>
          <w:fldChar w:fldCharType="separate"/>
        </w:r>
        <w:r w:rsidR="00737C58">
          <w:rPr>
            <w:noProof/>
            <w:webHidden/>
          </w:rPr>
          <w:t>41</w:t>
        </w:r>
        <w:r w:rsidR="00737C58">
          <w:rPr>
            <w:noProof/>
            <w:webHidden/>
          </w:rPr>
          <w:fldChar w:fldCharType="end"/>
        </w:r>
      </w:hyperlink>
    </w:p>
    <w:p w14:paraId="2CE8346C" w14:textId="1418E6D5" w:rsidR="00737C58" w:rsidRDefault="00346F93">
      <w:pPr>
        <w:pStyle w:val="TOC2"/>
        <w:rPr>
          <w:rFonts w:asciiTheme="minorHAnsi" w:eastAsiaTheme="minorEastAsia" w:hAnsiTheme="minorHAnsi" w:cstheme="minorBidi"/>
          <w:noProof/>
          <w:sz w:val="22"/>
          <w:szCs w:val="22"/>
          <w:lang w:val="en-ID" w:eastAsia="ja-JP"/>
        </w:rPr>
      </w:pPr>
      <w:hyperlink w:anchor="_Toc182239212" w:history="1">
        <w:r w:rsidR="00737C58" w:rsidRPr="00FD2A06">
          <w:rPr>
            <w:rStyle w:val="Hyperlink"/>
            <w:noProof/>
          </w:rPr>
          <w:t>5.1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Implementasi Perancangan</w:t>
        </w:r>
        <w:r w:rsidR="00737C58">
          <w:rPr>
            <w:noProof/>
            <w:webHidden/>
          </w:rPr>
          <w:tab/>
        </w:r>
        <w:r w:rsidR="00737C58">
          <w:rPr>
            <w:noProof/>
            <w:webHidden/>
          </w:rPr>
          <w:fldChar w:fldCharType="begin"/>
        </w:r>
        <w:r w:rsidR="00737C58">
          <w:rPr>
            <w:noProof/>
            <w:webHidden/>
          </w:rPr>
          <w:instrText xml:space="preserve"> PAGEREF _Toc182239212 \h </w:instrText>
        </w:r>
        <w:r w:rsidR="00737C58">
          <w:rPr>
            <w:noProof/>
            <w:webHidden/>
          </w:rPr>
        </w:r>
        <w:r w:rsidR="00737C58">
          <w:rPr>
            <w:noProof/>
            <w:webHidden/>
          </w:rPr>
          <w:fldChar w:fldCharType="separate"/>
        </w:r>
        <w:r w:rsidR="00737C58">
          <w:rPr>
            <w:noProof/>
            <w:webHidden/>
          </w:rPr>
          <w:t>41</w:t>
        </w:r>
        <w:r w:rsidR="00737C58">
          <w:rPr>
            <w:noProof/>
            <w:webHidden/>
          </w:rPr>
          <w:fldChar w:fldCharType="end"/>
        </w:r>
      </w:hyperlink>
    </w:p>
    <w:p w14:paraId="632FDE03" w14:textId="52B11675" w:rsidR="00737C58" w:rsidRDefault="00346F93">
      <w:pPr>
        <w:pStyle w:val="TOC2"/>
        <w:rPr>
          <w:rFonts w:asciiTheme="minorHAnsi" w:eastAsiaTheme="minorEastAsia" w:hAnsiTheme="minorHAnsi" w:cstheme="minorBidi"/>
          <w:noProof/>
          <w:sz w:val="22"/>
          <w:szCs w:val="22"/>
          <w:lang w:val="en-ID" w:eastAsia="ja-JP"/>
        </w:rPr>
      </w:pPr>
      <w:hyperlink w:anchor="_Toc182239213" w:history="1">
        <w:r w:rsidR="00737C58" w:rsidRPr="00FD2A06">
          <w:rPr>
            <w:rStyle w:val="Hyperlink"/>
            <w:noProof/>
          </w:rPr>
          <w:t>5.2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Pengujian</w:t>
        </w:r>
        <w:r w:rsidR="00737C58">
          <w:rPr>
            <w:noProof/>
            <w:webHidden/>
          </w:rPr>
          <w:tab/>
        </w:r>
        <w:r w:rsidR="00737C58">
          <w:rPr>
            <w:noProof/>
            <w:webHidden/>
          </w:rPr>
          <w:fldChar w:fldCharType="begin"/>
        </w:r>
        <w:r w:rsidR="00737C58">
          <w:rPr>
            <w:noProof/>
            <w:webHidden/>
          </w:rPr>
          <w:instrText xml:space="preserve"> PAGEREF _Toc182239213 \h </w:instrText>
        </w:r>
        <w:r w:rsidR="00737C58">
          <w:rPr>
            <w:noProof/>
            <w:webHidden/>
          </w:rPr>
        </w:r>
        <w:r w:rsidR="00737C58">
          <w:rPr>
            <w:noProof/>
            <w:webHidden/>
          </w:rPr>
          <w:fldChar w:fldCharType="separate"/>
        </w:r>
        <w:r w:rsidR="00737C58">
          <w:rPr>
            <w:noProof/>
            <w:webHidden/>
          </w:rPr>
          <w:t>41</w:t>
        </w:r>
        <w:r w:rsidR="00737C58">
          <w:rPr>
            <w:noProof/>
            <w:webHidden/>
          </w:rPr>
          <w:fldChar w:fldCharType="end"/>
        </w:r>
      </w:hyperlink>
    </w:p>
    <w:p w14:paraId="3E64FD92" w14:textId="207ABC83" w:rsidR="00737C58" w:rsidRDefault="00346F93">
      <w:pPr>
        <w:pStyle w:val="TOC1"/>
        <w:rPr>
          <w:rFonts w:asciiTheme="minorHAnsi" w:eastAsiaTheme="minorEastAsia" w:hAnsiTheme="minorHAnsi" w:cstheme="minorBidi"/>
          <w:b w:val="0"/>
          <w:noProof/>
          <w:sz w:val="22"/>
          <w:lang w:val="en-ID" w:eastAsia="ja-JP"/>
        </w:rPr>
      </w:pPr>
      <w:hyperlink w:anchor="_Toc182239214" w:history="1">
        <w:r w:rsidR="00737C58" w:rsidRPr="00FD2A06">
          <w:rPr>
            <w:rStyle w:val="Hyperlink"/>
            <w:noProof/>
            <w:lang w:val="zh-CN" w:bidi="zh-CN"/>
          </w:rPr>
          <w:t>BAB 6</w:t>
        </w:r>
        <w:r w:rsidR="00737C58">
          <w:rPr>
            <w:rFonts w:asciiTheme="minorHAnsi" w:eastAsiaTheme="minorEastAsia" w:hAnsiTheme="minorHAnsi" w:cstheme="minorBidi"/>
            <w:b w:val="0"/>
            <w:noProof/>
            <w:sz w:val="22"/>
            <w:lang w:val="en-ID" w:eastAsia="ja-JP"/>
          </w:rPr>
          <w:tab/>
        </w:r>
        <w:r w:rsidR="00737C58" w:rsidRPr="00FD2A06">
          <w:rPr>
            <w:rStyle w:val="Hyperlink"/>
            <w:noProof/>
          </w:rPr>
          <w:t>PENUTUP</w:t>
        </w:r>
        <w:r w:rsidR="00737C58">
          <w:rPr>
            <w:noProof/>
            <w:webHidden/>
          </w:rPr>
          <w:tab/>
        </w:r>
        <w:r w:rsidR="00737C58">
          <w:rPr>
            <w:noProof/>
            <w:webHidden/>
          </w:rPr>
          <w:fldChar w:fldCharType="begin"/>
        </w:r>
        <w:r w:rsidR="00737C58">
          <w:rPr>
            <w:noProof/>
            <w:webHidden/>
          </w:rPr>
          <w:instrText xml:space="preserve"> PAGEREF _Toc182239214 \h </w:instrText>
        </w:r>
        <w:r w:rsidR="00737C58">
          <w:rPr>
            <w:noProof/>
            <w:webHidden/>
          </w:rPr>
        </w:r>
        <w:r w:rsidR="00737C58">
          <w:rPr>
            <w:noProof/>
            <w:webHidden/>
          </w:rPr>
          <w:fldChar w:fldCharType="separate"/>
        </w:r>
        <w:r w:rsidR="00737C58">
          <w:rPr>
            <w:noProof/>
            <w:webHidden/>
          </w:rPr>
          <w:t>43</w:t>
        </w:r>
        <w:r w:rsidR="00737C58">
          <w:rPr>
            <w:noProof/>
            <w:webHidden/>
          </w:rPr>
          <w:fldChar w:fldCharType="end"/>
        </w:r>
      </w:hyperlink>
    </w:p>
    <w:p w14:paraId="436093C5" w14:textId="58E34CD1" w:rsidR="00737C58" w:rsidRDefault="00346F93">
      <w:pPr>
        <w:pStyle w:val="TOC2"/>
        <w:rPr>
          <w:rFonts w:asciiTheme="minorHAnsi" w:eastAsiaTheme="minorEastAsia" w:hAnsiTheme="minorHAnsi" w:cstheme="minorBidi"/>
          <w:noProof/>
          <w:sz w:val="22"/>
          <w:szCs w:val="22"/>
          <w:lang w:val="en-ID" w:eastAsia="ja-JP"/>
        </w:rPr>
      </w:pPr>
      <w:hyperlink w:anchor="_Toc182239215" w:history="1">
        <w:r w:rsidR="00737C58" w:rsidRPr="00FD2A06">
          <w:rPr>
            <w:rStyle w:val="Hyperlink"/>
            <w:noProof/>
          </w:rPr>
          <w:t>6.1</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Kesimpulan</w:t>
        </w:r>
        <w:r w:rsidR="00737C58">
          <w:rPr>
            <w:noProof/>
            <w:webHidden/>
          </w:rPr>
          <w:tab/>
        </w:r>
        <w:r w:rsidR="00737C58">
          <w:rPr>
            <w:noProof/>
            <w:webHidden/>
          </w:rPr>
          <w:fldChar w:fldCharType="begin"/>
        </w:r>
        <w:r w:rsidR="00737C58">
          <w:rPr>
            <w:noProof/>
            <w:webHidden/>
          </w:rPr>
          <w:instrText xml:space="preserve"> PAGEREF _Toc182239215 \h </w:instrText>
        </w:r>
        <w:r w:rsidR="00737C58">
          <w:rPr>
            <w:noProof/>
            <w:webHidden/>
          </w:rPr>
        </w:r>
        <w:r w:rsidR="00737C58">
          <w:rPr>
            <w:noProof/>
            <w:webHidden/>
          </w:rPr>
          <w:fldChar w:fldCharType="separate"/>
        </w:r>
        <w:r w:rsidR="00737C58">
          <w:rPr>
            <w:noProof/>
            <w:webHidden/>
          </w:rPr>
          <w:t>43</w:t>
        </w:r>
        <w:r w:rsidR="00737C58">
          <w:rPr>
            <w:noProof/>
            <w:webHidden/>
          </w:rPr>
          <w:fldChar w:fldCharType="end"/>
        </w:r>
      </w:hyperlink>
    </w:p>
    <w:p w14:paraId="6B11BC36" w14:textId="5C93F0B2" w:rsidR="00737C58" w:rsidRDefault="00346F93">
      <w:pPr>
        <w:pStyle w:val="TOC2"/>
        <w:rPr>
          <w:rFonts w:asciiTheme="minorHAnsi" w:eastAsiaTheme="minorEastAsia" w:hAnsiTheme="minorHAnsi" w:cstheme="minorBidi"/>
          <w:noProof/>
          <w:sz w:val="22"/>
          <w:szCs w:val="22"/>
          <w:lang w:val="en-ID" w:eastAsia="ja-JP"/>
        </w:rPr>
      </w:pPr>
      <w:hyperlink w:anchor="_Toc182239216" w:history="1">
        <w:r w:rsidR="00737C58" w:rsidRPr="00FD2A06">
          <w:rPr>
            <w:rStyle w:val="Hyperlink"/>
            <w:noProof/>
          </w:rPr>
          <w:t>6.2</w:t>
        </w:r>
        <w:r w:rsidR="00737C58">
          <w:rPr>
            <w:rFonts w:asciiTheme="minorHAnsi" w:eastAsiaTheme="minorEastAsia" w:hAnsiTheme="minorHAnsi" w:cstheme="minorBidi"/>
            <w:noProof/>
            <w:sz w:val="22"/>
            <w:szCs w:val="22"/>
            <w:lang w:val="en-ID" w:eastAsia="ja-JP"/>
          </w:rPr>
          <w:tab/>
        </w:r>
        <w:r w:rsidR="00737C58" w:rsidRPr="00FD2A06">
          <w:rPr>
            <w:rStyle w:val="Hyperlink"/>
            <w:noProof/>
          </w:rPr>
          <w:t>Saran</w:t>
        </w:r>
        <w:r w:rsidR="00737C58">
          <w:rPr>
            <w:noProof/>
            <w:webHidden/>
          </w:rPr>
          <w:tab/>
        </w:r>
        <w:r w:rsidR="00737C58">
          <w:rPr>
            <w:noProof/>
            <w:webHidden/>
          </w:rPr>
          <w:fldChar w:fldCharType="begin"/>
        </w:r>
        <w:r w:rsidR="00737C58">
          <w:rPr>
            <w:noProof/>
            <w:webHidden/>
          </w:rPr>
          <w:instrText xml:space="preserve"> PAGEREF _Toc182239216 \h </w:instrText>
        </w:r>
        <w:r w:rsidR="00737C58">
          <w:rPr>
            <w:noProof/>
            <w:webHidden/>
          </w:rPr>
        </w:r>
        <w:r w:rsidR="00737C58">
          <w:rPr>
            <w:noProof/>
            <w:webHidden/>
          </w:rPr>
          <w:fldChar w:fldCharType="separate"/>
        </w:r>
        <w:r w:rsidR="00737C58">
          <w:rPr>
            <w:noProof/>
            <w:webHidden/>
          </w:rPr>
          <w:t>43</w:t>
        </w:r>
        <w:r w:rsidR="00737C58">
          <w:rPr>
            <w:noProof/>
            <w:webHidden/>
          </w:rPr>
          <w:fldChar w:fldCharType="end"/>
        </w:r>
      </w:hyperlink>
    </w:p>
    <w:p w14:paraId="226E670B" w14:textId="76452A47" w:rsidR="00737C58" w:rsidRDefault="00346F93">
      <w:pPr>
        <w:pStyle w:val="TOC1"/>
        <w:rPr>
          <w:rFonts w:asciiTheme="minorHAnsi" w:eastAsiaTheme="minorEastAsia" w:hAnsiTheme="minorHAnsi" w:cstheme="minorBidi"/>
          <w:b w:val="0"/>
          <w:noProof/>
          <w:sz w:val="22"/>
          <w:lang w:val="en-ID" w:eastAsia="ja-JP"/>
        </w:rPr>
      </w:pPr>
      <w:hyperlink w:anchor="_Toc182239217" w:history="1">
        <w:r w:rsidR="00737C58" w:rsidRPr="00FD2A06">
          <w:rPr>
            <w:rStyle w:val="Hyperlink"/>
            <w:noProof/>
          </w:rPr>
          <w:t>DAFTAR PUSTAKA</w:t>
        </w:r>
        <w:r w:rsidR="00737C58">
          <w:rPr>
            <w:noProof/>
            <w:webHidden/>
          </w:rPr>
          <w:tab/>
        </w:r>
        <w:r w:rsidR="00737C58">
          <w:rPr>
            <w:noProof/>
            <w:webHidden/>
          </w:rPr>
          <w:fldChar w:fldCharType="begin"/>
        </w:r>
        <w:r w:rsidR="00737C58">
          <w:rPr>
            <w:noProof/>
            <w:webHidden/>
          </w:rPr>
          <w:instrText xml:space="preserve"> PAGEREF _Toc182239217 \h </w:instrText>
        </w:r>
        <w:r w:rsidR="00737C58">
          <w:rPr>
            <w:noProof/>
            <w:webHidden/>
          </w:rPr>
        </w:r>
        <w:r w:rsidR="00737C58">
          <w:rPr>
            <w:noProof/>
            <w:webHidden/>
          </w:rPr>
          <w:fldChar w:fldCharType="separate"/>
        </w:r>
        <w:r w:rsidR="00737C58">
          <w:rPr>
            <w:noProof/>
            <w:webHidden/>
          </w:rPr>
          <w:t>45</w:t>
        </w:r>
        <w:r w:rsidR="00737C58">
          <w:rPr>
            <w:noProof/>
            <w:webHidden/>
          </w:rPr>
          <w:fldChar w:fldCharType="end"/>
        </w:r>
      </w:hyperlink>
    </w:p>
    <w:p w14:paraId="0073DB8E" w14:textId="510DCAEC" w:rsidR="00737C58" w:rsidRDefault="00346F93">
      <w:pPr>
        <w:pStyle w:val="TOC1"/>
        <w:rPr>
          <w:rFonts w:asciiTheme="minorHAnsi" w:eastAsiaTheme="minorEastAsia" w:hAnsiTheme="minorHAnsi" w:cstheme="minorBidi"/>
          <w:b w:val="0"/>
          <w:noProof/>
          <w:sz w:val="22"/>
          <w:lang w:val="en-ID" w:eastAsia="ja-JP"/>
        </w:rPr>
      </w:pPr>
      <w:hyperlink w:anchor="_Toc182239218" w:history="1">
        <w:r w:rsidR="00737C58" w:rsidRPr="00FD2A06">
          <w:rPr>
            <w:rStyle w:val="Hyperlink"/>
            <w:noProof/>
          </w:rPr>
          <w:t>LAMPIRAN</w:t>
        </w:r>
        <w:r w:rsidR="00737C58">
          <w:rPr>
            <w:noProof/>
            <w:webHidden/>
          </w:rPr>
          <w:tab/>
        </w:r>
        <w:r w:rsidR="00737C58">
          <w:rPr>
            <w:noProof/>
            <w:webHidden/>
          </w:rPr>
          <w:fldChar w:fldCharType="begin"/>
        </w:r>
        <w:r w:rsidR="00737C58">
          <w:rPr>
            <w:noProof/>
            <w:webHidden/>
          </w:rPr>
          <w:instrText xml:space="preserve"> PAGEREF _Toc182239218 \h </w:instrText>
        </w:r>
        <w:r w:rsidR="00737C58">
          <w:rPr>
            <w:noProof/>
            <w:webHidden/>
          </w:rPr>
        </w:r>
        <w:r w:rsidR="00737C58">
          <w:rPr>
            <w:noProof/>
            <w:webHidden/>
          </w:rPr>
          <w:fldChar w:fldCharType="separate"/>
        </w:r>
        <w:r w:rsidR="00737C58">
          <w:rPr>
            <w:noProof/>
            <w:webHidden/>
          </w:rPr>
          <w:t>50</w:t>
        </w:r>
        <w:r w:rsidR="00737C58">
          <w:rPr>
            <w:noProof/>
            <w:webHidden/>
          </w:rPr>
          <w:fldChar w:fldCharType="end"/>
        </w:r>
      </w:hyperlink>
    </w:p>
    <w:p w14:paraId="77BA7FCB" w14:textId="2638F160" w:rsidR="00737C58" w:rsidRDefault="00346F93">
      <w:pPr>
        <w:pStyle w:val="TOC2"/>
        <w:rPr>
          <w:rFonts w:asciiTheme="minorHAnsi" w:eastAsiaTheme="minorEastAsia" w:hAnsiTheme="minorHAnsi" w:cstheme="minorBidi"/>
          <w:noProof/>
          <w:sz w:val="22"/>
          <w:szCs w:val="22"/>
          <w:lang w:val="en-ID" w:eastAsia="ja-JP"/>
        </w:rPr>
      </w:pPr>
      <w:hyperlink w:anchor="_Toc182239219" w:history="1">
        <w:r w:rsidR="00737C58" w:rsidRPr="00FD2A06">
          <w:rPr>
            <w:rStyle w:val="Hyperlink"/>
            <w:noProof/>
          </w:rPr>
          <w:t>Daftar Riwayat Hidup</w:t>
        </w:r>
        <w:r w:rsidR="00737C58">
          <w:rPr>
            <w:noProof/>
            <w:webHidden/>
          </w:rPr>
          <w:tab/>
        </w:r>
        <w:r w:rsidR="00737C58">
          <w:rPr>
            <w:noProof/>
            <w:webHidden/>
          </w:rPr>
          <w:fldChar w:fldCharType="begin"/>
        </w:r>
        <w:r w:rsidR="00737C58">
          <w:rPr>
            <w:noProof/>
            <w:webHidden/>
          </w:rPr>
          <w:instrText xml:space="preserve"> PAGEREF _Toc182239219 \h </w:instrText>
        </w:r>
        <w:r w:rsidR="00737C58">
          <w:rPr>
            <w:noProof/>
            <w:webHidden/>
          </w:rPr>
        </w:r>
        <w:r w:rsidR="00737C58">
          <w:rPr>
            <w:noProof/>
            <w:webHidden/>
          </w:rPr>
          <w:fldChar w:fldCharType="separate"/>
        </w:r>
        <w:r w:rsidR="00737C58">
          <w:rPr>
            <w:noProof/>
            <w:webHidden/>
          </w:rPr>
          <w:t>51</w:t>
        </w:r>
        <w:r w:rsidR="00737C58">
          <w:rPr>
            <w:noProof/>
            <w:webHidden/>
          </w:rPr>
          <w:fldChar w:fldCharType="end"/>
        </w:r>
      </w:hyperlink>
    </w:p>
    <w:p w14:paraId="48C58B34" w14:textId="62E1FF60" w:rsidR="00737C58" w:rsidRDefault="00346F93">
      <w:pPr>
        <w:pStyle w:val="TOC2"/>
        <w:rPr>
          <w:rFonts w:asciiTheme="minorHAnsi" w:eastAsiaTheme="minorEastAsia" w:hAnsiTheme="minorHAnsi" w:cstheme="minorBidi"/>
          <w:noProof/>
          <w:sz w:val="22"/>
          <w:szCs w:val="22"/>
          <w:lang w:val="en-ID" w:eastAsia="ja-JP"/>
        </w:rPr>
      </w:pPr>
      <w:hyperlink w:anchor="_Toc182239220" w:history="1">
        <w:r w:rsidR="00737C58" w:rsidRPr="00FD2A06">
          <w:rPr>
            <w:rStyle w:val="Hyperlink"/>
            <w:noProof/>
          </w:rPr>
          <w:t>Lembar Konsultasi</w:t>
        </w:r>
        <w:r w:rsidR="00737C58">
          <w:rPr>
            <w:noProof/>
            <w:webHidden/>
          </w:rPr>
          <w:tab/>
        </w:r>
        <w:r w:rsidR="00737C58">
          <w:rPr>
            <w:noProof/>
            <w:webHidden/>
          </w:rPr>
          <w:fldChar w:fldCharType="begin"/>
        </w:r>
        <w:r w:rsidR="00737C58">
          <w:rPr>
            <w:noProof/>
            <w:webHidden/>
          </w:rPr>
          <w:instrText xml:space="preserve"> PAGEREF _Toc182239220 \h </w:instrText>
        </w:r>
        <w:r w:rsidR="00737C58">
          <w:rPr>
            <w:noProof/>
            <w:webHidden/>
          </w:rPr>
        </w:r>
        <w:r w:rsidR="00737C58">
          <w:rPr>
            <w:noProof/>
            <w:webHidden/>
          </w:rPr>
          <w:fldChar w:fldCharType="separate"/>
        </w:r>
        <w:r w:rsidR="00737C58">
          <w:rPr>
            <w:noProof/>
            <w:webHidden/>
          </w:rPr>
          <w:t>52</w:t>
        </w:r>
        <w:r w:rsidR="00737C58">
          <w:rPr>
            <w:noProof/>
            <w:webHidden/>
          </w:rPr>
          <w:fldChar w:fldCharType="end"/>
        </w:r>
      </w:hyperlink>
    </w:p>
    <w:p w14:paraId="5D7A2407" w14:textId="134B7047" w:rsidR="00737C58" w:rsidRDefault="00346F93">
      <w:pPr>
        <w:pStyle w:val="TOC2"/>
        <w:rPr>
          <w:rFonts w:asciiTheme="minorHAnsi" w:eastAsiaTheme="minorEastAsia" w:hAnsiTheme="minorHAnsi" w:cstheme="minorBidi"/>
          <w:noProof/>
          <w:sz w:val="22"/>
          <w:szCs w:val="22"/>
          <w:lang w:val="en-ID" w:eastAsia="ja-JP"/>
        </w:rPr>
      </w:pPr>
      <w:hyperlink w:anchor="_Toc182239221" w:history="1">
        <w:r w:rsidR="00737C58" w:rsidRPr="00FD2A06">
          <w:rPr>
            <w:rStyle w:val="Hyperlink"/>
            <w:noProof/>
          </w:rPr>
          <w:t>Kode Program</w:t>
        </w:r>
        <w:r w:rsidR="00737C58">
          <w:rPr>
            <w:noProof/>
            <w:webHidden/>
          </w:rPr>
          <w:tab/>
        </w:r>
        <w:r w:rsidR="00737C58">
          <w:rPr>
            <w:noProof/>
            <w:webHidden/>
          </w:rPr>
          <w:fldChar w:fldCharType="begin"/>
        </w:r>
        <w:r w:rsidR="00737C58">
          <w:rPr>
            <w:noProof/>
            <w:webHidden/>
          </w:rPr>
          <w:instrText xml:space="preserve"> PAGEREF _Toc182239221 \h </w:instrText>
        </w:r>
        <w:r w:rsidR="00737C58">
          <w:rPr>
            <w:noProof/>
            <w:webHidden/>
          </w:rPr>
        </w:r>
        <w:r w:rsidR="00737C58">
          <w:rPr>
            <w:noProof/>
            <w:webHidden/>
          </w:rPr>
          <w:fldChar w:fldCharType="separate"/>
        </w:r>
        <w:r w:rsidR="00737C58">
          <w:rPr>
            <w:noProof/>
            <w:webHidden/>
          </w:rPr>
          <w:t>53</w:t>
        </w:r>
        <w:r w:rsidR="00737C58">
          <w:rPr>
            <w:noProof/>
            <w:webHidden/>
          </w:rPr>
          <w:fldChar w:fldCharType="end"/>
        </w:r>
      </w:hyperlink>
    </w:p>
    <w:p w14:paraId="31C50E17" w14:textId="100D8FB8" w:rsidR="00737C58" w:rsidRDefault="00346F93">
      <w:pPr>
        <w:pStyle w:val="TOC2"/>
        <w:rPr>
          <w:rFonts w:asciiTheme="minorHAnsi" w:eastAsiaTheme="minorEastAsia" w:hAnsiTheme="minorHAnsi" w:cstheme="minorBidi"/>
          <w:noProof/>
          <w:sz w:val="22"/>
          <w:szCs w:val="22"/>
          <w:lang w:val="en-ID" w:eastAsia="ja-JP"/>
        </w:rPr>
      </w:pPr>
      <w:hyperlink w:anchor="_Toc182239222" w:history="1">
        <w:r w:rsidR="00737C58" w:rsidRPr="00FD2A06">
          <w:rPr>
            <w:rStyle w:val="Hyperlink"/>
            <w:noProof/>
          </w:rPr>
          <w:t>&lt;judul lampiran&gt;</w:t>
        </w:r>
        <w:r w:rsidR="00737C58">
          <w:rPr>
            <w:noProof/>
            <w:webHidden/>
          </w:rPr>
          <w:tab/>
        </w:r>
        <w:r w:rsidR="00737C58">
          <w:rPr>
            <w:noProof/>
            <w:webHidden/>
          </w:rPr>
          <w:fldChar w:fldCharType="begin"/>
        </w:r>
        <w:r w:rsidR="00737C58">
          <w:rPr>
            <w:noProof/>
            <w:webHidden/>
          </w:rPr>
          <w:instrText xml:space="preserve"> PAGEREF _Toc182239222 \h </w:instrText>
        </w:r>
        <w:r w:rsidR="00737C58">
          <w:rPr>
            <w:noProof/>
            <w:webHidden/>
          </w:rPr>
        </w:r>
        <w:r w:rsidR="00737C58">
          <w:rPr>
            <w:noProof/>
            <w:webHidden/>
          </w:rPr>
          <w:fldChar w:fldCharType="separate"/>
        </w:r>
        <w:r w:rsidR="00737C58">
          <w:rPr>
            <w:noProof/>
            <w:webHidden/>
          </w:rPr>
          <w:t>54</w:t>
        </w:r>
        <w:r w:rsidR="00737C58">
          <w:rPr>
            <w:noProof/>
            <w:webHidden/>
          </w:rPr>
          <w:fldChar w:fldCharType="end"/>
        </w:r>
      </w:hyperlink>
    </w:p>
    <w:p w14:paraId="6FBA5142" w14:textId="1BC88E81" w:rsidR="00737C58" w:rsidRDefault="00346F93">
      <w:pPr>
        <w:pStyle w:val="TOC2"/>
        <w:rPr>
          <w:rFonts w:asciiTheme="minorHAnsi" w:eastAsiaTheme="minorEastAsia" w:hAnsiTheme="minorHAnsi" w:cstheme="minorBidi"/>
          <w:noProof/>
          <w:sz w:val="22"/>
          <w:szCs w:val="22"/>
          <w:lang w:val="en-ID" w:eastAsia="ja-JP"/>
        </w:rPr>
      </w:pPr>
      <w:hyperlink w:anchor="_Toc182239223" w:history="1">
        <w:r w:rsidR="00737C58" w:rsidRPr="00FD2A06">
          <w:rPr>
            <w:rStyle w:val="Hyperlink"/>
            <w:noProof/>
          </w:rPr>
          <w:t>&lt;judul lampiran&gt;</w:t>
        </w:r>
        <w:r w:rsidR="00737C58">
          <w:rPr>
            <w:noProof/>
            <w:webHidden/>
          </w:rPr>
          <w:tab/>
        </w:r>
        <w:r w:rsidR="00737C58">
          <w:rPr>
            <w:noProof/>
            <w:webHidden/>
          </w:rPr>
          <w:fldChar w:fldCharType="begin"/>
        </w:r>
        <w:r w:rsidR="00737C58">
          <w:rPr>
            <w:noProof/>
            <w:webHidden/>
          </w:rPr>
          <w:instrText xml:space="preserve"> PAGEREF _Toc182239223 \h </w:instrText>
        </w:r>
        <w:r w:rsidR="00737C58">
          <w:rPr>
            <w:noProof/>
            <w:webHidden/>
          </w:rPr>
        </w:r>
        <w:r w:rsidR="00737C58">
          <w:rPr>
            <w:noProof/>
            <w:webHidden/>
          </w:rPr>
          <w:fldChar w:fldCharType="separate"/>
        </w:r>
        <w:r w:rsidR="00737C58">
          <w:rPr>
            <w:noProof/>
            <w:webHidden/>
          </w:rPr>
          <w:t>55</w:t>
        </w:r>
        <w:r w:rsidR="00737C58">
          <w:rPr>
            <w:noProof/>
            <w:webHidden/>
          </w:rPr>
          <w:fldChar w:fldCharType="end"/>
        </w:r>
      </w:hyperlink>
    </w:p>
    <w:p w14:paraId="59CC4710" w14:textId="7941916D" w:rsidR="00737C58" w:rsidRDefault="00346F93">
      <w:pPr>
        <w:pStyle w:val="TOC2"/>
        <w:rPr>
          <w:rFonts w:asciiTheme="minorHAnsi" w:eastAsiaTheme="minorEastAsia" w:hAnsiTheme="minorHAnsi" w:cstheme="minorBidi"/>
          <w:noProof/>
          <w:sz w:val="22"/>
          <w:szCs w:val="22"/>
          <w:lang w:val="en-ID" w:eastAsia="ja-JP"/>
        </w:rPr>
      </w:pPr>
      <w:hyperlink w:anchor="_Toc182239224" w:history="1">
        <w:r w:rsidR="00737C58" w:rsidRPr="00FD2A06">
          <w:rPr>
            <w:rStyle w:val="Hyperlink"/>
            <w:noProof/>
          </w:rPr>
          <w:t>Form Hasil Pemeriksaan Tingkat Plagiarisme</w:t>
        </w:r>
        <w:r w:rsidR="00737C58">
          <w:rPr>
            <w:noProof/>
            <w:webHidden/>
          </w:rPr>
          <w:tab/>
        </w:r>
        <w:r w:rsidR="00737C58">
          <w:rPr>
            <w:noProof/>
            <w:webHidden/>
          </w:rPr>
          <w:fldChar w:fldCharType="begin"/>
        </w:r>
        <w:r w:rsidR="00737C58">
          <w:rPr>
            <w:noProof/>
            <w:webHidden/>
          </w:rPr>
          <w:instrText xml:space="preserve"> PAGEREF _Toc182239224 \h </w:instrText>
        </w:r>
        <w:r w:rsidR="00737C58">
          <w:rPr>
            <w:noProof/>
            <w:webHidden/>
          </w:rPr>
        </w:r>
        <w:r w:rsidR="00737C58">
          <w:rPr>
            <w:noProof/>
            <w:webHidden/>
          </w:rPr>
          <w:fldChar w:fldCharType="separate"/>
        </w:r>
        <w:r w:rsidR="00737C58">
          <w:rPr>
            <w:noProof/>
            <w:webHidden/>
          </w:rPr>
          <w:t>56</w:t>
        </w:r>
        <w:r w:rsidR="00737C58">
          <w:rPr>
            <w:noProof/>
            <w:webHidden/>
          </w:rPr>
          <w:fldChar w:fldCharType="end"/>
        </w:r>
      </w:hyperlink>
    </w:p>
    <w:p w14:paraId="0CCF14D8" w14:textId="3C506EBE" w:rsidR="00737C58" w:rsidRDefault="00346F93">
      <w:pPr>
        <w:pStyle w:val="TOC2"/>
        <w:rPr>
          <w:rFonts w:asciiTheme="minorHAnsi" w:eastAsiaTheme="minorEastAsia" w:hAnsiTheme="minorHAnsi" w:cstheme="minorBidi"/>
          <w:noProof/>
          <w:sz w:val="22"/>
          <w:szCs w:val="22"/>
          <w:lang w:val="en-ID" w:eastAsia="ja-JP"/>
        </w:rPr>
      </w:pPr>
      <w:hyperlink w:anchor="_Toc182239225" w:history="1">
        <w:r w:rsidR="00737C58" w:rsidRPr="00FD2A06">
          <w:rPr>
            <w:rStyle w:val="Hyperlink"/>
            <w:rFonts w:eastAsia="Times"/>
            <w:noProof/>
          </w:rPr>
          <w:t>Laporan Hasil Pengecekan Plagiarisme</w:t>
        </w:r>
        <w:r w:rsidR="00737C58">
          <w:rPr>
            <w:noProof/>
            <w:webHidden/>
          </w:rPr>
          <w:tab/>
        </w:r>
        <w:r w:rsidR="00737C58">
          <w:rPr>
            <w:noProof/>
            <w:webHidden/>
          </w:rPr>
          <w:fldChar w:fldCharType="begin"/>
        </w:r>
        <w:r w:rsidR="00737C58">
          <w:rPr>
            <w:noProof/>
            <w:webHidden/>
          </w:rPr>
          <w:instrText xml:space="preserve"> PAGEREF _Toc182239225 \h </w:instrText>
        </w:r>
        <w:r w:rsidR="00737C58">
          <w:rPr>
            <w:noProof/>
            <w:webHidden/>
          </w:rPr>
        </w:r>
        <w:r w:rsidR="00737C58">
          <w:rPr>
            <w:noProof/>
            <w:webHidden/>
          </w:rPr>
          <w:fldChar w:fldCharType="separate"/>
        </w:r>
        <w:r w:rsidR="00737C58">
          <w:rPr>
            <w:noProof/>
            <w:webHidden/>
          </w:rPr>
          <w:t>57</w:t>
        </w:r>
        <w:r w:rsidR="00737C58">
          <w:rPr>
            <w:noProof/>
            <w:webHidden/>
          </w:rPr>
          <w:fldChar w:fldCharType="end"/>
        </w:r>
      </w:hyperlink>
    </w:p>
    <w:p w14:paraId="7F5F68BF" w14:textId="6ED598EB" w:rsidR="00737C58" w:rsidRDefault="00346F93">
      <w:pPr>
        <w:pStyle w:val="TOC2"/>
        <w:rPr>
          <w:rFonts w:asciiTheme="minorHAnsi" w:eastAsiaTheme="minorEastAsia" w:hAnsiTheme="minorHAnsi" w:cstheme="minorBidi"/>
          <w:noProof/>
          <w:sz w:val="22"/>
          <w:szCs w:val="22"/>
          <w:lang w:val="en-ID" w:eastAsia="ja-JP"/>
        </w:rPr>
      </w:pPr>
      <w:hyperlink w:anchor="_Toc182239226" w:history="1">
        <w:r w:rsidR="00737C58" w:rsidRPr="00FD2A06">
          <w:rPr>
            <w:rStyle w:val="Hyperlink"/>
            <w:noProof/>
          </w:rPr>
          <w:t>Notulen Tugas Akhir</w:t>
        </w:r>
        <w:r w:rsidR="00737C58">
          <w:rPr>
            <w:noProof/>
            <w:webHidden/>
          </w:rPr>
          <w:tab/>
        </w:r>
        <w:r w:rsidR="00737C58">
          <w:rPr>
            <w:noProof/>
            <w:webHidden/>
          </w:rPr>
          <w:fldChar w:fldCharType="begin"/>
        </w:r>
        <w:r w:rsidR="00737C58">
          <w:rPr>
            <w:noProof/>
            <w:webHidden/>
          </w:rPr>
          <w:instrText xml:space="preserve"> PAGEREF _Toc182239226 \h </w:instrText>
        </w:r>
        <w:r w:rsidR="00737C58">
          <w:rPr>
            <w:noProof/>
            <w:webHidden/>
          </w:rPr>
        </w:r>
        <w:r w:rsidR="00737C58">
          <w:rPr>
            <w:noProof/>
            <w:webHidden/>
          </w:rPr>
          <w:fldChar w:fldCharType="separate"/>
        </w:r>
        <w:r w:rsidR="00737C58">
          <w:rPr>
            <w:noProof/>
            <w:webHidden/>
          </w:rPr>
          <w:t>58</w:t>
        </w:r>
        <w:r w:rsidR="00737C58">
          <w:rPr>
            <w:noProof/>
            <w:webHidden/>
          </w:rPr>
          <w:fldChar w:fldCharType="end"/>
        </w:r>
      </w:hyperlink>
    </w:p>
    <w:p w14:paraId="16E4FDDD" w14:textId="0A427621" w:rsidR="005D5BE6" w:rsidRDefault="00CE4201" w:rsidP="00CE4201">
      <w:pPr>
        <w:pStyle w:val="Pustaka1"/>
        <w:rPr>
          <w:b/>
        </w:rPr>
        <w:sectPr w:rsidR="005D5BE6" w:rsidSect="00061CB3">
          <w:footerReference w:type="default" r:id="rId11"/>
          <w:pgSz w:w="11906" w:h="16838" w:code="9"/>
          <w:pgMar w:top="2268" w:right="1701" w:bottom="1701" w:left="2268" w:header="1417" w:footer="850" w:gutter="0"/>
          <w:pgNumType w:fmt="lowerRoman"/>
          <w:cols w:space="720"/>
          <w:docGrid w:linePitch="360"/>
        </w:sectPr>
      </w:pPr>
      <w:r>
        <w:fldChar w:fldCharType="end"/>
      </w:r>
    </w:p>
    <w:p w14:paraId="29B48EA7" w14:textId="03178DD4" w:rsidR="005D5BE6" w:rsidRDefault="006E0A83" w:rsidP="00A737C8">
      <w:pPr>
        <w:pStyle w:val="Quote"/>
      </w:pPr>
      <w:bookmarkStart w:id="7" w:name="_Toc182239177"/>
      <w:r>
        <w:lastRenderedPageBreak/>
        <w:t>DAFTAR TABEL</w:t>
      </w:r>
      <w:bookmarkEnd w:id="7"/>
    </w:p>
    <w:p w14:paraId="2B59A4F0" w14:textId="2A8A151D" w:rsidR="006342EE"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81805982" w:history="1">
        <w:r w:rsidR="006342EE" w:rsidRPr="007E6B48">
          <w:rPr>
            <w:rStyle w:val="Hyperlink"/>
            <w:noProof/>
          </w:rPr>
          <w:t>Tabel 1.1 Analisis Aspek Ekonomis oleh Narasumber</w:t>
        </w:r>
        <w:r w:rsidR="006342EE">
          <w:rPr>
            <w:noProof/>
            <w:webHidden/>
          </w:rPr>
          <w:tab/>
        </w:r>
        <w:r w:rsidR="006342EE">
          <w:rPr>
            <w:noProof/>
            <w:webHidden/>
          </w:rPr>
          <w:fldChar w:fldCharType="begin"/>
        </w:r>
        <w:r w:rsidR="006342EE">
          <w:rPr>
            <w:noProof/>
            <w:webHidden/>
          </w:rPr>
          <w:instrText xml:space="preserve"> PAGEREF _Toc181805982 \h </w:instrText>
        </w:r>
        <w:r w:rsidR="006342EE">
          <w:rPr>
            <w:noProof/>
            <w:webHidden/>
          </w:rPr>
        </w:r>
        <w:r w:rsidR="006342EE">
          <w:rPr>
            <w:noProof/>
            <w:webHidden/>
          </w:rPr>
          <w:fldChar w:fldCharType="separate"/>
        </w:r>
        <w:r w:rsidR="00103589">
          <w:rPr>
            <w:noProof/>
            <w:webHidden/>
          </w:rPr>
          <w:t>4</w:t>
        </w:r>
        <w:r w:rsidR="006342EE">
          <w:rPr>
            <w:noProof/>
            <w:webHidden/>
          </w:rPr>
          <w:fldChar w:fldCharType="end"/>
        </w:r>
      </w:hyperlink>
    </w:p>
    <w:p w14:paraId="29194928" w14:textId="0052FFD2"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3" w:history="1">
        <w:r w:rsidR="006342EE" w:rsidRPr="007E6B48">
          <w:rPr>
            <w:rStyle w:val="Hyperlink"/>
            <w:noProof/>
          </w:rPr>
          <w:t>Tabel 1.2 Hasil Analisis Aspek Manufakturabilitas</w:t>
        </w:r>
        <w:r w:rsidR="006342EE">
          <w:rPr>
            <w:noProof/>
            <w:webHidden/>
          </w:rPr>
          <w:tab/>
        </w:r>
        <w:r w:rsidR="006342EE">
          <w:rPr>
            <w:noProof/>
            <w:webHidden/>
          </w:rPr>
          <w:fldChar w:fldCharType="begin"/>
        </w:r>
        <w:r w:rsidR="006342EE">
          <w:rPr>
            <w:noProof/>
            <w:webHidden/>
          </w:rPr>
          <w:instrText xml:space="preserve"> PAGEREF _Toc181805983 \h </w:instrText>
        </w:r>
        <w:r w:rsidR="006342EE">
          <w:rPr>
            <w:noProof/>
            <w:webHidden/>
          </w:rPr>
        </w:r>
        <w:r w:rsidR="006342EE">
          <w:rPr>
            <w:noProof/>
            <w:webHidden/>
          </w:rPr>
          <w:fldChar w:fldCharType="separate"/>
        </w:r>
        <w:r w:rsidR="00103589">
          <w:rPr>
            <w:noProof/>
            <w:webHidden/>
          </w:rPr>
          <w:t>6</w:t>
        </w:r>
        <w:r w:rsidR="006342EE">
          <w:rPr>
            <w:noProof/>
            <w:webHidden/>
          </w:rPr>
          <w:fldChar w:fldCharType="end"/>
        </w:r>
      </w:hyperlink>
    </w:p>
    <w:p w14:paraId="4A183F53" w14:textId="4E5605C9"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4" w:history="1">
        <w:r w:rsidR="006342EE" w:rsidRPr="007E6B48">
          <w:rPr>
            <w:rStyle w:val="Hyperlink"/>
            <w:noProof/>
          </w:rPr>
          <w:t>Tabel 1.3 Hasil Analisis Aspek Sustainabilitas</w:t>
        </w:r>
        <w:r w:rsidR="006342EE">
          <w:rPr>
            <w:noProof/>
            <w:webHidden/>
          </w:rPr>
          <w:tab/>
        </w:r>
        <w:r w:rsidR="006342EE">
          <w:rPr>
            <w:noProof/>
            <w:webHidden/>
          </w:rPr>
          <w:fldChar w:fldCharType="begin"/>
        </w:r>
        <w:r w:rsidR="006342EE">
          <w:rPr>
            <w:noProof/>
            <w:webHidden/>
          </w:rPr>
          <w:instrText xml:space="preserve"> PAGEREF _Toc181805984 \h </w:instrText>
        </w:r>
        <w:r w:rsidR="006342EE">
          <w:rPr>
            <w:noProof/>
            <w:webHidden/>
          </w:rPr>
        </w:r>
        <w:r w:rsidR="006342EE">
          <w:rPr>
            <w:noProof/>
            <w:webHidden/>
          </w:rPr>
          <w:fldChar w:fldCharType="separate"/>
        </w:r>
        <w:r w:rsidR="00103589">
          <w:rPr>
            <w:noProof/>
            <w:webHidden/>
          </w:rPr>
          <w:t>7</w:t>
        </w:r>
        <w:r w:rsidR="006342EE">
          <w:rPr>
            <w:noProof/>
            <w:webHidden/>
          </w:rPr>
          <w:fldChar w:fldCharType="end"/>
        </w:r>
      </w:hyperlink>
    </w:p>
    <w:p w14:paraId="1F422B0C" w14:textId="190B1021"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5" w:history="1">
        <w:r w:rsidR="006342EE" w:rsidRPr="007E6B48">
          <w:rPr>
            <w:rStyle w:val="Hyperlink"/>
            <w:noProof/>
          </w:rPr>
          <w:t>Tabel 1.4 Ringkasan dan Nilai Performa Penelitian Terkait</w:t>
        </w:r>
        <w:r w:rsidR="006342EE">
          <w:rPr>
            <w:noProof/>
            <w:webHidden/>
          </w:rPr>
          <w:tab/>
        </w:r>
        <w:r w:rsidR="006342EE">
          <w:rPr>
            <w:noProof/>
            <w:webHidden/>
          </w:rPr>
          <w:fldChar w:fldCharType="begin"/>
        </w:r>
        <w:r w:rsidR="006342EE">
          <w:rPr>
            <w:noProof/>
            <w:webHidden/>
          </w:rPr>
          <w:instrText xml:space="preserve"> PAGEREF _Toc181805985 \h </w:instrText>
        </w:r>
        <w:r w:rsidR="006342EE">
          <w:rPr>
            <w:noProof/>
            <w:webHidden/>
          </w:rPr>
        </w:r>
        <w:r w:rsidR="006342EE">
          <w:rPr>
            <w:noProof/>
            <w:webHidden/>
          </w:rPr>
          <w:fldChar w:fldCharType="separate"/>
        </w:r>
        <w:r w:rsidR="00103589">
          <w:rPr>
            <w:noProof/>
            <w:webHidden/>
          </w:rPr>
          <w:t>14</w:t>
        </w:r>
        <w:r w:rsidR="006342EE">
          <w:rPr>
            <w:noProof/>
            <w:webHidden/>
          </w:rPr>
          <w:fldChar w:fldCharType="end"/>
        </w:r>
      </w:hyperlink>
    </w:p>
    <w:p w14:paraId="487A214F" w14:textId="52E70F04"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6" w:history="1">
        <w:r w:rsidR="006342EE" w:rsidRPr="007E6B48">
          <w:rPr>
            <w:rStyle w:val="Hyperlink"/>
            <w:noProof/>
          </w:rPr>
          <w:t>Tabel 1.5 Nilai Performa Metode Terpilih</w:t>
        </w:r>
        <w:r w:rsidR="006342EE">
          <w:rPr>
            <w:noProof/>
            <w:webHidden/>
          </w:rPr>
          <w:tab/>
        </w:r>
        <w:r w:rsidR="006342EE">
          <w:rPr>
            <w:noProof/>
            <w:webHidden/>
          </w:rPr>
          <w:fldChar w:fldCharType="begin"/>
        </w:r>
        <w:r w:rsidR="006342EE">
          <w:rPr>
            <w:noProof/>
            <w:webHidden/>
          </w:rPr>
          <w:instrText xml:space="preserve"> PAGEREF _Toc181805986 \h </w:instrText>
        </w:r>
        <w:r w:rsidR="006342EE">
          <w:rPr>
            <w:noProof/>
            <w:webHidden/>
          </w:rPr>
        </w:r>
        <w:r w:rsidR="006342EE">
          <w:rPr>
            <w:noProof/>
            <w:webHidden/>
          </w:rPr>
          <w:fldChar w:fldCharType="separate"/>
        </w:r>
        <w:r w:rsidR="00103589">
          <w:rPr>
            <w:noProof/>
            <w:webHidden/>
          </w:rPr>
          <w:t>15</w:t>
        </w:r>
        <w:r w:rsidR="006342EE">
          <w:rPr>
            <w:noProof/>
            <w:webHidden/>
          </w:rPr>
          <w:fldChar w:fldCharType="end"/>
        </w:r>
      </w:hyperlink>
    </w:p>
    <w:p w14:paraId="105CA526" w14:textId="4BF243C6"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7" w:history="1">
        <w:r w:rsidR="006342EE" w:rsidRPr="007E6B48">
          <w:rPr>
            <w:rStyle w:val="Hyperlink"/>
            <w:noProof/>
          </w:rPr>
          <w:t xml:space="preserve">Tabel 2.1 Perbandingan Performa Teknik Deteksi </w:t>
        </w:r>
        <w:r w:rsidR="006342EE" w:rsidRPr="007E6B48">
          <w:rPr>
            <w:rStyle w:val="Hyperlink"/>
            <w:i/>
            <w:iCs/>
            <w:noProof/>
          </w:rPr>
          <w:t>Blur</w:t>
        </w:r>
        <w:r w:rsidR="006342EE">
          <w:rPr>
            <w:noProof/>
            <w:webHidden/>
          </w:rPr>
          <w:tab/>
        </w:r>
        <w:r w:rsidR="006342EE">
          <w:rPr>
            <w:noProof/>
            <w:webHidden/>
          </w:rPr>
          <w:fldChar w:fldCharType="begin"/>
        </w:r>
        <w:r w:rsidR="006342EE">
          <w:rPr>
            <w:noProof/>
            <w:webHidden/>
          </w:rPr>
          <w:instrText xml:space="preserve"> PAGEREF _Toc181805987 \h </w:instrText>
        </w:r>
        <w:r w:rsidR="006342EE">
          <w:rPr>
            <w:noProof/>
            <w:webHidden/>
          </w:rPr>
        </w:r>
        <w:r w:rsidR="006342EE">
          <w:rPr>
            <w:noProof/>
            <w:webHidden/>
          </w:rPr>
          <w:fldChar w:fldCharType="separate"/>
        </w:r>
        <w:r w:rsidR="00103589">
          <w:rPr>
            <w:noProof/>
            <w:webHidden/>
          </w:rPr>
          <w:t>23</w:t>
        </w:r>
        <w:r w:rsidR="006342EE">
          <w:rPr>
            <w:noProof/>
            <w:webHidden/>
          </w:rPr>
          <w:fldChar w:fldCharType="end"/>
        </w:r>
      </w:hyperlink>
    </w:p>
    <w:p w14:paraId="4D38674A" w14:textId="4133B852"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8" w:history="1">
        <w:r w:rsidR="006342EE" w:rsidRPr="007E6B48">
          <w:rPr>
            <w:rStyle w:val="Hyperlink"/>
            <w:noProof/>
          </w:rPr>
          <w:t>Tabel 2.2 Analisis Pemilihan Solusi berdasarkan Tiga Aspek</w:t>
        </w:r>
        <w:r w:rsidR="006342EE">
          <w:rPr>
            <w:noProof/>
            <w:webHidden/>
          </w:rPr>
          <w:tab/>
        </w:r>
        <w:r w:rsidR="006342EE">
          <w:rPr>
            <w:noProof/>
            <w:webHidden/>
          </w:rPr>
          <w:fldChar w:fldCharType="begin"/>
        </w:r>
        <w:r w:rsidR="006342EE">
          <w:rPr>
            <w:noProof/>
            <w:webHidden/>
          </w:rPr>
          <w:instrText xml:space="preserve"> PAGEREF _Toc181805988 \h </w:instrText>
        </w:r>
        <w:r w:rsidR="006342EE">
          <w:rPr>
            <w:noProof/>
            <w:webHidden/>
          </w:rPr>
        </w:r>
        <w:r w:rsidR="006342EE">
          <w:rPr>
            <w:noProof/>
            <w:webHidden/>
          </w:rPr>
          <w:fldChar w:fldCharType="separate"/>
        </w:r>
        <w:r w:rsidR="00103589">
          <w:rPr>
            <w:noProof/>
            <w:webHidden/>
          </w:rPr>
          <w:t>25</w:t>
        </w:r>
        <w:r w:rsidR="006342EE">
          <w:rPr>
            <w:noProof/>
            <w:webHidden/>
          </w:rPr>
          <w:fldChar w:fldCharType="end"/>
        </w:r>
      </w:hyperlink>
    </w:p>
    <w:p w14:paraId="07DF5C7A" w14:textId="54096265"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89" w:history="1">
        <w:r w:rsidR="006342EE" w:rsidRPr="007E6B48">
          <w:rPr>
            <w:rStyle w:val="Hyperlink"/>
            <w:noProof/>
          </w:rPr>
          <w:t xml:space="preserve">Tabel 4.1 Rencana Pengujian </w:t>
        </w:r>
        <w:r w:rsidR="006342EE" w:rsidRPr="007E6B48">
          <w:rPr>
            <w:rStyle w:val="Hyperlink"/>
            <w:i/>
            <w:iCs/>
            <w:noProof/>
          </w:rPr>
          <w:t>Black Box</w:t>
        </w:r>
        <w:r w:rsidR="006342EE">
          <w:rPr>
            <w:noProof/>
            <w:webHidden/>
          </w:rPr>
          <w:tab/>
        </w:r>
        <w:r w:rsidR="006342EE">
          <w:rPr>
            <w:noProof/>
            <w:webHidden/>
          </w:rPr>
          <w:fldChar w:fldCharType="begin"/>
        </w:r>
        <w:r w:rsidR="006342EE">
          <w:rPr>
            <w:noProof/>
            <w:webHidden/>
          </w:rPr>
          <w:instrText xml:space="preserve"> PAGEREF _Toc181805989 \h </w:instrText>
        </w:r>
        <w:r w:rsidR="006342EE">
          <w:rPr>
            <w:noProof/>
            <w:webHidden/>
          </w:rPr>
        </w:r>
        <w:r w:rsidR="006342EE">
          <w:rPr>
            <w:noProof/>
            <w:webHidden/>
          </w:rPr>
          <w:fldChar w:fldCharType="separate"/>
        </w:r>
        <w:r w:rsidR="00103589">
          <w:rPr>
            <w:noProof/>
            <w:webHidden/>
          </w:rPr>
          <w:t>35</w:t>
        </w:r>
        <w:r w:rsidR="006342EE">
          <w:rPr>
            <w:noProof/>
            <w:webHidden/>
          </w:rPr>
          <w:fldChar w:fldCharType="end"/>
        </w:r>
      </w:hyperlink>
    </w:p>
    <w:p w14:paraId="1EEB5897" w14:textId="25DB4982"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0" w:history="1">
        <w:r w:rsidR="006342EE" w:rsidRPr="007E6B48">
          <w:rPr>
            <w:rStyle w:val="Hyperlink"/>
            <w:noProof/>
          </w:rPr>
          <w:t>Tabel 4.2 Verifikasi dan Bukti dalam Proses Perancangan</w:t>
        </w:r>
        <w:r w:rsidR="006342EE">
          <w:rPr>
            <w:noProof/>
            <w:webHidden/>
          </w:rPr>
          <w:tab/>
        </w:r>
        <w:r w:rsidR="006342EE">
          <w:rPr>
            <w:noProof/>
            <w:webHidden/>
          </w:rPr>
          <w:fldChar w:fldCharType="begin"/>
        </w:r>
        <w:r w:rsidR="006342EE">
          <w:rPr>
            <w:noProof/>
            <w:webHidden/>
          </w:rPr>
          <w:instrText xml:space="preserve"> PAGEREF _Toc181805990 \h </w:instrText>
        </w:r>
        <w:r w:rsidR="006342EE">
          <w:rPr>
            <w:noProof/>
            <w:webHidden/>
          </w:rPr>
        </w:r>
        <w:r w:rsidR="006342EE">
          <w:rPr>
            <w:noProof/>
            <w:webHidden/>
          </w:rPr>
          <w:fldChar w:fldCharType="separate"/>
        </w:r>
        <w:r w:rsidR="00103589">
          <w:rPr>
            <w:noProof/>
            <w:webHidden/>
          </w:rPr>
          <w:t>37</w:t>
        </w:r>
        <w:r w:rsidR="006342EE">
          <w:rPr>
            <w:noProof/>
            <w:webHidden/>
          </w:rPr>
          <w:fldChar w:fldCharType="end"/>
        </w:r>
      </w:hyperlink>
    </w:p>
    <w:p w14:paraId="2EFA432B" w14:textId="45B24909" w:rsidR="005D5BE6" w:rsidRPr="00D40E52" w:rsidRDefault="001272EB" w:rsidP="00D40E52">
      <w:pPr>
        <w:pStyle w:val="TableofFigures"/>
        <w:tabs>
          <w:tab w:val="right" w:leader="dot" w:pos="8261"/>
        </w:tabs>
        <w:rPr>
          <w:rFonts w:eastAsiaTheme="minorEastAsia"/>
          <w:szCs w:val="24"/>
          <w:lang w:val="id-ID" w:eastAsia="id-ID"/>
        </w:rPr>
      </w:pPr>
      <w:r>
        <w:rPr>
          <w:szCs w:val="24"/>
        </w:rPr>
        <w:fldChar w:fldCharType="end"/>
      </w:r>
    </w:p>
    <w:p w14:paraId="51EFA143" w14:textId="77777777" w:rsidR="005D5BE6" w:rsidRPr="00D40E52" w:rsidRDefault="006E0A83" w:rsidP="00D40E52">
      <w:pPr>
        <w:suppressAutoHyphens w:val="0"/>
        <w:spacing w:after="0" w:line="240" w:lineRule="auto"/>
        <w:rPr>
          <w:rFonts w:eastAsia="Times New Roman"/>
          <w:b/>
          <w:szCs w:val="24"/>
        </w:rPr>
      </w:pPr>
      <w:r w:rsidRPr="00D40E52">
        <w:rPr>
          <w:szCs w:val="24"/>
        </w:rPr>
        <w:br w:type="page"/>
      </w:r>
    </w:p>
    <w:p w14:paraId="7D9A3FA2" w14:textId="39A8BA2F" w:rsidR="005D5BE6" w:rsidRDefault="006E0A83" w:rsidP="00A737C8">
      <w:pPr>
        <w:pStyle w:val="Quote"/>
      </w:pPr>
      <w:bookmarkStart w:id="8" w:name="_Toc182239178"/>
      <w:r>
        <w:lastRenderedPageBreak/>
        <w:t>DAFTAR GAMBAR</w:t>
      </w:r>
      <w:bookmarkEnd w:id="8"/>
    </w:p>
    <w:p w14:paraId="7C8C6C05" w14:textId="526A4A4D" w:rsidR="006342EE"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81805991" w:history="1">
        <w:r w:rsidR="006342EE" w:rsidRPr="002B7117">
          <w:rPr>
            <w:rStyle w:val="Hyperlink"/>
            <w:noProof/>
          </w:rPr>
          <w:t>Gambar 1.1 Proses Pengiriman Dokumen Oleh Klien</w:t>
        </w:r>
        <w:r w:rsidR="006342EE">
          <w:rPr>
            <w:noProof/>
            <w:webHidden/>
          </w:rPr>
          <w:tab/>
        </w:r>
        <w:r w:rsidR="006342EE">
          <w:rPr>
            <w:noProof/>
            <w:webHidden/>
          </w:rPr>
          <w:fldChar w:fldCharType="begin"/>
        </w:r>
        <w:r w:rsidR="006342EE">
          <w:rPr>
            <w:noProof/>
            <w:webHidden/>
          </w:rPr>
          <w:instrText xml:space="preserve"> PAGEREF _Toc181805991 \h </w:instrText>
        </w:r>
        <w:r w:rsidR="006342EE">
          <w:rPr>
            <w:noProof/>
            <w:webHidden/>
          </w:rPr>
        </w:r>
        <w:r w:rsidR="006342EE">
          <w:rPr>
            <w:noProof/>
            <w:webHidden/>
          </w:rPr>
          <w:fldChar w:fldCharType="separate"/>
        </w:r>
        <w:r w:rsidR="00103589">
          <w:rPr>
            <w:noProof/>
            <w:webHidden/>
          </w:rPr>
          <w:t>8</w:t>
        </w:r>
        <w:r w:rsidR="006342EE">
          <w:rPr>
            <w:noProof/>
            <w:webHidden/>
          </w:rPr>
          <w:fldChar w:fldCharType="end"/>
        </w:r>
      </w:hyperlink>
    </w:p>
    <w:p w14:paraId="3218F414" w14:textId="78EF2A47"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2" w:history="1">
        <w:r w:rsidR="006342EE" w:rsidRPr="002B7117">
          <w:rPr>
            <w:rStyle w:val="Hyperlink"/>
            <w:noProof/>
          </w:rPr>
          <w:t>Gambar 2.1 Tipe-tipe Tepi pada Gambar</w:t>
        </w:r>
        <w:r w:rsidR="006342EE">
          <w:rPr>
            <w:noProof/>
            <w:webHidden/>
          </w:rPr>
          <w:tab/>
        </w:r>
        <w:r w:rsidR="006342EE">
          <w:rPr>
            <w:noProof/>
            <w:webHidden/>
          </w:rPr>
          <w:fldChar w:fldCharType="begin"/>
        </w:r>
        <w:r w:rsidR="006342EE">
          <w:rPr>
            <w:noProof/>
            <w:webHidden/>
          </w:rPr>
          <w:instrText xml:space="preserve"> PAGEREF _Toc181805992 \h </w:instrText>
        </w:r>
        <w:r w:rsidR="006342EE">
          <w:rPr>
            <w:noProof/>
            <w:webHidden/>
          </w:rPr>
        </w:r>
        <w:r w:rsidR="006342EE">
          <w:rPr>
            <w:noProof/>
            <w:webHidden/>
          </w:rPr>
          <w:fldChar w:fldCharType="separate"/>
        </w:r>
        <w:r w:rsidR="00103589">
          <w:rPr>
            <w:noProof/>
            <w:webHidden/>
          </w:rPr>
          <w:t>17</w:t>
        </w:r>
        <w:r w:rsidR="006342EE">
          <w:rPr>
            <w:noProof/>
            <w:webHidden/>
          </w:rPr>
          <w:fldChar w:fldCharType="end"/>
        </w:r>
      </w:hyperlink>
    </w:p>
    <w:p w14:paraId="02586B47" w14:textId="517D311B"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3" w:history="1">
        <w:r w:rsidR="006342EE" w:rsidRPr="002B7117">
          <w:rPr>
            <w:rStyle w:val="Hyperlink"/>
            <w:noProof/>
          </w:rPr>
          <w:t>Gambar 2.2 Hasil Transformasi 3-</w:t>
        </w:r>
        <w:r w:rsidR="006342EE" w:rsidRPr="002B7117">
          <w:rPr>
            <w:rStyle w:val="Hyperlink"/>
            <w:i/>
            <w:iCs/>
            <w:noProof/>
          </w:rPr>
          <w:t>level</w:t>
        </w:r>
        <w:r w:rsidR="006342EE" w:rsidRPr="002B7117">
          <w:rPr>
            <w:rStyle w:val="Hyperlink"/>
            <w:noProof/>
          </w:rPr>
          <w:t xml:space="preserve"> HWT</w:t>
        </w:r>
        <w:r w:rsidR="006342EE">
          <w:rPr>
            <w:noProof/>
            <w:webHidden/>
          </w:rPr>
          <w:tab/>
        </w:r>
        <w:r w:rsidR="006342EE">
          <w:rPr>
            <w:noProof/>
            <w:webHidden/>
          </w:rPr>
          <w:fldChar w:fldCharType="begin"/>
        </w:r>
        <w:r w:rsidR="006342EE">
          <w:rPr>
            <w:noProof/>
            <w:webHidden/>
          </w:rPr>
          <w:instrText xml:space="preserve"> PAGEREF _Toc181805993 \h </w:instrText>
        </w:r>
        <w:r w:rsidR="006342EE">
          <w:rPr>
            <w:noProof/>
            <w:webHidden/>
          </w:rPr>
        </w:r>
        <w:r w:rsidR="006342EE">
          <w:rPr>
            <w:noProof/>
            <w:webHidden/>
          </w:rPr>
          <w:fldChar w:fldCharType="separate"/>
        </w:r>
        <w:r w:rsidR="00103589">
          <w:rPr>
            <w:noProof/>
            <w:webHidden/>
          </w:rPr>
          <w:t>18</w:t>
        </w:r>
        <w:r w:rsidR="006342EE">
          <w:rPr>
            <w:noProof/>
            <w:webHidden/>
          </w:rPr>
          <w:fldChar w:fldCharType="end"/>
        </w:r>
      </w:hyperlink>
    </w:p>
    <w:p w14:paraId="15182543" w14:textId="6B716872"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4" w:history="1">
        <w:r w:rsidR="006342EE" w:rsidRPr="002B7117">
          <w:rPr>
            <w:rStyle w:val="Hyperlink"/>
            <w:noProof/>
          </w:rPr>
          <w:t>Gambar 2.3 Hasil Transformasi FFT</w:t>
        </w:r>
        <w:r w:rsidR="006342EE">
          <w:rPr>
            <w:noProof/>
            <w:webHidden/>
          </w:rPr>
          <w:tab/>
        </w:r>
        <w:r w:rsidR="006342EE">
          <w:rPr>
            <w:noProof/>
            <w:webHidden/>
          </w:rPr>
          <w:fldChar w:fldCharType="begin"/>
        </w:r>
        <w:r w:rsidR="006342EE">
          <w:rPr>
            <w:noProof/>
            <w:webHidden/>
          </w:rPr>
          <w:instrText xml:space="preserve"> PAGEREF _Toc181805994 \h </w:instrText>
        </w:r>
        <w:r w:rsidR="006342EE">
          <w:rPr>
            <w:noProof/>
            <w:webHidden/>
          </w:rPr>
        </w:r>
        <w:r w:rsidR="006342EE">
          <w:rPr>
            <w:noProof/>
            <w:webHidden/>
          </w:rPr>
          <w:fldChar w:fldCharType="separate"/>
        </w:r>
        <w:r w:rsidR="00103589">
          <w:rPr>
            <w:noProof/>
            <w:webHidden/>
          </w:rPr>
          <w:t>20</w:t>
        </w:r>
        <w:r w:rsidR="006342EE">
          <w:rPr>
            <w:noProof/>
            <w:webHidden/>
          </w:rPr>
          <w:fldChar w:fldCharType="end"/>
        </w:r>
      </w:hyperlink>
    </w:p>
    <w:p w14:paraId="5A5A4419" w14:textId="18ACB776"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5" w:history="1">
        <w:r w:rsidR="006342EE" w:rsidRPr="002B7117">
          <w:rPr>
            <w:rStyle w:val="Hyperlink"/>
            <w:noProof/>
          </w:rPr>
          <w:t xml:space="preserve">Gambar 2.4 Hasil Konvolusi dengan </w:t>
        </w:r>
        <w:r w:rsidR="006342EE" w:rsidRPr="002B7117">
          <w:rPr>
            <w:rStyle w:val="Hyperlink"/>
            <w:i/>
            <w:iCs/>
            <w:noProof/>
          </w:rPr>
          <w:t>Laplacian Operator</w:t>
        </w:r>
        <w:r w:rsidR="006342EE">
          <w:rPr>
            <w:noProof/>
            <w:webHidden/>
          </w:rPr>
          <w:tab/>
        </w:r>
        <w:r w:rsidR="006342EE">
          <w:rPr>
            <w:noProof/>
            <w:webHidden/>
          </w:rPr>
          <w:fldChar w:fldCharType="begin"/>
        </w:r>
        <w:r w:rsidR="006342EE">
          <w:rPr>
            <w:noProof/>
            <w:webHidden/>
          </w:rPr>
          <w:instrText xml:space="preserve"> PAGEREF _Toc181805995 \h </w:instrText>
        </w:r>
        <w:r w:rsidR="006342EE">
          <w:rPr>
            <w:noProof/>
            <w:webHidden/>
          </w:rPr>
        </w:r>
        <w:r w:rsidR="006342EE">
          <w:rPr>
            <w:noProof/>
            <w:webHidden/>
          </w:rPr>
          <w:fldChar w:fldCharType="separate"/>
        </w:r>
        <w:r w:rsidR="00103589">
          <w:rPr>
            <w:noProof/>
            <w:webHidden/>
          </w:rPr>
          <w:t>21</w:t>
        </w:r>
        <w:r w:rsidR="006342EE">
          <w:rPr>
            <w:noProof/>
            <w:webHidden/>
          </w:rPr>
          <w:fldChar w:fldCharType="end"/>
        </w:r>
      </w:hyperlink>
    </w:p>
    <w:p w14:paraId="53F34BDF" w14:textId="67D8976D"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6" w:history="1">
        <w:r w:rsidR="006342EE" w:rsidRPr="002B7117">
          <w:rPr>
            <w:rStyle w:val="Hyperlink"/>
            <w:noProof/>
          </w:rPr>
          <w:t>Gambar 3.1 Rancangan Sistem</w:t>
        </w:r>
        <w:r w:rsidR="006342EE">
          <w:rPr>
            <w:noProof/>
            <w:webHidden/>
          </w:rPr>
          <w:tab/>
        </w:r>
        <w:r w:rsidR="006342EE">
          <w:rPr>
            <w:noProof/>
            <w:webHidden/>
          </w:rPr>
          <w:fldChar w:fldCharType="begin"/>
        </w:r>
        <w:r w:rsidR="006342EE">
          <w:rPr>
            <w:noProof/>
            <w:webHidden/>
          </w:rPr>
          <w:instrText xml:space="preserve"> PAGEREF _Toc181805996 \h </w:instrText>
        </w:r>
        <w:r w:rsidR="006342EE">
          <w:rPr>
            <w:noProof/>
            <w:webHidden/>
          </w:rPr>
        </w:r>
        <w:r w:rsidR="006342EE">
          <w:rPr>
            <w:noProof/>
            <w:webHidden/>
          </w:rPr>
          <w:fldChar w:fldCharType="separate"/>
        </w:r>
        <w:r w:rsidR="00103589">
          <w:rPr>
            <w:noProof/>
            <w:webHidden/>
          </w:rPr>
          <w:t>27</w:t>
        </w:r>
        <w:r w:rsidR="006342EE">
          <w:rPr>
            <w:noProof/>
            <w:webHidden/>
          </w:rPr>
          <w:fldChar w:fldCharType="end"/>
        </w:r>
      </w:hyperlink>
    </w:p>
    <w:p w14:paraId="37B28D38" w14:textId="65D05E9D"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7" w:history="1">
        <w:r w:rsidR="006342EE" w:rsidRPr="002B7117">
          <w:rPr>
            <w:rStyle w:val="Hyperlink"/>
            <w:noProof/>
          </w:rPr>
          <w:t xml:space="preserve">Gambar 3.2 Contoh Gambar Foto Dokumen pada </w:t>
        </w:r>
        <w:r w:rsidR="006342EE" w:rsidRPr="002B7117">
          <w:rPr>
            <w:rStyle w:val="Hyperlink"/>
            <w:i/>
            <w:iCs/>
            <w:noProof/>
          </w:rPr>
          <w:t>Dataset</w:t>
        </w:r>
        <w:r w:rsidR="006342EE" w:rsidRPr="002B7117">
          <w:rPr>
            <w:rStyle w:val="Hyperlink"/>
            <w:noProof/>
          </w:rPr>
          <w:t xml:space="preserve"> SmartDoc</w:t>
        </w:r>
        <w:r w:rsidR="006342EE">
          <w:rPr>
            <w:noProof/>
            <w:webHidden/>
          </w:rPr>
          <w:tab/>
        </w:r>
        <w:r w:rsidR="006342EE">
          <w:rPr>
            <w:noProof/>
            <w:webHidden/>
          </w:rPr>
          <w:fldChar w:fldCharType="begin"/>
        </w:r>
        <w:r w:rsidR="006342EE">
          <w:rPr>
            <w:noProof/>
            <w:webHidden/>
          </w:rPr>
          <w:instrText xml:space="preserve"> PAGEREF _Toc181805997 \h </w:instrText>
        </w:r>
        <w:r w:rsidR="006342EE">
          <w:rPr>
            <w:noProof/>
            <w:webHidden/>
          </w:rPr>
        </w:r>
        <w:r w:rsidR="006342EE">
          <w:rPr>
            <w:noProof/>
            <w:webHidden/>
          </w:rPr>
          <w:fldChar w:fldCharType="separate"/>
        </w:r>
        <w:r w:rsidR="00103589">
          <w:rPr>
            <w:noProof/>
            <w:webHidden/>
          </w:rPr>
          <w:t>29</w:t>
        </w:r>
        <w:r w:rsidR="006342EE">
          <w:rPr>
            <w:noProof/>
            <w:webHidden/>
          </w:rPr>
          <w:fldChar w:fldCharType="end"/>
        </w:r>
      </w:hyperlink>
    </w:p>
    <w:p w14:paraId="57E063B3" w14:textId="2160C2BB"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8" w:history="1">
        <w:r w:rsidR="006342EE" w:rsidRPr="002B7117">
          <w:rPr>
            <w:rStyle w:val="Hyperlink"/>
            <w:noProof/>
          </w:rPr>
          <w:t xml:space="preserve">Gambar 3.3 Siklus Metode SDLC </w:t>
        </w:r>
        <w:r w:rsidR="00FE5999" w:rsidRPr="00FE5999">
          <w:rPr>
            <w:rStyle w:val="Hyperlink"/>
            <w:i/>
            <w:iCs/>
            <w:noProof/>
          </w:rPr>
          <w:t>Iterative</w:t>
        </w:r>
        <w:r w:rsidR="006342EE">
          <w:rPr>
            <w:noProof/>
            <w:webHidden/>
          </w:rPr>
          <w:tab/>
        </w:r>
        <w:r w:rsidR="006342EE">
          <w:rPr>
            <w:noProof/>
            <w:webHidden/>
          </w:rPr>
          <w:fldChar w:fldCharType="begin"/>
        </w:r>
        <w:r w:rsidR="006342EE">
          <w:rPr>
            <w:noProof/>
            <w:webHidden/>
          </w:rPr>
          <w:instrText xml:space="preserve"> PAGEREF _Toc181805998 \h </w:instrText>
        </w:r>
        <w:r w:rsidR="006342EE">
          <w:rPr>
            <w:noProof/>
            <w:webHidden/>
          </w:rPr>
        </w:r>
        <w:r w:rsidR="006342EE">
          <w:rPr>
            <w:noProof/>
            <w:webHidden/>
          </w:rPr>
          <w:fldChar w:fldCharType="separate"/>
        </w:r>
        <w:r w:rsidR="00103589">
          <w:rPr>
            <w:noProof/>
            <w:webHidden/>
          </w:rPr>
          <w:t>30</w:t>
        </w:r>
        <w:r w:rsidR="006342EE">
          <w:rPr>
            <w:noProof/>
            <w:webHidden/>
          </w:rPr>
          <w:fldChar w:fldCharType="end"/>
        </w:r>
      </w:hyperlink>
    </w:p>
    <w:p w14:paraId="565DB95F" w14:textId="320DFB2D"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5999" w:history="1">
        <w:r w:rsidR="006342EE" w:rsidRPr="002B7117">
          <w:rPr>
            <w:rStyle w:val="Hyperlink"/>
            <w:noProof/>
          </w:rPr>
          <w:t xml:space="preserve">Gambar 3.4 </w:t>
        </w:r>
        <w:r w:rsidR="006342EE" w:rsidRPr="002B7117">
          <w:rPr>
            <w:rStyle w:val="Hyperlink"/>
            <w:i/>
            <w:iCs/>
            <w:noProof/>
          </w:rPr>
          <w:t>Prototype</w:t>
        </w:r>
        <w:r w:rsidR="006342EE" w:rsidRPr="002B7117">
          <w:rPr>
            <w:rStyle w:val="Hyperlink"/>
            <w:noProof/>
          </w:rPr>
          <w:t xml:space="preserve"> Perangkat Lunak</w:t>
        </w:r>
        <w:r w:rsidR="006342EE">
          <w:rPr>
            <w:noProof/>
            <w:webHidden/>
          </w:rPr>
          <w:tab/>
        </w:r>
        <w:r w:rsidR="006342EE">
          <w:rPr>
            <w:noProof/>
            <w:webHidden/>
          </w:rPr>
          <w:fldChar w:fldCharType="begin"/>
        </w:r>
        <w:r w:rsidR="006342EE">
          <w:rPr>
            <w:noProof/>
            <w:webHidden/>
          </w:rPr>
          <w:instrText xml:space="preserve"> PAGEREF _Toc181805999 \h </w:instrText>
        </w:r>
        <w:r w:rsidR="006342EE">
          <w:rPr>
            <w:noProof/>
            <w:webHidden/>
          </w:rPr>
        </w:r>
        <w:r w:rsidR="006342EE">
          <w:rPr>
            <w:noProof/>
            <w:webHidden/>
          </w:rPr>
          <w:fldChar w:fldCharType="separate"/>
        </w:r>
        <w:r w:rsidR="00103589">
          <w:rPr>
            <w:noProof/>
            <w:webHidden/>
          </w:rPr>
          <w:t>31</w:t>
        </w:r>
        <w:r w:rsidR="006342EE">
          <w:rPr>
            <w:noProof/>
            <w:webHidden/>
          </w:rPr>
          <w:fldChar w:fldCharType="end"/>
        </w:r>
      </w:hyperlink>
    </w:p>
    <w:p w14:paraId="649D4834" w14:textId="3AACF4E8" w:rsidR="006342EE" w:rsidRDefault="00346F93">
      <w:pPr>
        <w:pStyle w:val="TableofFigures"/>
        <w:tabs>
          <w:tab w:val="right" w:leader="dot" w:pos="7927"/>
        </w:tabs>
        <w:rPr>
          <w:rFonts w:asciiTheme="minorHAnsi" w:eastAsiaTheme="minorEastAsia" w:hAnsiTheme="minorHAnsi" w:cstheme="minorBidi"/>
          <w:noProof/>
          <w:sz w:val="22"/>
          <w:lang w:val="en-ID" w:eastAsia="ja-JP"/>
        </w:rPr>
      </w:pPr>
      <w:hyperlink w:anchor="_Toc181806000" w:history="1">
        <w:r w:rsidR="006342EE" w:rsidRPr="002B7117">
          <w:rPr>
            <w:rStyle w:val="Hyperlink"/>
            <w:noProof/>
          </w:rPr>
          <w:t xml:space="preserve">Gambar 4.1 Alur Kerja Deteksi </w:t>
        </w:r>
        <w:r w:rsidR="006342EE" w:rsidRPr="002B7117">
          <w:rPr>
            <w:rStyle w:val="Hyperlink"/>
            <w:i/>
            <w:iCs/>
            <w:noProof/>
          </w:rPr>
          <w:t>Blur</w:t>
        </w:r>
        <w:r w:rsidR="006342EE">
          <w:rPr>
            <w:noProof/>
            <w:webHidden/>
          </w:rPr>
          <w:tab/>
        </w:r>
        <w:r w:rsidR="006342EE">
          <w:rPr>
            <w:noProof/>
            <w:webHidden/>
          </w:rPr>
          <w:fldChar w:fldCharType="begin"/>
        </w:r>
        <w:r w:rsidR="006342EE">
          <w:rPr>
            <w:noProof/>
            <w:webHidden/>
          </w:rPr>
          <w:instrText xml:space="preserve"> PAGEREF _Toc181806000 \h </w:instrText>
        </w:r>
        <w:r w:rsidR="006342EE">
          <w:rPr>
            <w:noProof/>
            <w:webHidden/>
          </w:rPr>
        </w:r>
        <w:r w:rsidR="006342EE">
          <w:rPr>
            <w:noProof/>
            <w:webHidden/>
          </w:rPr>
          <w:fldChar w:fldCharType="separate"/>
        </w:r>
        <w:r w:rsidR="00103589">
          <w:rPr>
            <w:noProof/>
            <w:webHidden/>
          </w:rPr>
          <w:t>35</w:t>
        </w:r>
        <w:r w:rsidR="006342EE">
          <w:rPr>
            <w:noProof/>
            <w:webHidden/>
          </w:rPr>
          <w:fldChar w:fldCharType="end"/>
        </w:r>
      </w:hyperlink>
    </w:p>
    <w:p w14:paraId="73913A16" w14:textId="00E7D2CE" w:rsidR="005D5BE6" w:rsidRDefault="006E0A83" w:rsidP="00D40E52">
      <w:pPr>
        <w:spacing w:after="0" w:line="240" w:lineRule="auto"/>
        <w:rPr>
          <w:szCs w:val="24"/>
        </w:rPr>
      </w:pPr>
      <w:r w:rsidRPr="00D40E52">
        <w:rPr>
          <w:szCs w:val="24"/>
        </w:rPr>
        <w:fldChar w:fldCharType="end"/>
      </w:r>
    </w:p>
    <w:p w14:paraId="0C09BF15" w14:textId="14EA755B" w:rsidR="003930CA" w:rsidRDefault="003930CA" w:rsidP="003930CA">
      <w:pPr>
        <w:rPr>
          <w:szCs w:val="24"/>
        </w:rPr>
      </w:pP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9" w:name="_Toc182239179"/>
      <w:r w:rsidRPr="007B7699">
        <w:t>PERNYATAAN KEASLIAN TUGAS AKHIR</w:t>
      </w:r>
      <w:bookmarkEnd w:id="9"/>
    </w:p>
    <w:p w14:paraId="70ED0CC9" w14:textId="511081F7" w:rsidR="0080318D" w:rsidRDefault="0080318D" w:rsidP="003930CA">
      <w:pPr>
        <w:jc w:val="center"/>
        <w:rPr>
          <w:b/>
          <w:bCs/>
          <w:szCs w:val="24"/>
        </w:rPr>
      </w:pPr>
    </w:p>
    <w:p w14:paraId="42484C5E" w14:textId="4A9F49BA"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p>
    <w:p w14:paraId="6AA68684" w14:textId="1C5D840B"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p>
    <w:p w14:paraId="11836407" w14:textId="77777777"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
    <w:p w14:paraId="78A10D7F" w14:textId="10FD9B32" w:rsidR="0080318D" w:rsidRPr="00B002A2" w:rsidRDefault="0080318D" w:rsidP="008A3C40">
      <w:pPr>
        <w:tabs>
          <w:tab w:val="left" w:pos="1985"/>
          <w:tab w:val="left" w:pos="2268"/>
          <w:tab w:val="right" w:pos="5103"/>
        </w:tabs>
        <w:spacing w:after="0" w:line="480" w:lineRule="auto"/>
        <w:ind w:left="2127" w:hanging="2127"/>
        <w:jc w:val="both"/>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r w:rsidR="0090418A">
        <w:rPr>
          <w:szCs w:val="24"/>
        </w:rPr>
        <w:t xml:space="preserve">Lorem Ipsum dolor sit </w:t>
      </w:r>
      <w:r w:rsidR="008A3C40">
        <w:rPr>
          <w:szCs w:val="24"/>
        </w:rPr>
        <w:tab/>
        <w:t xml:space="preserve"> </w:t>
      </w:r>
      <w:proofErr w:type="spellStart"/>
      <w:r w:rsidR="0090418A">
        <w:rPr>
          <w:szCs w:val="24"/>
        </w:rPr>
        <w:t>Amet</w:t>
      </w:r>
      <w:proofErr w:type="spellEnd"/>
      <w:r w:rsidR="0090418A">
        <w:rPr>
          <w:szCs w:val="24"/>
        </w:rPr>
        <w:t xml:space="preserve"> </w:t>
      </w:r>
      <w:proofErr w:type="spellStart"/>
      <w:r w:rsidR="0090418A">
        <w:rPr>
          <w:szCs w:val="24"/>
        </w:rPr>
        <w:t>Judul</w:t>
      </w:r>
      <w:proofErr w:type="spellEnd"/>
      <w:r w:rsidR="0090418A">
        <w:rPr>
          <w:szCs w:val="24"/>
        </w:rPr>
        <w:t xml:space="preserve"> </w:t>
      </w:r>
      <w:proofErr w:type="spellStart"/>
      <w:r w:rsidR="0090418A">
        <w:rPr>
          <w:szCs w:val="24"/>
        </w:rPr>
        <w:t>Harap</w:t>
      </w:r>
      <w:proofErr w:type="spellEnd"/>
      <w:r w:rsidR="0090418A">
        <w:rPr>
          <w:szCs w:val="24"/>
        </w:rPr>
        <w:t xml:space="preserve"> </w:t>
      </w:r>
      <w:proofErr w:type="spellStart"/>
      <w:r w:rsidR="0090418A">
        <w:rPr>
          <w:szCs w:val="24"/>
        </w:rPr>
        <w:t>Ditulis</w:t>
      </w:r>
      <w:proofErr w:type="spellEnd"/>
      <w:r w:rsidR="0090418A">
        <w:rPr>
          <w:szCs w:val="24"/>
        </w:rPr>
        <w:t xml:space="preserve"> </w:t>
      </w:r>
      <w:proofErr w:type="spellStart"/>
      <w:r w:rsidR="0090418A">
        <w:rPr>
          <w:szCs w:val="24"/>
        </w:rPr>
        <w:t>Menggunakan</w:t>
      </w:r>
      <w:proofErr w:type="spellEnd"/>
      <w:r w:rsidR="0090418A">
        <w:rPr>
          <w:szCs w:val="24"/>
        </w:rPr>
        <w:t xml:space="preserve"> </w:t>
      </w:r>
      <w:r w:rsidR="0090418A" w:rsidRPr="0090418A">
        <w:rPr>
          <w:i/>
          <w:iCs/>
          <w:szCs w:val="24"/>
        </w:rPr>
        <w:t>Title Case</w:t>
      </w:r>
      <w:r w:rsidR="0090418A">
        <w:rPr>
          <w:szCs w:val="24"/>
        </w:rPr>
        <w:t xml:space="preserve"> </w:t>
      </w:r>
      <w:proofErr w:type="spellStart"/>
      <w:r w:rsidR="00610B7A">
        <w:rPr>
          <w:szCs w:val="24"/>
        </w:rPr>
        <w:t>dengan</w:t>
      </w:r>
      <w:proofErr w:type="spellEnd"/>
      <w:r w:rsidR="00610B7A">
        <w:rPr>
          <w:szCs w:val="24"/>
        </w:rPr>
        <w:t xml:space="preserve"> </w:t>
      </w:r>
      <w:proofErr w:type="spellStart"/>
      <w:r w:rsidR="00610B7A">
        <w:rPr>
          <w:szCs w:val="24"/>
        </w:rPr>
        <w:t>Benar</w:t>
      </w:r>
      <w:proofErr w:type="spellEnd"/>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315C9ED9"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gramStart"/>
      <w:r>
        <w:rPr>
          <w:szCs w:val="24"/>
        </w:rPr>
        <w:t>Bulan</w:t>
      </w:r>
      <w:r w:rsidRPr="00B002A2">
        <w:rPr>
          <w:szCs w:val="24"/>
        </w:rPr>
        <w:t xml:space="preserve"> </w:t>
      </w:r>
      <w:r>
        <w:rPr>
          <w:szCs w:val="24"/>
        </w:rPr>
        <w:t xml:space="preserve"> 20</w:t>
      </w:r>
      <w:proofErr w:type="gramEnd"/>
      <w:r>
        <w:rPr>
          <w:szCs w:val="24"/>
        </w:rPr>
        <w:t>xx</w:t>
      </w:r>
    </w:p>
    <w:p w14:paraId="1E20BCFA" w14:textId="6C379A43" w:rsidR="0080318D" w:rsidRDefault="008A3C40" w:rsidP="008A3C40">
      <w:pPr>
        <w:tabs>
          <w:tab w:val="right" w:pos="6379"/>
        </w:tabs>
        <w:rPr>
          <w:szCs w:val="24"/>
        </w:rPr>
      </w:pPr>
      <w:r>
        <w:rPr>
          <w:szCs w:val="24"/>
        </w:rPr>
        <w:tab/>
      </w:r>
      <w:r w:rsidR="0080318D">
        <w:rPr>
          <w:szCs w:val="24"/>
        </w:rPr>
        <w:t>(</w:t>
      </w:r>
      <w:proofErr w:type="spellStart"/>
      <w:r w:rsidR="0080318D" w:rsidRPr="00EB1A57">
        <w:rPr>
          <w:sz w:val="20"/>
          <w:szCs w:val="20"/>
        </w:rPr>
        <w:t>Materai</w:t>
      </w:r>
      <w:proofErr w:type="spellEnd"/>
      <w:r w:rsidR="0080318D" w:rsidRPr="00EB1A57">
        <w:rPr>
          <w:sz w:val="20"/>
          <w:szCs w:val="20"/>
        </w:rPr>
        <w:t xml:space="preserve"> </w:t>
      </w:r>
      <w:r w:rsidR="0080318D">
        <w:rPr>
          <w:sz w:val="20"/>
          <w:szCs w:val="20"/>
        </w:rPr>
        <w:t>10</w:t>
      </w:r>
      <w:r w:rsidR="0080318D" w:rsidRPr="00EB1A57">
        <w:rPr>
          <w:sz w:val="20"/>
          <w:szCs w:val="20"/>
        </w:rPr>
        <w:t>000</w:t>
      </w:r>
      <w:r w:rsidR="0080318D">
        <w:rPr>
          <w:szCs w:val="24"/>
        </w:rPr>
        <w:t>)</w:t>
      </w:r>
    </w:p>
    <w:p w14:paraId="56F63F4E" w14:textId="73EC9E3A" w:rsidR="008A3C40" w:rsidRPr="00EB1A57" w:rsidRDefault="008A3C40" w:rsidP="008A3C40">
      <w:pPr>
        <w:ind w:left="5812"/>
        <w:rPr>
          <w:szCs w:val="24"/>
        </w:rPr>
      </w:pPr>
      <w:r>
        <w:rPr>
          <w:szCs w:val="24"/>
        </w:rPr>
        <w:t>(</w:t>
      </w:r>
      <w:proofErr w:type="spellStart"/>
      <w:proofErr w:type="gramStart"/>
      <w:r>
        <w:rPr>
          <w:szCs w:val="24"/>
        </w:rPr>
        <w:t>ttd</w:t>
      </w:r>
      <w:proofErr w:type="spellEnd"/>
      <w:proofErr w:type="gramEnd"/>
      <w:r>
        <w:rPr>
          <w:szCs w:val="24"/>
        </w:rPr>
        <w:t xml:space="preserve"> di </w:t>
      </w:r>
      <w:proofErr w:type="spellStart"/>
      <w:r>
        <w:rPr>
          <w:szCs w:val="24"/>
        </w:rPr>
        <w:t>atas</w:t>
      </w:r>
      <w:proofErr w:type="spellEnd"/>
      <w:r>
        <w:rPr>
          <w:szCs w:val="24"/>
        </w:rPr>
        <w:t xml:space="preserve"> </w:t>
      </w:r>
      <w:proofErr w:type="spellStart"/>
      <w:r>
        <w:rPr>
          <w:szCs w:val="24"/>
        </w:rPr>
        <w:t>materai</w:t>
      </w:r>
      <w:proofErr w:type="spellEnd"/>
      <w:r>
        <w:rPr>
          <w:szCs w:val="24"/>
        </w:rPr>
        <w:t>)</w:t>
      </w:r>
    </w:p>
    <w:p w14:paraId="09E6DB6B" w14:textId="7C94407F" w:rsidR="0080318D" w:rsidRDefault="0080318D" w:rsidP="008A3C40">
      <w:pPr>
        <w:ind w:left="5103"/>
        <w:rPr>
          <w:szCs w:val="24"/>
        </w:rPr>
      </w:pPr>
      <w:r w:rsidRPr="00B002A2">
        <w:rPr>
          <w:szCs w:val="24"/>
        </w:rPr>
        <w:t>(</w:t>
      </w:r>
      <w:proofErr w:type="spellStart"/>
      <w:proofErr w:type="gramStart"/>
      <w:r w:rsidRPr="00B002A2">
        <w:rPr>
          <w:szCs w:val="24"/>
        </w:rPr>
        <w:t>nama</w:t>
      </w:r>
      <w:proofErr w:type="spellEnd"/>
      <w:proofErr w:type="gramEnd"/>
      <w:r w:rsidRPr="00B002A2">
        <w:rPr>
          <w:szCs w:val="24"/>
        </w:rPr>
        <w:t xml:space="preserve"> </w:t>
      </w:r>
      <w:proofErr w:type="spellStart"/>
      <w:r w:rsidR="008A3C40">
        <w:rPr>
          <w:szCs w:val="24"/>
        </w:rPr>
        <w:t>lengkap</w:t>
      </w:r>
      <w:proofErr w:type="spellEnd"/>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0" w:name="_BAB_1"/>
      <w:bookmarkStart w:id="11" w:name="_Toc182239180"/>
      <w:bookmarkEnd w:id="10"/>
      <w:r w:rsidRPr="006B03D5">
        <w:lastRenderedPageBreak/>
        <w:t>SURAT PERNYATAAN</w:t>
      </w:r>
      <w:r w:rsidR="00146BBA">
        <w:t xml:space="preserve"> BEBAS PLAGIAT</w:t>
      </w:r>
      <w:bookmarkEnd w:id="11"/>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410F839F" w:rsidR="0080318D" w:rsidRPr="0032111A" w:rsidRDefault="0080318D" w:rsidP="0080318D">
      <w:pPr>
        <w:pStyle w:val="PlainText"/>
        <w:tabs>
          <w:tab w:val="left" w:pos="1170"/>
          <w:tab w:val="right" w:leader="underscore" w:pos="8364"/>
        </w:tabs>
        <w:spacing w:line="480" w:lineRule="auto"/>
        <w:rPr>
          <w:rFonts w:ascii="Times New Roman" w:hAnsi="Times New Roman"/>
          <w:sz w:val="22"/>
          <w:szCs w:val="22"/>
          <w:lang w:val="id-ID"/>
        </w:rPr>
      </w:pPr>
      <w:r w:rsidRPr="006B03D5">
        <w:rPr>
          <w:rFonts w:ascii="Times New Roman" w:hAnsi="Times New Roman"/>
          <w:sz w:val="22"/>
          <w:szCs w:val="22"/>
        </w:rPr>
        <w:t>Nama</w:t>
      </w:r>
      <w:r w:rsidRPr="006B03D5">
        <w:rPr>
          <w:rFonts w:ascii="Times New Roman" w:hAnsi="Times New Roman"/>
          <w:sz w:val="22"/>
          <w:szCs w:val="22"/>
        </w:rPr>
        <w:tab/>
        <w:t>:</w:t>
      </w:r>
      <w:r>
        <w:rPr>
          <w:rFonts w:ascii="Times New Roman" w:hAnsi="Times New Roman"/>
          <w:sz w:val="22"/>
          <w:szCs w:val="22"/>
          <w:lang w:val="id-ID"/>
        </w:rPr>
        <w:tab/>
      </w:r>
    </w:p>
    <w:p w14:paraId="4B5D3B1E"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2B1BF7F"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281F506C" w14:textId="37FE8BAC"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545D0EA8" w14:textId="77777777"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1108318E" w14:textId="77777777" w:rsidR="0080318D" w:rsidRDefault="0080318D" w:rsidP="0080318D">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1A01920" w:rsidR="0080318D" w:rsidRPr="006B03D5" w:rsidRDefault="0080318D" w:rsidP="0080318D">
      <w:pPr>
        <w:spacing w:after="0" w:line="480" w:lineRule="auto"/>
        <w:ind w:left="4320" w:firstLine="720"/>
      </w:pPr>
      <w:r>
        <w:t>Palembang</w:t>
      </w:r>
      <w:r w:rsidRPr="006B03D5">
        <w:t>,</w:t>
      </w:r>
      <w:r>
        <w:t xml:space="preserve"> Bulan 20xx</w:t>
      </w:r>
      <w:r w:rsidRPr="006B03D5">
        <w:t xml:space="preserve"> </w:t>
      </w:r>
    </w:p>
    <w:p w14:paraId="00049AFB" w14:textId="77777777" w:rsidR="0080318D" w:rsidRPr="006B03D5" w:rsidRDefault="0080318D" w:rsidP="0080318D">
      <w:pPr>
        <w:spacing w:after="0" w:line="480" w:lineRule="auto"/>
        <w:ind w:left="4320" w:firstLine="720"/>
      </w:pPr>
      <w:r w:rsidRPr="006B03D5">
        <w:t xml:space="preserve">Yang </w:t>
      </w:r>
      <w:proofErr w:type="spellStart"/>
      <w:r w:rsidRPr="006B03D5">
        <w:t>membuat</w:t>
      </w:r>
      <w:proofErr w:type="spellEnd"/>
      <w:r w:rsidRPr="006B03D5">
        <w:t xml:space="preserve"> </w:t>
      </w:r>
      <w:proofErr w:type="spellStart"/>
      <w:r w:rsidRPr="006B03D5">
        <w:t>pernyataan</w:t>
      </w:r>
      <w:proofErr w:type="spellEnd"/>
      <w:r w:rsidRPr="006B03D5">
        <w:t>,</w:t>
      </w:r>
    </w:p>
    <w:p w14:paraId="4BBA49ED" w14:textId="1060AD26" w:rsidR="0080318D" w:rsidRDefault="0080318D" w:rsidP="0080318D">
      <w:pPr>
        <w:pStyle w:val="PlainText"/>
        <w:tabs>
          <w:tab w:val="left" w:pos="1170"/>
        </w:tabs>
        <w:spacing w:line="240" w:lineRule="auto"/>
        <w:rPr>
          <w:rFonts w:ascii="Times New Roman" w:hAnsi="Times New Roman"/>
          <w:i/>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roofErr w:type="spellStart"/>
      <w:r w:rsidRPr="00497355">
        <w:rPr>
          <w:rFonts w:ascii="Times New Roman" w:hAnsi="Times New Roman"/>
          <w:i/>
          <w:sz w:val="22"/>
          <w:szCs w:val="22"/>
        </w:rPr>
        <w:t>Materai</w:t>
      </w:r>
      <w:proofErr w:type="spellEnd"/>
      <w:r w:rsidRPr="00497355">
        <w:rPr>
          <w:rFonts w:ascii="Times New Roman" w:hAnsi="Times New Roman"/>
          <w:i/>
          <w:sz w:val="22"/>
          <w:szCs w:val="22"/>
        </w:rPr>
        <w:t xml:space="preserve"> </w:t>
      </w:r>
      <w:r>
        <w:rPr>
          <w:rFonts w:ascii="Times New Roman" w:hAnsi="Times New Roman"/>
          <w:i/>
          <w:sz w:val="22"/>
          <w:szCs w:val="22"/>
        </w:rPr>
        <w:t>10</w:t>
      </w:r>
      <w:r w:rsidRPr="00497355">
        <w:rPr>
          <w:rFonts w:ascii="Times New Roman" w:hAnsi="Times New Roman"/>
          <w:i/>
          <w:sz w:val="22"/>
          <w:szCs w:val="22"/>
        </w:rPr>
        <w:t>000</w:t>
      </w:r>
    </w:p>
    <w:p w14:paraId="44B2F286" w14:textId="77777777" w:rsidR="0080318D" w:rsidRDefault="0080318D" w:rsidP="0080318D">
      <w:pPr>
        <w:pStyle w:val="PlainText"/>
        <w:tabs>
          <w:tab w:val="left" w:pos="1170"/>
        </w:tabs>
        <w:spacing w:line="480" w:lineRule="auto"/>
        <w:rPr>
          <w:rFonts w:ascii="Times New Roman" w:hAnsi="Times New Roman"/>
          <w:i/>
          <w:sz w:val="22"/>
          <w:szCs w:val="22"/>
        </w:rPr>
      </w:pPr>
    </w:p>
    <w:p w14:paraId="34109DEC" w14:textId="77777777" w:rsidR="007A6119" w:rsidRPr="00497355" w:rsidRDefault="007A6119" w:rsidP="0080318D">
      <w:pPr>
        <w:pStyle w:val="PlainText"/>
        <w:tabs>
          <w:tab w:val="left" w:pos="1170"/>
        </w:tabs>
        <w:spacing w:line="480" w:lineRule="auto"/>
        <w:rPr>
          <w:rFonts w:ascii="Times New Roman" w:hAnsi="Times New Roman"/>
          <w:i/>
          <w:sz w:val="22"/>
          <w:szCs w:val="22"/>
        </w:rPr>
      </w:pPr>
    </w:p>
    <w:p w14:paraId="17D9A7C4" w14:textId="77777777" w:rsidR="00AE2514" w:rsidRDefault="0080318D" w:rsidP="0080318D">
      <w:pPr>
        <w:pStyle w:val="PlainText"/>
        <w:tabs>
          <w:tab w:val="left" w:pos="990"/>
        </w:tabs>
        <w:spacing w:line="480" w:lineRule="auto"/>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p>
    <w:p w14:paraId="555B72B9" w14:textId="42462FF5" w:rsidR="005D5BE6" w:rsidRPr="000D3765" w:rsidRDefault="000D3765" w:rsidP="00A737C8">
      <w:pPr>
        <w:pStyle w:val="Heading1"/>
        <w:ind w:left="0" w:firstLine="0"/>
      </w:pPr>
      <w:r>
        <w:rPr>
          <w:lang w:val="id-ID"/>
        </w:rPr>
        <w:lastRenderedPageBreak/>
        <w:br/>
      </w:r>
      <w:bookmarkStart w:id="12" w:name="_Toc182239181"/>
      <w:r w:rsidR="006E0A83" w:rsidRPr="000D3765">
        <w:rPr>
          <w:lang w:val="id-ID"/>
        </w:rPr>
        <w:t>PENDAHULUAN</w:t>
      </w:r>
      <w:bookmarkEnd w:id="12"/>
    </w:p>
    <w:p w14:paraId="714D0E57" w14:textId="189DE1CE" w:rsidR="005D5BE6" w:rsidRPr="003A5A1E" w:rsidRDefault="002643EE" w:rsidP="000D7905">
      <w:pPr>
        <w:pStyle w:val="paragraf"/>
      </w:pPr>
      <w:r>
        <w:t xml:space="preserve">Bab </w:t>
      </w:r>
      <w:proofErr w:type="spellStart"/>
      <w:r>
        <w:t>pendahuluan</w:t>
      </w:r>
      <w:proofErr w:type="spellEnd"/>
      <w:r w:rsidR="0092681C">
        <w:t xml:space="preserve"> </w:t>
      </w:r>
      <w:proofErr w:type="spellStart"/>
      <w:r w:rsidR="0092681C">
        <w:t>mencakup</w:t>
      </w:r>
      <w:proofErr w:type="spellEnd"/>
      <w:r w:rsidR="0092681C">
        <w:t xml:space="preserve"> </w:t>
      </w:r>
      <w:proofErr w:type="spellStart"/>
      <w:r w:rsidR="0092681C">
        <w:t>tinjauan</w:t>
      </w:r>
      <w:proofErr w:type="spellEnd"/>
      <w:r w:rsidR="0092681C">
        <w:t xml:space="preserve"> </w:t>
      </w:r>
      <w:proofErr w:type="spellStart"/>
      <w:r w:rsidR="0092681C">
        <w:t>umum</w:t>
      </w:r>
      <w:proofErr w:type="spellEnd"/>
      <w:r w:rsidR="0092681C">
        <w:t xml:space="preserve"> </w:t>
      </w:r>
      <w:proofErr w:type="spellStart"/>
      <w:r w:rsidR="0092681C">
        <w:t>dari</w:t>
      </w:r>
      <w:proofErr w:type="spellEnd"/>
      <w:r w:rsidR="0092681C">
        <w:t xml:space="preserve"> </w:t>
      </w:r>
      <w:proofErr w:type="spellStart"/>
      <w:r w:rsidR="0092681C">
        <w:t>masalah</w:t>
      </w:r>
      <w:proofErr w:type="spellEnd"/>
      <w:r w:rsidR="0092681C">
        <w:t xml:space="preserve"> yang </w:t>
      </w:r>
      <w:proofErr w:type="spellStart"/>
      <w:r w:rsidR="0092681C">
        <w:t>akan</w:t>
      </w:r>
      <w:proofErr w:type="spellEnd"/>
      <w:r w:rsidR="0092681C">
        <w:t xml:space="preserve"> </w:t>
      </w:r>
      <w:proofErr w:type="spellStart"/>
      <w:r w:rsidR="0092681C">
        <w:t>dibahas</w:t>
      </w:r>
      <w:proofErr w:type="spellEnd"/>
      <w:r w:rsidR="0092681C">
        <w:t xml:space="preserve"> </w:t>
      </w:r>
      <w:proofErr w:type="spellStart"/>
      <w:r w:rsidR="0092681C">
        <w:t>terdiri</w:t>
      </w:r>
      <w:proofErr w:type="spellEnd"/>
      <w:r w:rsidR="0092681C">
        <w:t xml:space="preserve"> </w:t>
      </w:r>
      <w:proofErr w:type="spellStart"/>
      <w:r w:rsidR="0092681C">
        <w:t>dari</w:t>
      </w:r>
      <w:proofErr w:type="spellEnd"/>
      <w:r w:rsidR="0092681C">
        <w:t xml:space="preserve"> </w:t>
      </w:r>
      <w:proofErr w:type="spellStart"/>
      <w:r w:rsidR="0092681C">
        <w:t>beberapa</w:t>
      </w:r>
      <w:proofErr w:type="spellEnd"/>
      <w:r w:rsidR="0092681C">
        <w:t xml:space="preserve"> </w:t>
      </w:r>
      <w:proofErr w:type="spellStart"/>
      <w:r w:rsidR="0092681C">
        <w:t>subbab</w:t>
      </w:r>
      <w:proofErr w:type="spellEnd"/>
      <w:r w:rsidR="0092681C">
        <w:t xml:space="preserve">, </w:t>
      </w:r>
      <w:proofErr w:type="spellStart"/>
      <w:r w:rsidR="0092681C">
        <w:t>yaitu</w:t>
      </w:r>
      <w:proofErr w:type="spellEnd"/>
      <w:r w:rsidR="0092681C">
        <w:t xml:space="preserve"> </w:t>
      </w:r>
      <w:proofErr w:type="spellStart"/>
      <w:r w:rsidR="0092681C">
        <w:t>latar</w:t>
      </w:r>
      <w:proofErr w:type="spellEnd"/>
      <w:r w:rsidR="0092681C">
        <w:t xml:space="preserve"> </w:t>
      </w:r>
      <w:proofErr w:type="spellStart"/>
      <w:r w:rsidR="0092681C">
        <w:t>belakang</w:t>
      </w:r>
      <w:proofErr w:type="spellEnd"/>
      <w:r w:rsidR="0092681C">
        <w:t xml:space="preserve"> </w:t>
      </w:r>
      <w:proofErr w:type="spellStart"/>
      <w:r w:rsidR="0092681C">
        <w:t>masalah</w:t>
      </w:r>
      <w:proofErr w:type="spellEnd"/>
      <w:r w:rsidR="0092681C">
        <w:t xml:space="preserve">, </w:t>
      </w:r>
      <w:proofErr w:type="spellStart"/>
      <w:r w:rsidR="0092681C">
        <w:t>rumusan</w:t>
      </w:r>
      <w:proofErr w:type="spellEnd"/>
      <w:r w:rsidR="0092681C">
        <w:t xml:space="preserve"> </w:t>
      </w:r>
      <w:proofErr w:type="spellStart"/>
      <w:r w:rsidR="0092681C">
        <w:t>masalah</w:t>
      </w:r>
      <w:proofErr w:type="spellEnd"/>
      <w:r w:rsidR="0092681C">
        <w:t xml:space="preserve">, </w:t>
      </w:r>
      <w:proofErr w:type="spellStart"/>
      <w:r w:rsidR="0092681C">
        <w:t>analisis</w:t>
      </w:r>
      <w:proofErr w:type="spellEnd"/>
      <w:r w:rsidR="0092681C">
        <w:t xml:space="preserve"> </w:t>
      </w:r>
      <w:proofErr w:type="spellStart"/>
      <w:r w:rsidR="0092681C">
        <w:t>terhadap</w:t>
      </w:r>
      <w:proofErr w:type="spellEnd"/>
      <w:r w:rsidR="0092681C">
        <w:t xml:space="preserve"> </w:t>
      </w:r>
      <w:proofErr w:type="spellStart"/>
      <w:r w:rsidR="0092681C">
        <w:t>batasan</w:t>
      </w:r>
      <w:proofErr w:type="spellEnd"/>
      <w:r w:rsidR="0092681C">
        <w:t xml:space="preserve">, </w:t>
      </w:r>
      <w:proofErr w:type="spellStart"/>
      <w:r w:rsidR="0092681C">
        <w:t>analasis</w:t>
      </w:r>
      <w:proofErr w:type="spellEnd"/>
      <w:r w:rsidR="0092681C">
        <w:t xml:space="preserve"> </w:t>
      </w:r>
      <w:proofErr w:type="spellStart"/>
      <w:r w:rsidR="0092681C">
        <w:t>terhadap</w:t>
      </w:r>
      <w:proofErr w:type="spellEnd"/>
      <w:r w:rsidR="0092681C">
        <w:t xml:space="preserve"> </w:t>
      </w:r>
      <w:proofErr w:type="spellStart"/>
      <w:r w:rsidR="0092681C">
        <w:t>karakteristik</w:t>
      </w:r>
      <w:proofErr w:type="spellEnd"/>
      <w:r w:rsidR="0092681C">
        <w:t xml:space="preserve"> </w:t>
      </w:r>
      <w:proofErr w:type="spellStart"/>
      <w:r w:rsidR="0092681C">
        <w:t>solusi</w:t>
      </w:r>
      <w:proofErr w:type="spellEnd"/>
      <w:r w:rsidR="0092681C">
        <w:t xml:space="preserve">, </w:t>
      </w:r>
      <w:proofErr w:type="spellStart"/>
      <w:r w:rsidR="0092681C">
        <w:t>pemilihan</w:t>
      </w:r>
      <w:proofErr w:type="spellEnd"/>
      <w:r w:rsidR="0092681C">
        <w:t xml:space="preserve"> </w:t>
      </w:r>
      <w:proofErr w:type="spellStart"/>
      <w:r w:rsidR="0092681C">
        <w:t>solusi</w:t>
      </w:r>
      <w:proofErr w:type="spellEnd"/>
      <w:r w:rsidR="0092681C">
        <w:t xml:space="preserve">, </w:t>
      </w:r>
      <w:proofErr w:type="spellStart"/>
      <w:r w:rsidR="0092681C">
        <w:t>skenario</w:t>
      </w:r>
      <w:proofErr w:type="spellEnd"/>
      <w:r w:rsidR="0092681C">
        <w:t xml:space="preserve"> </w:t>
      </w:r>
      <w:proofErr w:type="spellStart"/>
      <w:r w:rsidR="0092681C">
        <w:t>pemanfaatan</w:t>
      </w:r>
      <w:proofErr w:type="spellEnd"/>
      <w:r w:rsidR="0092681C">
        <w:t xml:space="preserve">, dan </w:t>
      </w:r>
      <w:proofErr w:type="spellStart"/>
      <w:r w:rsidR="0092681C">
        <w:t>tujuan</w:t>
      </w:r>
      <w:proofErr w:type="spellEnd"/>
      <w:r w:rsidR="0092681C">
        <w:t xml:space="preserve"> </w:t>
      </w:r>
      <w:proofErr w:type="spellStart"/>
      <w:r w:rsidR="0092681C">
        <w:t>penelitian</w:t>
      </w:r>
      <w:proofErr w:type="spellEnd"/>
      <w:r w:rsidR="0092681C">
        <w:t>.</w:t>
      </w:r>
    </w:p>
    <w:p w14:paraId="342C20B5" w14:textId="77777777" w:rsidR="005D5BE6" w:rsidRDefault="006E0A83">
      <w:pPr>
        <w:pStyle w:val="Heading2"/>
      </w:pPr>
      <w:bookmarkStart w:id="13" w:name="_Toc182239182"/>
      <w:r>
        <w:rPr>
          <w:lang w:val="id-ID"/>
        </w:rPr>
        <w:t>Latar Belakang</w:t>
      </w:r>
      <w:bookmarkEnd w:id="13"/>
    </w:p>
    <w:p w14:paraId="399CAF5A" w14:textId="6FA1AF5B" w:rsidR="00243762" w:rsidRDefault="00B512A0" w:rsidP="00285E1E">
      <w:pPr>
        <w:pStyle w:val="paragraf"/>
      </w:pPr>
      <w:r w:rsidRPr="00A00A33">
        <w:rPr>
          <w:i/>
          <w:iCs/>
        </w:rPr>
        <w:t>Blur</w:t>
      </w:r>
      <w:r>
        <w:t xml:space="preserve"> </w:t>
      </w:r>
      <w:proofErr w:type="spellStart"/>
      <w:r>
        <w:t>merupakan</w:t>
      </w:r>
      <w:proofErr w:type="spellEnd"/>
      <w:r>
        <w:t xml:space="preserve"> </w:t>
      </w:r>
      <w:proofErr w:type="spellStart"/>
      <w:r w:rsidR="00994AE1">
        <w:t>keca</w:t>
      </w:r>
      <w:r w:rsidR="00C871D8">
        <w:t>c</w:t>
      </w:r>
      <w:r w:rsidR="00994AE1">
        <w:t>atan</w:t>
      </w:r>
      <w:proofErr w:type="spellEnd"/>
      <w:r w:rsidR="00994AE1">
        <w:t xml:space="preserve"> </w:t>
      </w:r>
      <w:proofErr w:type="spellStart"/>
      <w:r w:rsidR="00994AE1">
        <w:t>gambar</w:t>
      </w:r>
      <w:proofErr w:type="spellEnd"/>
      <w:r w:rsidR="00994AE1">
        <w:t xml:space="preserve"> yang </w:t>
      </w:r>
      <w:proofErr w:type="spellStart"/>
      <w:r w:rsidR="00994AE1">
        <w:t>muncul</w:t>
      </w:r>
      <w:proofErr w:type="spellEnd"/>
      <w:r w:rsidR="00994AE1">
        <w:t xml:space="preserve"> </w:t>
      </w:r>
      <w:proofErr w:type="spellStart"/>
      <w:r w:rsidR="00994AE1">
        <w:t>dari</w:t>
      </w:r>
      <w:proofErr w:type="spellEnd"/>
      <w:r w:rsidR="00994AE1">
        <w:t xml:space="preserve"> </w:t>
      </w:r>
      <w:proofErr w:type="spellStart"/>
      <w:r w:rsidR="00994AE1">
        <w:t>getaran</w:t>
      </w:r>
      <w:proofErr w:type="spellEnd"/>
      <w:r w:rsidR="00994AE1">
        <w:t xml:space="preserve"> pada </w:t>
      </w:r>
      <w:proofErr w:type="spellStart"/>
      <w:r w:rsidR="00994AE1">
        <w:t>kamera</w:t>
      </w:r>
      <w:proofErr w:type="spellEnd"/>
      <w:r w:rsidR="00994AE1">
        <w:t xml:space="preserve"> </w:t>
      </w:r>
      <w:proofErr w:type="spellStart"/>
      <w:r w:rsidR="00994AE1">
        <w:t>atau</w:t>
      </w:r>
      <w:proofErr w:type="spellEnd"/>
      <w:r w:rsidR="00994AE1">
        <w:t xml:space="preserve"> </w:t>
      </w:r>
      <w:proofErr w:type="spellStart"/>
      <w:r w:rsidR="00994AE1">
        <w:t>gerakan</w:t>
      </w:r>
      <w:proofErr w:type="spellEnd"/>
      <w:r w:rsidR="00994AE1">
        <w:t xml:space="preserve"> pada </w:t>
      </w:r>
      <w:proofErr w:type="spellStart"/>
      <w:r w:rsidR="00994AE1">
        <w:t>objek</w:t>
      </w:r>
      <w:proofErr w:type="spellEnd"/>
      <w:r w:rsidR="00994AE1">
        <w:t xml:space="preserve"> target </w:t>
      </w:r>
      <w:proofErr w:type="spellStart"/>
      <w:r w:rsidR="00994AE1">
        <w:t>karena</w:t>
      </w:r>
      <w:proofErr w:type="spellEnd"/>
      <w:r w:rsidR="00994AE1">
        <w:t xml:space="preserve"> </w:t>
      </w:r>
      <w:proofErr w:type="spellStart"/>
      <w:r w:rsidR="00994AE1">
        <w:t>kamera</w:t>
      </w:r>
      <w:proofErr w:type="spellEnd"/>
      <w:r w:rsidR="00994AE1">
        <w:t xml:space="preserve"> </w:t>
      </w:r>
      <w:proofErr w:type="spellStart"/>
      <w:r w:rsidR="00994AE1">
        <w:t>memerlukan</w:t>
      </w:r>
      <w:proofErr w:type="spellEnd"/>
      <w:r w:rsidR="00994AE1">
        <w:t xml:space="preserve"> </w:t>
      </w:r>
      <w:proofErr w:type="spellStart"/>
      <w:r w:rsidR="00994AE1">
        <w:t>waktu</w:t>
      </w:r>
      <w:proofErr w:type="spellEnd"/>
      <w:r w:rsidR="00994AE1">
        <w:t xml:space="preserve"> </w:t>
      </w:r>
      <w:proofErr w:type="spellStart"/>
      <w:r w:rsidR="00994AE1">
        <w:t>pemaparan</w:t>
      </w:r>
      <w:proofErr w:type="spellEnd"/>
      <w:r w:rsidR="00994AE1">
        <w:t xml:space="preserve"> lama yang </w:t>
      </w:r>
      <w:proofErr w:type="spellStart"/>
      <w:r w:rsidR="00994AE1">
        <w:t>menyebabkan</w:t>
      </w:r>
      <w:proofErr w:type="spellEnd"/>
      <w:r w:rsidR="00994AE1">
        <w:t xml:space="preserve"> </w:t>
      </w:r>
      <w:proofErr w:type="spellStart"/>
      <w:r w:rsidR="00994AE1">
        <w:t>penurunan</w:t>
      </w:r>
      <w:proofErr w:type="spellEnd"/>
      <w:r w:rsidR="00994AE1">
        <w:t xml:space="preserve"> </w:t>
      </w:r>
      <w:proofErr w:type="spellStart"/>
      <w:r w:rsidR="00994AE1">
        <w:t>kualitas</w:t>
      </w:r>
      <w:proofErr w:type="spellEnd"/>
      <w:r w:rsidR="00994AE1">
        <w:t xml:space="preserve"> </w:t>
      </w:r>
      <w:proofErr w:type="spellStart"/>
      <w:r w:rsidR="00994AE1">
        <w:t>gambar</w:t>
      </w:r>
      <w:proofErr w:type="spellEnd"/>
      <w:r w:rsidR="00994AE1">
        <w:t xml:space="preserve"> dan </w:t>
      </w:r>
      <w:proofErr w:type="spellStart"/>
      <w:r w:rsidR="00994AE1">
        <w:t>menyebabkan</w:t>
      </w:r>
      <w:proofErr w:type="spellEnd"/>
      <w:r w:rsidR="00994AE1">
        <w:t xml:space="preserve"> </w:t>
      </w:r>
      <w:proofErr w:type="spellStart"/>
      <w:r w:rsidR="00994AE1">
        <w:t>turunnya</w:t>
      </w:r>
      <w:proofErr w:type="spellEnd"/>
      <w:r w:rsidR="00994AE1">
        <w:t xml:space="preserve"> </w:t>
      </w:r>
      <w:proofErr w:type="spellStart"/>
      <w:r w:rsidR="00994AE1">
        <w:t>performa</w:t>
      </w:r>
      <w:proofErr w:type="spellEnd"/>
      <w:r w:rsidR="00994AE1">
        <w:t xml:space="preserve"> proses </w:t>
      </w:r>
      <w:r w:rsidR="00994AE1" w:rsidRPr="00994AE1">
        <w:rPr>
          <w:i/>
          <w:iCs/>
        </w:rPr>
        <w:t>computer vision</w:t>
      </w:r>
      <w:r w:rsidR="00994AE1">
        <w:t xml:space="preserve"> lain </w:t>
      </w:r>
      <w:sdt>
        <w:sdtPr>
          <w:tag w:val="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
          <w:id w:val="-973979368"/>
          <w:placeholder>
            <w:docPart w:val="DefaultPlaceholder_-1854013440"/>
          </w:placeholder>
        </w:sdtPr>
        <w:sdtEndPr/>
        <w:sdtContent>
          <w:r w:rsidR="00EE04C1" w:rsidRPr="00EE04C1">
            <w:t xml:space="preserve">(Rim </w:t>
          </w:r>
          <w:proofErr w:type="spellStart"/>
          <w:r w:rsidR="00EE04C1" w:rsidRPr="00EE04C1">
            <w:t>Jaesungand</w:t>
          </w:r>
          <w:proofErr w:type="spellEnd"/>
          <w:r w:rsidR="00EE04C1" w:rsidRPr="00EE04C1">
            <w:t xml:space="preserve"> Lee, 2020)</w:t>
          </w:r>
        </w:sdtContent>
      </w:sdt>
      <w:r w:rsidR="006F0C08">
        <w:t>.</w:t>
      </w:r>
      <w:r w:rsidR="007F74A3">
        <w:t xml:space="preserve"> </w:t>
      </w:r>
      <w:proofErr w:type="spellStart"/>
      <w:r w:rsidR="00BB4F2D">
        <w:t>Dengan</w:t>
      </w:r>
      <w:proofErr w:type="spellEnd"/>
      <w:r w:rsidR="00BB4F2D">
        <w:t xml:space="preserve"> </w:t>
      </w:r>
      <w:proofErr w:type="spellStart"/>
      <w:r w:rsidR="00BB4F2D">
        <w:t>berkembangnya</w:t>
      </w:r>
      <w:proofErr w:type="spellEnd"/>
      <w:r w:rsidR="00BB4F2D">
        <w:t xml:space="preserve"> </w:t>
      </w:r>
      <w:proofErr w:type="spellStart"/>
      <w:r w:rsidR="00BB4F2D">
        <w:t>penggunaan</w:t>
      </w:r>
      <w:proofErr w:type="spellEnd"/>
      <w:r w:rsidR="00BB4F2D">
        <w:t xml:space="preserve"> </w:t>
      </w:r>
      <w:proofErr w:type="spellStart"/>
      <w:r w:rsidR="00BB4F2D">
        <w:t>teknologi</w:t>
      </w:r>
      <w:proofErr w:type="spellEnd"/>
      <w:r w:rsidR="00BB4F2D">
        <w:t xml:space="preserve"> </w:t>
      </w:r>
      <w:proofErr w:type="spellStart"/>
      <w:r w:rsidR="00BB4F2D">
        <w:t>meningkat</w:t>
      </w:r>
      <w:proofErr w:type="spellEnd"/>
      <w:r w:rsidR="00BB4F2D">
        <w:t xml:space="preserve"> volume media yang </w:t>
      </w:r>
      <w:proofErr w:type="spellStart"/>
      <w:r w:rsidR="00BB4F2D">
        <w:t>diambil</w:t>
      </w:r>
      <w:proofErr w:type="spellEnd"/>
      <w:r w:rsidR="00BB4F2D">
        <w:t xml:space="preserve"> dan </w:t>
      </w:r>
      <w:proofErr w:type="spellStart"/>
      <w:r w:rsidR="00BB4F2D">
        <w:t>meningkat</w:t>
      </w:r>
      <w:proofErr w:type="spellEnd"/>
      <w:r w:rsidR="00BB4F2D">
        <w:t xml:space="preserve"> </w:t>
      </w:r>
      <w:proofErr w:type="spellStart"/>
      <w:r w:rsidR="00BB4F2D">
        <w:t>keperluan</w:t>
      </w:r>
      <w:proofErr w:type="spellEnd"/>
      <w:r w:rsidR="00BB4F2D">
        <w:t xml:space="preserve"> </w:t>
      </w:r>
      <w:proofErr w:type="spellStart"/>
      <w:r w:rsidR="00BB4F2D">
        <w:t>terhadap</w:t>
      </w:r>
      <w:proofErr w:type="spellEnd"/>
      <w:r w:rsidR="00BB4F2D">
        <w:t xml:space="preserve"> </w:t>
      </w:r>
      <w:proofErr w:type="spellStart"/>
      <w:r w:rsidR="00BB4F2D">
        <w:t>metode</w:t>
      </w:r>
      <w:proofErr w:type="spellEnd"/>
      <w:r w:rsidR="00BB4F2D">
        <w:t xml:space="preserve"> untuk </w:t>
      </w:r>
      <w:proofErr w:type="spellStart"/>
      <w:r w:rsidR="00BB4F2D">
        <w:t>secara</w:t>
      </w:r>
      <w:proofErr w:type="spellEnd"/>
      <w:r w:rsidR="00BB4F2D">
        <w:t xml:space="preserve"> </w:t>
      </w:r>
      <w:proofErr w:type="spellStart"/>
      <w:r w:rsidR="00BB4F2D">
        <w:t>cepat</w:t>
      </w:r>
      <w:proofErr w:type="spellEnd"/>
      <w:r w:rsidR="00BB4F2D">
        <w:t xml:space="preserve"> </w:t>
      </w:r>
      <w:proofErr w:type="spellStart"/>
      <w:r w:rsidR="00BB4F2D">
        <w:t>menyortir</w:t>
      </w:r>
      <w:proofErr w:type="spellEnd"/>
      <w:r w:rsidR="00BB4F2D">
        <w:t xml:space="preserve"> </w:t>
      </w:r>
      <w:proofErr w:type="spellStart"/>
      <w:r w:rsidR="00BB4F2D">
        <w:t>gambar</w:t>
      </w:r>
      <w:proofErr w:type="spellEnd"/>
      <w:r w:rsidR="00BB4F2D">
        <w:t xml:space="preserve"> </w:t>
      </w:r>
      <w:proofErr w:type="spellStart"/>
      <w:r w:rsidR="00BB4F2D">
        <w:t>berkualitas</w:t>
      </w:r>
      <w:proofErr w:type="spellEnd"/>
      <w:r w:rsidR="00BB4F2D">
        <w:t xml:space="preserve"> </w:t>
      </w:r>
      <w:proofErr w:type="spellStart"/>
      <w:r w:rsidR="00BB4F2D">
        <w:t>rendah</w:t>
      </w:r>
      <w:proofErr w:type="spellEnd"/>
      <w:r w:rsidR="00BB4F2D">
        <w:t xml:space="preserve"> </w:t>
      </w:r>
      <w:sdt>
        <w:sdtPr>
          <w:tag w:val="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237568060"/>
          <w:placeholder>
            <w:docPart w:val="DefaultPlaceholder_-1854013440"/>
          </w:placeholder>
        </w:sdtPr>
        <w:sdtEndPr/>
        <w:sdtContent>
          <w:r w:rsidR="00EE04C1" w:rsidRPr="00EE04C1">
            <w:t xml:space="preserve">(Liu </w:t>
          </w:r>
          <w:proofErr w:type="spellStart"/>
          <w:r w:rsidR="00EE04C1" w:rsidRPr="00EE04C1">
            <w:t>dkk</w:t>
          </w:r>
          <w:proofErr w:type="spellEnd"/>
          <w:r w:rsidR="00EE04C1" w:rsidRPr="00EE04C1">
            <w:t>., 2021)</w:t>
          </w:r>
        </w:sdtContent>
      </w:sdt>
      <w:r w:rsidR="00BB4F2D">
        <w:t>.</w:t>
      </w:r>
    </w:p>
    <w:p w14:paraId="39BD9FBD" w14:textId="17C0E1F0" w:rsidR="00285E1E" w:rsidRDefault="009E52A2" w:rsidP="00B512A0">
      <w:pPr>
        <w:pStyle w:val="paragraf"/>
      </w:pPr>
      <w:proofErr w:type="spellStart"/>
      <w:r>
        <w:t>Menurut</w:t>
      </w:r>
      <w:proofErr w:type="spellEnd"/>
      <w:r>
        <w:t xml:space="preserve"> </w:t>
      </w:r>
      <w:r w:rsidR="00E81197">
        <w:t xml:space="preserve">Desi </w:t>
      </w:r>
      <w:proofErr w:type="spellStart"/>
      <w:r w:rsidR="00E81197">
        <w:t>Arrani</w:t>
      </w:r>
      <w:proofErr w:type="spellEnd"/>
      <w:r w:rsidR="00E81197">
        <w:t xml:space="preserve">,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A</w:t>
      </w:r>
      <w:r w:rsidR="00E81197">
        <w:t>dministrasi</w:t>
      </w:r>
      <w:proofErr w:type="spellEnd"/>
      <w:r w:rsidR="00E81197">
        <w:t xml:space="preserve"> PT </w:t>
      </w:r>
      <w:proofErr w:type="spellStart"/>
      <w:r w:rsidR="00E81197">
        <w:t>Sukses</w:t>
      </w:r>
      <w:proofErr w:type="spellEnd"/>
      <w:r w:rsidR="00E81197">
        <w:t xml:space="preserve"> Wijaya </w:t>
      </w:r>
      <w:proofErr w:type="spellStart"/>
      <w:r w:rsidR="00E81197">
        <w:t>Adikarya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rsidR="003F37F9">
        <w:t xml:space="preserve">, </w:t>
      </w:r>
      <w:proofErr w:type="spellStart"/>
      <w:r w:rsidR="003F37F9">
        <w:t>umumnya</w:t>
      </w:r>
      <w:proofErr w:type="spellEnd"/>
      <w:r w:rsidR="003F37F9">
        <w:t xml:space="preserve"> </w:t>
      </w:r>
      <w:proofErr w:type="spellStart"/>
      <w:r w:rsidR="003F37F9">
        <w:t>karena</w:t>
      </w:r>
      <w:proofErr w:type="spellEnd"/>
      <w:r w:rsidR="003F37F9">
        <w:t xml:space="preserve"> </w:t>
      </w:r>
      <w:proofErr w:type="spellStart"/>
      <w:r w:rsidR="003F37F9">
        <w:t>klien</w:t>
      </w:r>
      <w:proofErr w:type="spellEnd"/>
      <w:r w:rsidR="003F37F9">
        <w:t xml:space="preserve"> </w:t>
      </w:r>
      <w:proofErr w:type="spellStart"/>
      <w:r w:rsidR="003F37F9">
        <w:t>tidak</w:t>
      </w:r>
      <w:proofErr w:type="spellEnd"/>
      <w:r w:rsidR="003F37F9">
        <w:t xml:space="preserve"> </w:t>
      </w:r>
      <w:proofErr w:type="spellStart"/>
      <w:r w:rsidR="003F37F9">
        <w:t>terbiasa</w:t>
      </w:r>
      <w:proofErr w:type="spellEnd"/>
      <w:r w:rsidR="003F37F9">
        <w:t xml:space="preserve"> </w:t>
      </w:r>
      <w:proofErr w:type="spellStart"/>
      <w:r w:rsidR="003F37F9">
        <w:t>dalam</w:t>
      </w:r>
      <w:proofErr w:type="spellEnd"/>
      <w:r w:rsidR="003F37F9">
        <w:t xml:space="preserve"> </w:t>
      </w:r>
      <w:proofErr w:type="spellStart"/>
      <w:r w:rsidR="003F37F9">
        <w:t>mengunduh</w:t>
      </w:r>
      <w:proofErr w:type="spellEnd"/>
      <w:r w:rsidR="003F37F9">
        <w:t xml:space="preserve"> dan </w:t>
      </w:r>
      <w:proofErr w:type="spellStart"/>
      <w:r w:rsidR="003F37F9">
        <w:t>menggunakan</w:t>
      </w:r>
      <w:proofErr w:type="spellEnd"/>
      <w:r w:rsidR="003F37F9">
        <w:t xml:space="preserve"> </w:t>
      </w:r>
      <w:proofErr w:type="spellStart"/>
      <w:r w:rsidR="003F37F9">
        <w:t>aplikasi</w:t>
      </w:r>
      <w:proofErr w:type="spellEnd"/>
      <w:r w:rsidR="003F37F9">
        <w:t xml:space="preserve"> </w:t>
      </w:r>
      <w:proofErr w:type="spellStart"/>
      <w:r w:rsidR="003F37F9">
        <w:t>seperti</w:t>
      </w:r>
      <w:proofErr w:type="spellEnd"/>
      <w:r w:rsidR="003F37F9">
        <w:t xml:space="preserve"> </w:t>
      </w:r>
      <w:proofErr w:type="spellStart"/>
      <w:r w:rsidR="003F37F9">
        <w:t>CamScanner</w:t>
      </w:r>
      <w:proofErr w:type="spellEnd"/>
      <w:r>
        <w:t xml:space="preserve">. </w:t>
      </w:r>
      <w:proofErr w:type="spellStart"/>
      <w:r w:rsidR="00E81197">
        <w:t>Menurut</w:t>
      </w:r>
      <w:proofErr w:type="spellEnd"/>
      <w:r w:rsidR="00E81197">
        <w:t xml:space="preserve"> </w:t>
      </w:r>
      <w:proofErr w:type="spellStart"/>
      <w:r w:rsidR="00E81197">
        <w:t>Puzha</w:t>
      </w:r>
      <w:proofErr w:type="spellEnd"/>
      <w:r w:rsidR="00E81197">
        <w:t xml:space="preserve"> </w:t>
      </w:r>
      <w:proofErr w:type="spellStart"/>
      <w:r w:rsidR="00E81197">
        <w:t>Manzha</w:t>
      </w:r>
      <w:proofErr w:type="spellEnd"/>
      <w:r w:rsidR="00E81197">
        <w:t xml:space="preserve"> K., </w:t>
      </w:r>
      <w:proofErr w:type="spellStart"/>
      <w:r w:rsidR="00E81197">
        <w:t>selaku</w:t>
      </w:r>
      <w:proofErr w:type="spellEnd"/>
      <w:r w:rsidR="00E81197">
        <w:t xml:space="preserve"> </w:t>
      </w:r>
      <w:proofErr w:type="spellStart"/>
      <w:r w:rsidR="00285E1E">
        <w:t>S</w:t>
      </w:r>
      <w:r w:rsidR="00E81197">
        <w:t>taf</w:t>
      </w:r>
      <w:proofErr w:type="spellEnd"/>
      <w:r w:rsidR="00E81197">
        <w:t xml:space="preserve"> </w:t>
      </w:r>
      <w:proofErr w:type="spellStart"/>
      <w:r w:rsidR="00285E1E">
        <w:t>P</w:t>
      </w:r>
      <w:r w:rsidR="00E81197">
        <w:t>emberkasan</w:t>
      </w:r>
      <w:proofErr w:type="spellEnd"/>
      <w:r w:rsidR="00E81197">
        <w:t xml:space="preserve"> PT </w:t>
      </w:r>
      <w:proofErr w:type="spellStart"/>
      <w:r w:rsidR="00E81197">
        <w:t>Cahaya</w:t>
      </w:r>
      <w:proofErr w:type="spellEnd"/>
      <w:r w:rsidR="00E81197">
        <w:t xml:space="preserve"> </w:t>
      </w:r>
      <w:proofErr w:type="spellStart"/>
      <w:r w:rsidR="00E81197">
        <w:t>Sanubari</w:t>
      </w:r>
      <w:proofErr w:type="spellEnd"/>
      <w:r w:rsidR="00E81197">
        <w:t xml:space="preserve"> Sakti, </w:t>
      </w:r>
      <w:proofErr w:type="spellStart"/>
      <w:r w:rsidR="00E81197">
        <w:t>k</w:t>
      </w:r>
      <w:r>
        <w:t>lien</w:t>
      </w:r>
      <w:proofErr w:type="spellEnd"/>
      <w:r>
        <w:t xml:space="preserve"> </w:t>
      </w:r>
      <w:proofErr w:type="spellStart"/>
      <w:r>
        <w:t>mengirim</w:t>
      </w:r>
      <w:proofErr w:type="spellEnd"/>
      <w:r>
        <w:t xml:space="preserve"> </w:t>
      </w:r>
      <w:proofErr w:type="spellStart"/>
      <w:r>
        <w:t>foto</w:t>
      </w:r>
      <w:proofErr w:type="spellEnd"/>
      <w:r>
        <w:t xml:space="preserve"> </w:t>
      </w:r>
      <w:r w:rsidR="00FE5999" w:rsidRPr="00FE5999">
        <w:rPr>
          <w:i/>
          <w:iCs/>
        </w:rPr>
        <w:t>blur</w:t>
      </w:r>
      <w:r>
        <w:t xml:space="preserve">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foto</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lastRenderedPageBreak/>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rsidR="00205291">
        <w:t xml:space="preserve"> dan </w:t>
      </w:r>
      <w:proofErr w:type="spellStart"/>
      <w:r w:rsidR="00205291">
        <w:t>tidak</w:t>
      </w:r>
      <w:proofErr w:type="spellEnd"/>
      <w:r w:rsidR="00205291">
        <w:t xml:space="preserve"> </w:t>
      </w:r>
      <w:proofErr w:type="spellStart"/>
      <w:r w:rsidR="00205291">
        <w:t>menggunakan</w:t>
      </w:r>
      <w:proofErr w:type="spellEnd"/>
      <w:r w:rsidR="00205291">
        <w:t xml:space="preserve"> </w:t>
      </w:r>
      <w:proofErr w:type="spellStart"/>
      <w:r w:rsidR="00205291">
        <w:t>aplikasi</w:t>
      </w:r>
      <w:proofErr w:type="spellEnd"/>
      <w:r w:rsidR="00205291">
        <w:t xml:space="preserve"> </w:t>
      </w:r>
      <w:proofErr w:type="spellStart"/>
      <w:r w:rsidR="00205291">
        <w:t>pemindaian</w:t>
      </w:r>
      <w:proofErr w:type="spellEnd"/>
      <w:r w:rsidR="00205291">
        <w:t xml:space="preserve"> </w:t>
      </w:r>
      <w:proofErr w:type="spellStart"/>
      <w:r w:rsidR="00205291">
        <w:t>dokumen</w:t>
      </w:r>
      <w:proofErr w:type="spellEnd"/>
      <w:r w:rsidR="00205291">
        <w:t xml:space="preserve"> </w:t>
      </w:r>
      <w:proofErr w:type="spellStart"/>
      <w:r w:rsidR="00205291">
        <w:t>seperti</w:t>
      </w:r>
      <w:proofErr w:type="spellEnd"/>
      <w:r w:rsidR="00205291">
        <w:t xml:space="preserve"> </w:t>
      </w:r>
      <w:proofErr w:type="spellStart"/>
      <w:r w:rsidR="00205291">
        <w:t>CamScanner</w:t>
      </w:r>
      <w:proofErr w:type="spellEnd"/>
      <w:r>
        <w:t xml:space="preserve">. </w:t>
      </w:r>
    </w:p>
    <w:p w14:paraId="51A49A1D" w14:textId="0B14A861" w:rsidR="003F37F9" w:rsidRDefault="003F37F9" w:rsidP="003F37F9">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fotonya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foto</w:t>
      </w:r>
      <w:proofErr w:type="spellEnd"/>
      <w:r>
        <w:t xml:space="preserve"> baru yang </w:t>
      </w:r>
      <w:proofErr w:type="spellStart"/>
      <w:r>
        <w:t>diambil</w:t>
      </w:r>
      <w:proofErr w:type="spellEnd"/>
      <w:r>
        <w:t xml:space="preserve"> </w:t>
      </w:r>
      <w:proofErr w:type="spellStart"/>
      <w:r>
        <w:t>ulang</w:t>
      </w:r>
      <w:proofErr w:type="spellEnd"/>
      <w:r>
        <w:t>.</w:t>
      </w:r>
    </w:p>
    <w:p w14:paraId="1A0EBAC6" w14:textId="39039708" w:rsidR="00285E1E" w:rsidRDefault="00285E1E"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w:t>
      </w:r>
      <w:r w:rsidR="003F37F9">
        <w:t>i</w:t>
      </w:r>
      <w:r>
        <w:t xml:space="preserve">, </w:t>
      </w:r>
      <w:proofErr w:type="spellStart"/>
      <w:r w:rsidR="003F37F9">
        <w:t>penerimaan</w:t>
      </w:r>
      <w:proofErr w:type="spellEnd"/>
      <w:r w:rsidR="003F37F9">
        <w:t xml:space="preserve"> </w:t>
      </w:r>
      <w:proofErr w:type="spellStart"/>
      <w:r w:rsidR="003F37F9">
        <w:t>gambar</w:t>
      </w:r>
      <w:proofErr w:type="spellEnd"/>
      <w:r w:rsidR="003F37F9">
        <w:t xml:space="preserve"> </w:t>
      </w:r>
      <w:proofErr w:type="spellStart"/>
      <w:r w:rsidR="003F37F9">
        <w:t>foto</w:t>
      </w:r>
      <w:proofErr w:type="spellEnd"/>
      <w:r w:rsidR="003F37F9">
        <w:t xml:space="preserve"> </w:t>
      </w:r>
      <w:proofErr w:type="spellStart"/>
      <w:r w:rsidR="003F37F9">
        <w:t>dokumen</w:t>
      </w:r>
      <w:proofErr w:type="spellEnd"/>
      <w:r w:rsidR="003F37F9">
        <w:t xml:space="preserve"> </w:t>
      </w:r>
      <w:r w:rsidR="003F37F9" w:rsidRPr="003F37F9">
        <w:rPr>
          <w:i/>
          <w:iCs/>
        </w:rPr>
        <w:t>blur</w:t>
      </w:r>
      <w:r w:rsidR="003F37F9">
        <w:t xml:space="preserve"> </w:t>
      </w:r>
      <w:proofErr w:type="spellStart"/>
      <w:r w:rsidR="003F37F9">
        <w:t>dapat</w:t>
      </w:r>
      <w:proofErr w:type="spellEnd"/>
      <w:r w:rsidR="003F37F9">
        <w:t xml:space="preserve"> </w:t>
      </w:r>
      <w:proofErr w:type="spellStart"/>
      <w:r w:rsidR="003F37F9">
        <w:t>menyebabkan</w:t>
      </w:r>
      <w:proofErr w:type="spellEnd"/>
      <w:r w:rsidR="003F37F9">
        <w:t xml:space="preserve"> </w:t>
      </w:r>
      <w:r w:rsidR="003F37F9" w:rsidRPr="003F37F9">
        <w:rPr>
          <w:i/>
          <w:iCs/>
        </w:rPr>
        <w:t>delay</w:t>
      </w:r>
      <w:r w:rsidR="003F37F9">
        <w:t xml:space="preserve"> </w:t>
      </w:r>
      <w:proofErr w:type="spellStart"/>
      <w:r w:rsidR="003F37F9">
        <w:t>dalam</w:t>
      </w:r>
      <w:proofErr w:type="spellEnd"/>
      <w:r w:rsidR="003F37F9">
        <w:t xml:space="preserve"> proses </w:t>
      </w:r>
      <w:proofErr w:type="spellStart"/>
      <w:r w:rsidR="003F37F9">
        <w:t>pengajuan</w:t>
      </w:r>
      <w:proofErr w:type="spellEnd"/>
      <w:r w:rsidR="003F37F9">
        <w:t xml:space="preserve"> </w:t>
      </w:r>
      <w:proofErr w:type="spellStart"/>
      <w:r w:rsidR="003F37F9">
        <w:t>kredit</w:t>
      </w:r>
      <w:proofErr w:type="spellEnd"/>
      <w:r w:rsidR="003F37F9">
        <w:t xml:space="preserve"> </w:t>
      </w:r>
      <w:proofErr w:type="spellStart"/>
      <w:r w:rsidR="003F37F9">
        <w:t>sebab</w:t>
      </w:r>
      <w:proofErr w:type="spellEnd"/>
      <w:r w:rsidR="003F37F9">
        <w:t xml:space="preserve"> </w:t>
      </w:r>
      <w:proofErr w:type="spellStart"/>
      <w:r w:rsidR="003F37F9">
        <w:t>perlu</w:t>
      </w:r>
      <w:proofErr w:type="spellEnd"/>
      <w:r w:rsidR="003F37F9">
        <w:t xml:space="preserve"> </w:t>
      </w:r>
      <w:proofErr w:type="spellStart"/>
      <w:r w:rsidR="003F37F9">
        <w:t>menunggu</w:t>
      </w:r>
      <w:proofErr w:type="spellEnd"/>
      <w:r w:rsidR="003F37F9">
        <w:t xml:space="preserve"> </w:t>
      </w:r>
      <w:proofErr w:type="spellStart"/>
      <w:r w:rsidR="003F37F9">
        <w:t>klien</w:t>
      </w:r>
      <w:proofErr w:type="spellEnd"/>
      <w:r w:rsidR="003F37F9">
        <w:t xml:space="preserve"> </w:t>
      </w:r>
      <w:proofErr w:type="spellStart"/>
      <w:r w:rsidR="003F37F9">
        <w:t>membaca</w:t>
      </w:r>
      <w:proofErr w:type="spellEnd"/>
      <w:r w:rsidR="003F37F9">
        <w:t xml:space="preserve"> </w:t>
      </w:r>
      <w:proofErr w:type="spellStart"/>
      <w:r w:rsidR="003F37F9">
        <w:t>pesan</w:t>
      </w:r>
      <w:proofErr w:type="spellEnd"/>
      <w:r w:rsidR="003F37F9">
        <w:t xml:space="preserve"> </w:t>
      </w:r>
      <w:proofErr w:type="spellStart"/>
      <w:r w:rsidR="003F37F9">
        <w:t>permintaan</w:t>
      </w:r>
      <w:proofErr w:type="spellEnd"/>
      <w:r w:rsidR="003F37F9">
        <w:t xml:space="preserve"> </w:t>
      </w:r>
      <w:proofErr w:type="spellStart"/>
      <w:r w:rsidR="003F37F9">
        <w:t>pengiriman</w:t>
      </w:r>
      <w:proofErr w:type="spellEnd"/>
      <w:r w:rsidR="003F37F9">
        <w:t xml:space="preserve"> </w:t>
      </w:r>
      <w:proofErr w:type="spellStart"/>
      <w:r w:rsidR="003F37F9">
        <w:t>ulang</w:t>
      </w:r>
      <w:proofErr w:type="spellEnd"/>
      <w:r w:rsidR="003F37F9">
        <w:t xml:space="preserve"> </w:t>
      </w:r>
      <w:proofErr w:type="spellStart"/>
      <w:r w:rsidR="003F37F9">
        <w:t>foto</w:t>
      </w:r>
      <w:proofErr w:type="spellEnd"/>
      <w:r w:rsidR="003F37F9">
        <w:t xml:space="preserve"> </w:t>
      </w:r>
      <w:proofErr w:type="spellStart"/>
      <w:r w:rsidR="003F37F9">
        <w:t>lalu</w:t>
      </w:r>
      <w:proofErr w:type="spellEnd"/>
      <w:r w:rsidR="003F37F9">
        <w:t xml:space="preserve"> </w:t>
      </w:r>
      <w:proofErr w:type="spellStart"/>
      <w:r w:rsidR="003F37F9">
        <w:t>mengambil</w:t>
      </w:r>
      <w:proofErr w:type="spellEnd"/>
      <w:r w:rsidR="003F37F9">
        <w:t xml:space="preserve"> </w:t>
      </w:r>
      <w:proofErr w:type="spellStart"/>
      <w:r w:rsidR="003F37F9">
        <w:t>gambar</w:t>
      </w:r>
      <w:proofErr w:type="spellEnd"/>
      <w:r w:rsidR="003F37F9">
        <w:t xml:space="preserve"> </w:t>
      </w:r>
      <w:proofErr w:type="spellStart"/>
      <w:r w:rsidR="003F37F9">
        <w:t>dokumen</w:t>
      </w:r>
      <w:proofErr w:type="spellEnd"/>
      <w:r w:rsidR="003F37F9">
        <w:t xml:space="preserve"> yang baru.</w:t>
      </w:r>
    </w:p>
    <w:p w14:paraId="423E0FDD" w14:textId="53558049" w:rsidR="003F37F9" w:rsidRDefault="003F37F9" w:rsidP="00B512A0">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foto</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rsidR="00205291">
        <w:t>klien</w:t>
      </w:r>
      <w:proofErr w:type="spellEnd"/>
      <w:r w:rsidR="00205291">
        <w:t xml:space="preserve"> </w:t>
      </w:r>
      <w:proofErr w:type="spellStart"/>
      <w:r w:rsidR="00205291">
        <w:t>belum</w:t>
      </w:r>
      <w:proofErr w:type="spellEnd"/>
      <w:r w:rsidR="00205291">
        <w:t xml:space="preserve"> </w:t>
      </w:r>
      <w:proofErr w:type="spellStart"/>
      <w:r w:rsidR="00205291">
        <w:t>tentu</w:t>
      </w:r>
      <w:proofErr w:type="spellEnd"/>
      <w:r w:rsidR="00205291">
        <w:t xml:space="preserve"> langsung </w:t>
      </w:r>
      <w:proofErr w:type="spellStart"/>
      <w:r w:rsidR="00205291">
        <w:t>membaca</w:t>
      </w:r>
      <w:proofErr w:type="spellEnd"/>
      <w:r w:rsidR="00205291">
        <w:t xml:space="preserve"> </w:t>
      </w:r>
      <w:proofErr w:type="spellStart"/>
      <w:r w:rsidR="00205291">
        <w:t>pesan</w:t>
      </w:r>
      <w:proofErr w:type="spellEnd"/>
      <w:r w:rsidR="00205291">
        <w:t xml:space="preserve"> untuk </w:t>
      </w:r>
      <w:proofErr w:type="spellStart"/>
      <w:r w:rsidR="00205291">
        <w:t>mengirim</w:t>
      </w:r>
      <w:proofErr w:type="spellEnd"/>
      <w:r w:rsidR="00205291">
        <w:t xml:space="preserve"> </w:t>
      </w:r>
      <w:proofErr w:type="spellStart"/>
      <w:r w:rsidR="00205291">
        <w:t>ulang</w:t>
      </w:r>
      <w:proofErr w:type="spellEnd"/>
      <w:r w:rsidR="00205291">
        <w:t xml:space="preserve"> </w:t>
      </w:r>
      <w:proofErr w:type="spellStart"/>
      <w:r w:rsidR="00205291">
        <w:t>foto</w:t>
      </w:r>
      <w:proofErr w:type="spellEnd"/>
      <w:r w:rsidR="00205291">
        <w:t xml:space="preserve"> </w:t>
      </w:r>
      <w:proofErr w:type="spellStart"/>
      <w:r w:rsidR="00205291">
        <w:t>sehingga</w:t>
      </w:r>
      <w:proofErr w:type="spellEnd"/>
      <w:r w:rsidR="00205291">
        <w:t xml:space="preserve"> </w:t>
      </w:r>
      <w:proofErr w:type="spellStart"/>
      <w:r w:rsidR="00205291">
        <w:t>perlu</w:t>
      </w:r>
      <w:proofErr w:type="spellEnd"/>
      <w:r w:rsidR="00205291">
        <w:t xml:space="preserve"> </w:t>
      </w:r>
      <w:proofErr w:type="spellStart"/>
      <w:r w:rsidR="00205291">
        <w:t>menunggu</w:t>
      </w:r>
      <w:proofErr w:type="spellEnd"/>
      <w:r w:rsidR="00205291">
        <w:t xml:space="preserve"> </w:t>
      </w:r>
      <w:proofErr w:type="spellStart"/>
      <w:r w:rsidR="00205291">
        <w:t>saat</w:t>
      </w:r>
      <w:proofErr w:type="spellEnd"/>
      <w:r w:rsidR="00205291">
        <w:t xml:space="preserve"> </w:t>
      </w:r>
      <w:proofErr w:type="spellStart"/>
      <w:r w:rsidR="00205291">
        <w:t>klien</w:t>
      </w:r>
      <w:proofErr w:type="spellEnd"/>
      <w:r w:rsidR="00205291">
        <w:t xml:space="preserve"> </w:t>
      </w:r>
      <w:proofErr w:type="spellStart"/>
      <w:r w:rsidR="00205291">
        <w:t>dapat</w:t>
      </w:r>
      <w:proofErr w:type="spellEnd"/>
      <w:r w:rsidR="00205291">
        <w:t xml:space="preserve"> </w:t>
      </w:r>
      <w:proofErr w:type="spellStart"/>
      <w:r w:rsidR="00205291">
        <w:t>merespons</w:t>
      </w:r>
      <w:proofErr w:type="spellEnd"/>
      <w:r w:rsidR="00205291">
        <w:t xml:space="preserve"> </w:t>
      </w:r>
      <w:proofErr w:type="spellStart"/>
      <w:r w:rsidR="00205291">
        <w:t>balik</w:t>
      </w:r>
      <w:proofErr w:type="spellEnd"/>
      <w:r w:rsidR="00205291">
        <w:t xml:space="preserve"> </w:t>
      </w:r>
      <w:proofErr w:type="spellStart"/>
      <w:r w:rsidR="00205291">
        <w:t>sebelum</w:t>
      </w:r>
      <w:proofErr w:type="spellEnd"/>
      <w:r w:rsidR="00205291">
        <w:t xml:space="preserve"> </w:t>
      </w:r>
      <w:proofErr w:type="spellStart"/>
      <w:r w:rsidR="00205291">
        <w:t>mendapat</w:t>
      </w:r>
      <w:proofErr w:type="spellEnd"/>
      <w:r w:rsidR="00205291">
        <w:t xml:space="preserve"> </w:t>
      </w:r>
      <w:proofErr w:type="spellStart"/>
      <w:r w:rsidR="00205291">
        <w:t>foto</w:t>
      </w:r>
      <w:proofErr w:type="spellEnd"/>
      <w:r w:rsidR="00205291">
        <w:t xml:space="preserve"> baru.</w:t>
      </w:r>
    </w:p>
    <w:p w14:paraId="12274737" w14:textId="4F1062FD" w:rsidR="00205291" w:rsidRDefault="00205291" w:rsidP="00B512A0">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foto</w:t>
      </w:r>
      <w:proofErr w:type="spellEnd"/>
      <w:r>
        <w:t xml:space="preserve"> yang baru.</w:t>
      </w:r>
    </w:p>
    <w:p w14:paraId="1EF7CE76" w14:textId="25B90EC1" w:rsidR="003F37F9" w:rsidRDefault="00205291" w:rsidP="00B512A0">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foto</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lastRenderedPageBreak/>
        <w:t>pesan</w:t>
      </w:r>
      <w:proofErr w:type="spellEnd"/>
      <w:r>
        <w:t xml:space="preserve"> </w:t>
      </w:r>
      <w:proofErr w:type="spellStart"/>
      <w:r>
        <w:t>bahwa</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foto</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foto</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w:t>
      </w:r>
    </w:p>
    <w:p w14:paraId="3DEA7C04" w14:textId="54AEADC3" w:rsidR="000436DD" w:rsidRDefault="00CF2849" w:rsidP="000436DD">
      <w:pPr>
        <w:pStyle w:val="paragraf"/>
      </w:pPr>
      <w:r>
        <w:t xml:space="preserve">Salah </w:t>
      </w:r>
      <w:proofErr w:type="spellStart"/>
      <w:r>
        <w:t>satu</w:t>
      </w:r>
      <w:proofErr w:type="spellEnd"/>
      <w:r>
        <w:t xml:space="preserve"> </w:t>
      </w:r>
      <w:proofErr w:type="spellStart"/>
      <w:r>
        <w:t>solusi</w:t>
      </w:r>
      <w:proofErr w:type="spellEnd"/>
      <w:r>
        <w:t xml:space="preserve"> </w:t>
      </w:r>
      <w:proofErr w:type="spellStart"/>
      <w:r>
        <w:t>terhadap</w:t>
      </w:r>
      <w:proofErr w:type="spellEnd"/>
      <w:r>
        <w:t xml:space="preserve"> </w:t>
      </w:r>
      <w:proofErr w:type="spellStart"/>
      <w:r>
        <w:t>permasalahan</w:t>
      </w:r>
      <w:proofErr w:type="spellEnd"/>
      <w:r>
        <w:t xml:space="preserve"> </w:t>
      </w:r>
      <w:proofErr w:type="spellStart"/>
      <w:r>
        <w:t>tersebut</w:t>
      </w:r>
      <w:proofErr w:type="spellEnd"/>
      <w:r>
        <w:t xml:space="preserve"> </w:t>
      </w:r>
      <w:proofErr w:type="spellStart"/>
      <w:r>
        <w:t>adalah</w:t>
      </w:r>
      <w:proofErr w:type="spellEnd"/>
      <w:r w:rsidR="000436DD">
        <w:t xml:space="preserve"> </w:t>
      </w:r>
      <w:proofErr w:type="spellStart"/>
      <w:r w:rsidR="000436DD">
        <w:t>sistem</w:t>
      </w:r>
      <w:proofErr w:type="spellEnd"/>
      <w:r>
        <w:t xml:space="preserve"> yang </w:t>
      </w:r>
      <w:proofErr w:type="spellStart"/>
      <w:r>
        <w:t>dapat</w:t>
      </w:r>
      <w:proofErr w:type="spellEnd"/>
      <w:r>
        <w:t xml:space="preserve"> </w:t>
      </w:r>
      <w:proofErr w:type="spellStart"/>
      <w:r>
        <w:t>mendeteksi</w:t>
      </w:r>
      <w:proofErr w:type="spellEnd"/>
      <w:r>
        <w:t xml:space="preserve"> </w:t>
      </w:r>
      <w:proofErr w:type="spellStart"/>
      <w:r>
        <w:t>keberadaan</w:t>
      </w:r>
      <w:proofErr w:type="spellEnd"/>
      <w:r>
        <w:t xml:space="preserve"> </w:t>
      </w:r>
      <w:r w:rsidRPr="00CF2849">
        <w:rPr>
          <w:i/>
          <w:iCs/>
        </w:rPr>
        <w:t>blur</w:t>
      </w:r>
      <w:r>
        <w:t xml:space="preserve"> pada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pengirim</w:t>
      </w:r>
      <w:proofErr w:type="spellEnd"/>
      <w:r>
        <w:t xml:space="preserve"> </w:t>
      </w:r>
      <w:proofErr w:type="spellStart"/>
      <w:r>
        <w:t>foto</w:t>
      </w:r>
      <w:proofErr w:type="spellEnd"/>
      <w:r>
        <w:t>.</w:t>
      </w:r>
      <w:r w:rsidR="00E363C2">
        <w:t xml:space="preserve"> </w:t>
      </w:r>
      <w:proofErr w:type="spellStart"/>
      <w:r w:rsidR="000436DD">
        <w:t>Terkait</w:t>
      </w:r>
      <w:proofErr w:type="spellEnd"/>
      <w:r w:rsidR="000436DD">
        <w:t xml:space="preserve"> </w:t>
      </w:r>
      <w:proofErr w:type="spellStart"/>
      <w:r w:rsidR="000436DD">
        <w:t>kelemahan</w:t>
      </w:r>
      <w:proofErr w:type="spellEnd"/>
      <w:r w:rsidR="000436DD">
        <w:t xml:space="preserve"> </w:t>
      </w:r>
      <w:proofErr w:type="spellStart"/>
      <w:r w:rsidR="000436DD">
        <w:t>dari</w:t>
      </w:r>
      <w:proofErr w:type="spellEnd"/>
      <w:r w:rsidR="000436DD">
        <w:t xml:space="preserve"> proses yang </w:t>
      </w:r>
      <w:proofErr w:type="spellStart"/>
      <w:r w:rsidR="000436DD">
        <w:t>telah</w:t>
      </w:r>
      <w:proofErr w:type="spellEnd"/>
      <w:r w:rsidR="000436DD">
        <w:t xml:space="preserve"> </w:t>
      </w:r>
      <w:proofErr w:type="spellStart"/>
      <w:r w:rsidR="000436DD">
        <w:t>digunakan</w:t>
      </w:r>
      <w:proofErr w:type="spellEnd"/>
      <w:r w:rsidR="000436DD">
        <w:t xml:space="preserve"> </w:t>
      </w:r>
      <w:proofErr w:type="spellStart"/>
      <w:r w:rsidR="000436DD">
        <w:t>adalah</w:t>
      </w:r>
      <w:proofErr w:type="spellEnd"/>
      <w:r w:rsidR="000436DD">
        <w:t xml:space="preserve"> </w:t>
      </w:r>
      <w:proofErr w:type="spellStart"/>
      <w:r w:rsidR="000436DD">
        <w:t>staf</w:t>
      </w:r>
      <w:proofErr w:type="spellEnd"/>
      <w:r w:rsidR="000436DD">
        <w:t xml:space="preserve"> </w:t>
      </w:r>
      <w:proofErr w:type="spellStart"/>
      <w:r w:rsidR="000436DD">
        <w:t>perusahaan</w:t>
      </w:r>
      <w:proofErr w:type="spellEnd"/>
      <w:r w:rsidR="000436DD">
        <w:t xml:space="preserve"> </w:t>
      </w:r>
      <w:proofErr w:type="spellStart"/>
      <w:r w:rsidR="000436DD">
        <w:t>tidak</w:t>
      </w:r>
      <w:proofErr w:type="spellEnd"/>
      <w:r w:rsidR="000436DD">
        <w:t xml:space="preserve"> </w:t>
      </w:r>
      <w:proofErr w:type="spellStart"/>
      <w:r w:rsidR="000436DD">
        <w:t>dapat</w:t>
      </w:r>
      <w:proofErr w:type="spellEnd"/>
      <w:r w:rsidR="000436DD">
        <w:t xml:space="preserve"> </w:t>
      </w:r>
      <w:proofErr w:type="spellStart"/>
      <w:r w:rsidR="000436DD">
        <w:t>setiap</w:t>
      </w:r>
      <w:proofErr w:type="spellEnd"/>
      <w:r w:rsidR="000436DD">
        <w:t xml:space="preserve"> </w:t>
      </w:r>
      <w:proofErr w:type="spellStart"/>
      <w:r w:rsidR="000436DD">
        <w:t>saat</w:t>
      </w:r>
      <w:proofErr w:type="spellEnd"/>
      <w:r w:rsidR="000436DD">
        <w:t xml:space="preserve"> </w:t>
      </w:r>
      <w:proofErr w:type="spellStart"/>
      <w:r w:rsidR="000436DD">
        <w:t>memberi</w:t>
      </w:r>
      <w:proofErr w:type="spellEnd"/>
      <w:r w:rsidR="000436DD">
        <w:t xml:space="preserve"> </w:t>
      </w:r>
      <w:proofErr w:type="spellStart"/>
      <w:r w:rsidR="000436DD">
        <w:t>umpan</w:t>
      </w:r>
      <w:proofErr w:type="spellEnd"/>
      <w:r w:rsidR="000436DD">
        <w:t xml:space="preserve"> </w:t>
      </w:r>
      <w:proofErr w:type="spellStart"/>
      <w:r w:rsidR="000436DD">
        <w:t>balik</w:t>
      </w:r>
      <w:proofErr w:type="spellEnd"/>
      <w:r w:rsidR="000436DD">
        <w:t xml:space="preserve"> </w:t>
      </w:r>
      <w:proofErr w:type="spellStart"/>
      <w:r w:rsidR="000436DD">
        <w:t>kepada</w:t>
      </w:r>
      <w:proofErr w:type="spellEnd"/>
      <w:r w:rsidR="000436DD">
        <w:t xml:space="preserve"> </w:t>
      </w:r>
      <w:proofErr w:type="spellStart"/>
      <w:r w:rsidR="000436DD">
        <w:t>klien</w:t>
      </w:r>
      <w:proofErr w:type="spellEnd"/>
      <w:r w:rsidR="000436DD">
        <w:t xml:space="preserve"> </w:t>
      </w:r>
      <w:proofErr w:type="spellStart"/>
      <w:r w:rsidR="000436DD">
        <w:t>seperti</w:t>
      </w:r>
      <w:proofErr w:type="spellEnd"/>
      <w:r w:rsidR="000436DD">
        <w:t xml:space="preserve"> </w:t>
      </w:r>
      <w:proofErr w:type="spellStart"/>
      <w:r w:rsidR="000436DD">
        <w:t>karena</w:t>
      </w:r>
      <w:proofErr w:type="spellEnd"/>
      <w:r w:rsidR="000436DD">
        <w:t xml:space="preserve"> </w:t>
      </w:r>
      <w:proofErr w:type="spellStart"/>
      <w:r w:rsidR="000436DD">
        <w:t>telah</w:t>
      </w:r>
      <w:proofErr w:type="spellEnd"/>
      <w:r w:rsidR="000436DD">
        <w:t xml:space="preserve"> </w:t>
      </w:r>
      <w:proofErr w:type="spellStart"/>
      <w:r w:rsidR="000436DD">
        <w:t>pulang</w:t>
      </w:r>
      <w:proofErr w:type="spellEnd"/>
      <w:r w:rsidR="000436DD">
        <w:t xml:space="preserve"> </w:t>
      </w:r>
      <w:proofErr w:type="spellStart"/>
      <w:r w:rsidR="000436DD">
        <w:t>dari</w:t>
      </w:r>
      <w:proofErr w:type="spellEnd"/>
      <w:r w:rsidR="000436DD">
        <w:t xml:space="preserve"> </w:t>
      </w:r>
      <w:proofErr w:type="spellStart"/>
      <w:r w:rsidR="000436DD">
        <w:t>kantor</w:t>
      </w:r>
      <w:proofErr w:type="spellEnd"/>
      <w:r w:rsidR="00C871D8">
        <w:t xml:space="preserve"> </w:t>
      </w:r>
      <w:proofErr w:type="spellStart"/>
      <w:r w:rsidR="00C871D8">
        <w:t>sehingga</w:t>
      </w:r>
      <w:proofErr w:type="spellEnd"/>
      <w:r w:rsidR="000436DD">
        <w:t xml:space="preserve"> </w:t>
      </w:r>
      <w:proofErr w:type="spellStart"/>
      <w:r w:rsidR="000436DD">
        <w:t>penggunaan</w:t>
      </w:r>
      <w:proofErr w:type="spellEnd"/>
      <w:r w:rsidR="000436DD">
        <w:t xml:space="preserve"> </w:t>
      </w:r>
      <w:proofErr w:type="spellStart"/>
      <w:r w:rsidR="000436DD">
        <w:t>teknologi</w:t>
      </w:r>
      <w:proofErr w:type="spellEnd"/>
      <w:r w:rsidR="000436DD">
        <w:t xml:space="preserve"> </w:t>
      </w:r>
      <w:r w:rsidR="000436DD" w:rsidRPr="000436DD">
        <w:rPr>
          <w:i/>
          <w:iCs/>
        </w:rPr>
        <w:t>computer vision</w:t>
      </w:r>
      <w:r w:rsidR="000436DD">
        <w:t xml:space="preserve"> </w:t>
      </w:r>
      <w:proofErr w:type="spellStart"/>
      <w:r w:rsidR="000436DD">
        <w:t>dapat</w:t>
      </w:r>
      <w:proofErr w:type="spellEnd"/>
      <w:r w:rsidR="000436DD">
        <w:t xml:space="preserve"> </w:t>
      </w:r>
      <w:proofErr w:type="spellStart"/>
      <w:r w:rsidR="000436DD">
        <w:t>dimanfaatkan</w:t>
      </w:r>
      <w:proofErr w:type="spellEnd"/>
      <w:r w:rsidR="000436DD">
        <w:t xml:space="preserve"> untuk </w:t>
      </w:r>
      <w:proofErr w:type="spellStart"/>
      <w:r w:rsidR="000436DD">
        <w:t>melakukan</w:t>
      </w:r>
      <w:proofErr w:type="spellEnd"/>
      <w:r w:rsidR="000436DD">
        <w:t xml:space="preserve"> </w:t>
      </w:r>
      <w:proofErr w:type="spellStart"/>
      <w:r w:rsidR="000436DD">
        <w:t>pengecekan</w:t>
      </w:r>
      <w:proofErr w:type="spellEnd"/>
      <w:r w:rsidR="000436DD">
        <w:t xml:space="preserve"> </w:t>
      </w:r>
      <w:proofErr w:type="spellStart"/>
      <w:r w:rsidR="000436DD">
        <w:t>kualitas</w:t>
      </w:r>
      <w:proofErr w:type="spellEnd"/>
      <w:r w:rsidR="000436DD">
        <w:t xml:space="preserve"> </w:t>
      </w:r>
      <w:proofErr w:type="spellStart"/>
      <w:r w:rsidR="000436DD">
        <w:t>gambar</w:t>
      </w:r>
      <w:proofErr w:type="spellEnd"/>
      <w:r w:rsidR="000436DD">
        <w:t xml:space="preserve"> </w:t>
      </w:r>
      <w:proofErr w:type="spellStart"/>
      <w:r w:rsidR="000436DD">
        <w:t>secara</w:t>
      </w:r>
      <w:proofErr w:type="spellEnd"/>
      <w:r w:rsidR="000436DD">
        <w:t xml:space="preserve"> </w:t>
      </w:r>
      <w:proofErr w:type="spellStart"/>
      <w:r w:rsidR="000436DD">
        <w:t>otomatis</w:t>
      </w:r>
      <w:proofErr w:type="spellEnd"/>
      <w:r w:rsidR="000436DD">
        <w:t>.</w:t>
      </w:r>
    </w:p>
    <w:p w14:paraId="4C3201FD" w14:textId="1F926276" w:rsidR="0092681C" w:rsidRDefault="00183AAA" w:rsidP="000436DD">
      <w:pPr>
        <w:pStyle w:val="paragraf"/>
      </w:pPr>
      <w:proofErr w:type="spellStart"/>
      <w:r>
        <w:t>Perangkat</w:t>
      </w:r>
      <w:proofErr w:type="spellEnd"/>
      <w:r>
        <w:t xml:space="preserve"> </w:t>
      </w:r>
      <w:proofErr w:type="spellStart"/>
      <w:r>
        <w:t>lunak</w:t>
      </w:r>
      <w:proofErr w:type="spellEnd"/>
      <w:r w:rsidR="000436DD">
        <w:t xml:space="preserve"> </w:t>
      </w:r>
      <w:r w:rsidR="000436DD">
        <w:rPr>
          <w:i/>
          <w:iCs/>
        </w:rPr>
        <w:t>d</w:t>
      </w:r>
      <w:r w:rsidR="000436DD" w:rsidRPr="0093556F">
        <w:rPr>
          <w:i/>
          <w:iCs/>
        </w:rPr>
        <w:t>ocument quality image assessment</w:t>
      </w:r>
      <w:r w:rsidR="000436DD">
        <w:t xml:space="preserve"> (DIQA) </w:t>
      </w:r>
      <w:proofErr w:type="spellStart"/>
      <w:r w:rsidR="000436DD">
        <w:t>dapat</w:t>
      </w:r>
      <w:proofErr w:type="spellEnd"/>
      <w:r w:rsidR="000436DD">
        <w:t xml:space="preserve"> </w:t>
      </w:r>
      <w:proofErr w:type="spellStart"/>
      <w:r w:rsidR="000436DD">
        <w:t>digunakan</w:t>
      </w:r>
      <w:proofErr w:type="spellEnd"/>
      <w:r w:rsidR="000436DD">
        <w:t xml:space="preserve"> untuk </w:t>
      </w:r>
      <w:proofErr w:type="spellStart"/>
      <w:r w:rsidR="000436DD">
        <w:t>memitigasi</w:t>
      </w:r>
      <w:proofErr w:type="spellEnd"/>
      <w:r w:rsidR="000436DD">
        <w:t xml:space="preserve"> </w:t>
      </w:r>
      <w:proofErr w:type="spellStart"/>
      <w:r w:rsidR="000436DD">
        <w:t>masalah</w:t>
      </w:r>
      <w:proofErr w:type="spellEnd"/>
      <w:r w:rsidR="000436DD">
        <w:t xml:space="preserve"> </w:t>
      </w:r>
      <w:proofErr w:type="spellStart"/>
      <w:r w:rsidR="000436DD">
        <w:t>tersebut</w:t>
      </w:r>
      <w:proofErr w:type="spellEnd"/>
      <w:r w:rsidR="000436DD">
        <w:t xml:space="preserve"> </w:t>
      </w:r>
      <w:proofErr w:type="spellStart"/>
      <w:r w:rsidR="000436DD">
        <w:t>dengan</w:t>
      </w:r>
      <w:proofErr w:type="spellEnd"/>
      <w:r w:rsidR="000436DD">
        <w:t xml:space="preserve"> </w:t>
      </w:r>
      <w:proofErr w:type="spellStart"/>
      <w:r w:rsidR="000436DD">
        <w:t>mencegah</w:t>
      </w:r>
      <w:proofErr w:type="spellEnd"/>
      <w:r w:rsidR="000436DD">
        <w:t xml:space="preserve"> </w:t>
      </w:r>
      <w:proofErr w:type="spellStart"/>
      <w:r w:rsidR="000436DD">
        <w:t>pengguna</w:t>
      </w:r>
      <w:proofErr w:type="spellEnd"/>
      <w:r w:rsidR="000436DD">
        <w:t xml:space="preserve"> </w:t>
      </w:r>
      <w:proofErr w:type="spellStart"/>
      <w:r w:rsidR="000436DD">
        <w:t>mengambil</w:t>
      </w:r>
      <w:proofErr w:type="spellEnd"/>
      <w:r w:rsidR="000436DD">
        <w:t xml:space="preserve"> </w:t>
      </w:r>
      <w:proofErr w:type="spellStart"/>
      <w:r w:rsidR="000436DD">
        <w:t>gambar</w:t>
      </w:r>
      <w:proofErr w:type="spellEnd"/>
      <w:r w:rsidR="000436DD">
        <w:t xml:space="preserve"> yang </w:t>
      </w:r>
      <w:proofErr w:type="spellStart"/>
      <w:r w:rsidR="000436DD">
        <w:t>kabur</w:t>
      </w:r>
      <w:proofErr w:type="spellEnd"/>
      <w:r w:rsidR="000436DD">
        <w:t xml:space="preserve"> </w:t>
      </w:r>
      <w:proofErr w:type="spellStart"/>
      <w:r w:rsidR="000436DD">
        <w:t>atau</w:t>
      </w:r>
      <w:proofErr w:type="spellEnd"/>
      <w:r w:rsidR="000436DD">
        <w:t xml:space="preserve"> </w:t>
      </w:r>
      <w:proofErr w:type="spellStart"/>
      <w:r w:rsidR="000436DD">
        <w:t>dengan</w:t>
      </w:r>
      <w:proofErr w:type="spellEnd"/>
      <w:r w:rsidR="000436DD">
        <w:t xml:space="preserve"> </w:t>
      </w:r>
      <w:proofErr w:type="spellStart"/>
      <w:r w:rsidR="000436DD">
        <w:t>memberi</w:t>
      </w:r>
      <w:proofErr w:type="spellEnd"/>
      <w:r w:rsidR="000436DD">
        <w:t xml:space="preserve"> </w:t>
      </w:r>
      <w:proofErr w:type="spellStart"/>
      <w:r w:rsidR="000436DD">
        <w:t>umpan</w:t>
      </w:r>
      <w:proofErr w:type="spellEnd"/>
      <w:r w:rsidR="000436DD">
        <w:t xml:space="preserve"> </w:t>
      </w:r>
      <w:proofErr w:type="spellStart"/>
      <w:r w:rsidR="000436DD">
        <w:t>balik</w:t>
      </w:r>
      <w:proofErr w:type="spellEnd"/>
      <w:r w:rsidR="000436DD">
        <w:t xml:space="preserve"> </w:t>
      </w:r>
      <w:proofErr w:type="spellStart"/>
      <w:r w:rsidR="000436DD">
        <w:t>secara</w:t>
      </w:r>
      <w:proofErr w:type="spellEnd"/>
      <w:r w:rsidR="000436DD">
        <w:t xml:space="preserve"> </w:t>
      </w:r>
      <w:proofErr w:type="spellStart"/>
      <w:r w:rsidR="000436DD">
        <w:t>instan</w:t>
      </w:r>
      <w:proofErr w:type="spellEnd"/>
      <w:r w:rsidR="000436DD">
        <w:t xml:space="preserve"> </w:t>
      </w:r>
      <w:proofErr w:type="spellStart"/>
      <w:r w:rsidR="000436DD">
        <w:t>jika</w:t>
      </w:r>
      <w:proofErr w:type="spellEnd"/>
      <w:r w:rsidR="000436DD">
        <w:t xml:space="preserve"> </w:t>
      </w:r>
      <w:proofErr w:type="spellStart"/>
      <w:r w:rsidR="000436DD">
        <w:t>terdapat</w:t>
      </w:r>
      <w:proofErr w:type="spellEnd"/>
      <w:r w:rsidR="000436DD">
        <w:t xml:space="preserve"> </w:t>
      </w:r>
      <w:r w:rsidR="000436DD" w:rsidRPr="000436DD">
        <w:rPr>
          <w:i/>
          <w:iCs/>
        </w:rPr>
        <w:t>blur</w:t>
      </w:r>
      <w:r w:rsidR="000436DD">
        <w:t xml:space="preserve"> pada </w:t>
      </w:r>
      <w:proofErr w:type="spellStart"/>
      <w:r w:rsidR="000436DD">
        <w:t>gambar</w:t>
      </w:r>
      <w:proofErr w:type="spellEnd"/>
      <w:r w:rsidR="000436DD">
        <w:t xml:space="preserve"> yang </w:t>
      </w:r>
      <w:proofErr w:type="spellStart"/>
      <w:r w:rsidR="000436DD">
        <w:t>diambil</w:t>
      </w:r>
      <w:proofErr w:type="spellEnd"/>
      <w:r w:rsidR="000436DD">
        <w:t xml:space="preserve">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27DF3410FF8741F5BF9DC8F60D4B196D"/>
          </w:placeholder>
        </w:sdtPr>
        <w:sdtEndPr/>
        <w:sdtContent>
          <w:r w:rsidR="00EE04C1" w:rsidRPr="00EE04C1">
            <w:t xml:space="preserve">(Rai </w:t>
          </w:r>
          <w:proofErr w:type="spellStart"/>
          <w:r w:rsidR="00EE04C1" w:rsidRPr="00EE04C1">
            <w:t>dkk</w:t>
          </w:r>
          <w:proofErr w:type="spellEnd"/>
          <w:r w:rsidR="00EE04C1" w:rsidRPr="00EE04C1">
            <w:t>., 2017)</w:t>
          </w:r>
        </w:sdtContent>
      </w:sdt>
      <w:r w:rsidR="000436DD">
        <w:t xml:space="preserve">. </w:t>
      </w:r>
      <w:r w:rsidR="00E363C2">
        <w:t xml:space="preserve">Solusi yang </w:t>
      </w:r>
      <w:proofErr w:type="spellStart"/>
      <w:r w:rsidR="00E363C2">
        <w:t>diajukan</w:t>
      </w:r>
      <w:proofErr w:type="spellEnd"/>
      <w:r w:rsidR="00E363C2">
        <w:t xml:space="preserve"> </w:t>
      </w:r>
      <w:proofErr w:type="spellStart"/>
      <w:r w:rsidR="00E363C2">
        <w:t>dalam</w:t>
      </w:r>
      <w:proofErr w:type="spellEnd"/>
      <w:r w:rsidR="00E363C2">
        <w:t xml:space="preserve"> tugas </w:t>
      </w:r>
      <w:proofErr w:type="spellStart"/>
      <w:r w:rsidR="00E363C2">
        <w:t>akhir</w:t>
      </w:r>
      <w:proofErr w:type="spellEnd"/>
      <w:r w:rsidR="00E363C2">
        <w:t xml:space="preserve"> ini </w:t>
      </w:r>
      <w:proofErr w:type="spellStart"/>
      <w:r w:rsidR="00E363C2">
        <w:t>adalah</w:t>
      </w:r>
      <w:proofErr w:type="spellEnd"/>
      <w:r w:rsidR="00E363C2">
        <w:t xml:space="preserve"> </w:t>
      </w:r>
      <w:proofErr w:type="spellStart"/>
      <w:r w:rsidR="00E363C2">
        <w:t>sebuah</w:t>
      </w:r>
      <w:proofErr w:type="spellEnd"/>
      <w:r w:rsidR="00E363C2">
        <w:t xml:space="preserve"> </w:t>
      </w:r>
      <w:proofErr w:type="spellStart"/>
      <w:r w:rsidR="00E363C2">
        <w:t>sistem</w:t>
      </w:r>
      <w:proofErr w:type="spellEnd"/>
      <w:r w:rsidR="00E363C2">
        <w:t xml:space="preserve"> yang </w:t>
      </w:r>
      <w:proofErr w:type="spellStart"/>
      <w:r w:rsidR="00E363C2">
        <w:t>dapat</w:t>
      </w:r>
      <w:proofErr w:type="spellEnd"/>
      <w:r w:rsidR="00E363C2">
        <w:t xml:space="preserve"> </w:t>
      </w:r>
      <w:proofErr w:type="spellStart"/>
      <w:r w:rsidR="00E363C2">
        <w:t>mendeteksi</w:t>
      </w:r>
      <w:proofErr w:type="spellEnd"/>
      <w:r w:rsidR="00E363C2">
        <w:t xml:space="preserve"> </w:t>
      </w:r>
      <w:proofErr w:type="spellStart"/>
      <w:r w:rsidR="00E363C2">
        <w:t>keberadaan</w:t>
      </w:r>
      <w:proofErr w:type="spellEnd"/>
      <w:r w:rsidR="00E363C2">
        <w:t xml:space="preserve"> </w:t>
      </w:r>
      <w:r w:rsidR="00FE5999" w:rsidRPr="00FE5999">
        <w:rPr>
          <w:i/>
          <w:iCs/>
        </w:rPr>
        <w:t>blur</w:t>
      </w:r>
      <w:r w:rsidR="00E363C2">
        <w:t xml:space="preserve"> pada </w:t>
      </w:r>
      <w:proofErr w:type="spellStart"/>
      <w:r w:rsidR="00E363C2">
        <w:t>gambar</w:t>
      </w:r>
      <w:proofErr w:type="spellEnd"/>
      <w:r w:rsidR="00E363C2">
        <w:t xml:space="preserve"> </w:t>
      </w:r>
      <w:proofErr w:type="spellStart"/>
      <w:r w:rsidR="00E363C2">
        <w:t>dokumen</w:t>
      </w:r>
      <w:proofErr w:type="spellEnd"/>
      <w:r w:rsidR="00E363C2">
        <w:t xml:space="preserve"> dan </w:t>
      </w:r>
      <w:proofErr w:type="spellStart"/>
      <w:r w:rsidR="00E363C2">
        <w:t>memberi</w:t>
      </w:r>
      <w:proofErr w:type="spellEnd"/>
      <w:r w:rsidR="00E363C2">
        <w:t xml:space="preserve"> </w:t>
      </w:r>
      <w:proofErr w:type="spellStart"/>
      <w:r w:rsidR="00E363C2">
        <w:t>pesan</w:t>
      </w:r>
      <w:proofErr w:type="spellEnd"/>
      <w:r w:rsidR="00E363C2">
        <w:t xml:space="preserve"> </w:t>
      </w:r>
      <w:proofErr w:type="spellStart"/>
      <w:r w:rsidR="00E363C2">
        <w:t>umpan</w:t>
      </w:r>
      <w:proofErr w:type="spellEnd"/>
      <w:r w:rsidR="00E363C2">
        <w:t xml:space="preserve"> </w:t>
      </w:r>
      <w:proofErr w:type="spellStart"/>
      <w:r w:rsidR="00E363C2">
        <w:t>balik</w:t>
      </w:r>
      <w:proofErr w:type="spellEnd"/>
      <w:r w:rsidR="00E363C2">
        <w:t xml:space="preserve"> </w:t>
      </w:r>
      <w:proofErr w:type="spellStart"/>
      <w:r w:rsidR="00E363C2">
        <w:t>kepada</w:t>
      </w:r>
      <w:proofErr w:type="spellEnd"/>
      <w:r w:rsidR="00E363C2">
        <w:t xml:space="preserve"> </w:t>
      </w:r>
      <w:proofErr w:type="spellStart"/>
      <w:r w:rsidR="00E363C2">
        <w:t>pengirim</w:t>
      </w:r>
      <w:proofErr w:type="spellEnd"/>
      <w:r w:rsidR="00E363C2">
        <w:t xml:space="preserve"> </w:t>
      </w:r>
      <w:proofErr w:type="spellStart"/>
      <w:r w:rsidR="00E363C2">
        <w:t>foto</w:t>
      </w:r>
      <w:proofErr w:type="spellEnd"/>
      <w:r w:rsidR="00E363C2">
        <w:t>.</w:t>
      </w:r>
    </w:p>
    <w:p w14:paraId="4DB0859E" w14:textId="1AD0DD14" w:rsidR="005D5BE6" w:rsidRDefault="006E0A83">
      <w:pPr>
        <w:pStyle w:val="Heading2"/>
      </w:pPr>
      <w:bookmarkStart w:id="14" w:name="_Toc182239183"/>
      <w:r>
        <w:rPr>
          <w:lang w:val="id-ID"/>
        </w:rPr>
        <w:t>Rumusan Masalah</w:t>
      </w:r>
      <w:bookmarkEnd w:id="14"/>
    </w:p>
    <w:p w14:paraId="0802E01C" w14:textId="7939E8FF" w:rsidR="005D5BE6" w:rsidRPr="0092681C" w:rsidRDefault="0092681C" w:rsidP="0092681C">
      <w:pPr>
        <w:pStyle w:val="paragraf"/>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di</w:t>
      </w:r>
      <w:r w:rsidR="00A5404A">
        <w:t xml:space="preserve"> </w:t>
      </w:r>
      <w:proofErr w:type="spellStart"/>
      <w:r>
        <w:t>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mendeteksi</w:t>
      </w:r>
      <w:proofErr w:type="spellEnd"/>
      <w:r w:rsidR="006342EE">
        <w:t xml:space="preserve"> </w:t>
      </w:r>
      <w:proofErr w:type="spellStart"/>
      <w:r w:rsidR="006342EE">
        <w:t>keberadaan</w:t>
      </w:r>
      <w:proofErr w:type="spellEnd"/>
      <w:r>
        <w:t xml:space="preserve"> </w:t>
      </w:r>
      <w:r w:rsidRPr="0092681C">
        <w:rPr>
          <w:i/>
          <w:iCs/>
        </w:rPr>
        <w:t>blur</w:t>
      </w:r>
      <w:r>
        <w:t xml:space="preserve"> pada </w:t>
      </w:r>
      <w:proofErr w:type="spellStart"/>
      <w:r w:rsidR="006342EE">
        <w:t>gambar</w:t>
      </w:r>
      <w:proofErr w:type="spellEnd"/>
      <w:r w:rsidR="006342EE">
        <w:t xml:space="preserve"> </w:t>
      </w:r>
      <w:proofErr w:type="spellStart"/>
      <w:r>
        <w:t>foto</w:t>
      </w:r>
      <w:proofErr w:type="spellEnd"/>
      <w:r>
        <w:t xml:space="preserve"> </w:t>
      </w:r>
      <w:proofErr w:type="spellStart"/>
      <w:r>
        <w:t>dokumen</w:t>
      </w:r>
      <w:proofErr w:type="spellEnd"/>
      <w:r>
        <w:t>.</w:t>
      </w:r>
    </w:p>
    <w:p w14:paraId="7AF8699D" w14:textId="22B6CF9A" w:rsidR="002A16DB" w:rsidRDefault="002A16DB" w:rsidP="002A16DB">
      <w:pPr>
        <w:pStyle w:val="Heading2"/>
      </w:pPr>
      <w:bookmarkStart w:id="15" w:name="_Toc182239184"/>
      <w:proofErr w:type="spellStart"/>
      <w:r>
        <w:lastRenderedPageBreak/>
        <w:t>Analisis</w:t>
      </w:r>
      <w:proofErr w:type="spellEnd"/>
      <w:r>
        <w:t xml:space="preserve"> </w:t>
      </w:r>
      <w:proofErr w:type="spellStart"/>
      <w:r>
        <w:t>Terhadap</w:t>
      </w:r>
      <w:proofErr w:type="spellEnd"/>
      <w:r>
        <w:t xml:space="preserve"> Batasan (</w:t>
      </w:r>
      <w:r w:rsidRPr="002A16DB">
        <w:rPr>
          <w:i/>
          <w:iCs/>
        </w:rPr>
        <w:t>Constraint</w:t>
      </w:r>
      <w:r>
        <w:t>)</w:t>
      </w:r>
      <w:bookmarkEnd w:id="15"/>
    </w:p>
    <w:p w14:paraId="5A470D60" w14:textId="6209A56C" w:rsidR="00297072" w:rsidRDefault="009A40C9" w:rsidP="00297072">
      <w:pPr>
        <w:pStyle w:val="paragraf"/>
      </w:pPr>
      <w:proofErr w:type="spellStart"/>
      <w:r>
        <w:t>Analisis</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terhadap</w:t>
      </w:r>
      <w:proofErr w:type="spellEnd"/>
      <w:r>
        <w:t xml:space="preserve"> </w:t>
      </w:r>
      <w:proofErr w:type="spellStart"/>
      <w:r>
        <w:t>aspek</w:t>
      </w:r>
      <w:proofErr w:type="spellEnd"/>
      <w:r>
        <w:t xml:space="preserve"> </w:t>
      </w:r>
      <w:proofErr w:type="spellStart"/>
      <w:r>
        <w:t>sustainabilitas</w:t>
      </w:r>
      <w:proofErr w:type="spellEnd"/>
      <w:r>
        <w:t>.</w:t>
      </w:r>
    </w:p>
    <w:p w14:paraId="498A847E" w14:textId="77777777" w:rsidR="009A40C9" w:rsidRPr="00297072" w:rsidRDefault="009A40C9" w:rsidP="00297072">
      <w:pPr>
        <w:pStyle w:val="paragraf"/>
      </w:pPr>
    </w:p>
    <w:p w14:paraId="1342F72C" w14:textId="4B240484" w:rsidR="002A16DB" w:rsidRDefault="002A16DB" w:rsidP="002A16DB">
      <w:pPr>
        <w:pStyle w:val="Heading3"/>
      </w:pPr>
      <w:bookmarkStart w:id="16" w:name="_Toc182239185"/>
      <w:proofErr w:type="spellStart"/>
      <w:r>
        <w:t>Analisis</w:t>
      </w:r>
      <w:proofErr w:type="spellEnd"/>
      <w:r>
        <w:t xml:space="preserve"> </w:t>
      </w:r>
      <w:proofErr w:type="spellStart"/>
      <w:r w:rsidR="009A40C9">
        <w:t>dari</w:t>
      </w:r>
      <w:proofErr w:type="spellEnd"/>
      <w:r w:rsidR="009A40C9">
        <w:t xml:space="preserve"> </w:t>
      </w:r>
      <w:proofErr w:type="spellStart"/>
      <w:r>
        <w:t>Aspek</w:t>
      </w:r>
      <w:proofErr w:type="spellEnd"/>
      <w:r>
        <w:t xml:space="preserve"> </w:t>
      </w:r>
      <w:proofErr w:type="spellStart"/>
      <w:r>
        <w:t>Ekonomis</w:t>
      </w:r>
      <w:bookmarkEnd w:id="16"/>
      <w:proofErr w:type="spellEnd"/>
    </w:p>
    <w:p w14:paraId="6EAE935A" w14:textId="1B576934" w:rsidR="00E660F3" w:rsidRPr="0092681C" w:rsidRDefault="0092681C" w:rsidP="00387D8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rsidR="00387D80">
        <w:t>wawancara</w:t>
      </w:r>
      <w:proofErr w:type="spellEnd"/>
      <w:r w:rsidR="00387D80">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rsidR="00387D80">
        <w:t xml:space="preserve"> dan </w:t>
      </w:r>
      <w:proofErr w:type="spellStart"/>
      <w:r w:rsidR="00387D80">
        <w:t>dengan</w:t>
      </w:r>
      <w:proofErr w:type="spellEnd"/>
      <w:r w:rsidR="00387D80">
        <w:t xml:space="preserve"> </w:t>
      </w:r>
      <w:proofErr w:type="spellStart"/>
      <w:r w:rsidR="00387D80">
        <w:t>penjabaran</w:t>
      </w:r>
      <w:proofErr w:type="spellEnd"/>
      <w:r w:rsidR="00387D80">
        <w:t xml:space="preserve"> </w:t>
      </w:r>
      <w:proofErr w:type="spellStart"/>
      <w:r w:rsidR="00387D80">
        <w:t>perkiraan</w:t>
      </w:r>
      <w:proofErr w:type="spellEnd"/>
      <w:r w:rsidR="00387D80">
        <w:t xml:space="preserve"> </w:t>
      </w:r>
      <w:proofErr w:type="spellStart"/>
      <w:r w:rsidR="00387D80">
        <w:t>biaya</w:t>
      </w:r>
      <w:proofErr w:type="spellEnd"/>
      <w:r w:rsidR="00387D80">
        <w:t xml:space="preserve"> </w:t>
      </w:r>
      <w:proofErr w:type="spellStart"/>
      <w:r w:rsidR="00387D80">
        <w:t>pembuatan</w:t>
      </w:r>
      <w:proofErr w:type="spellEnd"/>
      <w:r w:rsidR="00387D80">
        <w:t xml:space="preserve"> </w:t>
      </w:r>
      <w:proofErr w:type="spellStart"/>
      <w:r w:rsidR="00387D80">
        <w:t>perangkat</w:t>
      </w:r>
      <w:proofErr w:type="spellEnd"/>
      <w:r w:rsidR="00387D80">
        <w:t xml:space="preserve"> </w:t>
      </w:r>
      <w:proofErr w:type="spellStart"/>
      <w:r w:rsidR="00387D80">
        <w:t>lunak</w:t>
      </w:r>
      <w:proofErr w:type="spellEnd"/>
      <w:r w:rsidR="00826505">
        <w:t xml:space="preserve">. </w:t>
      </w:r>
      <w:proofErr w:type="spellStart"/>
      <w:r w:rsidR="0070372D">
        <w:t>S</w:t>
      </w:r>
      <w:r>
        <w:t>urvei</w:t>
      </w:r>
      <w:proofErr w:type="spellEnd"/>
      <w:r>
        <w:t xml:space="preserve"> </w:t>
      </w:r>
      <w:proofErr w:type="spellStart"/>
      <w:r>
        <w:t>wawancara</w:t>
      </w:r>
      <w:proofErr w:type="spellEnd"/>
      <w:r>
        <w:t xml:space="preserve"> </w:t>
      </w:r>
      <w:proofErr w:type="spellStart"/>
      <w:r w:rsidR="0070372D">
        <w:t>dilakukan</w:t>
      </w:r>
      <w:proofErr w:type="spellEnd"/>
      <w:r w:rsidR="0070372D">
        <w:t xml:space="preserve"> </w:t>
      </w:r>
      <w:proofErr w:type="spellStart"/>
      <w:r w:rsidR="0070372D">
        <w:t>dengan</w:t>
      </w:r>
      <w:proofErr w:type="spellEnd"/>
      <w:r>
        <w:t xml:space="preserve"> </w:t>
      </w:r>
      <w:proofErr w:type="spellStart"/>
      <w:r w:rsidR="0070372D">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w:t>
      </w:r>
      <w:r w:rsidR="00A5404A">
        <w:t>y</w:t>
      </w:r>
      <w:r>
        <w:t>ek</w:t>
      </w:r>
      <w:proofErr w:type="spellEnd"/>
      <w:r>
        <w:t xml:space="preserve"> ini, </w:t>
      </w:r>
      <w:proofErr w:type="spellStart"/>
      <w:r>
        <w:t>yaitu</w:t>
      </w:r>
      <w:proofErr w:type="spellEnd"/>
      <w:r>
        <w:t xml:space="preserve"> </w:t>
      </w:r>
      <w:r w:rsidR="0070372D">
        <w:t xml:space="preserve">PT </w:t>
      </w:r>
      <w:proofErr w:type="spellStart"/>
      <w:r w:rsidR="0070372D">
        <w:t>Sukses</w:t>
      </w:r>
      <w:proofErr w:type="spellEnd"/>
      <w:r w:rsidR="0070372D">
        <w:t xml:space="preserve"> </w:t>
      </w:r>
      <w:proofErr w:type="spellStart"/>
      <w:r w:rsidR="0070372D">
        <w:t>Adikarya</w:t>
      </w:r>
      <w:proofErr w:type="spellEnd"/>
      <w:r w:rsidR="0070372D">
        <w:t xml:space="preserve">, PT </w:t>
      </w:r>
      <w:proofErr w:type="spellStart"/>
      <w:r w:rsidR="0070372D">
        <w:t>Cahaya</w:t>
      </w:r>
      <w:proofErr w:type="spellEnd"/>
      <w:r w:rsidR="0070372D">
        <w:t xml:space="preserve"> </w:t>
      </w:r>
      <w:proofErr w:type="spellStart"/>
      <w:r w:rsidR="0070372D">
        <w:t>Sanubharisakti</w:t>
      </w:r>
      <w:proofErr w:type="spellEnd"/>
      <w:r w:rsidR="0070372D">
        <w:t xml:space="preserve">, dan PT </w:t>
      </w:r>
      <w:proofErr w:type="spellStart"/>
      <w:r w:rsidR="0070372D">
        <w:t>Kesuma</w:t>
      </w:r>
      <w:proofErr w:type="spellEnd"/>
      <w:r w:rsidR="0070372D">
        <w:t xml:space="preserve"> </w:t>
      </w:r>
      <w:proofErr w:type="spellStart"/>
      <w:r w:rsidR="0070372D">
        <w:t>Maju</w:t>
      </w:r>
      <w:proofErr w:type="spellEnd"/>
      <w:r w:rsidR="0070372D">
        <w:t xml:space="preserve"> Sumatera </w:t>
      </w:r>
      <w:proofErr w:type="spellStart"/>
      <w:r w:rsidR="0070372D">
        <w:t>sebagai</w:t>
      </w:r>
      <w:proofErr w:type="spellEnd"/>
      <w:r w:rsidR="0070372D">
        <w:t xml:space="preserve"> </w:t>
      </w:r>
      <w:proofErr w:type="spellStart"/>
      <w:r w:rsidR="0070372D">
        <w:t>sudut</w:t>
      </w:r>
      <w:proofErr w:type="spellEnd"/>
      <w:r w:rsidR="0070372D">
        <w:t xml:space="preserve"> </w:t>
      </w:r>
      <w:proofErr w:type="spellStart"/>
      <w:r w:rsidR="0070372D">
        <w:t>pandang</w:t>
      </w:r>
      <w:proofErr w:type="spellEnd"/>
      <w:r w:rsidR="0070372D">
        <w:t xml:space="preserve"> </w:t>
      </w:r>
      <w:r w:rsidR="0070372D" w:rsidRPr="0070372D">
        <w:rPr>
          <w:i/>
          <w:iCs/>
        </w:rPr>
        <w:t>client</w:t>
      </w:r>
      <w:r w:rsidR="00826505">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E660F3">
        <w:t>ekonomis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_Ref180010919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1</w:t>
      </w:r>
      <w:r w:rsidR="00E660F3">
        <w:fldChar w:fldCharType="end"/>
      </w:r>
      <w:r w:rsidR="00E660F3">
        <w:t>.</w:t>
      </w:r>
    </w:p>
    <w:p w14:paraId="77944467" w14:textId="4B757E08" w:rsidR="009A6B7E" w:rsidRPr="009A6B7E" w:rsidRDefault="009A6B7E" w:rsidP="009A6B7E">
      <w:pPr>
        <w:pStyle w:val="Caption"/>
      </w:pPr>
      <w:bookmarkStart w:id="17" w:name="_Ref180010919"/>
      <w:bookmarkStart w:id="18" w:name="_Toc181805982"/>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1</w:t>
      </w:r>
      <w:r w:rsidR="0047356C">
        <w:fldChar w:fldCharType="end"/>
      </w:r>
      <w:bookmarkEnd w:id="17"/>
      <w:r>
        <w:t xml:space="preserve"> </w:t>
      </w:r>
      <w:proofErr w:type="spellStart"/>
      <w:r>
        <w:t>Analisis</w:t>
      </w:r>
      <w:proofErr w:type="spellEnd"/>
      <w:r>
        <w:t xml:space="preserve"> </w:t>
      </w:r>
      <w:proofErr w:type="spellStart"/>
      <w:r>
        <w:t>Aspek</w:t>
      </w:r>
      <w:proofErr w:type="spellEnd"/>
      <w:r>
        <w:t xml:space="preserve"> </w:t>
      </w:r>
      <w:proofErr w:type="spellStart"/>
      <w:r>
        <w:t>Ekonomis</w:t>
      </w:r>
      <w:proofErr w:type="spellEnd"/>
      <w:r>
        <w:t xml:space="preserve"> oleh </w:t>
      </w:r>
      <w:proofErr w:type="spellStart"/>
      <w:r>
        <w:t>Narasumber</w:t>
      </w:r>
      <w:bookmarkEnd w:id="18"/>
      <w:proofErr w:type="spellEnd"/>
      <w:r>
        <w:br/>
      </w:r>
    </w:p>
    <w:tbl>
      <w:tblPr>
        <w:tblStyle w:val="TableGrid"/>
        <w:tblW w:w="4500" w:type="pct"/>
        <w:jc w:val="center"/>
        <w:tblLook w:val="04A0" w:firstRow="1" w:lastRow="0" w:firstColumn="1" w:lastColumn="0" w:noHBand="0" w:noVBand="1"/>
      </w:tblPr>
      <w:tblGrid>
        <w:gridCol w:w="3659"/>
        <w:gridCol w:w="3475"/>
      </w:tblGrid>
      <w:tr w:rsidR="002A16DB" w14:paraId="51B95B87" w14:textId="35355192" w:rsidTr="001C3D36">
        <w:trPr>
          <w:cantSplit/>
          <w:tblHeader/>
          <w:jc w:val="center"/>
        </w:trPr>
        <w:tc>
          <w:tcPr>
            <w:tcW w:w="3964" w:type="dxa"/>
            <w:shd w:val="clear" w:color="auto" w:fill="FFD966" w:themeFill="accent4" w:themeFillTint="99"/>
            <w:vAlign w:val="center"/>
          </w:tcPr>
          <w:p w14:paraId="4AA5B263" w14:textId="7F3C143A" w:rsidR="002A16DB" w:rsidRPr="002A16DB" w:rsidRDefault="0070372D" w:rsidP="009A6B7E">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59871392" w14:textId="6D15564F" w:rsidR="002A16DB" w:rsidRPr="002A16DB" w:rsidRDefault="002A16DB" w:rsidP="009A6B7E">
            <w:pPr>
              <w:spacing w:before="60" w:after="60" w:line="240" w:lineRule="auto"/>
              <w:jc w:val="center"/>
              <w:rPr>
                <w:rFonts w:ascii="Times New Roman" w:hAnsi="Times New Roman"/>
                <w:b/>
                <w:bCs/>
              </w:rPr>
            </w:pPr>
            <w:r w:rsidRPr="002A16DB">
              <w:rPr>
                <w:rFonts w:ascii="Times New Roman" w:hAnsi="Times New Roman"/>
                <w:b/>
                <w:bCs/>
              </w:rPr>
              <w:t>Harga</w:t>
            </w:r>
          </w:p>
        </w:tc>
      </w:tr>
      <w:tr w:rsidR="002A16DB" w14:paraId="46AEA91A" w14:textId="2E06B775" w:rsidTr="001C3D36">
        <w:trPr>
          <w:cantSplit/>
          <w:jc w:val="center"/>
        </w:trPr>
        <w:tc>
          <w:tcPr>
            <w:tcW w:w="3964" w:type="dxa"/>
            <w:vAlign w:val="center"/>
          </w:tcPr>
          <w:p w14:paraId="4EF92288" w14:textId="1A962589"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52B8E12A" w14:textId="4352B9FA" w:rsidR="002A16DB" w:rsidRPr="002A16DB" w:rsidRDefault="002A16DB"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1.000.000</w:t>
            </w:r>
            <w:r w:rsidR="000D5B4B">
              <w:rPr>
                <w:rFonts w:ascii="Times New Roman" w:hAnsi="Times New Roman"/>
              </w:rPr>
              <w:t>,-</w:t>
            </w:r>
            <w:proofErr w:type="gramEnd"/>
          </w:p>
        </w:tc>
      </w:tr>
      <w:tr w:rsidR="002A16DB" w14:paraId="74FBDB5D" w14:textId="19A2E40C" w:rsidTr="001C3D36">
        <w:trPr>
          <w:cantSplit/>
          <w:jc w:val="center"/>
        </w:trPr>
        <w:tc>
          <w:tcPr>
            <w:tcW w:w="3964" w:type="dxa"/>
            <w:vAlign w:val="center"/>
          </w:tcPr>
          <w:p w14:paraId="359A214A" w14:textId="31A12CFF" w:rsidR="002A16DB" w:rsidRPr="002A16DB" w:rsidRDefault="0070372D" w:rsidP="009A6B7E">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19136765" w14:textId="215CD1F1"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sidRPr="002A16DB">
              <w:rPr>
                <w:rFonts w:ascii="Times New Roman" w:hAnsi="Times New Roman"/>
              </w:rPr>
              <w:t>1.</w:t>
            </w:r>
            <w:r>
              <w:rPr>
                <w:rFonts w:ascii="Times New Roman" w:hAnsi="Times New Roman"/>
              </w:rPr>
              <w:t>0</w:t>
            </w:r>
            <w:r w:rsidRPr="002A16DB">
              <w:rPr>
                <w:rFonts w:ascii="Times New Roman" w:hAnsi="Times New Roman"/>
              </w:rPr>
              <w:t>00.000</w:t>
            </w:r>
            <w:r w:rsidR="000D5B4B">
              <w:rPr>
                <w:rFonts w:ascii="Times New Roman" w:hAnsi="Times New Roman"/>
              </w:rPr>
              <w:t>,-</w:t>
            </w:r>
            <w:proofErr w:type="gramEnd"/>
          </w:p>
        </w:tc>
      </w:tr>
      <w:tr w:rsidR="002A16DB" w14:paraId="1EC770FE" w14:textId="187248AA" w:rsidTr="001C3D36">
        <w:trPr>
          <w:cantSplit/>
          <w:jc w:val="center"/>
        </w:trPr>
        <w:tc>
          <w:tcPr>
            <w:tcW w:w="3964" w:type="dxa"/>
            <w:vAlign w:val="center"/>
          </w:tcPr>
          <w:p w14:paraId="7D1B638F" w14:textId="5833A97F" w:rsidR="002A16DB" w:rsidRPr="002A16DB" w:rsidRDefault="0070372D" w:rsidP="009A6B7E">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735A535C" w14:textId="10EED6AA" w:rsidR="002A16DB" w:rsidRPr="002A16DB" w:rsidRDefault="0070372D" w:rsidP="009A6B7E">
            <w:pPr>
              <w:spacing w:before="60" w:after="60" w:line="240" w:lineRule="auto"/>
              <w:jc w:val="center"/>
              <w:rPr>
                <w:rFonts w:ascii="Times New Roman" w:hAnsi="Times New Roman"/>
              </w:rPr>
            </w:pPr>
            <w:r w:rsidRPr="002A16DB">
              <w:rPr>
                <w:rFonts w:ascii="Times New Roman" w:hAnsi="Times New Roman"/>
              </w:rPr>
              <w:t xml:space="preserve">Rp </w:t>
            </w:r>
            <w:proofErr w:type="gramStart"/>
            <w:r>
              <w:rPr>
                <w:rFonts w:ascii="Times New Roman" w:hAnsi="Times New Roman"/>
              </w:rPr>
              <w:t>2</w:t>
            </w:r>
            <w:r w:rsidRPr="002A16DB">
              <w:rPr>
                <w:rFonts w:ascii="Times New Roman" w:hAnsi="Times New Roman"/>
              </w:rPr>
              <w:t>.000.000</w:t>
            </w:r>
            <w:r w:rsidR="000D5B4B">
              <w:rPr>
                <w:rFonts w:ascii="Times New Roman" w:hAnsi="Times New Roman"/>
              </w:rPr>
              <w:t>,-</w:t>
            </w:r>
            <w:proofErr w:type="gramEnd"/>
          </w:p>
        </w:tc>
      </w:tr>
    </w:tbl>
    <w:p w14:paraId="48A4222D" w14:textId="4E8CF5C1" w:rsidR="00B6485B" w:rsidRDefault="00B6485B" w:rsidP="00826505">
      <w:pPr>
        <w:pStyle w:val="paragraf"/>
        <w:ind w:firstLine="0"/>
      </w:pPr>
    </w:p>
    <w:p w14:paraId="10BCC8AE" w14:textId="3ED0914E" w:rsidR="00387D80" w:rsidRDefault="00387D80" w:rsidP="00387D80">
      <w:pPr>
        <w:pStyle w:val="paragraf"/>
      </w:pPr>
      <w:proofErr w:type="spellStart"/>
      <w:r>
        <w:t>Perkiraan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informasi</w:t>
      </w:r>
      <w:proofErr w:type="spellEnd"/>
      <w:r>
        <w:t xml:space="preserve"> </w:t>
      </w:r>
      <w:proofErr w:type="spellStart"/>
      <w:r>
        <w:t>terkait</w:t>
      </w:r>
      <w:proofErr w:type="spellEnd"/>
      <w:r>
        <w:t xml:space="preserve"> </w:t>
      </w:r>
      <w:r>
        <w:rPr>
          <w:i/>
          <w:iCs/>
        </w:rPr>
        <w:t>application programming interface</w:t>
      </w:r>
      <w:r>
        <w:t xml:space="preserve"> (API), </w:t>
      </w:r>
      <w:proofErr w:type="spellStart"/>
      <w:r>
        <w:t>layanan</w:t>
      </w:r>
      <w:proofErr w:type="spellEnd"/>
      <w:r>
        <w:t xml:space="preserve"> </w:t>
      </w:r>
      <w:r>
        <w:rPr>
          <w:i/>
          <w:iCs/>
        </w:rPr>
        <w:t>hosting</w:t>
      </w:r>
      <w:r>
        <w:t xml:space="preserve">, </w:t>
      </w:r>
      <w:r>
        <w:rPr>
          <w:i/>
          <w:iCs/>
        </w:rPr>
        <w:t>tools</w:t>
      </w:r>
      <w:r>
        <w:t xml:space="preserve"> yang </w:t>
      </w:r>
      <w:proofErr w:type="spellStart"/>
      <w:r>
        <w:t>digunakan</w:t>
      </w:r>
      <w:proofErr w:type="spellEnd"/>
      <w:r>
        <w:t xml:space="preserve"> pada </w:t>
      </w:r>
      <w:proofErr w:type="spellStart"/>
      <w:r>
        <w:t>perangkat</w:t>
      </w:r>
      <w:proofErr w:type="spellEnd"/>
      <w:r>
        <w:t xml:space="preserve"> </w:t>
      </w:r>
      <w:proofErr w:type="spellStart"/>
      <w:r>
        <w:t>lunak</w:t>
      </w:r>
      <w:proofErr w:type="spellEnd"/>
      <w:r>
        <w:t xml:space="preserve"> dan </w:t>
      </w:r>
      <w:proofErr w:type="spellStart"/>
      <w:r>
        <w:t>biaya</w:t>
      </w:r>
      <w:proofErr w:type="spellEnd"/>
      <w:r>
        <w:t xml:space="preserve"> </w:t>
      </w:r>
      <w:proofErr w:type="spellStart"/>
      <w:r>
        <w:t>pembuatan</w:t>
      </w:r>
      <w:proofErr w:type="spellEnd"/>
      <w:r>
        <w:t xml:space="preserve"> </w:t>
      </w:r>
      <w:proofErr w:type="spellStart"/>
      <w:r>
        <w:t>seperti</w:t>
      </w:r>
      <w:proofErr w:type="spellEnd"/>
      <w:r>
        <w:t xml:space="preserve"> </w:t>
      </w:r>
      <w:proofErr w:type="spellStart"/>
      <w:r>
        <w:t>upah</w:t>
      </w:r>
      <w:proofErr w:type="spellEnd"/>
      <w:r>
        <w:t xml:space="preserve"> </w:t>
      </w:r>
      <w:proofErr w:type="spellStart"/>
      <w:r>
        <w:t>jasa</w:t>
      </w:r>
      <w:proofErr w:type="spellEnd"/>
      <w:r>
        <w:t xml:space="preserve"> </w:t>
      </w:r>
      <w:proofErr w:type="spellStart"/>
      <w:r>
        <w:t>pengembang</w:t>
      </w:r>
      <w:proofErr w:type="spellEnd"/>
      <w:r>
        <w:t xml:space="preserve">. </w:t>
      </w:r>
    </w:p>
    <w:p w14:paraId="62634569" w14:textId="684C7499" w:rsidR="00387D80" w:rsidRDefault="00387D80" w:rsidP="00387D80">
      <w:pPr>
        <w:pStyle w:val="paragraf"/>
      </w:pPr>
      <w:proofErr w:type="spellStart"/>
      <w:r>
        <w:lastRenderedPageBreak/>
        <w:t>Biaya</w:t>
      </w:r>
      <w:proofErr w:type="spellEnd"/>
      <w:r>
        <w:t xml:space="preserve"> </w:t>
      </w:r>
      <w:proofErr w:type="spellStart"/>
      <w:r>
        <w:t>terkait</w:t>
      </w:r>
      <w:proofErr w:type="spellEnd"/>
      <w:r>
        <w:t xml:space="preserve"> API </w:t>
      </w:r>
      <w:proofErr w:type="spellStart"/>
      <w:r>
        <w:t>berasal</w:t>
      </w:r>
      <w:proofErr w:type="spellEnd"/>
      <w:r>
        <w:t xml:space="preserve"> </w:t>
      </w:r>
      <w:proofErr w:type="spellStart"/>
      <w:r>
        <w:t>dari</w:t>
      </w:r>
      <w:proofErr w:type="spellEnd"/>
      <w:r>
        <w:t xml:space="preserve"> </w:t>
      </w:r>
      <w:proofErr w:type="spellStart"/>
      <w:r>
        <w:t>penggunaan</w:t>
      </w:r>
      <w:proofErr w:type="spellEnd"/>
      <w:r>
        <w:t xml:space="preserve"> WhatsApp Cloud API untuk </w:t>
      </w:r>
      <w:proofErr w:type="spellStart"/>
      <w:r>
        <w:t>mengintegrasikan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akun</w:t>
      </w:r>
      <w:proofErr w:type="spellEnd"/>
      <w:r>
        <w:t xml:space="preserve"> WhatsApp</w:t>
      </w:r>
      <w:r w:rsidR="00EE04C1">
        <w:t xml:space="preserve"> yang</w:t>
      </w:r>
      <w:r w:rsidR="00036D85">
        <w:t xml:space="preserve"> </w:t>
      </w:r>
      <w:proofErr w:type="spellStart"/>
      <w:r w:rsidR="00036D85">
        <w:t>dirincikan</w:t>
      </w:r>
      <w:proofErr w:type="spellEnd"/>
      <w:r w:rsidR="00036D85">
        <w:t xml:space="preserve"> di </w:t>
      </w:r>
      <w:proofErr w:type="spellStart"/>
      <w:r w:rsidR="00036D85">
        <w:t>laman</w:t>
      </w:r>
      <w:proofErr w:type="spellEnd"/>
      <w:r w:rsidR="00036D85">
        <w:t xml:space="preserve"> </w:t>
      </w:r>
      <w:r w:rsidR="00036D85">
        <w:rPr>
          <w:i/>
          <w:iCs/>
        </w:rPr>
        <w:t>pricing</w:t>
      </w:r>
      <w:r w:rsidR="00036D85">
        <w:t xml:space="preserve"> pada </w:t>
      </w:r>
      <w:r w:rsidR="00036D85">
        <w:rPr>
          <w:i/>
          <w:iCs/>
        </w:rPr>
        <w:t>website</w:t>
      </w:r>
      <w:r w:rsidR="00036D85">
        <w:t xml:space="preserve"> WhatsApp Business Platform</w:t>
      </w:r>
      <w:r w:rsidR="002327B8">
        <w:t xml:space="preserve"> </w:t>
      </w:r>
      <w:sdt>
        <w:sdtPr>
          <w:tag w:val="MENDELEY_CITATION_v3_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"/>
          <w:id w:val="1712450384"/>
          <w:placeholder>
            <w:docPart w:val="DefaultPlaceholder_-1854013440"/>
          </w:placeholder>
        </w:sdtPr>
        <w:sdtEndPr/>
        <w:sdtContent>
          <w:r w:rsidR="00EE04C1" w:rsidRPr="00EE04C1">
            <w:t>(Meta, 2024b)</w:t>
          </w:r>
        </w:sdtContent>
      </w:sdt>
      <w:r w:rsidR="00036D85">
        <w:t>.</w:t>
      </w:r>
      <w:r w:rsidR="002327B8">
        <w:t xml:space="preserve"> WhatsApp Business Platform </w:t>
      </w:r>
      <w:proofErr w:type="spellStart"/>
      <w:r w:rsidR="002327B8">
        <w:t>melakukan</w:t>
      </w:r>
      <w:proofErr w:type="spellEnd"/>
      <w:r w:rsidR="002327B8">
        <w:t xml:space="preserve"> </w:t>
      </w:r>
      <w:proofErr w:type="spellStart"/>
      <w:r w:rsidR="002327B8">
        <w:t>pembiayan</w:t>
      </w:r>
      <w:proofErr w:type="spellEnd"/>
      <w:r w:rsidR="002327B8">
        <w:t xml:space="preserve"> </w:t>
      </w:r>
      <w:proofErr w:type="spellStart"/>
      <w:r w:rsidR="002327B8">
        <w:t>berdasarkan</w:t>
      </w:r>
      <w:proofErr w:type="spellEnd"/>
      <w:r w:rsidR="002327B8">
        <w:t xml:space="preserve"> </w:t>
      </w:r>
      <w:proofErr w:type="spellStart"/>
      <w:r w:rsidR="002327B8">
        <w:t>jumlah</w:t>
      </w:r>
      <w:proofErr w:type="spellEnd"/>
      <w:r w:rsidR="002327B8">
        <w:t xml:space="preserve"> dan </w:t>
      </w:r>
      <w:proofErr w:type="spellStart"/>
      <w:r w:rsidR="002327B8">
        <w:t>tipe</w:t>
      </w:r>
      <w:proofErr w:type="spellEnd"/>
      <w:r w:rsidR="002327B8">
        <w:t xml:space="preserve"> </w:t>
      </w:r>
      <w:proofErr w:type="spellStart"/>
      <w:r w:rsidR="002327B8">
        <w:t>percakapan</w:t>
      </w:r>
      <w:proofErr w:type="spellEnd"/>
      <w:r w:rsidR="002327B8">
        <w:t xml:space="preserve"> yang </w:t>
      </w:r>
      <w:proofErr w:type="spellStart"/>
      <w:r w:rsidR="002327B8">
        <w:t>dilakukan</w:t>
      </w:r>
      <w:proofErr w:type="spellEnd"/>
      <w:r w:rsidR="002327B8">
        <w:t xml:space="preserve"> oleh </w:t>
      </w:r>
      <w:proofErr w:type="spellStart"/>
      <w:r w:rsidR="002327B8">
        <w:t>akun</w:t>
      </w:r>
      <w:proofErr w:type="spellEnd"/>
      <w:r w:rsidR="002327B8">
        <w:t xml:space="preserve">. </w:t>
      </w:r>
      <w:proofErr w:type="spellStart"/>
      <w:r w:rsidR="002327B8">
        <w:t>Terdapat</w:t>
      </w:r>
      <w:proofErr w:type="spellEnd"/>
      <w:r w:rsidR="002327B8">
        <w:t xml:space="preserve"> lima </w:t>
      </w:r>
      <w:proofErr w:type="spellStart"/>
      <w:r w:rsidR="002327B8">
        <w:t>tipe</w:t>
      </w:r>
      <w:proofErr w:type="spellEnd"/>
      <w:r w:rsidR="002327B8">
        <w:t xml:space="preserve"> </w:t>
      </w:r>
      <w:proofErr w:type="spellStart"/>
      <w:r w:rsidR="002327B8">
        <w:t>percakapan</w:t>
      </w:r>
      <w:proofErr w:type="spellEnd"/>
      <w:r w:rsidR="002327B8">
        <w:t xml:space="preserve">, </w:t>
      </w:r>
      <w:proofErr w:type="spellStart"/>
      <w:r w:rsidR="002327B8">
        <w:t>yaitu</w:t>
      </w:r>
      <w:proofErr w:type="spellEnd"/>
      <w:r w:rsidR="002327B8">
        <w:t xml:space="preserve"> </w:t>
      </w:r>
      <w:proofErr w:type="spellStart"/>
      <w:r w:rsidR="00A5404A">
        <w:t>validasi</w:t>
      </w:r>
      <w:proofErr w:type="spellEnd"/>
      <w:r w:rsidR="002327B8">
        <w:t xml:space="preserve">, </w:t>
      </w:r>
      <w:proofErr w:type="spellStart"/>
      <w:r w:rsidR="002327B8">
        <w:t>pemasaran</w:t>
      </w:r>
      <w:proofErr w:type="spellEnd"/>
      <w:r w:rsidR="002327B8">
        <w:t xml:space="preserve">, </w:t>
      </w:r>
      <w:proofErr w:type="spellStart"/>
      <w:r w:rsidR="002327B8">
        <w:t>utilitas</w:t>
      </w:r>
      <w:proofErr w:type="spellEnd"/>
      <w:r w:rsidR="002327B8">
        <w:t xml:space="preserve">, </w:t>
      </w:r>
      <w:proofErr w:type="spellStart"/>
      <w:r w:rsidR="002327B8">
        <w:t>servis</w:t>
      </w:r>
      <w:proofErr w:type="spellEnd"/>
      <w:r w:rsidR="002327B8">
        <w:t xml:space="preserve">, dan </w:t>
      </w:r>
      <w:proofErr w:type="spellStart"/>
      <w:r w:rsidR="00A5404A">
        <w:t>validasi</w:t>
      </w:r>
      <w:proofErr w:type="spellEnd"/>
      <w:r w:rsidR="00A5404A">
        <w:t xml:space="preserve"> </w:t>
      </w:r>
      <w:proofErr w:type="spellStart"/>
      <w:r w:rsidR="002327B8">
        <w:t>internasional</w:t>
      </w:r>
      <w:proofErr w:type="spellEnd"/>
      <w:r w:rsidR="002327B8">
        <w:t xml:space="preserve">, </w:t>
      </w:r>
      <w:proofErr w:type="spellStart"/>
      <w:r w:rsidR="002327B8">
        <w:t>dengan</w:t>
      </w:r>
      <w:proofErr w:type="spellEnd"/>
      <w:r w:rsidR="002327B8">
        <w:t xml:space="preserve"> </w:t>
      </w:r>
      <w:proofErr w:type="spellStart"/>
      <w:r w:rsidR="002327B8">
        <w:t>setiap</w:t>
      </w:r>
      <w:proofErr w:type="spellEnd"/>
      <w:r w:rsidR="002327B8">
        <w:t xml:space="preserve"> </w:t>
      </w:r>
      <w:proofErr w:type="spellStart"/>
      <w:r w:rsidR="002327B8">
        <w:t>percakapan</w:t>
      </w:r>
      <w:proofErr w:type="spellEnd"/>
      <w:r w:rsidR="002327B8">
        <w:t xml:space="preserve"> </w:t>
      </w:r>
      <w:proofErr w:type="spellStart"/>
      <w:r w:rsidR="002327B8">
        <w:t>terbuka</w:t>
      </w:r>
      <w:proofErr w:type="spellEnd"/>
      <w:r w:rsidR="002327B8">
        <w:t xml:space="preserve"> </w:t>
      </w:r>
      <w:proofErr w:type="spellStart"/>
      <w:r w:rsidR="002327B8">
        <w:t>selama</w:t>
      </w:r>
      <w:proofErr w:type="spellEnd"/>
      <w:r w:rsidR="002327B8">
        <w:t xml:space="preserve"> 24 jam dan </w:t>
      </w:r>
      <w:proofErr w:type="spellStart"/>
      <w:r w:rsidR="002327B8">
        <w:t>dapat</w:t>
      </w:r>
      <w:proofErr w:type="spellEnd"/>
      <w:r w:rsidR="002327B8">
        <w:t xml:space="preserve"> </w:t>
      </w:r>
      <w:proofErr w:type="spellStart"/>
      <w:r w:rsidR="002327B8">
        <w:t>bertumpuk</w:t>
      </w:r>
      <w:proofErr w:type="spellEnd"/>
      <w:r w:rsidR="002327B8">
        <w:t xml:space="preserve"> </w:t>
      </w:r>
      <w:proofErr w:type="spellStart"/>
      <w:r w:rsidR="002327B8">
        <w:t>jika</w:t>
      </w:r>
      <w:proofErr w:type="spellEnd"/>
      <w:r w:rsidR="002327B8">
        <w:t xml:space="preserve"> </w:t>
      </w:r>
      <w:proofErr w:type="spellStart"/>
      <w:r w:rsidR="002327B8">
        <w:t>lebih</w:t>
      </w:r>
      <w:proofErr w:type="spellEnd"/>
      <w:r w:rsidR="002327B8">
        <w:t xml:space="preserve"> </w:t>
      </w:r>
      <w:proofErr w:type="spellStart"/>
      <w:r w:rsidR="002327B8">
        <w:t>dari</w:t>
      </w:r>
      <w:proofErr w:type="spellEnd"/>
      <w:r w:rsidR="002327B8">
        <w:t xml:space="preserve"> </w:t>
      </w:r>
      <w:proofErr w:type="spellStart"/>
      <w:r w:rsidR="002327B8">
        <w:t>satu</w:t>
      </w:r>
      <w:proofErr w:type="spellEnd"/>
      <w:r w:rsidR="002327B8">
        <w:t xml:space="preserve"> </w:t>
      </w:r>
      <w:proofErr w:type="spellStart"/>
      <w:r w:rsidR="002327B8">
        <w:t>tipe</w:t>
      </w:r>
      <w:proofErr w:type="spellEnd"/>
      <w:r w:rsidR="002327B8">
        <w:t>.</w:t>
      </w:r>
    </w:p>
    <w:p w14:paraId="632C03B4" w14:textId="582201C0" w:rsidR="002327B8" w:rsidRDefault="002327B8" w:rsidP="00387D80">
      <w:pPr>
        <w:pStyle w:val="paragraf"/>
      </w:pPr>
      <w:r>
        <w:t xml:space="preserve">Untuk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ini </w:t>
      </w:r>
      <w:proofErr w:type="spellStart"/>
      <w:r>
        <w:t>digunakan</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rsidR="00213C13">
        <w:t xml:space="preserve">. </w:t>
      </w:r>
      <w:proofErr w:type="spellStart"/>
      <w:r w:rsidR="00213C13">
        <w:t>Tipe</w:t>
      </w:r>
      <w:proofErr w:type="spellEnd"/>
      <w:r w:rsidR="00213C13">
        <w:t xml:space="preserve"> </w:t>
      </w:r>
      <w:proofErr w:type="spellStart"/>
      <w:r w:rsidR="00213C13">
        <w:t>percakapan</w:t>
      </w:r>
      <w:proofErr w:type="spellEnd"/>
      <w:r w:rsidR="00213C13">
        <w:t xml:space="preserve"> </w:t>
      </w:r>
      <w:proofErr w:type="spellStart"/>
      <w:r w:rsidR="00213C13">
        <w:t>servis</w:t>
      </w:r>
      <w:proofErr w:type="spellEnd"/>
      <w:r w:rsidR="00213C13">
        <w:t xml:space="preserve"> </w:t>
      </w:r>
      <w:proofErr w:type="spellStart"/>
      <w:r w:rsidR="00213C13">
        <w:t>dapat</w:t>
      </w:r>
      <w:proofErr w:type="spellEnd"/>
      <w:r w:rsidR="00213C13">
        <w:t xml:space="preserve"> </w:t>
      </w:r>
      <w:proofErr w:type="spellStart"/>
      <w:r w:rsidR="00213C13">
        <w:t>digunakan</w:t>
      </w:r>
      <w:proofErr w:type="spellEnd"/>
      <w:r w:rsidR="00213C13">
        <w:t xml:space="preserve"> </w:t>
      </w:r>
      <w:proofErr w:type="spellStart"/>
      <w:r w:rsidR="00213C13">
        <w:t>secara</w:t>
      </w:r>
      <w:proofErr w:type="spellEnd"/>
      <w:r w:rsidR="00213C13">
        <w:t xml:space="preserve"> gratis</w:t>
      </w:r>
      <w:r w:rsidR="00116F94">
        <w:t xml:space="preserve"> </w:t>
      </w:r>
      <w:proofErr w:type="spellStart"/>
      <w:r w:rsidR="00116F94">
        <w:t>sejak</w:t>
      </w:r>
      <w:proofErr w:type="spellEnd"/>
      <w:r w:rsidR="00116F94">
        <w:t xml:space="preserve"> 1 November 2024</w:t>
      </w:r>
      <w:r w:rsidR="00213C13">
        <w:t xml:space="preserve"> </w:t>
      </w:r>
      <w:proofErr w:type="spellStart"/>
      <w:r w:rsidR="00213C13">
        <w:t>dengan</w:t>
      </w:r>
      <w:proofErr w:type="spellEnd"/>
      <w:r w:rsidR="00213C13">
        <w:t xml:space="preserve"> </w:t>
      </w:r>
      <w:proofErr w:type="spellStart"/>
      <w:r w:rsidR="00213C13">
        <w:t>batasan</w:t>
      </w:r>
      <w:proofErr w:type="spellEnd"/>
      <w:r w:rsidR="00213C13">
        <w:t xml:space="preserve"> </w:t>
      </w:r>
      <w:proofErr w:type="spellStart"/>
      <w:r w:rsidR="00213C13">
        <w:t>tidak</w:t>
      </w:r>
      <w:proofErr w:type="spellEnd"/>
      <w:r w:rsidR="00213C13">
        <w:t xml:space="preserve"> </w:t>
      </w:r>
      <w:proofErr w:type="spellStart"/>
      <w:r w:rsidR="00213C13">
        <w:t>dapat</w:t>
      </w:r>
      <w:proofErr w:type="spellEnd"/>
      <w:r w:rsidR="00213C13">
        <w:t xml:space="preserve"> </w:t>
      </w:r>
      <w:proofErr w:type="spellStart"/>
      <w:r w:rsidR="00213C13">
        <w:t>memulai</w:t>
      </w:r>
      <w:proofErr w:type="spellEnd"/>
      <w:r w:rsidR="00213C13">
        <w:t xml:space="preserve"> </w:t>
      </w:r>
      <w:proofErr w:type="spellStart"/>
      <w:r w:rsidR="00213C13">
        <w:t>percakapan</w:t>
      </w:r>
      <w:proofErr w:type="spellEnd"/>
      <w:r w:rsidR="00213C13">
        <w:t xml:space="preserve"> dan </w:t>
      </w:r>
      <w:proofErr w:type="spellStart"/>
      <w:r w:rsidR="00213C13">
        <w:t>hanya</w:t>
      </w:r>
      <w:proofErr w:type="spellEnd"/>
      <w:r w:rsidR="00213C13">
        <w:t xml:space="preserve"> </w:t>
      </w:r>
      <w:proofErr w:type="spellStart"/>
      <w:r w:rsidR="00213C13">
        <w:t>dapat</w:t>
      </w:r>
      <w:proofErr w:type="spellEnd"/>
      <w:r w:rsidR="00213C13">
        <w:t xml:space="preserve"> </w:t>
      </w:r>
      <w:proofErr w:type="spellStart"/>
      <w:r w:rsidR="00213C13">
        <w:t>membalas</w:t>
      </w:r>
      <w:proofErr w:type="spellEnd"/>
      <w:r w:rsidR="00213C13">
        <w:t xml:space="preserve"> </w:t>
      </w:r>
      <w:proofErr w:type="spellStart"/>
      <w:r w:rsidR="00213C13">
        <w:t>setelah</w:t>
      </w:r>
      <w:proofErr w:type="spellEnd"/>
      <w:r w:rsidR="00213C13">
        <w:t xml:space="preserve"> </w:t>
      </w:r>
      <w:proofErr w:type="spellStart"/>
      <w:r w:rsidR="00213C13">
        <w:t>dihubungi</w:t>
      </w:r>
      <w:proofErr w:type="spellEnd"/>
      <w:r w:rsidR="00116F94">
        <w:t xml:space="preserve"> </w:t>
      </w:r>
      <w:sdt>
        <w:sdtPr>
          <w:tag w:val="MENDELEY_CITATION_v3_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"/>
          <w:id w:val="-181745501"/>
          <w:placeholder>
            <w:docPart w:val="DefaultPlaceholder_-1854013440"/>
          </w:placeholder>
        </w:sdtPr>
        <w:sdtEndPr/>
        <w:sdtContent>
          <w:r w:rsidR="00EE04C1" w:rsidRPr="00EE04C1">
            <w:t>(Meta, 2024a)</w:t>
          </w:r>
        </w:sdtContent>
      </w:sdt>
      <w:r w:rsidR="00116F94">
        <w:t xml:space="preserve">. </w:t>
      </w:r>
      <w:proofErr w:type="spellStart"/>
      <w:r w:rsidR="00116F94">
        <w:t>Tipe</w:t>
      </w:r>
      <w:proofErr w:type="spellEnd"/>
      <w:r w:rsidR="00116F94">
        <w:t xml:space="preserve"> </w:t>
      </w:r>
      <w:proofErr w:type="spellStart"/>
      <w:r w:rsidR="00116F94">
        <w:t>percakapan</w:t>
      </w:r>
      <w:proofErr w:type="spellEnd"/>
      <w:r w:rsidR="00116F94">
        <w:t xml:space="preserve"> ini </w:t>
      </w:r>
      <w:proofErr w:type="spellStart"/>
      <w:r w:rsidR="00116F94">
        <w:t>digunakan</w:t>
      </w:r>
      <w:proofErr w:type="spellEnd"/>
      <w:r w:rsidR="00116F94">
        <w:t xml:space="preserve"> </w:t>
      </w:r>
      <w:proofErr w:type="spellStart"/>
      <w:r w:rsidR="00116F94">
        <w:t>karena</w:t>
      </w:r>
      <w:proofErr w:type="spellEnd"/>
      <w:r w:rsidR="00116F94">
        <w:t xml:space="preserve"> </w:t>
      </w:r>
      <w:proofErr w:type="spellStart"/>
      <w:r w:rsidR="00213C13">
        <w:t>perangkat</w:t>
      </w:r>
      <w:proofErr w:type="spellEnd"/>
      <w:r w:rsidR="00213C13">
        <w:t xml:space="preserve"> </w:t>
      </w:r>
      <w:proofErr w:type="spellStart"/>
      <w:r w:rsidR="00213C13">
        <w:t>lunak</w:t>
      </w:r>
      <w:proofErr w:type="spellEnd"/>
      <w:r w:rsidR="00213C13">
        <w:t xml:space="preserve"> </w:t>
      </w:r>
      <w:proofErr w:type="spellStart"/>
      <w:r w:rsidR="00116F94">
        <w:t>me</w:t>
      </w:r>
      <w:r w:rsidR="00A5404A">
        <w:t>n</w:t>
      </w:r>
      <w:r w:rsidR="00116F94">
        <w:t>ggunakan</w:t>
      </w:r>
      <w:proofErr w:type="spellEnd"/>
      <w:r w:rsidR="00116F94">
        <w:t xml:space="preserve"> </w:t>
      </w:r>
      <w:proofErr w:type="spellStart"/>
      <w:r w:rsidR="00213C13">
        <w:t>akun</w:t>
      </w:r>
      <w:proofErr w:type="spellEnd"/>
      <w:r w:rsidR="00213C13">
        <w:t xml:space="preserve"> WhatsApp untuk </w:t>
      </w:r>
      <w:proofErr w:type="spellStart"/>
      <w:r w:rsidR="00213C13">
        <w:t>menerima</w:t>
      </w:r>
      <w:proofErr w:type="spellEnd"/>
      <w:r w:rsidR="00213C13">
        <w:t xml:space="preserve"> </w:t>
      </w:r>
      <w:proofErr w:type="spellStart"/>
      <w:r w:rsidR="00213C13">
        <w:t>gambar</w:t>
      </w:r>
      <w:proofErr w:type="spellEnd"/>
      <w:r w:rsidR="00213C13">
        <w:t xml:space="preserve"> </w:t>
      </w:r>
      <w:proofErr w:type="spellStart"/>
      <w:r w:rsidR="00213C13">
        <w:t>foto</w:t>
      </w:r>
      <w:proofErr w:type="spellEnd"/>
      <w:r w:rsidR="00213C13">
        <w:t xml:space="preserve"> </w:t>
      </w:r>
      <w:proofErr w:type="spellStart"/>
      <w:r w:rsidR="00213C13">
        <w:t>dokumen</w:t>
      </w:r>
      <w:proofErr w:type="spellEnd"/>
      <w:r w:rsidR="00213C13">
        <w:t xml:space="preserve"> </w:t>
      </w:r>
      <w:proofErr w:type="spellStart"/>
      <w:r w:rsidR="00213C13">
        <w:t>lalu</w:t>
      </w:r>
      <w:proofErr w:type="spellEnd"/>
      <w:r w:rsidR="00213C13">
        <w:t xml:space="preserve"> </w:t>
      </w:r>
      <w:proofErr w:type="spellStart"/>
      <w:r w:rsidR="00213C13">
        <w:t>memberi</w:t>
      </w:r>
      <w:proofErr w:type="spellEnd"/>
      <w:r w:rsidR="00213C13">
        <w:t xml:space="preserve"> </w:t>
      </w:r>
      <w:proofErr w:type="spellStart"/>
      <w:r w:rsidR="00213C13">
        <w:t>umpan</w:t>
      </w:r>
      <w:proofErr w:type="spellEnd"/>
      <w:r w:rsidR="00213C13">
        <w:t xml:space="preserve"> </w:t>
      </w:r>
      <w:proofErr w:type="spellStart"/>
      <w:r w:rsidR="00213C13">
        <w:t>balik</w:t>
      </w:r>
      <w:proofErr w:type="spellEnd"/>
      <w:r w:rsidR="00116F94">
        <w:t xml:space="preserve"> </w:t>
      </w:r>
      <w:proofErr w:type="spellStart"/>
      <w:r w:rsidR="00116F94">
        <w:t>sehingga</w:t>
      </w:r>
      <w:proofErr w:type="spellEnd"/>
      <w:r w:rsidR="00116F94">
        <w:t xml:space="preserve"> </w:t>
      </w:r>
      <w:proofErr w:type="spellStart"/>
      <w:r w:rsidR="00116F94">
        <w:t>alur</w:t>
      </w:r>
      <w:proofErr w:type="spellEnd"/>
      <w:r w:rsidR="00116F94">
        <w:t xml:space="preserve"> </w:t>
      </w:r>
      <w:proofErr w:type="spellStart"/>
      <w:r w:rsidR="00116F94">
        <w:t>kerja</w:t>
      </w:r>
      <w:proofErr w:type="spellEnd"/>
      <w:r w:rsidR="00116F94">
        <w:t xml:space="preserve"> </w:t>
      </w:r>
      <w:proofErr w:type="spellStart"/>
      <w:r w:rsidR="00116F94">
        <w:t>perangkat</w:t>
      </w:r>
      <w:proofErr w:type="spellEnd"/>
      <w:r w:rsidR="00116F94">
        <w:t xml:space="preserve"> </w:t>
      </w:r>
      <w:proofErr w:type="spellStart"/>
      <w:r w:rsidR="00116F94">
        <w:t>lunak</w:t>
      </w:r>
      <w:proofErr w:type="spellEnd"/>
      <w:r w:rsidR="00116F94">
        <w:t xml:space="preserve"> </w:t>
      </w:r>
      <w:proofErr w:type="spellStart"/>
      <w:r w:rsidR="00116F94">
        <w:t>tidak</w:t>
      </w:r>
      <w:proofErr w:type="spellEnd"/>
      <w:r w:rsidR="00116F94">
        <w:t xml:space="preserve"> </w:t>
      </w:r>
      <w:proofErr w:type="spellStart"/>
      <w:r w:rsidR="00116F94">
        <w:t>terbatasi</w:t>
      </w:r>
      <w:proofErr w:type="spellEnd"/>
      <w:r w:rsidR="00116F94">
        <w:t xml:space="preserve"> oleh </w:t>
      </w:r>
      <w:proofErr w:type="spellStart"/>
      <w:r w:rsidR="00116F94">
        <w:t>limitasi</w:t>
      </w:r>
      <w:proofErr w:type="spellEnd"/>
      <w:r w:rsidR="00213C13">
        <w:t>.</w:t>
      </w:r>
    </w:p>
    <w:p w14:paraId="3440CFEB" w14:textId="313E6BF5" w:rsidR="00213C13" w:rsidRDefault="00EE04C1" w:rsidP="00387D80">
      <w:pPr>
        <w:pStyle w:val="paragraf"/>
      </w:pPr>
      <w:proofErr w:type="spellStart"/>
      <w:r>
        <w:t>Biaya</w:t>
      </w:r>
      <w:proofErr w:type="spellEnd"/>
      <w:r>
        <w:t xml:space="preserve"> </w:t>
      </w:r>
      <w:proofErr w:type="spellStart"/>
      <w:r>
        <w:t>terkait</w:t>
      </w:r>
      <w:proofErr w:type="spellEnd"/>
      <w:r>
        <w:t xml:space="preserve"> </w:t>
      </w:r>
      <w:r>
        <w:rPr>
          <w:i/>
          <w:iCs/>
        </w:rPr>
        <w:t>hosting</w:t>
      </w:r>
      <w:r>
        <w:t xml:space="preserve"> </w:t>
      </w:r>
      <w:proofErr w:type="spellStart"/>
      <w:r>
        <w:t>didapat</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Vercel</w:t>
      </w:r>
      <w:proofErr w:type="spellEnd"/>
      <w:r>
        <w:t xml:space="preserve"> untuk </w:t>
      </w:r>
      <w:proofErr w:type="spellStart"/>
      <w:r>
        <w:t>melakukan</w:t>
      </w:r>
      <w:proofErr w:type="spellEnd"/>
      <w:r>
        <w:t xml:space="preserve"> </w:t>
      </w:r>
      <w:r>
        <w:rPr>
          <w:i/>
          <w:iCs/>
        </w:rPr>
        <w:t>hosting</w:t>
      </w:r>
      <w:r>
        <w:t xml:space="preserve"> </w:t>
      </w:r>
      <w:proofErr w:type="spellStart"/>
      <w:r>
        <w:t>aplikasi</w:t>
      </w:r>
      <w:proofErr w:type="spellEnd"/>
      <w:r>
        <w:t xml:space="preserve"> Flask yang </w:t>
      </w:r>
      <w:proofErr w:type="spellStart"/>
      <w:r>
        <w:t>dirincikan</w:t>
      </w:r>
      <w:proofErr w:type="spellEnd"/>
      <w:r>
        <w:t xml:space="preserve"> oleh </w:t>
      </w:r>
      <w:proofErr w:type="spellStart"/>
      <w:r>
        <w:t>Vercel</w:t>
      </w:r>
      <w:proofErr w:type="spellEnd"/>
      <w:r>
        <w:t xml:space="preserve"> pada </w:t>
      </w:r>
      <w:sdt>
        <w:sdtPr>
          <w:tag w:val="MENDELEY_CITATION_v3_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"/>
          <w:id w:val="388300056"/>
          <w:placeholder>
            <w:docPart w:val="DefaultPlaceholder_-1854013440"/>
          </w:placeholder>
        </w:sdtPr>
        <w:sdtEndPr/>
        <w:sdtContent>
          <w:r w:rsidRPr="00EE04C1">
            <w:t>(</w:t>
          </w:r>
          <w:proofErr w:type="spellStart"/>
          <w:r w:rsidRPr="00EE04C1">
            <w:t>Vercel</w:t>
          </w:r>
          <w:proofErr w:type="spellEnd"/>
          <w:r w:rsidRPr="00EE04C1">
            <w:t>, 2024a, 2024b, 2024c)</w:t>
          </w:r>
        </w:sdtContent>
      </w:sdt>
      <w:r>
        <w:t xml:space="preserve">. </w:t>
      </w:r>
      <w:proofErr w:type="spellStart"/>
      <w:r>
        <w:t>Biaya</w:t>
      </w:r>
      <w:proofErr w:type="spellEnd"/>
      <w:r>
        <w:t xml:space="preserve"> </w:t>
      </w:r>
      <w:proofErr w:type="spellStart"/>
      <w:r>
        <w:t>terkait</w:t>
      </w:r>
      <w:proofErr w:type="spellEnd"/>
      <w:r>
        <w:t xml:space="preserve"> </w:t>
      </w:r>
      <w:proofErr w:type="spellStart"/>
      <w:r>
        <w:t>layanan</w:t>
      </w:r>
      <w:proofErr w:type="spellEnd"/>
      <w:r>
        <w:t xml:space="preserve"> </w:t>
      </w:r>
      <w:r>
        <w:rPr>
          <w:i/>
          <w:iCs/>
        </w:rPr>
        <w:t>hosting</w:t>
      </w:r>
      <w:r>
        <w:t xml:space="preserve"> yang </w:t>
      </w:r>
      <w:proofErr w:type="spellStart"/>
      <w:r>
        <w:t>digunakan</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Vercel</w:t>
      </w:r>
      <w:proofErr w:type="spellEnd"/>
      <w:r>
        <w:t xml:space="preserve"> </w:t>
      </w:r>
      <w:r>
        <w:rPr>
          <w:i/>
          <w:iCs/>
        </w:rPr>
        <w:t>hobby plan</w:t>
      </w:r>
      <w:r>
        <w:t xml:space="preserve"> untuk </w:t>
      </w:r>
      <w:proofErr w:type="spellStart"/>
      <w:r>
        <w:t>melakukan</w:t>
      </w:r>
      <w:proofErr w:type="spellEnd"/>
      <w:r>
        <w:t xml:space="preserve"> </w:t>
      </w:r>
      <w:r>
        <w:rPr>
          <w:i/>
          <w:iCs/>
        </w:rPr>
        <w:t>deployment</w:t>
      </w:r>
      <w:r w:rsidR="00531350">
        <w:t xml:space="preserve">. </w:t>
      </w:r>
    </w:p>
    <w:p w14:paraId="6C0DFD73" w14:textId="54D9518C" w:rsidR="00531350" w:rsidRPr="00387D80" w:rsidRDefault="00531350" w:rsidP="00A5404A">
      <w:pPr>
        <w:pStyle w:val="paragraf"/>
      </w:pPr>
      <w:r>
        <w:rPr>
          <w:i/>
          <w:iCs/>
        </w:rPr>
        <w:t xml:space="preserve">Tools </w:t>
      </w:r>
      <w:r>
        <w:t xml:space="preserve">yang </w:t>
      </w:r>
      <w:proofErr w:type="spellStart"/>
      <w:r>
        <w:t>digunakan</w:t>
      </w:r>
      <w:proofErr w:type="spellEnd"/>
      <w:r>
        <w:t xml:space="preserve"> pada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antara</w:t>
      </w:r>
      <w:proofErr w:type="spellEnd"/>
      <w:r>
        <w:t xml:space="preserve"> lain Python dan Visual Studio Code </w:t>
      </w:r>
      <w:proofErr w:type="spellStart"/>
      <w:r>
        <w:t>tersedia</w:t>
      </w:r>
      <w:proofErr w:type="spellEnd"/>
      <w:r>
        <w:t xml:space="preserve"> </w:t>
      </w:r>
      <w:proofErr w:type="spellStart"/>
      <w:r>
        <w:t>secara</w:t>
      </w:r>
      <w:proofErr w:type="spellEnd"/>
      <w:r>
        <w:t xml:space="preserve"> </w:t>
      </w:r>
      <w:r>
        <w:rPr>
          <w:i/>
          <w:iCs/>
        </w:rPr>
        <w:t>open source</w:t>
      </w:r>
      <w:r>
        <w:t xml:space="preserve"> </w:t>
      </w:r>
      <w:proofErr w:type="spellStart"/>
      <w:r>
        <w:t>sehingga</w:t>
      </w:r>
      <w:proofErr w:type="spellEnd"/>
      <w:r>
        <w:t xml:space="preserve"> </w:t>
      </w:r>
      <w:proofErr w:type="spellStart"/>
      <w:r>
        <w:t>tidak</w:t>
      </w:r>
      <w:proofErr w:type="spellEnd"/>
      <w:r>
        <w:t xml:space="preserve"> </w:t>
      </w:r>
      <w:proofErr w:type="spellStart"/>
      <w:r>
        <w:t>menambah</w:t>
      </w:r>
      <w:proofErr w:type="spellEnd"/>
      <w:r>
        <w:t xml:space="preserve"> </w:t>
      </w:r>
      <w:proofErr w:type="spellStart"/>
      <w:r>
        <w:t>biaya</w:t>
      </w:r>
      <w:proofErr w:type="spellEnd"/>
      <w:r>
        <w:t xml:space="preserve">. </w:t>
      </w:r>
      <w:proofErr w:type="spellStart"/>
      <w:r w:rsidR="00FE5999">
        <w:t>Per</w:t>
      </w:r>
      <w:r>
        <w:t>incian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di</w:t>
      </w:r>
      <w:r w:rsidR="00FE5999">
        <w:t xml:space="preserve"> </w:t>
      </w:r>
      <w:proofErr w:type="spellStart"/>
      <w:r>
        <w:t>luar</w:t>
      </w:r>
      <w:proofErr w:type="spellEnd"/>
      <w:r>
        <w:t xml:space="preserve"> </w:t>
      </w:r>
      <w:proofErr w:type="spellStart"/>
      <w:r>
        <w:t>biaya</w:t>
      </w:r>
      <w:proofErr w:type="spellEnd"/>
      <w:r>
        <w:t xml:space="preserve"> </w:t>
      </w:r>
      <w:proofErr w:type="spellStart"/>
      <w:r>
        <w:t>jasa</w:t>
      </w:r>
      <w:proofErr w:type="spellEnd"/>
      <w:r>
        <w:t xml:space="preserve"> </w:t>
      </w:r>
      <w:proofErr w:type="spellStart"/>
      <w:r>
        <w:t>pengembang</w:t>
      </w:r>
      <w:proofErr w:type="spellEnd"/>
      <w:r>
        <w:t xml:space="preserve"> </w:t>
      </w:r>
      <w:proofErr w:type="spellStart"/>
      <w:r>
        <w:t>maka</w:t>
      </w:r>
      <w:proofErr w:type="spellEnd"/>
      <w:r>
        <w:t xml:space="preserve"> </w:t>
      </w:r>
      <w:proofErr w:type="spellStart"/>
      <w:r>
        <w:t>terhitung</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opsi-opsi</w:t>
      </w:r>
      <w:proofErr w:type="spellEnd"/>
      <w:r>
        <w:t xml:space="preserve"> gratis </w:t>
      </w:r>
      <w:proofErr w:type="spellStart"/>
      <w:r>
        <w:t>dengan</w:t>
      </w:r>
      <w:proofErr w:type="spellEnd"/>
      <w:r>
        <w:t xml:space="preserve"> </w:t>
      </w:r>
      <w:proofErr w:type="spellStart"/>
      <w:r>
        <w:t>batasan</w:t>
      </w:r>
      <w:proofErr w:type="spellEnd"/>
      <w:r>
        <w:t xml:space="preserve"> yang </w:t>
      </w:r>
      <w:proofErr w:type="spellStart"/>
      <w:r>
        <w:t>tidak</w:t>
      </w:r>
      <w:proofErr w:type="spellEnd"/>
      <w:r>
        <w:t xml:space="preserve"> </w:t>
      </w:r>
      <w:proofErr w:type="spellStart"/>
      <w:r>
        <w:t>mengganggu</w:t>
      </w:r>
      <w:proofErr w:type="spellEnd"/>
      <w:r>
        <w:t xml:space="preserve"> </w:t>
      </w:r>
      <w:proofErr w:type="spellStart"/>
      <w:r>
        <w:t>alur</w:t>
      </w:r>
      <w:proofErr w:type="spellEnd"/>
      <w:r>
        <w:t xml:space="preserve"> </w:t>
      </w:r>
      <w:proofErr w:type="spellStart"/>
      <w:r>
        <w:t>kerja</w:t>
      </w:r>
      <w:proofErr w:type="spellEnd"/>
      <w:r>
        <w:t xml:space="preserve"> </w:t>
      </w:r>
      <w:proofErr w:type="spellStart"/>
      <w:r>
        <w:t>aplikasi</w:t>
      </w:r>
      <w:proofErr w:type="spellEnd"/>
      <w:r>
        <w:t>.</w:t>
      </w:r>
    </w:p>
    <w:p w14:paraId="03766B88" w14:textId="21E67310" w:rsidR="009A6B7E" w:rsidRDefault="009A6B7E" w:rsidP="009A6B7E">
      <w:pPr>
        <w:pStyle w:val="Heading3"/>
      </w:pPr>
      <w:bookmarkStart w:id="19" w:name="_Toc182239186"/>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bookmarkEnd w:id="19"/>
      <w:proofErr w:type="spellEnd"/>
    </w:p>
    <w:p w14:paraId="6DDB1EEC" w14:textId="6BAA2427" w:rsidR="00E660F3" w:rsidRPr="0092681C" w:rsidRDefault="0070372D" w:rsidP="00387D8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w:t>
      </w:r>
      <w:r w:rsidR="00A5404A">
        <w:t>y</w:t>
      </w:r>
      <w:r w:rsidRPr="00955E12">
        <w:t>e</w:t>
      </w:r>
      <w:r w:rsidR="00955E12">
        <w:t>k</w:t>
      </w:r>
      <w:proofErr w:type="spellEnd"/>
      <w:r>
        <w:t xml:space="preserve">. </w:t>
      </w:r>
      <w:proofErr w:type="spellStart"/>
      <w:r>
        <w:t>Wawancara</w:t>
      </w:r>
      <w:proofErr w:type="spellEnd"/>
      <w:r>
        <w:t xml:space="preserve"> </w:t>
      </w:r>
      <w:proofErr w:type="spellStart"/>
      <w:r>
        <w:t>dilakukan</w:t>
      </w:r>
      <w:proofErr w:type="spellEnd"/>
      <w:r>
        <w:t xml:space="preserve"> un</w:t>
      </w:r>
      <w:r w:rsidR="00A5404A">
        <w:t>tu</w:t>
      </w:r>
      <w:r>
        <w:t xml:space="preserve">k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00955E12" w:rsidRPr="00955E12">
        <w:t>pro</w:t>
      </w:r>
      <w:r w:rsidR="00A5404A">
        <w:t>y</w:t>
      </w:r>
      <w:r w:rsidR="00955E12" w:rsidRPr="00955E12">
        <w:t>e</w:t>
      </w:r>
      <w:r w:rsidR="00955E12">
        <w:t>k</w:t>
      </w:r>
      <w:proofErr w:type="spellEnd"/>
      <w:r w:rsidR="00955E12">
        <w:t xml:space="preserve"> </w:t>
      </w:r>
      <w:proofErr w:type="spellStart"/>
      <w:r w:rsidR="00955E12">
        <w:t>termasuk</w:t>
      </w:r>
      <w:proofErr w:type="spellEnd"/>
      <w:r w:rsidR="00955E12">
        <w:t xml:space="preserve"> </w:t>
      </w:r>
      <w:proofErr w:type="spellStart"/>
      <w:r w:rsidR="00955E12">
        <w:t>batasan</w:t>
      </w:r>
      <w:proofErr w:type="spellEnd"/>
      <w:r w:rsidR="00955E12">
        <w:t xml:space="preserve"> </w:t>
      </w:r>
      <w:proofErr w:type="spellStart"/>
      <w:r w:rsidR="00955E12">
        <w:t>waktu</w:t>
      </w:r>
      <w:proofErr w:type="spellEnd"/>
      <w:r w:rsidR="00955E12">
        <w:t xml:space="preserve"> dan </w:t>
      </w:r>
      <w:proofErr w:type="spellStart"/>
      <w:r w:rsidR="00955E12">
        <w:t>batasan</w:t>
      </w:r>
      <w:proofErr w:type="spellEnd"/>
      <w:r w:rsidR="00955E12">
        <w:t xml:space="preserve"> </w:t>
      </w:r>
      <w:proofErr w:type="spellStart"/>
      <w:r w:rsidR="00955E12">
        <w:t>fitur</w:t>
      </w:r>
      <w:proofErr w:type="spellEnd"/>
      <w:r w:rsidR="00955E12">
        <w:t xml:space="preserve"> yang </w:t>
      </w:r>
      <w:proofErr w:type="spellStart"/>
      <w:r w:rsidR="00955E12">
        <w:t>diperlukan</w:t>
      </w:r>
      <w:proofErr w:type="spellEnd"/>
      <w:r w:rsidR="00955E12">
        <w:t xml:space="preserve">. </w:t>
      </w:r>
      <w:proofErr w:type="spellStart"/>
      <w:r w:rsidR="00955E12">
        <w:t>Terdapat</w:t>
      </w:r>
      <w:proofErr w:type="spellEnd"/>
      <w:r w:rsidR="00955E12">
        <w:t xml:space="preserve"> 4 </w:t>
      </w:r>
      <w:proofErr w:type="spellStart"/>
      <w:r w:rsidR="00955E12">
        <w:t>fitur</w:t>
      </w:r>
      <w:proofErr w:type="spellEnd"/>
      <w:r w:rsidR="00955E12">
        <w:t xml:space="preserve"> yang </w:t>
      </w:r>
      <w:proofErr w:type="spellStart"/>
      <w:r w:rsidR="00955E12">
        <w:t>dianalisis</w:t>
      </w:r>
      <w:proofErr w:type="spellEnd"/>
      <w:r w:rsidR="00955E12">
        <w:t xml:space="preserve">, </w:t>
      </w:r>
      <w:proofErr w:type="spellStart"/>
      <w:r w:rsidR="00955E12">
        <w:t>yaitu</w:t>
      </w:r>
      <w:proofErr w:type="spellEnd"/>
      <w:r w:rsidR="00955E12">
        <w:t xml:space="preserve"> </w:t>
      </w:r>
      <w:proofErr w:type="spellStart"/>
      <w:r w:rsidR="00955E12">
        <w:t>fitur</w:t>
      </w:r>
      <w:proofErr w:type="spellEnd"/>
      <w:r w:rsidR="00955E12">
        <w:t xml:space="preserve"> </w:t>
      </w:r>
      <w:proofErr w:type="spellStart"/>
      <w:r w:rsidR="00955E12">
        <w:t>deteksi</w:t>
      </w:r>
      <w:proofErr w:type="spellEnd"/>
      <w:r w:rsidR="00955E12">
        <w:t xml:space="preserve"> </w:t>
      </w:r>
      <w:proofErr w:type="spellStart"/>
      <w:r w:rsidR="00955E12">
        <w:t>foto</w:t>
      </w:r>
      <w:proofErr w:type="spellEnd"/>
      <w:r w:rsidR="00955E12">
        <w:t xml:space="preserve"> </w:t>
      </w:r>
      <w:proofErr w:type="spellStart"/>
      <w:r w:rsidR="00955E12">
        <w:t>dokumen</w:t>
      </w:r>
      <w:proofErr w:type="spellEnd"/>
      <w:r w:rsidR="00955E12">
        <w:t xml:space="preserve"> yang </w:t>
      </w:r>
      <w:proofErr w:type="spellStart"/>
      <w:r w:rsidR="00955E12">
        <w:t>memiliki</w:t>
      </w:r>
      <w:proofErr w:type="spellEnd"/>
      <w:r w:rsidR="00955E12">
        <w:t xml:space="preserve"> </w:t>
      </w:r>
      <w:r w:rsidR="00955E12" w:rsidRPr="00955E12">
        <w:rPr>
          <w:i/>
          <w:iCs/>
        </w:rPr>
        <w:t>blur</w:t>
      </w:r>
      <w:r w:rsidR="00955E12">
        <w:t xml:space="preserve"> yang </w:t>
      </w:r>
      <w:proofErr w:type="spellStart"/>
      <w:r w:rsidR="00955E12">
        <w:t>memerlukan</w:t>
      </w:r>
      <w:proofErr w:type="spellEnd"/>
      <w:r w:rsidR="00955E12">
        <w:t xml:space="preserve"> </w:t>
      </w:r>
      <w:proofErr w:type="spellStart"/>
      <w:r w:rsidR="00955E12">
        <w:t>waktu</w:t>
      </w:r>
      <w:proofErr w:type="spellEnd"/>
      <w:r w:rsidR="00955E12">
        <w:t xml:space="preserve"> </w:t>
      </w:r>
      <w:proofErr w:type="spellStart"/>
      <w:r w:rsidR="00955E12">
        <w:t>pembuatan</w:t>
      </w:r>
      <w:proofErr w:type="spellEnd"/>
      <w:r w:rsidR="00955E12">
        <w:t xml:space="preserve"> 6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penggunaan</w:t>
      </w:r>
      <w:proofErr w:type="spellEnd"/>
      <w:r w:rsidR="00955E12">
        <w:t xml:space="preserve"> </w:t>
      </w:r>
      <w:proofErr w:type="spellStart"/>
      <w:r w:rsidR="00955E12">
        <w:t>dalam</w:t>
      </w:r>
      <w:proofErr w:type="spellEnd"/>
      <w:r w:rsidR="00955E12">
        <w:t xml:space="preserve"> </w:t>
      </w:r>
      <w:proofErr w:type="spellStart"/>
      <w:r w:rsidR="00955E12">
        <w:t>pencahayaan</w:t>
      </w:r>
      <w:proofErr w:type="spellEnd"/>
      <w:r w:rsidR="00955E12">
        <w:t xml:space="preserve"> </w:t>
      </w:r>
      <w:proofErr w:type="spellStart"/>
      <w:r w:rsidR="00955E12">
        <w:t>gelap</w:t>
      </w:r>
      <w:proofErr w:type="spellEnd"/>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w:t>
      </w:r>
      <w:proofErr w:type="spellStart"/>
      <w:r w:rsidR="00955E12">
        <w:t>fitur</w:t>
      </w:r>
      <w:proofErr w:type="spellEnd"/>
      <w:r w:rsidR="00955E12">
        <w:t xml:space="preserve"> </w:t>
      </w:r>
      <w:proofErr w:type="spellStart"/>
      <w:r w:rsidR="00955E12">
        <w:t>ketepatan</w:t>
      </w:r>
      <w:proofErr w:type="spellEnd"/>
      <w:r w:rsidR="00955E12">
        <w:t xml:space="preserve"> </w:t>
      </w:r>
      <w:proofErr w:type="spellStart"/>
      <w:r w:rsidR="00955E12">
        <w:t>tinggi</w:t>
      </w:r>
      <w:proofErr w:type="spellEnd"/>
      <w:r w:rsidR="00955E12">
        <w:t xml:space="preserve"> </w:t>
      </w:r>
      <w:proofErr w:type="spellStart"/>
      <w:r w:rsidR="00955E12">
        <w:t>dalam</w:t>
      </w:r>
      <w:proofErr w:type="spellEnd"/>
      <w:r w:rsidR="00955E12">
        <w:t xml:space="preserve"> </w:t>
      </w:r>
      <w:proofErr w:type="spellStart"/>
      <w:r w:rsidR="00955E12">
        <w:t>mendeteksi</w:t>
      </w:r>
      <w:proofErr w:type="spellEnd"/>
      <w:r w:rsidR="00955E12">
        <w:t xml:space="preserve"> </w:t>
      </w:r>
      <w:r w:rsidR="00955E12" w:rsidRPr="00955E12">
        <w:rPr>
          <w:i/>
          <w:iCs/>
        </w:rPr>
        <w:t>blur</w:t>
      </w:r>
      <w:r w:rsidR="00955E12">
        <w:t xml:space="preserve"> </w:t>
      </w:r>
      <w:proofErr w:type="spellStart"/>
      <w:r w:rsidR="00955E12">
        <w:t>dengan</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 xml:space="preserve">, dan </w:t>
      </w:r>
      <w:proofErr w:type="spellStart"/>
      <w:r w:rsidR="00955E12">
        <w:t>fitur</w:t>
      </w:r>
      <w:proofErr w:type="spellEnd"/>
      <w:r w:rsidR="00955E12">
        <w:t xml:space="preserve"> </w:t>
      </w:r>
      <w:proofErr w:type="spellStart"/>
      <w:r w:rsidR="00955E12">
        <w:t>integrasi</w:t>
      </w:r>
      <w:proofErr w:type="spellEnd"/>
      <w:r w:rsidR="00955E12">
        <w:t xml:space="preserve"> </w:t>
      </w:r>
      <w:proofErr w:type="spellStart"/>
      <w:r w:rsidR="00955E12">
        <w:t>dengan</w:t>
      </w:r>
      <w:proofErr w:type="spellEnd"/>
      <w:r w:rsidR="00955E12">
        <w:t xml:space="preserve"> </w:t>
      </w:r>
      <w:proofErr w:type="spellStart"/>
      <w:r w:rsidR="00955E12">
        <w:t>sistem</w:t>
      </w:r>
      <w:proofErr w:type="spellEnd"/>
      <w:r w:rsidR="00955E12">
        <w:t xml:space="preserve"> yang </w:t>
      </w:r>
      <w:proofErr w:type="spellStart"/>
      <w:r w:rsidR="00955E12">
        <w:t>telah</w:t>
      </w:r>
      <w:proofErr w:type="spellEnd"/>
      <w:r w:rsidR="00955E12">
        <w:t xml:space="preserve"> </w:t>
      </w:r>
      <w:proofErr w:type="spellStart"/>
      <w:r w:rsidR="00955E12">
        <w:t>digunakan</w:t>
      </w:r>
      <w:proofErr w:type="spellEnd"/>
      <w:r w:rsidR="00955E12">
        <w:t xml:space="preserve"> untuk </w:t>
      </w:r>
      <w:proofErr w:type="spellStart"/>
      <w:r w:rsidR="00955E12">
        <w:t>penerimaan</w:t>
      </w:r>
      <w:proofErr w:type="spellEnd"/>
      <w:r w:rsidR="00955E12">
        <w:t xml:space="preserve"> </w:t>
      </w:r>
      <w:proofErr w:type="spellStart"/>
      <w:r w:rsidR="00955E12">
        <w:t>foto</w:t>
      </w:r>
      <w:proofErr w:type="spellEnd"/>
      <w:r w:rsidR="00955E12">
        <w:t xml:space="preserve"> (WhatsApp) </w:t>
      </w:r>
      <w:proofErr w:type="spellStart"/>
      <w:r w:rsidR="00955E12">
        <w:t>dalam</w:t>
      </w:r>
      <w:proofErr w:type="spellEnd"/>
      <w:r w:rsidR="00955E12">
        <w:t xml:space="preserve"> </w:t>
      </w:r>
      <w:proofErr w:type="spellStart"/>
      <w:r w:rsidR="00955E12">
        <w:t>waktu</w:t>
      </w:r>
      <w:proofErr w:type="spellEnd"/>
      <w:r w:rsidR="00955E12">
        <w:t xml:space="preserve"> 2 </w:t>
      </w:r>
      <w:proofErr w:type="spellStart"/>
      <w:r w:rsidR="00955E12">
        <w:t>minggu</w:t>
      </w:r>
      <w:proofErr w:type="spellEnd"/>
      <w:r w:rsidR="00955E12">
        <w:t>.</w:t>
      </w:r>
      <w:r w:rsidR="00387D80">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manufakturabiltas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_Ref180010903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2</w:t>
      </w:r>
      <w:r w:rsidR="00E660F3">
        <w:fldChar w:fldCharType="end"/>
      </w:r>
      <w:r w:rsidR="00E660F3">
        <w:t>.</w:t>
      </w:r>
    </w:p>
    <w:p w14:paraId="7770AE5F" w14:textId="1F165489" w:rsidR="009A6B7E" w:rsidRPr="009A6B7E" w:rsidRDefault="009A6B7E" w:rsidP="00E93D99">
      <w:pPr>
        <w:pStyle w:val="Caption"/>
      </w:pPr>
      <w:bookmarkStart w:id="20" w:name="_Ref180010903"/>
      <w:bookmarkStart w:id="21" w:name="_Toc181805983"/>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20"/>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bookmarkEnd w:id="21"/>
      <w:proofErr w:type="spellEnd"/>
      <w:r w:rsidR="00E93D99">
        <w:br/>
      </w:r>
    </w:p>
    <w:tbl>
      <w:tblPr>
        <w:tblStyle w:val="TableGrid"/>
        <w:tblW w:w="4750" w:type="pct"/>
        <w:jc w:val="center"/>
        <w:tblLayout w:type="fixed"/>
        <w:tblLook w:val="04A0" w:firstRow="1" w:lastRow="0" w:firstColumn="1" w:lastColumn="0" w:noHBand="0" w:noVBand="1"/>
      </w:tblPr>
      <w:tblGrid>
        <w:gridCol w:w="1975"/>
        <w:gridCol w:w="1852"/>
        <w:gridCol w:w="1852"/>
        <w:gridCol w:w="1852"/>
      </w:tblGrid>
      <w:tr w:rsidR="000D5B4B" w:rsidRPr="002A16DB" w14:paraId="538B7B79" w14:textId="584D0286" w:rsidTr="00531350">
        <w:trPr>
          <w:cantSplit/>
          <w:tblHeader/>
          <w:jc w:val="center"/>
        </w:trPr>
        <w:tc>
          <w:tcPr>
            <w:tcW w:w="1975" w:type="dxa"/>
            <w:shd w:val="clear" w:color="auto" w:fill="FFD966" w:themeFill="accent4" w:themeFillTint="99"/>
            <w:vAlign w:val="center"/>
          </w:tcPr>
          <w:p w14:paraId="53AE355F" w14:textId="77777777" w:rsidR="009A6B7E" w:rsidRPr="002A16DB" w:rsidRDefault="009A6B7E" w:rsidP="00DF3E9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852" w:type="dxa"/>
            <w:shd w:val="clear" w:color="auto" w:fill="FFD966" w:themeFill="accent4" w:themeFillTint="99"/>
            <w:vAlign w:val="center"/>
          </w:tcPr>
          <w:p w14:paraId="5D424CDC" w14:textId="7D47546D" w:rsidR="009A6B7E" w:rsidRPr="002A16DB" w:rsidRDefault="000D5B4B" w:rsidP="00DF3E9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852" w:type="dxa"/>
            <w:shd w:val="clear" w:color="auto" w:fill="FFD966" w:themeFill="accent4" w:themeFillTint="99"/>
            <w:vAlign w:val="center"/>
          </w:tcPr>
          <w:p w14:paraId="1C15BA98" w14:textId="66EC1938"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852" w:type="dxa"/>
            <w:shd w:val="clear" w:color="auto" w:fill="FFD966" w:themeFill="accent4" w:themeFillTint="99"/>
            <w:vAlign w:val="center"/>
          </w:tcPr>
          <w:p w14:paraId="1D66A526" w14:textId="5FDA6A6B" w:rsidR="009A6B7E" w:rsidRPr="000D5B4B" w:rsidRDefault="000D5B4B" w:rsidP="00DF3E9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0D5B4B" w:rsidRPr="002A16DB" w14:paraId="5CED0D83" w14:textId="05DA6DD0" w:rsidTr="00531350">
        <w:trPr>
          <w:cantSplit/>
          <w:jc w:val="center"/>
        </w:trPr>
        <w:tc>
          <w:tcPr>
            <w:tcW w:w="1975" w:type="dxa"/>
            <w:vAlign w:val="center"/>
          </w:tcPr>
          <w:p w14:paraId="290CABD9" w14:textId="6C7976A5" w:rsidR="009A6B7E"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r w:rsidRPr="00955E12">
              <w:rPr>
                <w:rFonts w:ascii="Times New Roman" w:hAnsi="Times New Roman"/>
                <w:i/>
                <w:iCs/>
              </w:rPr>
              <w:t>blur</w:t>
            </w:r>
            <w:r>
              <w:rPr>
                <w:rFonts w:ascii="Times New Roman" w:hAnsi="Times New Roman"/>
              </w:rPr>
              <w:t xml:space="preserve"> </w:t>
            </w:r>
            <w:r w:rsidR="00531350">
              <w:rPr>
                <w:rFonts w:ascii="Times New Roman" w:hAnsi="Times New Roman"/>
              </w:rPr>
              <w:br/>
            </w:r>
            <w:r>
              <w:rPr>
                <w:rFonts w:ascii="Times New Roman" w:hAnsi="Times New Roman"/>
              </w:rPr>
              <w:t xml:space="preserve">(6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662963F8" w14:textId="0D064710"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1C143179" w14:textId="01A00833"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27B37139" w14:textId="59154ECC"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03C38C8F" w14:textId="2A0B5513" w:rsidTr="00531350">
        <w:trPr>
          <w:cantSplit/>
          <w:jc w:val="center"/>
        </w:trPr>
        <w:tc>
          <w:tcPr>
            <w:tcW w:w="1975" w:type="dxa"/>
            <w:vAlign w:val="center"/>
          </w:tcPr>
          <w:p w14:paraId="0D2C546D" w14:textId="7C928A9E" w:rsidR="00955E12" w:rsidRPr="002A16DB" w:rsidRDefault="00955E12" w:rsidP="00DF3E99">
            <w:pPr>
              <w:spacing w:before="60" w:after="60" w:line="240" w:lineRule="auto"/>
              <w:rPr>
                <w:rFonts w:ascii="Times New Roman" w:hAnsi="Times New Roman"/>
              </w:rPr>
            </w:pP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cahaya</w:t>
            </w:r>
            <w:proofErr w:type="spellEnd"/>
            <w:r>
              <w:rPr>
                <w:rFonts w:ascii="Times New Roman" w:hAnsi="Times New Roman"/>
              </w:rPr>
              <w:t xml:space="preserve"> </w:t>
            </w:r>
            <w:proofErr w:type="spellStart"/>
            <w:r>
              <w:rPr>
                <w:rFonts w:ascii="Times New Roman" w:hAnsi="Times New Roman"/>
              </w:rPr>
              <w:t>gelap</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78AF9A68" w14:textId="55D00DC1" w:rsidR="009A6B7E" w:rsidRPr="002A16DB"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0C358B28" w14:textId="41C32634"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0FCB8AAE" w14:textId="618FF85C" w:rsidR="009A6B7E" w:rsidRPr="009A6B7E"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33D6CAC5" w14:textId="77777777" w:rsidTr="00531350">
        <w:trPr>
          <w:cantSplit/>
          <w:jc w:val="center"/>
        </w:trPr>
        <w:tc>
          <w:tcPr>
            <w:tcW w:w="1975" w:type="dxa"/>
            <w:vAlign w:val="center"/>
          </w:tcPr>
          <w:p w14:paraId="23FE1AE9" w14:textId="0199C1E9"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tingkat</w:t>
            </w:r>
            <w:proofErr w:type="spellEnd"/>
            <w:r>
              <w:rPr>
                <w:rFonts w:ascii="Times New Roman" w:hAnsi="Times New Roman"/>
              </w:rPr>
              <w:t xml:space="preserve"> </w:t>
            </w:r>
            <w:proofErr w:type="spellStart"/>
            <w:r>
              <w:rPr>
                <w:rFonts w:ascii="Times New Roman" w:hAnsi="Times New Roman"/>
              </w:rPr>
              <w:t>ketepatan</w:t>
            </w:r>
            <w:proofErr w:type="spellEnd"/>
            <w:r>
              <w:rPr>
                <w:rFonts w:ascii="Times New Roman" w:hAnsi="Times New Roman"/>
              </w:rPr>
              <w:t xml:space="preserve"> </w:t>
            </w:r>
            <w:proofErr w:type="spellStart"/>
            <w:r>
              <w:rPr>
                <w:rFonts w:ascii="Times New Roman" w:hAnsi="Times New Roman"/>
              </w:rPr>
              <w:t>tinggi</w:t>
            </w:r>
            <w:proofErr w:type="spellEnd"/>
            <w:r>
              <w:rPr>
                <w:rFonts w:ascii="Times New Roman" w:hAnsi="Times New Roman"/>
              </w:rPr>
              <w:t xml:space="preserve"> (2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665B2A31" w14:textId="25CEB221"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526E99ED" w14:textId="10B20D0E"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c>
          <w:tcPr>
            <w:tcW w:w="1852" w:type="dxa"/>
            <w:vAlign w:val="center"/>
          </w:tcPr>
          <w:p w14:paraId="78140A29" w14:textId="20C60A2C" w:rsidR="00955E12" w:rsidRPr="00955E12" w:rsidRDefault="000D5B4B" w:rsidP="00DF3E99">
            <w:pPr>
              <w:spacing w:before="60" w:after="60" w:line="240" w:lineRule="auto"/>
              <w:jc w:val="center"/>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sidR="006C5C5D">
              <w:rPr>
                <w:rFonts w:ascii="Times New Roman" w:hAnsi="Times New Roman"/>
              </w:rPr>
              <w:t>perlu</w:t>
            </w:r>
            <w:proofErr w:type="spellEnd"/>
          </w:p>
        </w:tc>
      </w:tr>
      <w:tr w:rsidR="000D5B4B" w:rsidRPr="002A16DB" w14:paraId="7A1D3F1D" w14:textId="77777777" w:rsidTr="00531350">
        <w:trPr>
          <w:cantSplit/>
          <w:jc w:val="center"/>
        </w:trPr>
        <w:tc>
          <w:tcPr>
            <w:tcW w:w="1975" w:type="dxa"/>
            <w:vAlign w:val="center"/>
          </w:tcPr>
          <w:p w14:paraId="2DA5B583" w14:textId="715D6684" w:rsidR="00955E12" w:rsidRPr="00955E12" w:rsidRDefault="00955E12" w:rsidP="00DF3E99">
            <w:pPr>
              <w:spacing w:before="60" w:after="60" w:line="240" w:lineRule="auto"/>
              <w:rPr>
                <w:rFonts w:ascii="Times New Roman" w:hAnsi="Times New Roman"/>
              </w:rPr>
            </w:pPr>
            <w:proofErr w:type="spellStart"/>
            <w:r>
              <w:rPr>
                <w:rFonts w:ascii="Times New Roman" w:hAnsi="Times New Roman"/>
              </w:rPr>
              <w:t>Diintegrasi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Whatsapp</w:t>
            </w:r>
            <w:proofErr w:type="spellEnd"/>
            <w:r>
              <w:rPr>
                <w:rFonts w:ascii="Times New Roman" w:hAnsi="Times New Roman"/>
              </w:rPr>
              <w:t xml:space="preserve">) </w:t>
            </w:r>
            <w:r w:rsidR="00531350">
              <w:rPr>
                <w:rFonts w:ascii="Times New Roman" w:hAnsi="Times New Roman"/>
              </w:rPr>
              <w:br/>
            </w:r>
            <w:r>
              <w:rPr>
                <w:rFonts w:ascii="Times New Roman" w:hAnsi="Times New Roman"/>
              </w:rPr>
              <w:t xml:space="preserve">(2 </w:t>
            </w:r>
            <w:proofErr w:type="spellStart"/>
            <w:r>
              <w:rPr>
                <w:rFonts w:ascii="Times New Roman" w:hAnsi="Times New Roman"/>
              </w:rPr>
              <w:t>minggu</w:t>
            </w:r>
            <w:proofErr w:type="spellEnd"/>
            <w:r>
              <w:rPr>
                <w:rFonts w:ascii="Times New Roman" w:hAnsi="Times New Roman"/>
              </w:rPr>
              <w:t>)</w:t>
            </w:r>
          </w:p>
        </w:tc>
        <w:tc>
          <w:tcPr>
            <w:tcW w:w="1852" w:type="dxa"/>
            <w:vAlign w:val="center"/>
          </w:tcPr>
          <w:p w14:paraId="49312C9E" w14:textId="2E9B7BF5"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7E8994EB" w14:textId="7D268202"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c>
          <w:tcPr>
            <w:tcW w:w="1852" w:type="dxa"/>
            <w:vAlign w:val="center"/>
          </w:tcPr>
          <w:p w14:paraId="7F22EE4F" w14:textId="197A33A7" w:rsidR="00955E12" w:rsidRPr="00955E12" w:rsidRDefault="000D5B4B" w:rsidP="00DF3E99">
            <w:pPr>
              <w:spacing w:before="60" w:after="60" w:line="240" w:lineRule="auto"/>
              <w:jc w:val="center"/>
              <w:rPr>
                <w:rFonts w:ascii="Times New Roman" w:hAnsi="Times New Roman"/>
              </w:rPr>
            </w:pPr>
            <w:r>
              <w:rPr>
                <w:rFonts w:ascii="Times New Roman" w:hAnsi="Times New Roman"/>
              </w:rPr>
              <w:t>OK</w:t>
            </w:r>
          </w:p>
        </w:tc>
      </w:tr>
      <w:tr w:rsidR="000D5B4B" w:rsidRPr="002A16DB" w14:paraId="591EE00A" w14:textId="0E93E159" w:rsidTr="00531350">
        <w:trPr>
          <w:cantSplit/>
          <w:jc w:val="center"/>
        </w:trPr>
        <w:tc>
          <w:tcPr>
            <w:tcW w:w="1975" w:type="dxa"/>
            <w:shd w:val="clear" w:color="auto" w:fill="FFD966" w:themeFill="accent4" w:themeFillTint="99"/>
            <w:vAlign w:val="center"/>
          </w:tcPr>
          <w:p w14:paraId="0A5F073E" w14:textId="4E960F0B" w:rsidR="009A6B7E" w:rsidRDefault="009A6B7E" w:rsidP="00DF3E99">
            <w:pPr>
              <w:spacing w:before="60" w:after="60" w:line="240" w:lineRule="auto"/>
              <w:jc w:val="center"/>
              <w:rPr>
                <w:rFonts w:ascii="Times New Roman" w:hAnsi="Times New Roman"/>
                <w:b/>
                <w:bCs/>
              </w:rPr>
            </w:pPr>
            <w:r w:rsidRPr="009A6B7E">
              <w:rPr>
                <w:rFonts w:ascii="Times New Roman" w:hAnsi="Times New Roman"/>
                <w:b/>
                <w:bCs/>
              </w:rPr>
              <w:t>Total</w:t>
            </w:r>
          </w:p>
          <w:p w14:paraId="7FF3F854" w14:textId="5A297583" w:rsidR="009A6B7E" w:rsidRPr="009A6B7E" w:rsidRDefault="009A6B7E" w:rsidP="00DF3E99">
            <w:pPr>
              <w:spacing w:before="60" w:after="60" w:line="240" w:lineRule="auto"/>
              <w:jc w:val="center"/>
              <w:rPr>
                <w:rFonts w:ascii="Times New Roman" w:hAnsi="Times New Roman"/>
                <w:b/>
                <w:bCs/>
              </w:rPr>
            </w:pPr>
            <w:r>
              <w:rPr>
                <w:rFonts w:ascii="Times New Roman" w:hAnsi="Times New Roman"/>
                <w:b/>
                <w:bCs/>
              </w:rPr>
              <w:t>2 bulan</w:t>
            </w:r>
          </w:p>
        </w:tc>
        <w:tc>
          <w:tcPr>
            <w:tcW w:w="1852" w:type="dxa"/>
            <w:shd w:val="clear" w:color="auto" w:fill="FFD966" w:themeFill="accent4" w:themeFillTint="99"/>
            <w:vAlign w:val="center"/>
          </w:tcPr>
          <w:p w14:paraId="4D8A9910" w14:textId="77777777" w:rsidR="009A6B7E" w:rsidRPr="002A16DB" w:rsidRDefault="009A6B7E" w:rsidP="00DF3E99">
            <w:pPr>
              <w:spacing w:before="60" w:after="60" w:line="240" w:lineRule="auto"/>
              <w:jc w:val="center"/>
              <w:rPr>
                <w:rFonts w:ascii="Times New Roman" w:hAnsi="Times New Roman"/>
              </w:rPr>
            </w:pPr>
          </w:p>
        </w:tc>
        <w:tc>
          <w:tcPr>
            <w:tcW w:w="1852" w:type="dxa"/>
            <w:shd w:val="clear" w:color="auto" w:fill="FFD966" w:themeFill="accent4" w:themeFillTint="99"/>
            <w:vAlign w:val="center"/>
          </w:tcPr>
          <w:p w14:paraId="07C5043C" w14:textId="77777777" w:rsidR="009A6B7E" w:rsidRPr="009A6B7E" w:rsidRDefault="009A6B7E" w:rsidP="00DF3E99">
            <w:pPr>
              <w:spacing w:before="60" w:after="60" w:line="240" w:lineRule="auto"/>
              <w:jc w:val="center"/>
              <w:rPr>
                <w:rFonts w:ascii="Times New Roman" w:hAnsi="Times New Roman"/>
              </w:rPr>
            </w:pPr>
          </w:p>
        </w:tc>
        <w:tc>
          <w:tcPr>
            <w:tcW w:w="1852" w:type="dxa"/>
            <w:shd w:val="clear" w:color="auto" w:fill="FFD966" w:themeFill="accent4" w:themeFillTint="99"/>
            <w:vAlign w:val="center"/>
          </w:tcPr>
          <w:p w14:paraId="5A38C648" w14:textId="77777777" w:rsidR="009A6B7E" w:rsidRPr="009A6B7E" w:rsidRDefault="009A6B7E" w:rsidP="00DF3E99">
            <w:pPr>
              <w:spacing w:before="60" w:after="60" w:line="240" w:lineRule="auto"/>
              <w:jc w:val="center"/>
              <w:rPr>
                <w:rFonts w:ascii="Times New Roman" w:hAnsi="Times New Roman"/>
              </w:rPr>
            </w:pPr>
          </w:p>
        </w:tc>
      </w:tr>
    </w:tbl>
    <w:p w14:paraId="796DE442" w14:textId="77777777" w:rsidR="00591E81" w:rsidRDefault="00591E81" w:rsidP="009A6B7E"/>
    <w:p w14:paraId="41A12CC2" w14:textId="4A3EFA7F" w:rsidR="009A6B7E" w:rsidRDefault="009A6B7E" w:rsidP="009A6B7E">
      <w:pPr>
        <w:pStyle w:val="Heading3"/>
      </w:pPr>
      <w:bookmarkStart w:id="22" w:name="_Toc182239187"/>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bookmarkEnd w:id="22"/>
      <w:proofErr w:type="spellEnd"/>
    </w:p>
    <w:p w14:paraId="25ED2273" w14:textId="453ED76C" w:rsidR="005B04E2" w:rsidRDefault="000D5B4B" w:rsidP="00387D80">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126BA3">
        <w:t>deteksi</w:t>
      </w:r>
      <w:proofErr w:type="spellEnd"/>
      <w:r w:rsidR="00126BA3">
        <w:t xml:space="preserve"> </w:t>
      </w:r>
      <w:r w:rsidR="00126BA3" w:rsidRPr="00126BA3">
        <w:rPr>
          <w:i/>
          <w:iCs/>
        </w:rPr>
        <w:t>blur</w:t>
      </w:r>
      <w:r w:rsidR="00126BA3">
        <w:t xml:space="preserve"> pada </w:t>
      </w:r>
      <w:proofErr w:type="spellStart"/>
      <w:r w:rsidR="00126BA3">
        <w:t>foto</w:t>
      </w:r>
      <w:proofErr w:type="spellEnd"/>
      <w:r w:rsidR="00126BA3">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sustainabilitas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_Ref180010940 \h </w:instrText>
      </w:r>
      <w:r w:rsidR="00E660F3">
        <w:fldChar w:fldCharType="separate"/>
      </w:r>
      <w:proofErr w:type="spellStart"/>
      <w:r w:rsidR="00103589">
        <w:t>Tabel</w:t>
      </w:r>
      <w:proofErr w:type="spellEnd"/>
      <w:r w:rsidR="00103589">
        <w:t xml:space="preserve"> </w:t>
      </w:r>
      <w:r w:rsidR="00103589">
        <w:rPr>
          <w:noProof/>
        </w:rPr>
        <w:t>1</w:t>
      </w:r>
      <w:r w:rsidR="00103589">
        <w:t>.</w:t>
      </w:r>
      <w:r w:rsidR="00103589">
        <w:rPr>
          <w:noProof/>
        </w:rPr>
        <w:t>3</w:t>
      </w:r>
      <w:r w:rsidR="00E660F3">
        <w:fldChar w:fldCharType="end"/>
      </w:r>
      <w:r w:rsidR="00E660F3">
        <w:t>.</w:t>
      </w:r>
    </w:p>
    <w:p w14:paraId="4524BEF4" w14:textId="3D0DCF0B" w:rsidR="009A6B7E" w:rsidRDefault="009A6B7E" w:rsidP="00E93D99">
      <w:pPr>
        <w:pStyle w:val="Caption"/>
      </w:pPr>
      <w:bookmarkStart w:id="23" w:name="_Ref180010940"/>
      <w:bookmarkStart w:id="24" w:name="_Toc181805984"/>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3</w:t>
      </w:r>
      <w:r w:rsidR="0047356C">
        <w:fldChar w:fldCharType="end"/>
      </w:r>
      <w:bookmarkEnd w:id="23"/>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bookmarkEnd w:id="24"/>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341071A2" w:rsidR="009A6B7E" w:rsidRPr="002A16DB" w:rsidRDefault="00126BA3" w:rsidP="00DF3E9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r w:rsidRPr="00126BA3">
              <w:rPr>
                <w:rFonts w:ascii="Times New Roman" w:hAnsi="Times New Roman"/>
                <w:i/>
                <w:iCs/>
              </w:rPr>
              <w:t>blur</w:t>
            </w:r>
            <w:r>
              <w:rPr>
                <w:rFonts w:ascii="Times New Roman" w:hAnsi="Times New Roman"/>
              </w:rPr>
              <w:t xml:space="preserve"> pada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w:t>
            </w:r>
            <w:proofErr w:type="spellStart"/>
            <w:r>
              <w:rPr>
                <w:rFonts w:ascii="Times New Roman" w:hAnsi="Times New Roman"/>
              </w:rPr>
              <w:t>singkat</w:t>
            </w:r>
            <w:proofErr w:type="spellEnd"/>
            <w:r>
              <w:rPr>
                <w:rFonts w:ascii="Times New Roman" w:hAnsi="Times New Roman"/>
              </w:rPr>
              <w:t xml:space="preserve"> (3 </w:t>
            </w:r>
            <w:proofErr w:type="spellStart"/>
            <w:r>
              <w:rPr>
                <w:rFonts w:ascii="Times New Roman" w:hAnsi="Times New Roman"/>
              </w:rPr>
              <w:t>detik</w:t>
            </w:r>
            <w:proofErr w:type="spellEnd"/>
            <w:r>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bookmarkStart w:id="25" w:name="_Toc182239188"/>
      <w:proofErr w:type="spellStart"/>
      <w:r>
        <w:t>Analisis</w:t>
      </w:r>
      <w:proofErr w:type="spellEnd"/>
      <w:r>
        <w:t xml:space="preserve"> </w:t>
      </w:r>
      <w:proofErr w:type="spellStart"/>
      <w:r>
        <w:t>Terhadap</w:t>
      </w:r>
      <w:proofErr w:type="spellEnd"/>
      <w:r>
        <w:t xml:space="preserve"> </w:t>
      </w:r>
      <w:proofErr w:type="spellStart"/>
      <w:r>
        <w:t>Karakteristik</w:t>
      </w:r>
      <w:proofErr w:type="spellEnd"/>
      <w:r>
        <w:t xml:space="preserve"> Solusi</w:t>
      </w:r>
      <w:bookmarkEnd w:id="25"/>
    </w:p>
    <w:p w14:paraId="7E235436" w14:textId="4A5A5079"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foto</w:t>
      </w:r>
      <w:proofErr w:type="spellEnd"/>
      <w:r w:rsidR="00CB2626">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t>seperti</w:t>
      </w:r>
      <w:proofErr w:type="spellEnd"/>
      <w:r w:rsidR="00CB2626">
        <w:t xml:space="preserve"> </w:t>
      </w:r>
      <w:proofErr w:type="spellStart"/>
      <w:r w:rsidR="00CB2626">
        <w:lastRenderedPageBreak/>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38D316E2" w14:textId="324015D9" w:rsidR="00CB2626" w:rsidRDefault="00CB2626" w:rsidP="00E93D99">
      <w:pPr>
        <w:pStyle w:val="paragraf"/>
      </w:pPr>
      <w:r>
        <w:fldChar w:fldCharType="begin"/>
      </w:r>
      <w:r>
        <w:instrText xml:space="preserve"> REF _Ref180012467 \h </w:instrText>
      </w:r>
      <w:r>
        <w:fldChar w:fldCharType="separate"/>
      </w:r>
      <w:r w:rsidR="00103589">
        <w:t xml:space="preserve">Gambar </w:t>
      </w:r>
      <w:r w:rsidR="00103589">
        <w:rPr>
          <w:noProof/>
        </w:rPr>
        <w:t>1</w:t>
      </w:r>
      <w:r w:rsidR="00103589">
        <w:t>.</w:t>
      </w:r>
      <w:r w:rsidR="00103589">
        <w:rPr>
          <w:noProof/>
        </w:rPr>
        <w:t>1</w:t>
      </w:r>
      <w:r>
        <w:fldChar w:fldCharType="end"/>
      </w:r>
      <w:r>
        <w:t xml:space="preserve"> </w:t>
      </w:r>
      <w:proofErr w:type="spellStart"/>
      <w:r>
        <w:t>menunjukkan</w:t>
      </w:r>
      <w:proofErr w:type="spellEnd"/>
      <w:r>
        <w:t xml:space="preserve"> </w:t>
      </w:r>
      <w:proofErr w:type="spellStart"/>
      <w:r>
        <w:t>contoh</w:t>
      </w:r>
      <w:proofErr w:type="spellEnd"/>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proofErr w:type="spellEnd"/>
      <w:r>
        <w:t xml:space="preserve">. </w:t>
      </w:r>
      <w:r w:rsidR="009F2A11">
        <w:t xml:space="preserve">Ada </w:t>
      </w:r>
      <w:proofErr w:type="spellStart"/>
      <w:r w:rsidR="009F2A11">
        <w:t>dua</w:t>
      </w:r>
      <w:proofErr w:type="spellEnd"/>
      <w:r w:rsidR="009F2A11">
        <w:t xml:space="preserve"> </w:t>
      </w:r>
      <w:proofErr w:type="spellStart"/>
      <w:r w:rsidR="009F2A11">
        <w:t>kesempatan</w:t>
      </w:r>
      <w:proofErr w:type="spellEnd"/>
      <w:r w:rsidR="009F2A11">
        <w:t xml:space="preserve"> untuk </w:t>
      </w:r>
      <w:proofErr w:type="spellStart"/>
      <w:r w:rsidR="009F2A11">
        <w:t>memberi</w:t>
      </w:r>
      <w:proofErr w:type="spellEnd"/>
      <w:r w:rsidR="009F2A11">
        <w:t xml:space="preserve"> </w:t>
      </w:r>
      <w:proofErr w:type="spellStart"/>
      <w:r w:rsidR="009F2A11">
        <w:t>umpan</w:t>
      </w:r>
      <w:proofErr w:type="spellEnd"/>
      <w:r w:rsidR="009F2A11">
        <w:t xml:space="preserve"> </w:t>
      </w:r>
      <w:proofErr w:type="spellStart"/>
      <w:r w:rsidR="009F2A11">
        <w:t>balik</w:t>
      </w:r>
      <w:proofErr w:type="spellEnd"/>
      <w:r w:rsidR="009F2A11">
        <w:t xml:space="preserve"> </w:t>
      </w:r>
      <w:proofErr w:type="spellStart"/>
      <w:r w:rsidR="009F2A11">
        <w:t>kepada</w:t>
      </w:r>
      <w:proofErr w:type="spellEnd"/>
      <w:r w:rsidR="009F2A11">
        <w:t xml:space="preserve"> </w:t>
      </w:r>
      <w:proofErr w:type="spellStart"/>
      <w:r w:rsidR="009F2A11">
        <w:t>klien</w:t>
      </w:r>
      <w:proofErr w:type="spellEnd"/>
      <w:r w:rsidR="009F2A11">
        <w:t xml:space="preserve">, </w:t>
      </w:r>
      <w:proofErr w:type="spellStart"/>
      <w:r w:rsidR="009F2A11">
        <w:t>yaitu</w:t>
      </w:r>
      <w:proofErr w:type="spellEnd"/>
      <w:r w:rsidR="00567AF3">
        <w:t xml:space="preserve"> </w:t>
      </w:r>
      <w:proofErr w:type="spellStart"/>
      <w:r w:rsidR="00567AF3">
        <w:t>pertama</w:t>
      </w:r>
      <w:proofErr w:type="spellEnd"/>
      <w:r w:rsidR="009F2A11">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mengambil</w:t>
      </w:r>
      <w:proofErr w:type="spellEnd"/>
      <w:r w:rsidR="009F2A11">
        <w:t xml:space="preserve"> </w:t>
      </w:r>
      <w:proofErr w:type="spellStart"/>
      <w:r w:rsidR="009F2A11">
        <w:t>gambar</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dan </w:t>
      </w:r>
      <w:proofErr w:type="spellStart"/>
      <w:r w:rsidR="00567AF3">
        <w:t>kedua</w:t>
      </w:r>
      <w:proofErr w:type="spellEnd"/>
      <w:r w:rsidR="00567AF3">
        <w:t xml:space="preserve"> </w:t>
      </w:r>
      <w:proofErr w:type="spellStart"/>
      <w:r w:rsidR="009F2A11">
        <w:t>setelah</w:t>
      </w:r>
      <w:proofErr w:type="spellEnd"/>
      <w:r w:rsidR="009F2A11">
        <w:t xml:space="preserve"> </w:t>
      </w:r>
      <w:proofErr w:type="spellStart"/>
      <w:r w:rsidR="009F2A11">
        <w:t>klien</w:t>
      </w:r>
      <w:proofErr w:type="spellEnd"/>
      <w:r w:rsidR="009F2A11">
        <w:t xml:space="preserve"> </w:t>
      </w:r>
      <w:proofErr w:type="spellStart"/>
      <w:r w:rsidR="009F2A11">
        <w:t>mengirim</w:t>
      </w:r>
      <w:proofErr w:type="spellEnd"/>
      <w:r w:rsidR="009F2A11">
        <w:t xml:space="preserve"> </w:t>
      </w:r>
      <w:proofErr w:type="spellStart"/>
      <w:r w:rsidR="009F2A11">
        <w:t>foto</w:t>
      </w:r>
      <w:proofErr w:type="spellEnd"/>
      <w:r w:rsidR="009F2A11">
        <w:t xml:space="preserve"> </w:t>
      </w:r>
      <w:proofErr w:type="spellStart"/>
      <w:r w:rsidR="009F2A11">
        <w:t>dokumen</w:t>
      </w:r>
      <w:proofErr w:type="spellEnd"/>
      <w:r w:rsidR="009F2A11">
        <w:t xml:space="preserve"> </w:t>
      </w:r>
      <w:proofErr w:type="spellStart"/>
      <w:r w:rsidR="009F2A11">
        <w:t>lewat</w:t>
      </w:r>
      <w:proofErr w:type="spellEnd"/>
      <w:r w:rsidR="009F2A11">
        <w:t xml:space="preserve"> WhatsApp. </w:t>
      </w:r>
    </w:p>
    <w:p w14:paraId="4795E402" w14:textId="0A6AFB2E" w:rsidR="00CB2626" w:rsidRDefault="009F2A11" w:rsidP="00CB2626">
      <w:pPr>
        <w:jc w:val="center"/>
      </w:pPr>
      <w:r>
        <w:rPr>
          <w:noProof/>
        </w:rPr>
        <w:drawing>
          <wp:inline distT="0" distB="0" distL="0" distR="0" wp14:anchorId="39034918" wp14:editId="07CE24EB">
            <wp:extent cx="4907280" cy="80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807720"/>
                    </a:xfrm>
                    <a:prstGeom prst="rect">
                      <a:avLst/>
                    </a:prstGeom>
                    <a:noFill/>
                    <a:ln>
                      <a:noFill/>
                    </a:ln>
                  </pic:spPr>
                </pic:pic>
              </a:graphicData>
            </a:graphic>
          </wp:inline>
        </w:drawing>
      </w:r>
    </w:p>
    <w:p w14:paraId="31FB1FF1" w14:textId="5C058E0D" w:rsidR="00CB2626" w:rsidRDefault="00CB2626" w:rsidP="00CB2626">
      <w:pPr>
        <w:pStyle w:val="Caption"/>
      </w:pPr>
      <w:bookmarkStart w:id="26" w:name="_Ref180012467"/>
      <w:bookmarkStart w:id="27" w:name="_Toc181805991"/>
      <w:r>
        <w:t xml:space="preserve">Gambar </w:t>
      </w:r>
      <w:r w:rsidR="00980EB1">
        <w:fldChar w:fldCharType="begin"/>
      </w:r>
      <w:r w:rsidR="00980EB1">
        <w:instrText xml:space="preserve"> STYLEREF 1 \s </w:instrText>
      </w:r>
      <w:r w:rsidR="00980EB1">
        <w:fldChar w:fldCharType="separate"/>
      </w:r>
      <w:r w:rsidR="00980EB1">
        <w:rPr>
          <w:noProof/>
        </w:rPr>
        <w:t>1</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1</w:t>
      </w:r>
      <w:r w:rsidR="00980EB1">
        <w:fldChar w:fldCharType="end"/>
      </w:r>
      <w:bookmarkEnd w:id="26"/>
      <w:r>
        <w:t xml:space="preserve"> Proses </w:t>
      </w:r>
      <w:proofErr w:type="spellStart"/>
      <w:r>
        <w:t>Pengiriman</w:t>
      </w:r>
      <w:proofErr w:type="spellEnd"/>
      <w:r>
        <w:t xml:space="preserve"> </w:t>
      </w:r>
      <w:proofErr w:type="spellStart"/>
      <w:r>
        <w:t>Dokumen</w:t>
      </w:r>
      <w:proofErr w:type="spellEnd"/>
      <w:r>
        <w:t xml:space="preserve"> Oleh </w:t>
      </w:r>
      <w:proofErr w:type="spellStart"/>
      <w:r>
        <w:t>Klien</w:t>
      </w:r>
      <w:bookmarkEnd w:id="27"/>
      <w:proofErr w:type="spellEnd"/>
    </w:p>
    <w:p w14:paraId="12F14ECD" w14:textId="77777777" w:rsidR="009F2A11" w:rsidRDefault="009F2A11" w:rsidP="009F2A11">
      <w:pPr>
        <w:pStyle w:val="paragraf"/>
      </w:pPr>
    </w:p>
    <w:p w14:paraId="05EFE823" w14:textId="07D6D59D" w:rsidR="00567AF3" w:rsidRDefault="009F2A11" w:rsidP="009F2A11">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pertama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klien</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sendiri</w:t>
      </w:r>
      <w:proofErr w:type="spellEnd"/>
      <w:r>
        <w:t xml:space="preserve">, </w:t>
      </w:r>
      <w:proofErr w:type="spellStart"/>
      <w:r>
        <w:t>atau</w:t>
      </w:r>
      <w:proofErr w:type="spellEnd"/>
      <w:r>
        <w:t xml:space="preserve"> </w:t>
      </w:r>
      <w:proofErr w:type="spellStart"/>
      <w:r>
        <w:t>perlu</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ponsel</w:t>
      </w:r>
      <w:proofErr w:type="spellEnd"/>
      <w:r>
        <w:t xml:space="preserve"> </w:t>
      </w:r>
      <w:proofErr w:type="spellStart"/>
      <w:r>
        <w:t>klien</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klien</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foto</w:t>
      </w:r>
      <w:proofErr w:type="spellEnd"/>
      <w:r>
        <w:t xml:space="preserve">. </w:t>
      </w:r>
      <w:proofErr w:type="spellStart"/>
      <w:r w:rsidR="00567AF3">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sistem</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digunakan</w:t>
      </w:r>
      <w:proofErr w:type="spellEnd"/>
      <w:r>
        <w:t xml:space="preserve"> oleh </w:t>
      </w:r>
      <w:proofErr w:type="spellStart"/>
      <w:r>
        <w:t>berbagai</w:t>
      </w:r>
      <w:proofErr w:type="spellEnd"/>
      <w:r>
        <w:t xml:space="preserve"> </w:t>
      </w:r>
      <w:proofErr w:type="spellStart"/>
      <w:r>
        <w:t>klien</w:t>
      </w:r>
      <w:proofErr w:type="spellEnd"/>
      <w:r>
        <w:t xml:space="preserve"> </w:t>
      </w:r>
      <w:proofErr w:type="spellStart"/>
      <w:r>
        <w:t>perusahaan</w:t>
      </w:r>
      <w:proofErr w:type="spellEnd"/>
      <w:r>
        <w:t xml:space="preserve"> yang </w:t>
      </w:r>
      <w:proofErr w:type="spellStart"/>
      <w:r>
        <w:t>selain</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ponsel-ponsel</w:t>
      </w:r>
      <w:proofErr w:type="spellEnd"/>
      <w:r>
        <w:t xml:space="preserve"> </w:t>
      </w:r>
      <w:proofErr w:type="spellStart"/>
      <w:r>
        <w:t>berbeda</w:t>
      </w:r>
      <w:proofErr w:type="spellEnd"/>
      <w:r>
        <w:t xml:space="preserve"> juga </w:t>
      </w:r>
      <w:proofErr w:type="spellStart"/>
      <w:r>
        <w:t>termasuk</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unduhan</w:t>
      </w:r>
      <w:proofErr w:type="spellEnd"/>
      <w:r>
        <w:t xml:space="preserve"> </w:t>
      </w:r>
      <w:proofErr w:type="spellStart"/>
      <w:r>
        <w:t>seperti</w:t>
      </w:r>
      <w:proofErr w:type="spellEnd"/>
      <w:r>
        <w:t xml:space="preserve"> </w:t>
      </w:r>
      <w:proofErr w:type="spellStart"/>
      <w:r>
        <w:t>CamScanner</w:t>
      </w:r>
      <w:proofErr w:type="spellEnd"/>
      <w:r>
        <w:t xml:space="preserve"> yang </w:t>
      </w:r>
      <w:proofErr w:type="spellStart"/>
      <w:r>
        <w:t>terus</w:t>
      </w:r>
      <w:proofErr w:type="spellEnd"/>
      <w:r>
        <w:t xml:space="preserve"> </w:t>
      </w:r>
      <w:proofErr w:type="spellStart"/>
      <w:r>
        <w:t>bergulir</w:t>
      </w:r>
      <w:proofErr w:type="spellEnd"/>
      <w:r>
        <w:t xml:space="preserve"> </w:t>
      </w:r>
      <w:proofErr w:type="spellStart"/>
      <w:r>
        <w:t>dari</w:t>
      </w:r>
      <w:proofErr w:type="spellEnd"/>
      <w:r>
        <w:t xml:space="preserve"> </w:t>
      </w:r>
      <w:proofErr w:type="spellStart"/>
      <w:r>
        <w:t>waktu</w:t>
      </w:r>
      <w:proofErr w:type="spellEnd"/>
      <w:r>
        <w:t xml:space="preserve"> ke </w:t>
      </w:r>
      <w:proofErr w:type="spellStart"/>
      <w:r>
        <w:t>waktu</w:t>
      </w:r>
      <w:proofErr w:type="spellEnd"/>
      <w:r>
        <w:t xml:space="preserve">, </w:t>
      </w:r>
      <w:proofErr w:type="spellStart"/>
      <w:r>
        <w:t>menjadi</w:t>
      </w:r>
      <w:proofErr w:type="spellEnd"/>
      <w:r>
        <w:t xml:space="preserve"> </w:t>
      </w:r>
      <w:proofErr w:type="spellStart"/>
      <w:r>
        <w:t>pemeliharaannya</w:t>
      </w:r>
      <w:proofErr w:type="spellEnd"/>
      <w:r>
        <w:t xml:space="preserve"> </w:t>
      </w:r>
      <w:proofErr w:type="spellStart"/>
      <w:r>
        <w:t>terlalu</w:t>
      </w:r>
      <w:proofErr w:type="spellEnd"/>
      <w:r>
        <w:t xml:space="preserve"> </w:t>
      </w:r>
      <w:proofErr w:type="spellStart"/>
      <w:r>
        <w:t>kompleks</w:t>
      </w:r>
      <w:proofErr w:type="spellEnd"/>
      <w:r>
        <w:t xml:space="preserve">. </w:t>
      </w:r>
    </w:p>
    <w:p w14:paraId="7CA29F04" w14:textId="301A5C60" w:rsidR="00567AF3" w:rsidRDefault="00567AF3" w:rsidP="00567AF3">
      <w:pPr>
        <w:pStyle w:val="paragraf"/>
      </w:pPr>
      <w:proofErr w:type="spellStart"/>
      <w:r>
        <w:t>Supaya</w:t>
      </w:r>
      <w:proofErr w:type="spellEnd"/>
      <w:r w:rsidR="009F2A11">
        <w:t xml:space="preserve"> </w:t>
      </w:r>
      <w:proofErr w:type="spellStart"/>
      <w:r w:rsidR="009F2A11">
        <w:t>dapat</w:t>
      </w:r>
      <w:proofErr w:type="spellEnd"/>
      <w:r w:rsidR="009F2A11">
        <w:t xml:space="preserve"> </w:t>
      </w:r>
      <w:proofErr w:type="spellStart"/>
      <w:r w:rsidR="009F2A11">
        <w:t>diintegrasi</w:t>
      </w:r>
      <w:proofErr w:type="spellEnd"/>
      <w:r w:rsidR="009F2A11">
        <w:t xml:space="preserve"> </w:t>
      </w:r>
      <w:proofErr w:type="spellStart"/>
      <w:r w:rsidR="009F2A11">
        <w:t>dengan</w:t>
      </w:r>
      <w:proofErr w:type="spellEnd"/>
      <w:r w:rsidR="009F2A11">
        <w:t xml:space="preserve"> </w:t>
      </w:r>
      <w:proofErr w:type="spellStart"/>
      <w:r w:rsidR="009F2A11">
        <w:t>aplikasi</w:t>
      </w:r>
      <w:proofErr w:type="spellEnd"/>
      <w:r w:rsidR="009F2A11">
        <w:t xml:space="preserve"> </w:t>
      </w:r>
      <w:proofErr w:type="spellStart"/>
      <w:r w:rsidR="009F2A11">
        <w:t>kamera</w:t>
      </w:r>
      <w:proofErr w:type="spellEnd"/>
      <w:r w:rsidR="009F2A11">
        <w:t xml:space="preserve"> </w:t>
      </w:r>
      <w:proofErr w:type="spellStart"/>
      <w:r w:rsidR="009F2A11">
        <w:t>sendiri</w:t>
      </w:r>
      <w:proofErr w:type="spellEnd"/>
      <w:r w:rsidR="009F2A11">
        <w:t xml:space="preserve"> </w:t>
      </w:r>
      <w:proofErr w:type="spellStart"/>
      <w:r w:rsidR="009F2A11">
        <w:t>memerlukan</w:t>
      </w:r>
      <w:proofErr w:type="spellEnd"/>
      <w:r w:rsidR="009F2A11">
        <w:t xml:space="preserve"> </w:t>
      </w:r>
      <w:proofErr w:type="spellStart"/>
      <w:r w:rsidR="009F2A11">
        <w:t>klien</w:t>
      </w:r>
      <w:proofErr w:type="spellEnd"/>
      <w:r w:rsidR="009F2A11">
        <w:t xml:space="preserve"> untuk </w:t>
      </w:r>
      <w:proofErr w:type="spellStart"/>
      <w:r w:rsidR="009F2A11">
        <w:t>mengunduh</w:t>
      </w:r>
      <w:proofErr w:type="spellEnd"/>
      <w:r w:rsidR="009F2A11">
        <w:t xml:space="preserve"> </w:t>
      </w:r>
      <w:proofErr w:type="spellStart"/>
      <w:r w:rsidR="009F2A11">
        <w:t>aplikasi</w:t>
      </w:r>
      <w:proofErr w:type="spellEnd"/>
      <w:r w:rsidR="009F2A11">
        <w:t xml:space="preserve"> </w:t>
      </w:r>
      <w:proofErr w:type="spellStart"/>
      <w:r w:rsidR="009F2A11">
        <w:t>berbeda</w:t>
      </w:r>
      <w:proofErr w:type="spellEnd"/>
      <w:r w:rsidR="009F2A11">
        <w:t xml:space="preserve"> yang </w:t>
      </w:r>
      <w:proofErr w:type="spellStart"/>
      <w:r w:rsidR="009F2A11">
        <w:t>dapat</w:t>
      </w:r>
      <w:proofErr w:type="spellEnd"/>
      <w:r w:rsidR="009F2A11">
        <w:t xml:space="preserve"> </w:t>
      </w:r>
      <w:proofErr w:type="spellStart"/>
      <w:r w:rsidR="009F2A11">
        <w:t>memberatkan</w:t>
      </w:r>
      <w:proofErr w:type="spellEnd"/>
      <w:r w:rsidR="009F2A11">
        <w:t xml:space="preserve"> </w:t>
      </w:r>
      <w:proofErr w:type="spellStart"/>
      <w:r w:rsidR="009F2A11">
        <w:t>klien</w:t>
      </w:r>
      <w:proofErr w:type="spellEnd"/>
      <w:r w:rsidR="009F2A11">
        <w:t xml:space="preserve"> </w:t>
      </w:r>
      <w:proofErr w:type="spellStart"/>
      <w:r w:rsidR="009F2A11">
        <w:t>terutama</w:t>
      </w:r>
      <w:proofErr w:type="spellEnd"/>
      <w:r w:rsidR="009F2A11">
        <w:t xml:space="preserve"> </w:t>
      </w:r>
      <w:proofErr w:type="spellStart"/>
      <w:r w:rsidR="009F2A11">
        <w:t>klien</w:t>
      </w:r>
      <w:proofErr w:type="spellEnd"/>
      <w:r w:rsidR="009F2A11">
        <w:t xml:space="preserve"> yang </w:t>
      </w:r>
      <w:proofErr w:type="spellStart"/>
      <w:r w:rsidR="009F2A11">
        <w:t>tidak</w:t>
      </w:r>
      <w:proofErr w:type="spellEnd"/>
      <w:r w:rsidR="009F2A11">
        <w:t xml:space="preserve"> </w:t>
      </w:r>
      <w:proofErr w:type="spellStart"/>
      <w:r w:rsidR="009F2A11">
        <w:t>terlalu</w:t>
      </w:r>
      <w:proofErr w:type="spellEnd"/>
      <w:r w:rsidR="009F2A11">
        <w:t xml:space="preserve"> </w:t>
      </w:r>
      <w:proofErr w:type="spellStart"/>
      <w:r w:rsidR="009F2A11">
        <w:t>fasih</w:t>
      </w:r>
      <w:proofErr w:type="spellEnd"/>
      <w:r w:rsidR="009F2A11">
        <w:t xml:space="preserve"> </w:t>
      </w:r>
      <w:proofErr w:type="spellStart"/>
      <w:r w:rsidR="009F2A11">
        <w:t>teknologi</w:t>
      </w:r>
      <w:proofErr w:type="spellEnd"/>
      <w:r w:rsidR="009F2A11">
        <w:t xml:space="preserve"> dan juga </w:t>
      </w:r>
      <w:proofErr w:type="spellStart"/>
      <w:r w:rsidR="009F2A11">
        <w:t>m</w:t>
      </w:r>
      <w:r>
        <w:t>empersulit</w:t>
      </w:r>
      <w:proofErr w:type="spellEnd"/>
      <w:r>
        <w:t xml:space="preserve"> proses </w:t>
      </w:r>
      <w:proofErr w:type="spellStart"/>
      <w:r>
        <w:t>pengambilan</w:t>
      </w:r>
      <w:proofErr w:type="spellEnd"/>
      <w:r>
        <w:t xml:space="preserve"> </w:t>
      </w:r>
      <w:proofErr w:type="spellStart"/>
      <w:r>
        <w:t>foto</w:t>
      </w:r>
      <w:proofErr w:type="spellEnd"/>
      <w:r>
        <w:t xml:space="preserve"> </w:t>
      </w:r>
      <w:proofErr w:type="spellStart"/>
      <w:r>
        <w:lastRenderedPageBreak/>
        <w:t>dengan</w:t>
      </w:r>
      <w:proofErr w:type="spellEnd"/>
      <w:r>
        <w:t xml:space="preserve"> </w:t>
      </w:r>
      <w:proofErr w:type="spellStart"/>
      <w:r>
        <w:t>mengabaikan</w:t>
      </w:r>
      <w:proofErr w:type="spellEnd"/>
      <w:r>
        <w:t xml:space="preserve"> </w:t>
      </w:r>
      <w:proofErr w:type="spellStart"/>
      <w:r>
        <w:t>inovasi</w:t>
      </w:r>
      <w:proofErr w:type="spellEnd"/>
      <w:r>
        <w:t xml:space="preserve"> yang </w:t>
      </w:r>
      <w:proofErr w:type="spellStart"/>
      <w:r>
        <w:t>telah</w:t>
      </w:r>
      <w:proofErr w:type="spellEnd"/>
      <w:r>
        <w:t xml:space="preserve"> </w:t>
      </w:r>
      <w:proofErr w:type="spellStart"/>
      <w:r>
        <w:t>ada</w:t>
      </w:r>
      <w:proofErr w:type="spellEnd"/>
      <w:r>
        <w:t xml:space="preserve"> pada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menginterupsi</w:t>
      </w:r>
      <w:proofErr w:type="spellEnd"/>
      <w:r>
        <w:t xml:space="preserve"> </w:t>
      </w:r>
      <w:proofErr w:type="spellStart"/>
      <w:r>
        <w:t>saat</w:t>
      </w:r>
      <w:proofErr w:type="spellEnd"/>
      <w:r>
        <w:t xml:space="preserve"> </w:t>
      </w:r>
      <w:proofErr w:type="spellStart"/>
      <w:r>
        <w:t>dideteksi</w:t>
      </w:r>
      <w:proofErr w:type="spellEnd"/>
      <w:r>
        <w:t xml:space="preserve"> </w:t>
      </w:r>
      <w:proofErr w:type="spellStart"/>
      <w:r>
        <w:t>sebuah</w:t>
      </w:r>
      <w:proofErr w:type="spellEnd"/>
      <w:r>
        <w:t xml:space="preserve"> </w:t>
      </w:r>
      <w:proofErr w:type="spellStart"/>
      <w:r>
        <w:t>foto</w:t>
      </w:r>
      <w:proofErr w:type="spellEnd"/>
      <w:r>
        <w:t xml:space="preserve"> </w:t>
      </w:r>
      <w:proofErr w:type="spellStart"/>
      <w:r>
        <w:t>diambil</w:t>
      </w:r>
      <w:proofErr w:type="spellEnd"/>
      <w:r>
        <w:t xml:space="preserve"> </w:t>
      </w:r>
      <w:proofErr w:type="spellStart"/>
      <w:r>
        <w:t>memerlukan</w:t>
      </w:r>
      <w:proofErr w:type="spellEnd"/>
      <w:r>
        <w:t xml:space="preserve"> </w:t>
      </w:r>
      <w:proofErr w:type="spellStart"/>
      <w:r>
        <w:t>klien</w:t>
      </w:r>
      <w:proofErr w:type="spellEnd"/>
      <w:r>
        <w:t xml:space="preserve"> </w:t>
      </w:r>
      <w:proofErr w:type="spellStart"/>
      <w:r>
        <w:t>memberi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ponsel</w:t>
      </w:r>
      <w:proofErr w:type="spellEnd"/>
      <w:r>
        <w:t xml:space="preserve"> </w:t>
      </w:r>
      <w:proofErr w:type="spellStart"/>
      <w:r>
        <w:t>klien</w:t>
      </w:r>
      <w:proofErr w:type="spellEnd"/>
      <w:r>
        <w:t xml:space="preserve"> di</w:t>
      </w:r>
      <w:r w:rsidR="00FE5999">
        <w:t xml:space="preserve"> </w:t>
      </w:r>
      <w:proofErr w:type="spellStart"/>
      <w:r>
        <w:t>luar</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sehingga</w:t>
      </w:r>
      <w:proofErr w:type="spellEnd"/>
      <w:r>
        <w:t xml:space="preserve"> </w:t>
      </w:r>
      <w:proofErr w:type="spellStart"/>
      <w:r>
        <w:t>selain</w:t>
      </w:r>
      <w:proofErr w:type="spellEnd"/>
      <w:r>
        <w:t xml:space="preserve"> </w:t>
      </w:r>
      <w:proofErr w:type="spellStart"/>
      <w:r>
        <w:t>mempersulit</w:t>
      </w:r>
      <w:proofErr w:type="spellEnd"/>
      <w:r>
        <w:t xml:space="preserve"> </w:t>
      </w:r>
      <w:proofErr w:type="spellStart"/>
      <w:r>
        <w:t>klien</w:t>
      </w:r>
      <w:proofErr w:type="spellEnd"/>
      <w:r>
        <w:t xml:space="preserve"> untuk </w:t>
      </w:r>
      <w:proofErr w:type="spellStart"/>
      <w:r>
        <w:t>mengunduh</w:t>
      </w:r>
      <w:proofErr w:type="spellEnd"/>
      <w:r>
        <w:t xml:space="preserve"> </w:t>
      </w:r>
      <w:proofErr w:type="spellStart"/>
      <w:r>
        <w:t>aplikasi</w:t>
      </w:r>
      <w:proofErr w:type="spellEnd"/>
      <w:r>
        <w:t xml:space="preserve"> baru juga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privasi</w:t>
      </w:r>
      <w:proofErr w:type="spellEnd"/>
      <w:r>
        <w:t xml:space="preserve"> dan </w:t>
      </w:r>
      <w:proofErr w:type="spellStart"/>
      <w:r>
        <w:t>keamanan</w:t>
      </w:r>
      <w:proofErr w:type="spellEnd"/>
      <w:r>
        <w:t>.</w:t>
      </w:r>
    </w:p>
    <w:p w14:paraId="58B164CF" w14:textId="40BF6E39" w:rsidR="00567AF3" w:rsidRDefault="00567AF3" w:rsidP="00567AF3">
      <w:pPr>
        <w:pStyle w:val="paragraf"/>
      </w:pPr>
      <w:r>
        <w:t xml:space="preserve">Untuk </w:t>
      </w:r>
      <w:proofErr w:type="spellStart"/>
      <w:r>
        <w:t>dapat</w:t>
      </w:r>
      <w:proofErr w:type="spellEnd"/>
      <w:r>
        <w:t xml:space="preserve"> </w:t>
      </w:r>
      <w:proofErr w:type="spellStart"/>
      <w:r>
        <w:t>menempatkan</w:t>
      </w:r>
      <w:proofErr w:type="spellEnd"/>
      <w:r>
        <w:t xml:space="preserve"> </w:t>
      </w:r>
      <w:proofErr w:type="spellStart"/>
      <w:r>
        <w:t>solusi</w:t>
      </w:r>
      <w:proofErr w:type="spellEnd"/>
      <w:r>
        <w:t xml:space="preserve"> pada </w:t>
      </w:r>
      <w:proofErr w:type="spellStart"/>
      <w:r>
        <w:t>kesempatan</w:t>
      </w:r>
      <w:proofErr w:type="spellEnd"/>
      <w:r>
        <w:t xml:space="preserve"> </w:t>
      </w:r>
      <w:proofErr w:type="spellStart"/>
      <w:r>
        <w:t>kedua</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perlu</w:t>
      </w:r>
      <w:proofErr w:type="spellEnd"/>
      <w:r>
        <w:t xml:space="preserve"> </w:t>
      </w:r>
      <w:proofErr w:type="spellStart"/>
      <w:r>
        <w:t>diintegrasi</w:t>
      </w:r>
      <w:proofErr w:type="spellEnd"/>
      <w:r>
        <w:t xml:space="preserve"> </w:t>
      </w:r>
      <w:proofErr w:type="spellStart"/>
      <w:r>
        <w:t>dengan</w:t>
      </w:r>
      <w:proofErr w:type="spellEnd"/>
      <w:r>
        <w:t xml:space="preserve"> WhatsApp </w:t>
      </w:r>
      <w:proofErr w:type="spellStart"/>
      <w:r>
        <w:t>atau</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sistem</w:t>
      </w:r>
      <w:proofErr w:type="spellEnd"/>
      <w:r>
        <w:t xml:space="preserve"> baru untuk </w:t>
      </w:r>
      <w:proofErr w:type="spellStart"/>
      <w:r>
        <w:t>mengolah</w:t>
      </w:r>
      <w:proofErr w:type="spellEnd"/>
      <w:r>
        <w:t xml:space="preserve"> </w:t>
      </w:r>
      <w:proofErr w:type="spellStart"/>
      <w:r>
        <w:t>gambar</w:t>
      </w:r>
      <w:proofErr w:type="spellEnd"/>
      <w:r>
        <w:t xml:space="preserve"> yang </w:t>
      </w:r>
      <w:proofErr w:type="spellStart"/>
      <w:r>
        <w:t>diterima</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baru, </w:t>
      </w:r>
      <w:proofErr w:type="spellStart"/>
      <w:r>
        <w:t>perlu</w:t>
      </w:r>
      <w:proofErr w:type="spellEnd"/>
      <w:r>
        <w:t xml:space="preserve"> </w:t>
      </w:r>
      <w:proofErr w:type="spellStart"/>
      <w:r>
        <w:t>dibuat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penerimaan</w:t>
      </w:r>
      <w:proofErr w:type="spellEnd"/>
      <w:r>
        <w:t xml:space="preserve"> </w:t>
      </w:r>
      <w:proofErr w:type="spellStart"/>
      <w:r>
        <w:t>dokumen</w:t>
      </w:r>
      <w:proofErr w:type="spellEnd"/>
      <w:r>
        <w:t xml:space="preserve"> yang </w:t>
      </w:r>
      <w:proofErr w:type="spellStart"/>
      <w:r>
        <w:t>dapat</w:t>
      </w:r>
      <w:proofErr w:type="spellEnd"/>
      <w:r>
        <w:t xml:space="preserve"> </w:t>
      </w:r>
      <w:proofErr w:type="spellStart"/>
      <w:r>
        <w:t>menyulitkan</w:t>
      </w:r>
      <w:proofErr w:type="spellEnd"/>
      <w:r>
        <w:t xml:space="preserve">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w:t>
      </w:r>
      <w:proofErr w:type="spellStart"/>
      <w:r>
        <w:t>walau</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bentuk</w:t>
      </w:r>
      <w:proofErr w:type="spellEnd"/>
      <w:r>
        <w:t xml:space="preserve"> </w:t>
      </w:r>
      <w:r w:rsidRPr="00567AF3">
        <w:rPr>
          <w:i/>
          <w:iCs/>
        </w:rPr>
        <w:t>mobile app</w:t>
      </w:r>
      <w:r>
        <w:t xml:space="preserve"> </w:t>
      </w:r>
      <w:proofErr w:type="spellStart"/>
      <w:r>
        <w:t>ataupun</w:t>
      </w:r>
      <w:proofErr w:type="spellEnd"/>
      <w:r>
        <w:t xml:space="preserve"> </w:t>
      </w:r>
      <w:r w:rsidRPr="00567AF3">
        <w:rPr>
          <w:i/>
          <w:iCs/>
        </w:rPr>
        <w:t>web app</w:t>
      </w:r>
      <w:r w:rsidR="00023169">
        <w:t xml:space="preserve"> dan </w:t>
      </w:r>
      <w:proofErr w:type="spellStart"/>
      <w:r w:rsidR="00023169">
        <w:t>dapat</w:t>
      </w:r>
      <w:proofErr w:type="spellEnd"/>
      <w:r w:rsidR="00023169">
        <w:t xml:space="preserve"> </w:t>
      </w:r>
      <w:proofErr w:type="spellStart"/>
      <w:r w:rsidR="00023169">
        <w:t>menyulitkan</w:t>
      </w:r>
      <w:proofErr w:type="spellEnd"/>
      <w:r w:rsidR="00023169">
        <w:t xml:space="preserve"> </w:t>
      </w:r>
      <w:proofErr w:type="spellStart"/>
      <w:r w:rsidR="00023169">
        <w:t>staf</w:t>
      </w:r>
      <w:proofErr w:type="spellEnd"/>
      <w:r w:rsidR="00023169">
        <w:t xml:space="preserve"> yang </w:t>
      </w:r>
      <w:proofErr w:type="spellStart"/>
      <w:r w:rsidR="00023169">
        <w:t>telah</w:t>
      </w:r>
      <w:proofErr w:type="spellEnd"/>
      <w:r w:rsidR="00023169">
        <w:t xml:space="preserve"> </w:t>
      </w:r>
      <w:proofErr w:type="spellStart"/>
      <w:r w:rsidR="00023169">
        <w:t>menggunakan</w:t>
      </w:r>
      <w:proofErr w:type="spellEnd"/>
      <w:r w:rsidR="00023169">
        <w:t xml:space="preserve"> WhatsApp </w:t>
      </w:r>
      <w:proofErr w:type="spellStart"/>
      <w:r w:rsidR="00023169">
        <w:t>sebagai</w:t>
      </w:r>
      <w:proofErr w:type="spellEnd"/>
      <w:r w:rsidR="00023169">
        <w:t xml:space="preserve"> </w:t>
      </w:r>
      <w:proofErr w:type="spellStart"/>
      <w:r w:rsidR="00023169">
        <w:t>metode</w:t>
      </w:r>
      <w:proofErr w:type="spellEnd"/>
      <w:r w:rsidR="00023169">
        <w:t xml:space="preserve"> </w:t>
      </w:r>
      <w:proofErr w:type="spellStart"/>
      <w:r w:rsidR="00023169">
        <w:t>berkomunikasi</w:t>
      </w:r>
      <w:proofErr w:type="spellEnd"/>
      <w:r w:rsidR="00023169">
        <w:t xml:space="preserve"> </w:t>
      </w:r>
      <w:proofErr w:type="spellStart"/>
      <w:r w:rsidR="00023169">
        <w:t>dengan</w:t>
      </w:r>
      <w:proofErr w:type="spellEnd"/>
      <w:r w:rsidR="00023169">
        <w:t xml:space="preserve"> </w:t>
      </w:r>
      <w:proofErr w:type="spellStart"/>
      <w:r w:rsidR="00023169">
        <w:t>klien</w:t>
      </w:r>
      <w:proofErr w:type="spellEnd"/>
      <w:r>
        <w:t>.</w:t>
      </w:r>
    </w:p>
    <w:p w14:paraId="1AA51A23" w14:textId="500AE0F7" w:rsidR="00447E1B" w:rsidRDefault="00567AF3" w:rsidP="00447E1B">
      <w:pPr>
        <w:pStyle w:val="paragraf"/>
      </w:pPr>
      <w:proofErr w:type="spellStart"/>
      <w:r>
        <w:t>Supaya</w:t>
      </w:r>
      <w:proofErr w:type="spellEnd"/>
      <w:r>
        <w:t xml:space="preserve"> </w:t>
      </w:r>
      <w:proofErr w:type="spellStart"/>
      <w:r>
        <w:t>dapat</w:t>
      </w:r>
      <w:proofErr w:type="spellEnd"/>
      <w:r>
        <w:t xml:space="preserve"> </w:t>
      </w:r>
      <w:proofErr w:type="spellStart"/>
      <w:r>
        <w:t>diintegrasi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(WhatsApp) </w:t>
      </w:r>
      <w:proofErr w:type="spellStart"/>
      <w:r>
        <w:t>dapat</w:t>
      </w:r>
      <w:proofErr w:type="spellEnd"/>
      <w:r>
        <w:t xml:space="preserve"> </w:t>
      </w:r>
      <w:proofErr w:type="spellStart"/>
      <w:r>
        <w:t>digunakan</w:t>
      </w:r>
      <w:proofErr w:type="spellEnd"/>
      <w:r>
        <w:t xml:space="preserve"> WhatsApp Business Platform </w:t>
      </w:r>
      <w:proofErr w:type="spellStart"/>
      <w:r>
        <w:t>sehingga</w:t>
      </w:r>
      <w:proofErr w:type="spellEnd"/>
      <w:r>
        <w:t xml:space="preserve"> </w:t>
      </w:r>
      <w:proofErr w:type="spellStart"/>
      <w:r>
        <w:t>dapat</w:t>
      </w:r>
      <w:proofErr w:type="spellEnd"/>
      <w:r>
        <w:t xml:space="preserve"> </w:t>
      </w:r>
      <w:proofErr w:type="spellStart"/>
      <w:r w:rsidR="005B04E2">
        <w:t>menjadi</w:t>
      </w:r>
      <w:proofErr w:type="spellEnd"/>
      <w:r w:rsidR="005B04E2">
        <w:t xml:space="preserve"> tempat </w:t>
      </w:r>
      <w:proofErr w:type="spellStart"/>
      <w:r w:rsidR="005B04E2">
        <w:t>bagi</w:t>
      </w:r>
      <w:proofErr w:type="spellEnd"/>
      <w:r w:rsidR="005B04E2">
        <w:t xml:space="preserve"> </w:t>
      </w:r>
      <w:proofErr w:type="spellStart"/>
      <w:r w:rsidR="005B04E2">
        <w:t>klien</w:t>
      </w:r>
      <w:proofErr w:type="spellEnd"/>
      <w:r w:rsidR="005B04E2">
        <w:t xml:space="preserve"> untuk </w:t>
      </w:r>
      <w:proofErr w:type="spellStart"/>
      <w:r w:rsidR="005B04E2">
        <w:t>mengirim</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t xml:space="preserve">. </w:t>
      </w:r>
      <w:r w:rsidR="00023169">
        <w:t xml:space="preserve">Solusi ini </w:t>
      </w:r>
      <w:proofErr w:type="spellStart"/>
      <w:r w:rsidR="00023169">
        <w:t>dinilai</w:t>
      </w:r>
      <w:proofErr w:type="spellEnd"/>
      <w:r w:rsidR="00023169">
        <w:t xml:space="preserve"> </w:t>
      </w:r>
      <w:proofErr w:type="spellStart"/>
      <w:r w:rsidR="00023169">
        <w:t>lebih</w:t>
      </w:r>
      <w:proofErr w:type="spellEnd"/>
      <w:r w:rsidR="00023169">
        <w:t xml:space="preserve"> </w:t>
      </w:r>
      <w:proofErr w:type="spellStart"/>
      <w:r w:rsidR="00023169">
        <w:t>baik</w:t>
      </w:r>
      <w:proofErr w:type="spellEnd"/>
      <w:r w:rsidR="00023169">
        <w:t xml:space="preserve"> </w:t>
      </w:r>
      <w:proofErr w:type="spellStart"/>
      <w:r w:rsidR="00023169">
        <w:t>karena</w:t>
      </w:r>
      <w:proofErr w:type="spellEnd"/>
      <w:r w:rsidR="00023169">
        <w:t xml:space="preserve"> </w:t>
      </w:r>
      <w:proofErr w:type="spellStart"/>
      <w:r w:rsidR="00023169">
        <w:t>dalam</w:t>
      </w:r>
      <w:proofErr w:type="spellEnd"/>
      <w:r w:rsidR="00023169">
        <w:t xml:space="preserve"> </w:t>
      </w:r>
      <w:proofErr w:type="spellStart"/>
      <w:r w:rsidR="00023169">
        <w:t>implementasinya</w:t>
      </w:r>
      <w:proofErr w:type="spellEnd"/>
      <w:r w:rsidR="00023169">
        <w:t xml:space="preserve"> </w:t>
      </w:r>
      <w:proofErr w:type="spellStart"/>
      <w:r w:rsidR="00023169">
        <w:t>tidak</w:t>
      </w:r>
      <w:proofErr w:type="spellEnd"/>
      <w:r w:rsidR="00023169">
        <w:t xml:space="preserve"> </w:t>
      </w:r>
      <w:proofErr w:type="spellStart"/>
      <w:r w:rsidR="00023169">
        <w:t>secara</w:t>
      </w:r>
      <w:proofErr w:type="spellEnd"/>
      <w:r w:rsidR="00023169">
        <w:t xml:space="preserve"> </w:t>
      </w:r>
      <w:proofErr w:type="spellStart"/>
      <w:r w:rsidR="00023169">
        <w:t>drastis</w:t>
      </w:r>
      <w:proofErr w:type="spellEnd"/>
      <w:r w:rsidR="00023169">
        <w:t xml:space="preserve"> </w:t>
      </w:r>
      <w:proofErr w:type="spellStart"/>
      <w:r w:rsidR="00023169">
        <w:t>mengubah</w:t>
      </w:r>
      <w:proofErr w:type="spellEnd"/>
      <w:r w:rsidR="00023169">
        <w:t xml:space="preserve"> </w:t>
      </w:r>
      <w:proofErr w:type="spellStart"/>
      <w:r w:rsidR="00023169">
        <w:t>cara</w:t>
      </w:r>
      <w:proofErr w:type="spellEnd"/>
      <w:r w:rsidR="00023169">
        <w:t xml:space="preserve"> </w:t>
      </w:r>
      <w:proofErr w:type="spellStart"/>
      <w:r w:rsidR="00023169">
        <w:t>komunikasi</w:t>
      </w:r>
      <w:proofErr w:type="spellEnd"/>
      <w:r w:rsidR="00023169">
        <w:t xml:space="preserve"> </w:t>
      </w:r>
      <w:proofErr w:type="spellStart"/>
      <w:r w:rsidR="00023169">
        <w:t>antara</w:t>
      </w:r>
      <w:proofErr w:type="spellEnd"/>
      <w:r w:rsidR="00023169">
        <w:t xml:space="preserve"> </w:t>
      </w:r>
      <w:proofErr w:type="spellStart"/>
      <w:r w:rsidR="00023169">
        <w:t>klien</w:t>
      </w:r>
      <w:proofErr w:type="spellEnd"/>
      <w:r w:rsidR="00023169">
        <w:t xml:space="preserve"> </w:t>
      </w:r>
      <w:proofErr w:type="spellStart"/>
      <w:r w:rsidR="00023169">
        <w:t>dengan</w:t>
      </w:r>
      <w:proofErr w:type="spellEnd"/>
      <w:r w:rsidR="00023169">
        <w:t xml:space="preserve"> </w:t>
      </w:r>
      <w:proofErr w:type="spellStart"/>
      <w:r w:rsidR="00023169">
        <w:t>staf</w:t>
      </w:r>
      <w:proofErr w:type="spellEnd"/>
      <w:r w:rsidR="00023169">
        <w:t xml:space="preserve"> dan </w:t>
      </w:r>
      <w:proofErr w:type="spellStart"/>
      <w:r w:rsidR="00023169">
        <w:t>menggunakan</w:t>
      </w:r>
      <w:proofErr w:type="spellEnd"/>
      <w:r w:rsidR="00023169">
        <w:t xml:space="preserve"> </w:t>
      </w:r>
      <w:proofErr w:type="spellStart"/>
      <w:r w:rsidR="00023169">
        <w:t>sistem</w:t>
      </w:r>
      <w:proofErr w:type="spellEnd"/>
      <w:r w:rsidR="00023169">
        <w:t xml:space="preserve"> yang </w:t>
      </w:r>
      <w:proofErr w:type="spellStart"/>
      <w:r w:rsidR="00023169">
        <w:t>umum</w:t>
      </w:r>
      <w:proofErr w:type="spellEnd"/>
      <w:r w:rsidR="00023169">
        <w:t xml:space="preserve"> </w:t>
      </w:r>
      <w:proofErr w:type="spellStart"/>
      <w:r w:rsidR="00023169">
        <w:t>digunakan</w:t>
      </w:r>
      <w:proofErr w:type="spellEnd"/>
      <w:r w:rsidR="00023169">
        <w:t xml:space="preserve"> oleh </w:t>
      </w:r>
      <w:proofErr w:type="spellStart"/>
      <w:r w:rsidR="00023169">
        <w:t>masyarakat</w:t>
      </w:r>
      <w:proofErr w:type="spellEnd"/>
      <w:r w:rsidR="00023169">
        <w:t xml:space="preserve"> </w:t>
      </w:r>
      <w:proofErr w:type="spellStart"/>
      <w:r w:rsidR="00023169">
        <w:t>umum</w:t>
      </w:r>
      <w:proofErr w:type="spellEnd"/>
      <w:r w:rsidR="00023169">
        <w:t xml:space="preserve"> yang </w:t>
      </w:r>
      <w:proofErr w:type="spellStart"/>
      <w:r w:rsidR="00023169">
        <w:t>menjadi</w:t>
      </w:r>
      <w:proofErr w:type="spellEnd"/>
      <w:r w:rsidR="00023169">
        <w:t xml:space="preserve"> target pasar </w:t>
      </w:r>
      <w:proofErr w:type="spellStart"/>
      <w:r w:rsidR="00023169">
        <w:t>perusahaan</w:t>
      </w:r>
      <w:proofErr w:type="spellEnd"/>
      <w:r w:rsidR="00F5531D">
        <w:t xml:space="preserve"> </w:t>
      </w:r>
      <w:proofErr w:type="spellStart"/>
      <w:r w:rsidR="00F5531D">
        <w:t>walau</w:t>
      </w:r>
      <w:proofErr w:type="spellEnd"/>
      <w:r w:rsidR="00F5531D">
        <w:t xml:space="preserve"> </w:t>
      </w:r>
      <w:proofErr w:type="spellStart"/>
      <w:r w:rsidR="00F5531D">
        <w:t>memerlukan</w:t>
      </w:r>
      <w:proofErr w:type="spellEnd"/>
      <w:r w:rsidR="00F5531D">
        <w:t xml:space="preserve"> </w:t>
      </w:r>
      <w:proofErr w:type="spellStart"/>
      <w:r w:rsidR="005B04E2">
        <w:t>akun</w:t>
      </w:r>
      <w:proofErr w:type="spellEnd"/>
      <w:r w:rsidR="005B04E2">
        <w:t xml:space="preserve"> WhatsApp baru untuk </w:t>
      </w:r>
      <w:proofErr w:type="spellStart"/>
      <w:r w:rsidR="005B04E2">
        <w:t>menjadi</w:t>
      </w:r>
      <w:proofErr w:type="spellEnd"/>
      <w:r w:rsidR="005B04E2">
        <w:t xml:space="preserve"> </w:t>
      </w:r>
      <w:proofErr w:type="spellStart"/>
      <w:r w:rsidR="005B04E2">
        <w:t>penampung</w:t>
      </w:r>
      <w:proofErr w:type="spellEnd"/>
      <w:r w:rsidR="005B04E2">
        <w:t xml:space="preserve"> </w:t>
      </w:r>
      <w:proofErr w:type="spellStart"/>
      <w:r w:rsidR="005B04E2">
        <w:t>foto</w:t>
      </w:r>
      <w:proofErr w:type="spellEnd"/>
      <w:r w:rsidR="005B04E2">
        <w:t xml:space="preserve"> </w:t>
      </w:r>
      <w:proofErr w:type="spellStart"/>
      <w:r w:rsidR="005B04E2">
        <w:t>dokumen</w:t>
      </w:r>
      <w:proofErr w:type="spellEnd"/>
      <w:r w:rsidR="00023169">
        <w:t xml:space="preserve">. </w:t>
      </w:r>
    </w:p>
    <w:p w14:paraId="42AEEA0A" w14:textId="7E5693A8" w:rsidR="00447E1B" w:rsidRDefault="00447E1B" w:rsidP="00447E1B">
      <w:pPr>
        <w:pStyle w:val="paragraf"/>
      </w:pPr>
      <w:proofErr w:type="spellStart"/>
      <w:r>
        <w:t>Permasalahan</w:t>
      </w:r>
      <w:proofErr w:type="spellEnd"/>
      <w:r>
        <w:t xml:space="preserve"> yang </w:t>
      </w:r>
      <w:proofErr w:type="spellStart"/>
      <w:r>
        <w:t>diangkat</w:t>
      </w:r>
      <w:proofErr w:type="spellEnd"/>
      <w:r>
        <w:t xml:space="preserve"> </w:t>
      </w:r>
      <w:proofErr w:type="spellStart"/>
      <w:r>
        <w:t>menghambat</w:t>
      </w:r>
      <w:proofErr w:type="spellEnd"/>
      <w:r>
        <w:t xml:space="preserve"> </w:t>
      </w:r>
      <w:proofErr w:type="spellStart"/>
      <w:r>
        <w:t>alur</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karena</w:t>
      </w:r>
      <w:proofErr w:type="spellEnd"/>
      <w:r>
        <w:t xml:space="preserve"> </w:t>
      </w:r>
      <w:proofErr w:type="spellStart"/>
      <w:r>
        <w:t>menyebabkan</w:t>
      </w:r>
      <w:proofErr w:type="spellEnd"/>
      <w:r>
        <w:t xml:space="preserve"> </w:t>
      </w:r>
      <w:proofErr w:type="spellStart"/>
      <w:r>
        <w:t>siklus</w:t>
      </w:r>
      <w:proofErr w:type="spellEnd"/>
      <w:r>
        <w:t xml:space="preserve"> </w:t>
      </w:r>
      <w:proofErr w:type="spellStart"/>
      <w:r>
        <w:t>saling</w:t>
      </w:r>
      <w:proofErr w:type="spellEnd"/>
      <w:r>
        <w:t xml:space="preserve"> </w:t>
      </w:r>
      <w:proofErr w:type="spellStart"/>
      <w:r>
        <w:t>tunggu</w:t>
      </w:r>
      <w:proofErr w:type="spellEnd"/>
      <w:r>
        <w:t xml:space="preserve"> </w:t>
      </w:r>
      <w:proofErr w:type="spellStart"/>
      <w:r>
        <w:t>antara</w:t>
      </w:r>
      <w:proofErr w:type="spellEnd"/>
      <w:r>
        <w:t xml:space="preserve"> </w:t>
      </w:r>
      <w:proofErr w:type="spellStart"/>
      <w:r>
        <w:t>klien</w:t>
      </w:r>
      <w:proofErr w:type="spellEnd"/>
      <w:r>
        <w:t xml:space="preserve"> dan </w:t>
      </w:r>
      <w:proofErr w:type="spellStart"/>
      <w:r>
        <w:t>staf</w:t>
      </w:r>
      <w:proofErr w:type="spellEnd"/>
      <w:r>
        <w:t xml:space="preserve"> </w:t>
      </w:r>
      <w:proofErr w:type="spellStart"/>
      <w:r>
        <w:t>perusahaan</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klien</w:t>
      </w:r>
      <w:proofErr w:type="spellEnd"/>
      <w:r>
        <w:t xml:space="preserve"> </w:t>
      </w:r>
      <w:proofErr w:type="spellStart"/>
      <w:r>
        <w:t>mengunggah</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klien</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mengecek</w:t>
      </w:r>
      <w:proofErr w:type="spellEnd"/>
      <w:r>
        <w:t xml:space="preserve"> </w:t>
      </w:r>
      <w:proofErr w:type="spellStart"/>
      <w:r>
        <w:t>apakah</w:t>
      </w:r>
      <w:proofErr w:type="spellEnd"/>
      <w:r>
        <w:t xml:space="preserve"> </w:t>
      </w:r>
      <w:proofErr w:type="spellStart"/>
      <w:r>
        <w:lastRenderedPageBreak/>
        <w:t>foto</w:t>
      </w:r>
      <w:proofErr w:type="spellEnd"/>
      <w:r>
        <w:t xml:space="preserve"> </w:t>
      </w:r>
      <w:proofErr w:type="spellStart"/>
      <w:r>
        <w:t>dokumen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dibaca</w:t>
      </w:r>
      <w:proofErr w:type="spellEnd"/>
      <w:r>
        <w:t xml:space="preserve"> dan </w:t>
      </w:r>
      <w:proofErr w:type="spellStart"/>
      <w:r>
        <w:t>apakah</w:t>
      </w:r>
      <w:proofErr w:type="spellEnd"/>
      <w:r>
        <w:t xml:space="preserve"> </w:t>
      </w:r>
      <w:proofErr w:type="spellStart"/>
      <w:r>
        <w:t>klien</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Fenomena</w:t>
      </w:r>
      <w:proofErr w:type="spellEnd"/>
      <w:r>
        <w:t xml:space="preserve"> ini </w:t>
      </w:r>
      <w:proofErr w:type="spellStart"/>
      <w:r>
        <w:t>menyebabkan</w:t>
      </w:r>
      <w:proofErr w:type="spellEnd"/>
      <w:r>
        <w:t xml:space="preserve"> </w:t>
      </w:r>
      <w:proofErr w:type="spellStart"/>
      <w:r>
        <w:t>munculnya</w:t>
      </w:r>
      <w:proofErr w:type="spellEnd"/>
      <w:r>
        <w:t xml:space="preserve"> 2 </w:t>
      </w:r>
      <w:proofErr w:type="spellStart"/>
      <w:r>
        <w:t>siklus</w:t>
      </w:r>
      <w:proofErr w:type="spellEnd"/>
      <w:r>
        <w:t xml:space="preserve"> </w:t>
      </w:r>
      <w:proofErr w:type="spellStart"/>
      <w:r>
        <w:t>saling</w:t>
      </w:r>
      <w:proofErr w:type="spellEnd"/>
      <w:r>
        <w:t xml:space="preserve"> </w:t>
      </w:r>
      <w:proofErr w:type="spellStart"/>
      <w:r>
        <w:t>tunggu</w:t>
      </w:r>
      <w:proofErr w:type="spellEnd"/>
      <w:r>
        <w:t xml:space="preserve"> </w:t>
      </w:r>
      <w:proofErr w:type="spellStart"/>
      <w:r>
        <w:t>bersarang</w:t>
      </w:r>
      <w:proofErr w:type="spellEnd"/>
      <w:r>
        <w:t xml:space="preserve"> </w:t>
      </w:r>
      <w:proofErr w:type="spellStart"/>
      <w:r>
        <w:t>seperti</w:t>
      </w:r>
      <w:proofErr w:type="spellEnd"/>
      <w:r>
        <w:t xml:space="preserve"> pada </w:t>
      </w:r>
      <w:r>
        <w:fldChar w:fldCharType="begin"/>
      </w:r>
      <w:r>
        <w:instrText xml:space="preserve"> REF _Ref182238026 \h </w:instrText>
      </w:r>
      <w:r>
        <w:fldChar w:fldCharType="separate"/>
      </w:r>
      <w:r>
        <w:t xml:space="preserve">Gambar </w:t>
      </w:r>
      <w:r>
        <w:rPr>
          <w:noProof/>
        </w:rPr>
        <w:t>1</w:t>
      </w:r>
      <w:r>
        <w:t>.</w:t>
      </w:r>
      <w:r>
        <w:rPr>
          <w:noProof/>
        </w:rPr>
        <w:t>2</w:t>
      </w:r>
      <w:r>
        <w:fldChar w:fldCharType="end"/>
      </w:r>
      <w:r>
        <w:t xml:space="preserve"> </w:t>
      </w:r>
      <w:proofErr w:type="spellStart"/>
      <w:r w:rsidR="008B157B">
        <w:t>dengan</w:t>
      </w:r>
      <w:proofErr w:type="spellEnd"/>
      <w:r>
        <w:t xml:space="preserve"> </w:t>
      </w:r>
      <w:proofErr w:type="spellStart"/>
      <w:r>
        <w:t>siklus</w:t>
      </w:r>
      <w:proofErr w:type="spellEnd"/>
      <w:r>
        <w:t xml:space="preserve"> </w:t>
      </w:r>
      <w:proofErr w:type="spellStart"/>
      <w:r>
        <w:t>pertama</w:t>
      </w:r>
      <w:proofErr w:type="spellEnd"/>
      <w:r>
        <w:t xml:space="preserve"> </w:t>
      </w:r>
      <w:proofErr w:type="spellStart"/>
      <w:r>
        <w:t>staf</w:t>
      </w:r>
      <w:proofErr w:type="spellEnd"/>
      <w:r>
        <w:t xml:space="preserve"> </w:t>
      </w:r>
      <w:proofErr w:type="spellStart"/>
      <w:r>
        <w:t>memerlukan</w:t>
      </w:r>
      <w:proofErr w:type="spellEnd"/>
      <w:r>
        <w:t xml:space="preserve"> </w:t>
      </w:r>
      <w:proofErr w:type="spellStart"/>
      <w:r>
        <w:t>gambar</w:t>
      </w:r>
      <w:proofErr w:type="spellEnd"/>
      <w:r>
        <w:t xml:space="preserve"> yang </w:t>
      </w:r>
      <w:proofErr w:type="spellStart"/>
      <w:r>
        <w:t>jelas</w:t>
      </w:r>
      <w:proofErr w:type="spellEnd"/>
      <w:r>
        <w:t xml:space="preserve"> </w:t>
      </w:r>
      <w:proofErr w:type="spellStart"/>
      <w:r>
        <w:t>lalu</w:t>
      </w:r>
      <w:proofErr w:type="spellEnd"/>
      <w:r>
        <w:t xml:space="preserve"> pada </w:t>
      </w:r>
      <w:proofErr w:type="spellStart"/>
      <w:r>
        <w:t>siklus</w:t>
      </w:r>
      <w:proofErr w:type="spellEnd"/>
      <w:r>
        <w:t xml:space="preserve"> </w:t>
      </w:r>
      <w:proofErr w:type="spellStart"/>
      <w:r>
        <w:t>kedua</w:t>
      </w:r>
      <w:proofErr w:type="spellEnd"/>
      <w:r>
        <w:t xml:space="preserve"> </w:t>
      </w:r>
      <w:proofErr w:type="spellStart"/>
      <w:r>
        <w:t>staf</w:t>
      </w:r>
      <w:proofErr w:type="spellEnd"/>
      <w:r>
        <w:t xml:space="preserve"> </w:t>
      </w:r>
      <w:proofErr w:type="spellStart"/>
      <w:r>
        <w:t>memerlukan</w:t>
      </w:r>
      <w:proofErr w:type="spellEnd"/>
      <w:r>
        <w:t xml:space="preserve"> </w:t>
      </w:r>
      <w:proofErr w:type="spellStart"/>
      <w:r>
        <w:t>gambar</w:t>
      </w:r>
      <w:proofErr w:type="spellEnd"/>
      <w:r>
        <w:t xml:space="preserve"> yang </w:t>
      </w:r>
      <w:proofErr w:type="spellStart"/>
      <w:r>
        <w:t>tepat</w:t>
      </w:r>
      <w:proofErr w:type="spellEnd"/>
      <w:r>
        <w:t xml:space="preserve"> dan </w:t>
      </w:r>
      <w:proofErr w:type="spellStart"/>
      <w:r>
        <w:t>jika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jelas</w:t>
      </w:r>
      <w:proofErr w:type="spellEnd"/>
      <w:r>
        <w:t xml:space="preserve"> </w:t>
      </w:r>
      <w:proofErr w:type="spellStart"/>
      <w:r>
        <w:t>namun</w:t>
      </w:r>
      <w:proofErr w:type="spellEnd"/>
      <w:r>
        <w:t xml:space="preserve"> </w:t>
      </w:r>
      <w:proofErr w:type="spellStart"/>
      <w:r>
        <w:t>belum</w:t>
      </w:r>
      <w:proofErr w:type="spellEnd"/>
      <w:r>
        <w:t xml:space="preserve"> </w:t>
      </w:r>
      <w:proofErr w:type="spellStart"/>
      <w:r>
        <w:t>tepat</w:t>
      </w:r>
      <w:proofErr w:type="spellEnd"/>
      <w:r>
        <w:t xml:space="preserve"> </w:t>
      </w:r>
      <w:proofErr w:type="spellStart"/>
      <w:r>
        <w:t>siklus</w:t>
      </w:r>
      <w:proofErr w:type="spellEnd"/>
      <w:r>
        <w:t xml:space="preserve"> </w:t>
      </w:r>
      <w:proofErr w:type="spellStart"/>
      <w:r>
        <w:t>kembali</w:t>
      </w:r>
      <w:proofErr w:type="spellEnd"/>
      <w:r>
        <w:t xml:space="preserve"> ke </w:t>
      </w:r>
      <w:proofErr w:type="spellStart"/>
      <w:r>
        <w:t>menunggu</w:t>
      </w:r>
      <w:proofErr w:type="spellEnd"/>
      <w:r>
        <w:t xml:space="preserve"> </w:t>
      </w:r>
      <w:proofErr w:type="spellStart"/>
      <w:r>
        <w:t>gambar</w:t>
      </w:r>
      <w:proofErr w:type="spellEnd"/>
      <w:r>
        <w:t xml:space="preserve"> </w:t>
      </w:r>
      <w:proofErr w:type="spellStart"/>
      <w:r>
        <w:t>jelas</w:t>
      </w:r>
      <w:proofErr w:type="spellEnd"/>
      <w:r>
        <w:t>.</w:t>
      </w:r>
    </w:p>
    <w:p w14:paraId="0161E3CE" w14:textId="5C4B5BC0" w:rsidR="00447E1B" w:rsidRDefault="00447E1B" w:rsidP="00447E1B">
      <w:pPr>
        <w:jc w:val="center"/>
      </w:pPr>
      <w:r>
        <w:rPr>
          <w:noProof/>
        </w:rPr>
        <w:drawing>
          <wp:inline distT="0" distB="0" distL="0" distR="0" wp14:anchorId="5CC8E2DE" wp14:editId="075829E1">
            <wp:extent cx="4525645" cy="21310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5645" cy="2131060"/>
                    </a:xfrm>
                    <a:prstGeom prst="rect">
                      <a:avLst/>
                    </a:prstGeom>
                    <a:noFill/>
                    <a:ln>
                      <a:noFill/>
                    </a:ln>
                  </pic:spPr>
                </pic:pic>
              </a:graphicData>
            </a:graphic>
          </wp:inline>
        </w:drawing>
      </w:r>
    </w:p>
    <w:p w14:paraId="568BA0B0" w14:textId="20CD8E0C" w:rsidR="00447E1B" w:rsidRDefault="00447E1B" w:rsidP="00447E1B">
      <w:pPr>
        <w:pStyle w:val="Caption"/>
      </w:pPr>
      <w:bookmarkStart w:id="28" w:name="_Ref182238026"/>
      <w:r>
        <w:t xml:space="preserve">Gambar </w:t>
      </w:r>
      <w:r w:rsidR="00980EB1">
        <w:fldChar w:fldCharType="begin"/>
      </w:r>
      <w:r w:rsidR="00980EB1">
        <w:instrText xml:space="preserve"> STYLEREF 1 \s </w:instrText>
      </w:r>
      <w:r w:rsidR="00980EB1">
        <w:fldChar w:fldCharType="separate"/>
      </w:r>
      <w:r w:rsidR="00980EB1">
        <w:rPr>
          <w:noProof/>
        </w:rPr>
        <w:t>1</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2</w:t>
      </w:r>
      <w:r w:rsidR="00980EB1">
        <w:fldChar w:fldCharType="end"/>
      </w:r>
      <w:bookmarkEnd w:id="28"/>
      <w:r>
        <w:t xml:space="preserve"> </w:t>
      </w:r>
      <w:proofErr w:type="spellStart"/>
      <w:r>
        <w:t>Siklus</w:t>
      </w:r>
      <w:proofErr w:type="spellEnd"/>
      <w:r>
        <w:t xml:space="preserve"> </w:t>
      </w:r>
      <w:proofErr w:type="spellStart"/>
      <w:r>
        <w:t>Pengumpulan</w:t>
      </w:r>
      <w:proofErr w:type="spellEnd"/>
      <w:r>
        <w:t xml:space="preserve"> </w:t>
      </w:r>
      <w:proofErr w:type="spellStart"/>
      <w:r>
        <w:t>Dokumen</w:t>
      </w:r>
      <w:proofErr w:type="spellEnd"/>
      <w:r>
        <w:t xml:space="preserve"> </w:t>
      </w:r>
      <w:proofErr w:type="spellStart"/>
      <w:r>
        <w:t>Tanpa</w:t>
      </w:r>
      <w:proofErr w:type="spellEnd"/>
      <w:r>
        <w:t xml:space="preserve"> </w:t>
      </w:r>
      <w:proofErr w:type="spellStart"/>
      <w:r>
        <w:t>Perangkat</w:t>
      </w:r>
      <w:proofErr w:type="spellEnd"/>
      <w:r>
        <w:t xml:space="preserve"> </w:t>
      </w:r>
      <w:proofErr w:type="spellStart"/>
      <w:r>
        <w:t>Lunak</w:t>
      </w:r>
      <w:proofErr w:type="spellEnd"/>
    </w:p>
    <w:p w14:paraId="35B7165A" w14:textId="4DBAE8DB" w:rsidR="00447E1B" w:rsidRDefault="00447E1B" w:rsidP="00447E1B">
      <w:pPr>
        <w:pStyle w:val="paragraf"/>
      </w:pPr>
    </w:p>
    <w:p w14:paraId="1683E9CF" w14:textId="77B30DE7" w:rsidR="00447E1B" w:rsidRPr="00980EB1" w:rsidRDefault="00447E1B" w:rsidP="00447E1B">
      <w:pPr>
        <w:pStyle w:val="paragraf"/>
      </w:pPr>
      <w:r>
        <w:t xml:space="preserve">Solusi yang </w:t>
      </w:r>
      <w:proofErr w:type="spellStart"/>
      <w:r>
        <w:t>diajukan</w:t>
      </w:r>
      <w:proofErr w:type="spellEnd"/>
      <w:r>
        <w:t xml:space="preserve"> yang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untuk </w:t>
      </w:r>
      <w:proofErr w:type="spellStart"/>
      <w:r>
        <w:t>melakukan</w:t>
      </w:r>
      <w:proofErr w:type="spellEnd"/>
      <w:r>
        <w:t xml:space="preserve"> </w:t>
      </w:r>
      <w:proofErr w:type="spellStart"/>
      <w:r>
        <w:t>deteksi</w:t>
      </w:r>
      <w:proofErr w:type="spellEnd"/>
      <w:r>
        <w:t xml:space="preserve"> </w:t>
      </w:r>
      <w:r>
        <w:rPr>
          <w:i/>
          <w:iCs/>
        </w:rPr>
        <w:t>blur</w:t>
      </w:r>
      <w:r>
        <w:t xml:space="preserve"> </w:t>
      </w:r>
      <w:proofErr w:type="spellStart"/>
      <w:r>
        <w:t>secara</w:t>
      </w:r>
      <w:proofErr w:type="spellEnd"/>
      <w:r>
        <w:t xml:space="preserve"> </w:t>
      </w:r>
      <w:proofErr w:type="spellStart"/>
      <w:r>
        <w:t>otomatis</w:t>
      </w:r>
      <w:proofErr w:type="spellEnd"/>
      <w:r>
        <w:t xml:space="preserve"> dan </w:t>
      </w:r>
      <w:proofErr w:type="spellStart"/>
      <w:r>
        <w:t>cepat</w:t>
      </w:r>
      <w:proofErr w:type="spellEnd"/>
      <w:r>
        <w:t xml:space="preserve"> </w:t>
      </w:r>
      <w:proofErr w:type="spellStart"/>
      <w:r>
        <w:t>bertujuan</w:t>
      </w:r>
      <w:proofErr w:type="spellEnd"/>
      <w:r>
        <w:t xml:space="preserve"> untuk </w:t>
      </w:r>
      <w:proofErr w:type="spellStart"/>
      <w:r>
        <w:t>mengurangi</w:t>
      </w:r>
      <w:proofErr w:type="spellEnd"/>
      <w:r>
        <w:t xml:space="preserve"> </w:t>
      </w:r>
      <w:proofErr w:type="spellStart"/>
      <w:r>
        <w:t>hambatan</w:t>
      </w:r>
      <w:proofErr w:type="spellEnd"/>
      <w:r>
        <w:t xml:space="preserve"> </w:t>
      </w:r>
      <w:proofErr w:type="spellStart"/>
      <w:r>
        <w:t>dengan</w:t>
      </w:r>
      <w:proofErr w:type="spellEnd"/>
      <w:r>
        <w:t xml:space="preserve"> </w:t>
      </w:r>
      <w:proofErr w:type="spellStart"/>
      <w:r>
        <w:t>mempercepat</w:t>
      </w:r>
      <w:proofErr w:type="spellEnd"/>
      <w:r>
        <w:t xml:space="preserve"> </w:t>
      </w:r>
      <w:proofErr w:type="spellStart"/>
      <w:r>
        <w:t>siklus</w:t>
      </w:r>
      <w:proofErr w:type="spellEnd"/>
      <w:r>
        <w:t xml:space="preserve"> </w:t>
      </w:r>
      <w:proofErr w:type="spellStart"/>
      <w:r>
        <w:t>pertama</w:t>
      </w:r>
      <w:proofErr w:type="spellEnd"/>
      <w:r>
        <w:t xml:space="preserve"> pada </w:t>
      </w:r>
      <w:proofErr w:type="spellStart"/>
      <w:r>
        <w:t>pengajuan</w:t>
      </w:r>
      <w:proofErr w:type="spellEnd"/>
      <w:r>
        <w:t xml:space="preserve"> </w:t>
      </w:r>
      <w:proofErr w:type="spellStart"/>
      <w:r>
        <w:t>kredit</w:t>
      </w:r>
      <w:proofErr w:type="spellEnd"/>
      <w:r>
        <w:t>.</w:t>
      </w:r>
      <w:r w:rsidR="00980EB1">
        <w:t xml:space="preserve"> </w:t>
      </w:r>
      <w:proofErr w:type="spellStart"/>
      <w:r w:rsidR="00980EB1">
        <w:t>Perangkat</w:t>
      </w:r>
      <w:proofErr w:type="spellEnd"/>
      <w:r w:rsidR="00980EB1">
        <w:t xml:space="preserve"> </w:t>
      </w:r>
      <w:proofErr w:type="spellStart"/>
      <w:r w:rsidR="00980EB1">
        <w:t>lunak</w:t>
      </w:r>
      <w:proofErr w:type="spellEnd"/>
      <w:r w:rsidR="00980EB1">
        <w:t xml:space="preserve"> </w:t>
      </w:r>
      <w:proofErr w:type="spellStart"/>
      <w:r w:rsidR="00980EB1">
        <w:t>dapat</w:t>
      </w:r>
      <w:proofErr w:type="spellEnd"/>
      <w:r w:rsidR="00980EB1">
        <w:t xml:space="preserve"> </w:t>
      </w:r>
      <w:proofErr w:type="spellStart"/>
      <w:r w:rsidR="00980EB1">
        <w:t>mempercepat</w:t>
      </w:r>
      <w:proofErr w:type="spellEnd"/>
      <w:r w:rsidR="00980EB1">
        <w:t xml:space="preserve"> proses pada </w:t>
      </w:r>
      <w:proofErr w:type="spellStart"/>
      <w:r w:rsidR="00980EB1">
        <w:t>siklus</w:t>
      </w:r>
      <w:proofErr w:type="spellEnd"/>
      <w:r w:rsidR="00980EB1">
        <w:t xml:space="preserve"> </w:t>
      </w:r>
      <w:proofErr w:type="spellStart"/>
      <w:r w:rsidR="00980EB1">
        <w:t>pertama</w:t>
      </w:r>
      <w:proofErr w:type="spellEnd"/>
      <w:r w:rsidR="00980EB1">
        <w:t xml:space="preserve"> </w:t>
      </w:r>
      <w:proofErr w:type="spellStart"/>
      <w:r w:rsidR="00980EB1">
        <w:t>dengan</w:t>
      </w:r>
      <w:proofErr w:type="spellEnd"/>
      <w:r w:rsidR="00980EB1">
        <w:t xml:space="preserve"> </w:t>
      </w:r>
      <w:proofErr w:type="spellStart"/>
      <w:r w:rsidR="00980EB1">
        <w:t>melakukan</w:t>
      </w:r>
      <w:proofErr w:type="spellEnd"/>
      <w:r w:rsidR="00980EB1">
        <w:t xml:space="preserve"> </w:t>
      </w:r>
      <w:proofErr w:type="spellStart"/>
      <w:r w:rsidR="00980EB1">
        <w:t>penilaian</w:t>
      </w:r>
      <w:proofErr w:type="spellEnd"/>
      <w:r w:rsidR="00980EB1">
        <w:t xml:space="preserve"> </w:t>
      </w:r>
      <w:proofErr w:type="spellStart"/>
      <w:r w:rsidR="00980EB1">
        <w:t>kualitas</w:t>
      </w:r>
      <w:proofErr w:type="spellEnd"/>
      <w:r w:rsidR="00980EB1">
        <w:t xml:space="preserve"> </w:t>
      </w:r>
      <w:proofErr w:type="spellStart"/>
      <w:r w:rsidR="00980EB1">
        <w:t>gambar</w:t>
      </w:r>
      <w:proofErr w:type="spellEnd"/>
      <w:r w:rsidR="00980EB1">
        <w:t xml:space="preserve"> </w:t>
      </w:r>
      <w:proofErr w:type="spellStart"/>
      <w:r w:rsidR="00980EB1">
        <w:t>terlebih</w:t>
      </w:r>
      <w:proofErr w:type="spellEnd"/>
      <w:r w:rsidR="00980EB1">
        <w:t xml:space="preserve"> </w:t>
      </w:r>
      <w:proofErr w:type="spellStart"/>
      <w:r w:rsidR="00980EB1">
        <w:t>dahulu</w:t>
      </w:r>
      <w:proofErr w:type="spellEnd"/>
      <w:r w:rsidR="00980EB1">
        <w:t xml:space="preserve"> </w:t>
      </w:r>
      <w:proofErr w:type="spellStart"/>
      <w:r w:rsidR="00980EB1">
        <w:t>sehingga</w:t>
      </w:r>
      <w:proofErr w:type="spellEnd"/>
      <w:r w:rsidR="00980EB1">
        <w:t xml:space="preserve"> </w:t>
      </w:r>
      <w:proofErr w:type="spellStart"/>
      <w:r w:rsidR="00980EB1">
        <w:t>dapat</w:t>
      </w:r>
      <w:proofErr w:type="spellEnd"/>
      <w:r w:rsidR="00980EB1">
        <w:t xml:space="preserve"> </w:t>
      </w:r>
      <w:proofErr w:type="spellStart"/>
      <w:r w:rsidR="00980EB1">
        <w:t>diperbaiki</w:t>
      </w:r>
      <w:proofErr w:type="spellEnd"/>
      <w:r w:rsidR="00980EB1">
        <w:t xml:space="preserve"> oleh </w:t>
      </w:r>
      <w:proofErr w:type="spellStart"/>
      <w:r w:rsidR="00980EB1">
        <w:t>klien</w:t>
      </w:r>
      <w:proofErr w:type="spellEnd"/>
      <w:r w:rsidR="00980EB1">
        <w:t xml:space="preserve"> </w:t>
      </w:r>
      <w:proofErr w:type="spellStart"/>
      <w:r w:rsidR="00980EB1">
        <w:t>jika</w:t>
      </w:r>
      <w:proofErr w:type="spellEnd"/>
      <w:r w:rsidR="00980EB1">
        <w:t xml:space="preserve"> </w:t>
      </w:r>
      <w:proofErr w:type="spellStart"/>
      <w:r w:rsidR="00980EB1">
        <w:t>sulit</w:t>
      </w:r>
      <w:proofErr w:type="spellEnd"/>
      <w:r w:rsidR="00980EB1">
        <w:t xml:space="preserve"> </w:t>
      </w:r>
      <w:proofErr w:type="spellStart"/>
      <w:r w:rsidR="00980EB1">
        <w:t>dibaca</w:t>
      </w:r>
      <w:proofErr w:type="spellEnd"/>
      <w:r w:rsidR="00980EB1">
        <w:t xml:space="preserve"> </w:t>
      </w:r>
      <w:proofErr w:type="spellStart"/>
      <w:r w:rsidR="00980EB1">
        <w:t>karena</w:t>
      </w:r>
      <w:proofErr w:type="spellEnd"/>
      <w:r w:rsidR="00980EB1">
        <w:t xml:space="preserve"> </w:t>
      </w:r>
      <w:r w:rsidR="00980EB1">
        <w:rPr>
          <w:i/>
          <w:iCs/>
        </w:rPr>
        <w:t>blur</w:t>
      </w:r>
      <w:r w:rsidR="00980EB1">
        <w:t xml:space="preserve"> </w:t>
      </w:r>
      <w:proofErr w:type="spellStart"/>
      <w:r w:rsidR="00980EB1">
        <w:t>tanpa</w:t>
      </w:r>
      <w:proofErr w:type="spellEnd"/>
      <w:r w:rsidR="00980EB1">
        <w:t xml:space="preserve"> </w:t>
      </w:r>
      <w:proofErr w:type="spellStart"/>
      <w:r w:rsidR="00980EB1">
        <w:t>memerlukan</w:t>
      </w:r>
      <w:proofErr w:type="spellEnd"/>
      <w:r w:rsidR="00980EB1">
        <w:t xml:space="preserve"> </w:t>
      </w:r>
      <w:proofErr w:type="spellStart"/>
      <w:r w:rsidR="00980EB1">
        <w:t>pengecekan</w:t>
      </w:r>
      <w:proofErr w:type="spellEnd"/>
      <w:r w:rsidR="00980EB1">
        <w:t xml:space="preserve"> manual </w:t>
      </w:r>
      <w:proofErr w:type="spellStart"/>
      <w:r w:rsidR="00980EB1">
        <w:t>dari</w:t>
      </w:r>
      <w:proofErr w:type="spellEnd"/>
      <w:r w:rsidR="00980EB1">
        <w:t xml:space="preserve"> </w:t>
      </w:r>
      <w:proofErr w:type="spellStart"/>
      <w:r w:rsidR="00980EB1">
        <w:t>staf</w:t>
      </w:r>
      <w:proofErr w:type="spellEnd"/>
      <w:r w:rsidR="00980EB1">
        <w:t xml:space="preserve">. </w:t>
      </w:r>
      <w:r w:rsidR="00980EB1">
        <w:fldChar w:fldCharType="begin"/>
      </w:r>
      <w:r w:rsidR="00980EB1">
        <w:instrText xml:space="preserve"> REF _Ref182238406 \h </w:instrText>
      </w:r>
      <w:r w:rsidR="00980EB1">
        <w:fldChar w:fldCharType="separate"/>
      </w:r>
      <w:r w:rsidR="00980EB1">
        <w:t xml:space="preserve">Gambar </w:t>
      </w:r>
      <w:r w:rsidR="00980EB1">
        <w:rPr>
          <w:noProof/>
        </w:rPr>
        <w:t>1</w:t>
      </w:r>
      <w:r w:rsidR="00980EB1">
        <w:t>.</w:t>
      </w:r>
      <w:r w:rsidR="00980EB1">
        <w:rPr>
          <w:noProof/>
        </w:rPr>
        <w:t>3</w:t>
      </w:r>
      <w:r w:rsidR="00980EB1">
        <w:fldChar w:fldCharType="end"/>
      </w:r>
      <w:r w:rsidR="00980EB1">
        <w:t xml:space="preserve"> </w:t>
      </w:r>
      <w:proofErr w:type="spellStart"/>
      <w:r w:rsidR="00980EB1">
        <w:t>meng</w:t>
      </w:r>
      <w:r w:rsidR="008B157B">
        <w:t>g</w:t>
      </w:r>
      <w:r w:rsidR="00980EB1">
        <w:t>ambarkan</w:t>
      </w:r>
      <w:proofErr w:type="spellEnd"/>
      <w:r w:rsidR="00980EB1">
        <w:t xml:space="preserve"> </w:t>
      </w:r>
      <w:proofErr w:type="spellStart"/>
      <w:r w:rsidR="00980EB1">
        <w:t>siklus</w:t>
      </w:r>
      <w:proofErr w:type="spellEnd"/>
      <w:r w:rsidR="00980EB1">
        <w:t xml:space="preserve"> baru </w:t>
      </w:r>
      <w:proofErr w:type="spellStart"/>
      <w:r w:rsidR="00980EB1">
        <w:t>dengan</w:t>
      </w:r>
      <w:proofErr w:type="spellEnd"/>
      <w:r w:rsidR="00980EB1">
        <w:t xml:space="preserve"> </w:t>
      </w:r>
      <w:proofErr w:type="spellStart"/>
      <w:r w:rsidR="00980EB1">
        <w:t>penerapan</w:t>
      </w:r>
      <w:proofErr w:type="spellEnd"/>
      <w:r w:rsidR="00980EB1">
        <w:t xml:space="preserve"> </w:t>
      </w:r>
      <w:proofErr w:type="spellStart"/>
      <w:r w:rsidR="00980EB1">
        <w:t>perangkat</w:t>
      </w:r>
      <w:proofErr w:type="spellEnd"/>
      <w:r w:rsidR="00980EB1">
        <w:t xml:space="preserve"> </w:t>
      </w:r>
      <w:proofErr w:type="spellStart"/>
      <w:r w:rsidR="00980EB1">
        <w:t>lunak</w:t>
      </w:r>
      <w:proofErr w:type="spellEnd"/>
      <w:r w:rsidR="00980EB1">
        <w:t xml:space="preserve"> untuk </w:t>
      </w:r>
      <w:proofErr w:type="spellStart"/>
      <w:r w:rsidR="00980EB1">
        <w:t>mengurangi</w:t>
      </w:r>
      <w:proofErr w:type="spellEnd"/>
      <w:r w:rsidR="00980EB1">
        <w:t xml:space="preserve"> </w:t>
      </w:r>
      <w:proofErr w:type="spellStart"/>
      <w:r w:rsidR="00980EB1">
        <w:t>waktu</w:t>
      </w:r>
      <w:proofErr w:type="spellEnd"/>
      <w:r w:rsidR="00980EB1">
        <w:t xml:space="preserve"> </w:t>
      </w:r>
      <w:proofErr w:type="spellStart"/>
      <w:r w:rsidR="00980EB1">
        <w:t>tunggu</w:t>
      </w:r>
      <w:proofErr w:type="spellEnd"/>
      <w:r w:rsidR="00980EB1">
        <w:t xml:space="preserve"> </w:t>
      </w:r>
      <w:proofErr w:type="spellStart"/>
      <w:r w:rsidR="00980EB1">
        <w:t>dari</w:t>
      </w:r>
      <w:proofErr w:type="spellEnd"/>
      <w:r w:rsidR="00980EB1">
        <w:t xml:space="preserve"> proses </w:t>
      </w:r>
      <w:proofErr w:type="spellStart"/>
      <w:r w:rsidR="00980EB1">
        <w:t>pengecekan</w:t>
      </w:r>
      <w:proofErr w:type="spellEnd"/>
      <w:r w:rsidR="00980EB1">
        <w:t xml:space="preserve"> manual </w:t>
      </w:r>
      <w:proofErr w:type="spellStart"/>
      <w:r w:rsidR="00980EB1">
        <w:t>kejelasan</w:t>
      </w:r>
      <w:proofErr w:type="spellEnd"/>
      <w:r w:rsidR="00980EB1">
        <w:t xml:space="preserve"> </w:t>
      </w:r>
      <w:proofErr w:type="spellStart"/>
      <w:r w:rsidR="00980EB1">
        <w:t>gambar</w:t>
      </w:r>
      <w:proofErr w:type="spellEnd"/>
      <w:r w:rsidR="00980EB1">
        <w:t>.</w:t>
      </w:r>
    </w:p>
    <w:p w14:paraId="59BBB717" w14:textId="23D690A2" w:rsidR="00447E1B" w:rsidRDefault="00447E1B" w:rsidP="00447E1B">
      <w:pPr>
        <w:jc w:val="center"/>
      </w:pPr>
      <w:r>
        <w:rPr>
          <w:noProof/>
        </w:rPr>
        <w:lastRenderedPageBreak/>
        <w:drawing>
          <wp:inline distT="0" distB="0" distL="0" distR="0" wp14:anchorId="30188528" wp14:editId="37B91DE9">
            <wp:extent cx="4525645" cy="2417445"/>
            <wp:effectExtent l="0" t="0" r="825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5645" cy="2417445"/>
                    </a:xfrm>
                    <a:prstGeom prst="rect">
                      <a:avLst/>
                    </a:prstGeom>
                    <a:noFill/>
                    <a:ln>
                      <a:noFill/>
                    </a:ln>
                  </pic:spPr>
                </pic:pic>
              </a:graphicData>
            </a:graphic>
          </wp:inline>
        </w:drawing>
      </w:r>
    </w:p>
    <w:p w14:paraId="7977635A" w14:textId="324A3FE8" w:rsidR="00980EB1" w:rsidRDefault="00980EB1" w:rsidP="00980EB1">
      <w:pPr>
        <w:pStyle w:val="Caption"/>
      </w:pPr>
      <w:bookmarkStart w:id="29" w:name="_Ref182238406"/>
      <w:r>
        <w:t xml:space="preserve">Gambar </w:t>
      </w:r>
      <w:r>
        <w:fldChar w:fldCharType="begin"/>
      </w:r>
      <w:r>
        <w:instrText xml:space="preserve"> STYLEREF 1 \s </w:instrText>
      </w:r>
      <w:r>
        <w:fldChar w:fldCharType="separate"/>
      </w:r>
      <w:r>
        <w:rPr>
          <w:noProof/>
        </w:rPr>
        <w:t>1</w:t>
      </w:r>
      <w:r>
        <w:fldChar w:fldCharType="end"/>
      </w:r>
      <w:r>
        <w:t>.</w:t>
      </w:r>
      <w:r>
        <w:fldChar w:fldCharType="begin"/>
      </w:r>
      <w:r>
        <w:instrText xml:space="preserve"> SEQ Gambar \* ARABIC \s 1 </w:instrText>
      </w:r>
      <w:r>
        <w:fldChar w:fldCharType="separate"/>
      </w:r>
      <w:r>
        <w:rPr>
          <w:noProof/>
        </w:rPr>
        <w:t>3</w:t>
      </w:r>
      <w:r>
        <w:fldChar w:fldCharType="end"/>
      </w:r>
      <w:bookmarkEnd w:id="29"/>
      <w:r w:rsidRPr="00980EB1">
        <w:t xml:space="preserve"> </w:t>
      </w:r>
      <w:proofErr w:type="spellStart"/>
      <w:r>
        <w:t>Siklus</w:t>
      </w:r>
      <w:proofErr w:type="spellEnd"/>
      <w:r>
        <w:t xml:space="preserve"> </w:t>
      </w:r>
      <w:proofErr w:type="spellStart"/>
      <w:r>
        <w:t>Pengumpulan</w:t>
      </w:r>
      <w:proofErr w:type="spellEnd"/>
      <w:r>
        <w:t xml:space="preserve"> </w:t>
      </w:r>
      <w:proofErr w:type="spellStart"/>
      <w:r>
        <w:t>Dokumen</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p>
    <w:p w14:paraId="6D5385CF" w14:textId="3572A270" w:rsidR="00E93D99" w:rsidRDefault="00E93D99" w:rsidP="00E93D99">
      <w:pPr>
        <w:pStyle w:val="Heading2"/>
      </w:pPr>
      <w:bookmarkStart w:id="30" w:name="_Toc182239189"/>
      <w:proofErr w:type="spellStart"/>
      <w:r>
        <w:t>Pemilihan</w:t>
      </w:r>
      <w:proofErr w:type="spellEnd"/>
      <w:r>
        <w:t xml:space="preserve"> Solusi</w:t>
      </w:r>
      <w:bookmarkEnd w:id="30"/>
    </w:p>
    <w:p w14:paraId="0F471FFA" w14:textId="3C34EA0C"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85238B">
        <w:t>foto</w:t>
      </w:r>
      <w:proofErr w:type="spellEnd"/>
      <w:r w:rsidR="0085238B">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85238B">
        <w:t>foto</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9B49A5">
        <w:t>seperti</w:t>
      </w:r>
      <w:proofErr w:type="spellEnd"/>
      <w:r w:rsidR="009B49A5">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w:t>
      </w:r>
    </w:p>
    <w:p w14:paraId="0ECDA1CF" w14:textId="76013978"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t>foto</w:t>
      </w:r>
      <w:proofErr w:type="spellEnd"/>
      <w:r>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t>deteksi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rsidR="008B157B">
        <w:t>kesulitan</w:t>
      </w:r>
      <w:proofErr w:type="spellEnd"/>
      <w:r w:rsidR="008B157B">
        <w:t xml:space="preserve"> </w:t>
      </w:r>
      <w:proofErr w:type="spellStart"/>
      <w:r w:rsidR="008B157B">
        <w:t>bagi</w:t>
      </w:r>
      <w:proofErr w:type="spellEnd"/>
      <w:r w:rsidR="008B157B">
        <w:t xml:space="preserve">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0A4B23F1" w:rsidR="00E93D99" w:rsidRDefault="00F53C23" w:rsidP="00F5531D">
      <w:pPr>
        <w:pStyle w:val="paragraf"/>
      </w:pPr>
      <w:r>
        <w:lastRenderedPageBreak/>
        <w:t xml:space="preserve">Untuk </w:t>
      </w:r>
      <w:proofErr w:type="spellStart"/>
      <w:r>
        <w:t>penyisipan</w:t>
      </w:r>
      <w:proofErr w:type="spellEnd"/>
      <w:r>
        <w:t xml:space="preserve"> </w:t>
      </w:r>
      <w:proofErr w:type="spellStart"/>
      <w:r>
        <w:t>sistem</w:t>
      </w:r>
      <w:proofErr w:type="spellEnd"/>
      <w:r>
        <w:t xml:space="preserve"> </w:t>
      </w:r>
      <w:proofErr w:type="spellStart"/>
      <w:r>
        <w:t>deteksi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Satu </w:t>
      </w:r>
      <w:proofErr w:type="spellStart"/>
      <w:r w:rsidR="00D9355C">
        <w:t>kelemahan</w:t>
      </w:r>
      <w:proofErr w:type="spellEnd"/>
      <w:r w:rsidR="00D9355C">
        <w:t xml:space="preserve"> </w:t>
      </w:r>
      <w:proofErr w:type="spellStart"/>
      <w:r w:rsidR="00D9355C">
        <w:t>dari</w:t>
      </w:r>
      <w:proofErr w:type="spellEnd"/>
      <w:r w:rsidR="00D9355C">
        <w:t xml:space="preserve"> </w:t>
      </w:r>
      <w:proofErr w:type="spellStart"/>
      <w:r w:rsidR="00D9355C">
        <w:t>solusi</w:t>
      </w:r>
      <w:proofErr w:type="spellEnd"/>
      <w:r w:rsidR="00D9355C">
        <w:t xml:space="preserve"> </w:t>
      </w:r>
      <w:proofErr w:type="spellStart"/>
      <w:r w:rsidR="00D9355C">
        <w:t>adalah</w:t>
      </w:r>
      <w:proofErr w:type="spellEnd"/>
      <w:r w:rsidR="00D9355C">
        <w:t xml:space="preserve"> WhatsApp Business Platform </w:t>
      </w:r>
      <w:proofErr w:type="spellStart"/>
      <w:r w:rsidR="00D9355C">
        <w:t>memiliki</w:t>
      </w:r>
      <w:proofErr w:type="spellEnd"/>
      <w:r w:rsidR="00D9355C">
        <w:t xml:space="preserve"> </w:t>
      </w:r>
      <w:proofErr w:type="spellStart"/>
      <w:r w:rsidR="00D9355C">
        <w:t>beberapa</w:t>
      </w:r>
      <w:proofErr w:type="spellEnd"/>
      <w:r w:rsidR="00D9355C">
        <w:t xml:space="preserve"> </w:t>
      </w:r>
      <w:proofErr w:type="spellStart"/>
      <w:r w:rsidR="00D9355C">
        <w:t>keterbatasan</w:t>
      </w:r>
      <w:proofErr w:type="spellEnd"/>
      <w:r w:rsidR="00D9355C">
        <w:t xml:space="preserve"> untuk </w:t>
      </w:r>
      <w:proofErr w:type="spellStart"/>
      <w:r w:rsidR="00D9355C">
        <w:t>tingkatan</w:t>
      </w:r>
      <w:proofErr w:type="spellEnd"/>
      <w:r w:rsidR="00D9355C">
        <w:t xml:space="preserve"> </w:t>
      </w:r>
      <w:proofErr w:type="spellStart"/>
      <w:r w:rsidR="00D9355C">
        <w:t>bebas</w:t>
      </w:r>
      <w:proofErr w:type="spellEnd"/>
      <w:r w:rsidR="00D9355C">
        <w:t xml:space="preserve"> </w:t>
      </w:r>
      <w:proofErr w:type="spellStart"/>
      <w:r w:rsidR="00D9355C">
        <w:t>biayanya</w:t>
      </w:r>
      <w:proofErr w:type="spellEnd"/>
      <w:r w:rsidR="00D9355C">
        <w:t xml:space="preserve"> </w:t>
      </w:r>
      <w:proofErr w:type="spellStart"/>
      <w:r w:rsidR="00D9355C">
        <w:t>seperti</w:t>
      </w:r>
      <w:proofErr w:type="spellEnd"/>
      <w:r w:rsidR="00D9355C">
        <w:t xml:space="preserve"> </w:t>
      </w:r>
      <w:proofErr w:type="spellStart"/>
      <w:r w:rsidR="00D9355C">
        <w:t>terbatas</w:t>
      </w:r>
      <w:proofErr w:type="spellEnd"/>
      <w:r w:rsidR="00D9355C">
        <w:t xml:space="preserve"> pada 1000 </w:t>
      </w:r>
      <w:proofErr w:type="spellStart"/>
      <w:r w:rsidR="00D9355C">
        <w:t>konversasi</w:t>
      </w:r>
      <w:proofErr w:type="spellEnd"/>
      <w:r w:rsidR="00D9355C">
        <w:t xml:space="preserve"> 24 jam per bulan dan </w:t>
      </w:r>
      <w:proofErr w:type="spellStart"/>
      <w:r w:rsidR="00D9355C">
        <w:t>konversasi</w:t>
      </w:r>
      <w:proofErr w:type="spellEnd"/>
      <w:r w:rsidR="00D9355C">
        <w:t xml:space="preserve"> </w:t>
      </w:r>
      <w:proofErr w:type="spellStart"/>
      <w:r w:rsidR="00D9355C">
        <w:t>hanya</w:t>
      </w:r>
      <w:proofErr w:type="spellEnd"/>
      <w:r w:rsidR="00D9355C">
        <w:t xml:space="preserve"> </w:t>
      </w:r>
      <w:proofErr w:type="spellStart"/>
      <w:r w:rsidR="00D9355C">
        <w:t>dapat</w:t>
      </w:r>
      <w:proofErr w:type="spellEnd"/>
      <w:r w:rsidR="00D9355C">
        <w:t xml:space="preserve"> </w:t>
      </w:r>
      <w:proofErr w:type="spellStart"/>
      <w:r w:rsidR="00D9355C">
        <w:t>dimulai</w:t>
      </w:r>
      <w:proofErr w:type="spellEnd"/>
      <w:r w:rsidR="00D9355C">
        <w:t xml:space="preserve"> oleh </w:t>
      </w:r>
      <w:proofErr w:type="spellStart"/>
      <w:r w:rsidR="00D9355C">
        <w:t>klien</w:t>
      </w:r>
      <w:proofErr w:type="spellEnd"/>
      <w:r w:rsidR="00D9355C">
        <w:t xml:space="preserve">. </w:t>
      </w:r>
      <w:proofErr w:type="spellStart"/>
      <w:r w:rsidR="00D9355C">
        <w:t>Kelemahan</w:t>
      </w:r>
      <w:proofErr w:type="spellEnd"/>
      <w:r w:rsidR="00D9355C">
        <w:t xml:space="preserve"> ini </w:t>
      </w:r>
      <w:proofErr w:type="spellStart"/>
      <w:r w:rsidR="00D9355C">
        <w:t>dapat</w:t>
      </w:r>
      <w:proofErr w:type="spellEnd"/>
      <w:r w:rsidR="00D9355C">
        <w:t xml:space="preserve"> </w:t>
      </w:r>
      <w:proofErr w:type="spellStart"/>
      <w:r w:rsidR="00D9355C">
        <w:t>diatasi</w:t>
      </w:r>
      <w:proofErr w:type="spellEnd"/>
      <w:r w:rsidR="00D9355C">
        <w:t xml:space="preserve"> </w:t>
      </w:r>
      <w:proofErr w:type="spellStart"/>
      <w:r w:rsidR="00D9355C">
        <w:t>dengan</w:t>
      </w:r>
      <w:proofErr w:type="spellEnd"/>
      <w:r w:rsidR="00D9355C">
        <w:t xml:space="preserve"> </w:t>
      </w:r>
      <w:proofErr w:type="spellStart"/>
      <w:r w:rsidR="00D9355C">
        <w:t>implementasi</w:t>
      </w:r>
      <w:proofErr w:type="spellEnd"/>
      <w:r w:rsidR="00D9355C">
        <w:t xml:space="preserve"> </w:t>
      </w:r>
      <w:proofErr w:type="spellStart"/>
      <w:r w:rsidR="00D9355C">
        <w:t>pintar</w:t>
      </w:r>
      <w:proofErr w:type="spellEnd"/>
      <w:r w:rsidR="00D9355C">
        <w:t xml:space="preserve"> </w:t>
      </w:r>
      <w:proofErr w:type="spellStart"/>
      <w:r w:rsidR="00D9355C">
        <w:t>seperti</w:t>
      </w:r>
      <w:proofErr w:type="spellEnd"/>
      <w:r w:rsidR="00D9355C">
        <w:t xml:space="preserve"> </w:t>
      </w:r>
      <w:proofErr w:type="spellStart"/>
      <w:r w:rsidR="00D9355C">
        <w:t>menggunakan</w:t>
      </w:r>
      <w:proofErr w:type="spellEnd"/>
      <w:r w:rsidR="00D9355C">
        <w:t xml:space="preserve"> </w:t>
      </w:r>
      <w:proofErr w:type="spellStart"/>
      <w:r w:rsidR="00D9355C">
        <w:t>akun</w:t>
      </w:r>
      <w:proofErr w:type="spellEnd"/>
      <w:r w:rsidR="00D9355C">
        <w:t xml:space="preserve"> </w:t>
      </w:r>
      <w:proofErr w:type="spellStart"/>
      <w:r w:rsidR="00D9355C">
        <w:t>berbeda</w:t>
      </w:r>
      <w:proofErr w:type="spellEnd"/>
      <w:r w:rsidR="00D9355C">
        <w:t xml:space="preserve"> untuk </w:t>
      </w:r>
      <w:proofErr w:type="spellStart"/>
      <w:r w:rsidR="00D9355C">
        <w:t>percakapan</w:t>
      </w:r>
      <w:proofErr w:type="spellEnd"/>
      <w:r w:rsidR="00D9355C">
        <w:t xml:space="preserve"> </w:t>
      </w:r>
      <w:proofErr w:type="spellStart"/>
      <w:r w:rsidR="00D9355C">
        <w:t>dengan</w:t>
      </w:r>
      <w:proofErr w:type="spellEnd"/>
      <w:r w:rsidR="00D9355C">
        <w:t xml:space="preserve"> </w:t>
      </w:r>
      <w:proofErr w:type="spellStart"/>
      <w:r w:rsidR="00D9355C">
        <w:t>akun</w:t>
      </w:r>
      <w:proofErr w:type="spellEnd"/>
      <w:r w:rsidR="00D9355C">
        <w:t xml:space="preserve"> WhatsApp Business Platform </w:t>
      </w:r>
      <w:proofErr w:type="spellStart"/>
      <w:r w:rsidR="00D9355C">
        <w:t>sebagai</w:t>
      </w:r>
      <w:proofErr w:type="spellEnd"/>
      <w:r w:rsidR="00D9355C">
        <w:t xml:space="preserve"> </w:t>
      </w:r>
      <w:proofErr w:type="spellStart"/>
      <w:r w:rsidR="00D9355C">
        <w:t>penampung</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dan </w:t>
      </w:r>
      <w:proofErr w:type="spellStart"/>
      <w:r w:rsidR="00D9355C">
        <w:t>mengarahkan</w:t>
      </w:r>
      <w:proofErr w:type="spellEnd"/>
      <w:r w:rsidR="00D9355C">
        <w:t xml:space="preserve"> </w:t>
      </w:r>
      <w:proofErr w:type="spellStart"/>
      <w:r w:rsidR="00D9355C">
        <w:t>klien</w:t>
      </w:r>
      <w:proofErr w:type="spellEnd"/>
      <w:r w:rsidR="00D9355C">
        <w:t xml:space="preserve"> untuk </w:t>
      </w:r>
      <w:proofErr w:type="spellStart"/>
      <w:r w:rsidR="00D9355C">
        <w:t>mengirim</w:t>
      </w:r>
      <w:proofErr w:type="spellEnd"/>
      <w:r w:rsidR="00D9355C">
        <w:t xml:space="preserve"> </w:t>
      </w:r>
      <w:proofErr w:type="spellStart"/>
      <w:r w:rsidR="00D9355C">
        <w:t>dokumen</w:t>
      </w:r>
      <w:proofErr w:type="spellEnd"/>
      <w:r w:rsidR="00D9355C">
        <w:t xml:space="preserve"> yang </w:t>
      </w:r>
      <w:proofErr w:type="spellStart"/>
      <w:r w:rsidR="00D9355C">
        <w:t>diperlukan</w:t>
      </w:r>
      <w:proofErr w:type="spellEnd"/>
      <w:r w:rsidR="00D9355C">
        <w:t xml:space="preserve"> </w:t>
      </w:r>
      <w:proofErr w:type="spellStart"/>
      <w:r w:rsidR="00D9355C">
        <w:t>secara</w:t>
      </w:r>
      <w:proofErr w:type="spellEnd"/>
      <w:r w:rsidR="00D9355C">
        <w:t xml:space="preserve"> </w:t>
      </w:r>
      <w:proofErr w:type="spellStart"/>
      <w:r w:rsidR="00D9355C">
        <w:t>sekaligus</w:t>
      </w:r>
      <w:proofErr w:type="spellEnd"/>
      <w:r w:rsidR="00D9355C">
        <w:t>.</w:t>
      </w:r>
    </w:p>
    <w:p w14:paraId="06E7FB1C" w14:textId="1CF6BB95" w:rsidR="00D664AD" w:rsidRDefault="00D9355C" w:rsidP="00D664A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r w:rsidR="00D22D90">
        <w:t xml:space="preserve">, </w:t>
      </w:r>
      <w:proofErr w:type="spellStart"/>
      <w:r w:rsidR="00D22D90">
        <w:t>diperlukan</w:t>
      </w:r>
      <w:proofErr w:type="spellEnd"/>
      <w:r w:rsidR="00D22D90">
        <w:t xml:space="preserve"> </w:t>
      </w:r>
      <w:proofErr w:type="spellStart"/>
      <w:r w:rsidR="00D22D90">
        <w:t>metode</w:t>
      </w:r>
      <w:proofErr w:type="spellEnd"/>
      <w:r w:rsidR="00D22D90">
        <w:t xml:space="preserve"> untuk </w:t>
      </w:r>
      <w:proofErr w:type="spellStart"/>
      <w:r w:rsidR="00D22D90">
        <w:t>membuat</w:t>
      </w:r>
      <w:proofErr w:type="spellEnd"/>
      <w:r w:rsidR="00D22D90">
        <w:t xml:space="preserve"> </w:t>
      </w:r>
      <w:proofErr w:type="spellStart"/>
      <w:r w:rsidR="002C1C4E">
        <w:t>perangkat</w:t>
      </w:r>
      <w:proofErr w:type="spellEnd"/>
      <w:r w:rsidR="002C1C4E">
        <w:t xml:space="preserve"> </w:t>
      </w:r>
      <w:proofErr w:type="spellStart"/>
      <w:r w:rsidR="002C1C4E">
        <w:t>lunak</w:t>
      </w:r>
      <w:proofErr w:type="spellEnd"/>
      <w:r w:rsidR="00D22D90">
        <w:t xml:space="preserve"> yang </w:t>
      </w:r>
      <w:proofErr w:type="spellStart"/>
      <w:r w:rsidR="00D22D90">
        <w:t>dapat</w:t>
      </w:r>
      <w:proofErr w:type="spellEnd"/>
      <w:r w:rsidR="00D22D90">
        <w:t xml:space="preserve"> </w:t>
      </w:r>
      <w:proofErr w:type="spellStart"/>
      <w:r w:rsidR="00D22D90">
        <w:t>melakukan</w:t>
      </w:r>
      <w:proofErr w:type="spellEnd"/>
      <w:r w:rsidR="00D22D90">
        <w:t xml:space="preserve"> </w:t>
      </w:r>
      <w:proofErr w:type="spellStart"/>
      <w:r w:rsidR="00D22D90">
        <w:t>deteksi</w:t>
      </w:r>
      <w:proofErr w:type="spellEnd"/>
      <w:r w:rsidR="00D22D90">
        <w:t xml:space="preserve"> </w:t>
      </w:r>
      <w:proofErr w:type="spellStart"/>
      <w:r w:rsidR="00D22D90">
        <w:t>keberadaan</w:t>
      </w:r>
      <w:proofErr w:type="spellEnd"/>
      <w:r w:rsidR="00D22D90">
        <w:t xml:space="preserve"> area </w:t>
      </w:r>
      <w:proofErr w:type="spellStart"/>
      <w:r w:rsidR="00D22D90">
        <w:t>kabur</w:t>
      </w:r>
      <w:proofErr w:type="spellEnd"/>
      <w:r w:rsidR="00D22D90">
        <w:t xml:space="preserve"> pada </w:t>
      </w:r>
      <w:proofErr w:type="spellStart"/>
      <w:r w:rsidR="00D22D90">
        <w:t>gambar</w:t>
      </w:r>
      <w:proofErr w:type="spellEnd"/>
      <w:r w:rsidR="00D22D90">
        <w:t xml:space="preserve"> </w:t>
      </w:r>
      <w:proofErr w:type="spellStart"/>
      <w:r w:rsidR="00D22D90">
        <w:t>foto</w:t>
      </w:r>
      <w:proofErr w:type="spellEnd"/>
      <w:r w:rsidR="00D22D90">
        <w:t xml:space="preserve"> </w:t>
      </w:r>
      <w:proofErr w:type="spellStart"/>
      <w:r w:rsidR="00D22D90">
        <w:t>dokumen</w:t>
      </w:r>
      <w:proofErr w:type="spellEnd"/>
      <w:r w:rsidR="00D22D90">
        <w:t xml:space="preserve">. </w:t>
      </w:r>
      <w:proofErr w:type="spellStart"/>
      <w:r w:rsidR="00D22D90">
        <w:t>Metode</w:t>
      </w:r>
      <w:proofErr w:type="spellEnd"/>
      <w:r w:rsidR="00D22D90">
        <w:t xml:space="preserve"> yang </w:t>
      </w:r>
      <w:proofErr w:type="spellStart"/>
      <w:r w:rsidR="00D22D90">
        <w:t>dilakukan</w:t>
      </w:r>
      <w:proofErr w:type="spellEnd"/>
      <w:r w:rsidR="00D22D90">
        <w:t xml:space="preserve"> </w:t>
      </w:r>
      <w:proofErr w:type="spellStart"/>
      <w:r w:rsidR="00D22D90">
        <w:t>dapat</w:t>
      </w:r>
      <w:proofErr w:type="spellEnd"/>
      <w:r w:rsidR="00D22D90">
        <w:t xml:space="preserve"> </w:t>
      </w:r>
      <w:proofErr w:type="spellStart"/>
      <w:r w:rsidR="00D22D90">
        <w:t>berupa</w:t>
      </w:r>
      <w:proofErr w:type="spellEnd"/>
      <w:r w:rsidR="00D22D90">
        <w:t xml:space="preserve"> </w:t>
      </w:r>
      <w:proofErr w:type="spellStart"/>
      <w:r w:rsidR="00D22D90">
        <w:t>metode</w:t>
      </w:r>
      <w:proofErr w:type="spellEnd"/>
      <w:r w:rsidR="00D22D90">
        <w:t xml:space="preserve"> untuk </w:t>
      </w:r>
      <w:proofErr w:type="spellStart"/>
      <w:r w:rsidR="00D22D90">
        <w:t>menilai</w:t>
      </w:r>
      <w:proofErr w:type="spellEnd"/>
      <w:r w:rsidR="00D22D90">
        <w:t xml:space="preserve"> </w:t>
      </w:r>
      <w:proofErr w:type="spellStart"/>
      <w:r w:rsidR="00D22D90">
        <w:t>kualitas</w:t>
      </w:r>
      <w:proofErr w:type="spellEnd"/>
      <w:r w:rsidR="00D22D90">
        <w:t xml:space="preserve"> </w:t>
      </w:r>
      <w:proofErr w:type="spellStart"/>
      <w:r w:rsidR="00D22D90">
        <w:t>gambar</w:t>
      </w:r>
      <w:proofErr w:type="spellEnd"/>
      <w:r w:rsidR="00D22D90">
        <w:t xml:space="preserve"> </w:t>
      </w:r>
      <w:proofErr w:type="spellStart"/>
      <w:r w:rsidR="00D22D90">
        <w:t>sebagai</w:t>
      </w:r>
      <w:proofErr w:type="spellEnd"/>
      <w:r w:rsidR="00D22D90">
        <w:t xml:space="preserve"> </w:t>
      </w:r>
      <w:proofErr w:type="spellStart"/>
      <w:r w:rsidR="00D22D90">
        <w:t>indikator</w:t>
      </w:r>
      <w:proofErr w:type="spellEnd"/>
      <w:r w:rsidR="00D22D90">
        <w:t xml:space="preserve"> </w:t>
      </w:r>
      <w:proofErr w:type="spellStart"/>
      <w:r w:rsidR="00D22D90">
        <w:t>keberadaan</w:t>
      </w:r>
      <w:proofErr w:type="spellEnd"/>
      <w:r w:rsidR="00D22D90">
        <w:t xml:space="preserve"> </w:t>
      </w:r>
      <w:r w:rsidR="00D22D90" w:rsidRPr="00D22D90">
        <w:rPr>
          <w:i/>
          <w:iCs/>
        </w:rPr>
        <w:t>blur</w:t>
      </w:r>
      <w:r w:rsidR="00D22D90">
        <w:t xml:space="preserve"> </w:t>
      </w:r>
      <w:proofErr w:type="spellStart"/>
      <w:r w:rsidR="00D22D90">
        <w:t>atau</w:t>
      </w:r>
      <w:proofErr w:type="spellEnd"/>
      <w:r w:rsidR="00D22D90">
        <w:t xml:space="preserve"> </w:t>
      </w:r>
      <w:proofErr w:type="spellStart"/>
      <w:r w:rsidR="00D22D90">
        <w:t>metode</w:t>
      </w:r>
      <w:proofErr w:type="spellEnd"/>
      <w:r w:rsidR="00D22D90">
        <w:t xml:space="preserve"> untuk </w:t>
      </w:r>
      <w:proofErr w:type="spellStart"/>
      <w:r w:rsidR="00D22D90">
        <w:t>mendeteksi</w:t>
      </w:r>
      <w:proofErr w:type="spellEnd"/>
      <w:r w:rsidR="00D22D90">
        <w:t xml:space="preserve"> </w:t>
      </w:r>
      <w:proofErr w:type="spellStart"/>
      <w:r w:rsidR="00D22D90">
        <w:t>bagian</w:t>
      </w:r>
      <w:proofErr w:type="spellEnd"/>
      <w:r w:rsidR="00D22D90">
        <w:t xml:space="preserve"> </w:t>
      </w:r>
      <w:proofErr w:type="spellStart"/>
      <w:r w:rsidR="00D22D90">
        <w:t>dari</w:t>
      </w:r>
      <w:proofErr w:type="spellEnd"/>
      <w:r w:rsidR="00D22D90">
        <w:t xml:space="preserve"> </w:t>
      </w:r>
      <w:proofErr w:type="spellStart"/>
      <w:r w:rsidR="00D22D90">
        <w:t>gambar</w:t>
      </w:r>
      <w:proofErr w:type="spellEnd"/>
      <w:r w:rsidR="00D22D90">
        <w:t xml:space="preserve"> yang </w:t>
      </w:r>
      <w:proofErr w:type="spellStart"/>
      <w:r w:rsidR="00D22D90">
        <w:t>terdapat</w:t>
      </w:r>
      <w:proofErr w:type="spellEnd"/>
      <w:r w:rsidR="00D22D90">
        <w:t xml:space="preserve"> </w:t>
      </w:r>
      <w:r w:rsidR="00D22D90" w:rsidRPr="00D22D90">
        <w:rPr>
          <w:i/>
          <w:iCs/>
        </w:rPr>
        <w:t>blur</w:t>
      </w:r>
      <w:r w:rsidR="00D22D90">
        <w:t>.</w:t>
      </w:r>
    </w:p>
    <w:p w14:paraId="6DCBD79E" w14:textId="7927D2E8" w:rsidR="0093556F" w:rsidRDefault="0093556F" w:rsidP="00D22D90">
      <w:pPr>
        <w:pStyle w:val="paragraf"/>
      </w:pPr>
      <w:proofErr w:type="spellStart"/>
      <w:r>
        <w:t>Metode</w:t>
      </w:r>
      <w:proofErr w:type="spellEnd"/>
      <w:r>
        <w:t xml:space="preserve"> yang </w:t>
      </w:r>
      <w:proofErr w:type="spellStart"/>
      <w:r>
        <w:t>dipilih</w:t>
      </w:r>
      <w:proofErr w:type="spellEnd"/>
      <w:r>
        <w:t xml:space="preserve"> juga </w:t>
      </w:r>
      <w:proofErr w:type="spellStart"/>
      <w:r>
        <w:t>perlu</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tanpa</w:t>
      </w:r>
      <w:proofErr w:type="spellEnd"/>
      <w:r>
        <w:t xml:space="preserve"> </w:t>
      </w:r>
      <w:proofErr w:type="spellStart"/>
      <w:r>
        <w:t>referensi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sidRPr="00D22D90">
        <w:rPr>
          <w:i/>
          <w:iCs/>
        </w:rPr>
        <w:t>blur</w:t>
      </w:r>
      <w:r>
        <w:t xml:space="preserve">, </w:t>
      </w:r>
      <w:proofErr w:type="spellStart"/>
      <w:r>
        <w:t>karena</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penggunaan</w:t>
      </w:r>
      <w:proofErr w:type="spellEnd"/>
      <w:r>
        <w:t xml:space="preserve"> </w:t>
      </w:r>
      <w:proofErr w:type="spellStart"/>
      <w:r>
        <w:t>gambar</w:t>
      </w:r>
      <w:proofErr w:type="spellEnd"/>
      <w:r>
        <w:t xml:space="preserve"> yang </w:t>
      </w:r>
      <w:proofErr w:type="spellStart"/>
      <w:r>
        <w:t>dikirim</w:t>
      </w:r>
      <w:proofErr w:type="spellEnd"/>
      <w:r>
        <w:t xml:space="preserve"> oleh </w:t>
      </w:r>
      <w:proofErr w:type="spellStart"/>
      <w:r>
        <w:t>klien</w:t>
      </w:r>
      <w:proofErr w:type="spellEnd"/>
      <w:r>
        <w:t xml:space="preserve"> (</w:t>
      </w:r>
      <w:proofErr w:type="spellStart"/>
      <w:r>
        <w:t>pengguna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terdapat</w:t>
      </w:r>
      <w:proofErr w:type="spellEnd"/>
      <w:r>
        <w:t xml:space="preserve"> </w:t>
      </w:r>
      <w:proofErr w:type="spellStart"/>
      <w:r>
        <w:t>gambar</w:t>
      </w:r>
      <w:proofErr w:type="spellEnd"/>
      <w:r>
        <w:t xml:space="preserve"> </w:t>
      </w:r>
      <w:proofErr w:type="spellStart"/>
      <w:r>
        <w:t>jernih</w:t>
      </w:r>
      <w:proofErr w:type="spellEnd"/>
      <w:r>
        <w:t xml:space="preserve">. </w:t>
      </w:r>
      <w:proofErr w:type="spellStart"/>
      <w:r>
        <w:t>Keperluan</w:t>
      </w:r>
      <w:proofErr w:type="spellEnd"/>
      <w:r>
        <w:t xml:space="preserve"> untuk </w:t>
      </w:r>
      <w:proofErr w:type="spellStart"/>
      <w:r>
        <w:t>menggunakan</w:t>
      </w:r>
      <w:proofErr w:type="spellEnd"/>
      <w:r>
        <w:t xml:space="preserve"> </w:t>
      </w:r>
      <w:proofErr w:type="spellStart"/>
      <w:r>
        <w:t>metode</w:t>
      </w:r>
      <w:proofErr w:type="spellEnd"/>
      <w:r>
        <w:t xml:space="preserve"> </w:t>
      </w:r>
      <w:r w:rsidRPr="0093556F">
        <w:rPr>
          <w:i/>
          <w:iCs/>
        </w:rPr>
        <w:t>non-reference image quality assessment</w:t>
      </w:r>
      <w:r>
        <w:t xml:space="preserve"> (NR-IQA) berarti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seperti</w:t>
      </w:r>
      <w:proofErr w:type="spellEnd"/>
      <w:r>
        <w:t xml:space="preserve"> </w:t>
      </w:r>
      <w:r w:rsidRPr="0093556F">
        <w:rPr>
          <w:i/>
          <w:iCs/>
        </w:rPr>
        <w:t>optical character recognition</w:t>
      </w:r>
      <w:r>
        <w:t xml:space="preserve"> (OCR) untuk yang </w:t>
      </w:r>
      <w:proofErr w:type="spellStart"/>
      <w:r>
        <w:t>umum</w:t>
      </w:r>
      <w:proofErr w:type="spellEnd"/>
      <w:r>
        <w:t xml:space="preserve"> </w:t>
      </w:r>
      <w:proofErr w:type="spellStart"/>
      <w:r>
        <w:t>digunakan</w:t>
      </w:r>
      <w:proofErr w:type="spellEnd"/>
      <w:r>
        <w:t xml:space="preserve"> untuk </w:t>
      </w:r>
      <w:proofErr w:type="spellStart"/>
      <w:r>
        <w:t>menilai</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teks</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atau</w:t>
      </w:r>
      <w:proofErr w:type="spellEnd"/>
      <w:r>
        <w:t xml:space="preserve"> </w:t>
      </w:r>
      <w:proofErr w:type="spellStart"/>
      <w:r>
        <w:t>tidak</w:t>
      </w:r>
      <w:proofErr w:type="spellEnd"/>
      <w:r>
        <w:t xml:space="preserve">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FhKSIsIm1hbnVhbE92ZXJyaWRlVGV4dCI6IiJ9LCJjaXRhdGlvbkl0ZW1zIjpbeyJpZCI6IjVkZDZkMjhmLTk2OGQtMzlkOC05YWY0LTZhZTZiMjczNWI2MyIsIml0ZW1EYXRhIjp7InR5cGUiOiJwYXBlci1jb25mZXJlbmNlIiwiaWQiOiI1ZGQ2ZDI4Zi05NjhkLTM5ZDgtOWFmNC02YWU2YjI3MzViNjM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
          <w:id w:val="383921964"/>
          <w:placeholder>
            <w:docPart w:val="DefaultPlaceholder_-1854013440"/>
          </w:placeholder>
        </w:sdtPr>
        <w:sdtEndPr/>
        <w:sdtContent>
          <w:r w:rsidR="00EE04C1" w:rsidRPr="00EE04C1">
            <w:t xml:space="preserve">(Rodin </w:t>
          </w:r>
          <w:proofErr w:type="spellStart"/>
          <w:r w:rsidR="00EE04C1" w:rsidRPr="00EE04C1">
            <w:t>dkk</w:t>
          </w:r>
          <w:proofErr w:type="spellEnd"/>
          <w:r w:rsidR="00EE04C1" w:rsidRPr="00EE04C1">
            <w:t>., 2021a)</w:t>
          </w:r>
        </w:sdtContent>
      </w:sdt>
      <w:r>
        <w:t>.</w:t>
      </w:r>
    </w:p>
    <w:p w14:paraId="7FAE815B" w14:textId="24721DC9" w:rsidR="00D9355C" w:rsidRDefault="00F71908" w:rsidP="00D22D90">
      <w:pPr>
        <w:pStyle w:val="paragraf"/>
      </w:pPr>
      <w:r>
        <w:t xml:space="preserve">Untuk </w:t>
      </w:r>
      <w:proofErr w:type="spellStart"/>
      <w:r>
        <w:t>metode</w:t>
      </w:r>
      <w:proofErr w:type="spellEnd"/>
      <w:r>
        <w:t xml:space="preserve"> </w:t>
      </w:r>
      <w:r w:rsidR="0093556F">
        <w:t>NR-IQA</w:t>
      </w:r>
      <w:r>
        <w:t xml:space="preserve"> </w:t>
      </w:r>
      <w:proofErr w:type="spellStart"/>
      <w:r>
        <w:t>t</w:t>
      </w:r>
      <w:r w:rsidR="00D22D90">
        <w:t>erdapat</w:t>
      </w:r>
      <w:proofErr w:type="spellEnd"/>
      <w:r w:rsidR="00D22D90">
        <w:t xml:space="preserve"> </w:t>
      </w:r>
      <w:proofErr w:type="spellStart"/>
      <w:r w:rsidR="00D22D90">
        <w:t>beberapa</w:t>
      </w:r>
      <w:proofErr w:type="spellEnd"/>
      <w:r w:rsidR="00D22D90">
        <w:t xml:space="preserve"> </w:t>
      </w:r>
      <w:proofErr w:type="spellStart"/>
      <w:r w:rsidR="00D22D90">
        <w:t>metode</w:t>
      </w:r>
      <w:proofErr w:type="spellEnd"/>
      <w:r w:rsidR="00D22D90">
        <w:t xml:space="preserve"> </w:t>
      </w:r>
      <w:r>
        <w:t xml:space="preserve">yang </w:t>
      </w:r>
      <w:proofErr w:type="spellStart"/>
      <w:r>
        <w:t>dapat</w:t>
      </w:r>
      <w:proofErr w:type="spellEnd"/>
      <w:r>
        <w:t xml:space="preserve"> </w:t>
      </w:r>
      <w:proofErr w:type="spellStart"/>
      <w:r>
        <w:t>digunakan</w:t>
      </w:r>
      <w:proofErr w:type="spellEnd"/>
      <w:r w:rsidR="00D22D90">
        <w:t xml:space="preserve">, </w:t>
      </w:r>
      <w:proofErr w:type="spellStart"/>
      <w:r w:rsidR="00D22D90">
        <w:t>seperti</w:t>
      </w:r>
      <w:proofErr w:type="spellEnd"/>
      <w:r w:rsidR="00D22D90">
        <w:t xml:space="preserve"> </w:t>
      </w:r>
      <w:r w:rsidR="00D22D90" w:rsidRPr="00F71908">
        <w:rPr>
          <w:i/>
          <w:iCs/>
        </w:rPr>
        <w:t>Naturalness Image Quality Evaluator</w:t>
      </w:r>
      <w:r w:rsidR="00D22D90">
        <w:t xml:space="preserve"> (NIQE), </w:t>
      </w:r>
      <w:proofErr w:type="spellStart"/>
      <w:r>
        <w:t>analisis</w:t>
      </w:r>
      <w:proofErr w:type="spellEnd"/>
      <w:r>
        <w:t xml:space="preserve"> </w:t>
      </w:r>
      <w:proofErr w:type="spellStart"/>
      <w:r>
        <w:t>berbasis</w:t>
      </w:r>
      <w:proofErr w:type="spellEnd"/>
      <w:r>
        <w:t xml:space="preserve"> </w:t>
      </w:r>
      <w:proofErr w:type="spellStart"/>
      <w:r w:rsidR="0064529C">
        <w:rPr>
          <w:i/>
          <w:iCs/>
        </w:rPr>
        <w:lastRenderedPageBreak/>
        <w:t>HaarW</w:t>
      </w:r>
      <w:r w:rsidRPr="00F71908">
        <w:rPr>
          <w:i/>
          <w:iCs/>
        </w:rPr>
        <w:t>avelet</w:t>
      </w:r>
      <w:proofErr w:type="spellEnd"/>
      <w:r>
        <w:t xml:space="preserve"> </w:t>
      </w:r>
      <w:r w:rsidR="0064529C">
        <w:rPr>
          <w:i/>
          <w:iCs/>
        </w:rPr>
        <w:t>t</w:t>
      </w:r>
      <w:r w:rsidRPr="00F71908">
        <w:rPr>
          <w:i/>
          <w:iCs/>
        </w:rPr>
        <w:t>ransform</w:t>
      </w:r>
      <w:r>
        <w:t>,</w:t>
      </w:r>
      <w:r w:rsidR="0064529C">
        <w:t xml:space="preserve"> </w:t>
      </w:r>
      <w:proofErr w:type="spellStart"/>
      <w:r w:rsidR="0064529C">
        <w:t>analisis</w:t>
      </w:r>
      <w:proofErr w:type="spellEnd"/>
      <w:r w:rsidR="0064529C">
        <w:t xml:space="preserve"> </w:t>
      </w:r>
      <w:proofErr w:type="spellStart"/>
      <w:r w:rsidR="0064529C">
        <w:t>berbasis</w:t>
      </w:r>
      <w:proofErr w:type="spellEnd"/>
      <w:r w:rsidR="0064529C">
        <w:t xml:space="preserve"> </w:t>
      </w:r>
      <w:r w:rsidR="0064529C" w:rsidRPr="0064529C">
        <w:rPr>
          <w:i/>
          <w:iCs/>
        </w:rPr>
        <w:t>Fast</w:t>
      </w:r>
      <w:r w:rsidR="0064529C">
        <w:rPr>
          <w:i/>
          <w:iCs/>
        </w:rPr>
        <w:t xml:space="preserve"> </w:t>
      </w:r>
      <w:r w:rsidR="0064529C" w:rsidRPr="0064529C">
        <w:rPr>
          <w:i/>
          <w:iCs/>
        </w:rPr>
        <w:t xml:space="preserve">Fourier </w:t>
      </w:r>
      <w:r w:rsidR="0064529C">
        <w:rPr>
          <w:i/>
          <w:iCs/>
        </w:rPr>
        <w:t>t</w:t>
      </w:r>
      <w:r w:rsidR="0064529C" w:rsidRPr="0064529C">
        <w:rPr>
          <w:i/>
          <w:iCs/>
        </w:rPr>
        <w:t>ransform</w:t>
      </w:r>
      <w:r w:rsidR="0064529C">
        <w:t xml:space="preserve">, </w:t>
      </w:r>
      <w:r>
        <w:t xml:space="preserve">dan </w:t>
      </w:r>
      <w:proofErr w:type="spellStart"/>
      <w:r>
        <w:t>analisis</w:t>
      </w:r>
      <w:proofErr w:type="spellEnd"/>
      <w:r>
        <w:t xml:space="preserve"> </w:t>
      </w:r>
      <w:proofErr w:type="spellStart"/>
      <w:r>
        <w:t>berbasis</w:t>
      </w:r>
      <w:proofErr w:type="spellEnd"/>
      <w:r>
        <w:t xml:space="preserve"> </w:t>
      </w:r>
      <w:r w:rsidRPr="00F71908">
        <w:rPr>
          <w:i/>
          <w:iCs/>
        </w:rPr>
        <w:t>Laplacian operator</w:t>
      </w:r>
      <w:r>
        <w:t xml:space="preserve">. Untuk </w:t>
      </w:r>
      <w:proofErr w:type="spellStart"/>
      <w:r>
        <w:t>metode</w:t>
      </w:r>
      <w:proofErr w:type="spellEnd"/>
      <w:r>
        <w:t xml:space="preserve"> </w:t>
      </w:r>
      <w:r>
        <w:rPr>
          <w:i/>
          <w:iCs/>
        </w:rPr>
        <w:t>object detection</w:t>
      </w:r>
      <w:r>
        <w:t xml:space="preserve"> </w:t>
      </w:r>
      <w:proofErr w:type="spellStart"/>
      <w:r>
        <w:t>terdapat</w:t>
      </w:r>
      <w:proofErr w:type="spellEnd"/>
      <w:r>
        <w:t xml:space="preserve"> </w:t>
      </w:r>
      <w:proofErr w:type="spellStart"/>
      <w:r>
        <w:t>beberapa</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seperti</w:t>
      </w:r>
      <w:proofErr w:type="spellEnd"/>
      <w:r>
        <w:t xml:space="preserve"> </w:t>
      </w:r>
      <w:r w:rsidRPr="00F71908">
        <w:rPr>
          <w:i/>
          <w:iCs/>
        </w:rPr>
        <w:t>Faster Region-based Convolutional Neural Network</w:t>
      </w:r>
      <w:r>
        <w:t xml:space="preserve"> (Faster R-CNN) dan </w:t>
      </w:r>
      <w:r w:rsidRPr="00F71908">
        <w:rPr>
          <w:i/>
          <w:iCs/>
        </w:rPr>
        <w:t>You Only Look Once</w:t>
      </w:r>
      <w:r>
        <w:t xml:space="preserve"> (YOLO)</w:t>
      </w:r>
      <w:r w:rsidR="0043267A">
        <w:t xml:space="preserve"> </w:t>
      </w:r>
      <w:sdt>
        <w:sdtPr>
          <w:tag w:val="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371771531"/>
          <w:placeholder>
            <w:docPart w:val="DefaultPlaceholder_-1854013440"/>
          </w:placeholder>
        </w:sdtPr>
        <w:sdtEndPr/>
        <w:sdtContent>
          <w:r w:rsidR="00EE04C1" w:rsidRPr="00EE04C1">
            <w:t xml:space="preserve">(Liu </w:t>
          </w:r>
          <w:proofErr w:type="spellStart"/>
          <w:r w:rsidR="00EE04C1" w:rsidRPr="00EE04C1">
            <w:t>dkk</w:t>
          </w:r>
          <w:proofErr w:type="spellEnd"/>
          <w:r w:rsidR="00EE04C1" w:rsidRPr="00EE04C1">
            <w:t xml:space="preserve">., 2021; </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w:t>
      </w:r>
    </w:p>
    <w:p w14:paraId="3CF73B55" w14:textId="7FBF65CF" w:rsidR="006F58FC" w:rsidRDefault="0064529C" w:rsidP="00D22D90">
      <w:pPr>
        <w:pStyle w:val="paragraf"/>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metode-metode</w:t>
      </w:r>
      <w:proofErr w:type="spellEnd"/>
      <w:r>
        <w:t xml:space="preserve"> </w:t>
      </w:r>
      <w:proofErr w:type="spellStart"/>
      <w:r>
        <w:t>tersebut</w:t>
      </w:r>
      <w:proofErr w:type="spellEnd"/>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
          <w:id w:val="128831085"/>
          <w:placeholder>
            <w:docPart w:val="DefaultPlaceholder_-1854013440"/>
          </w:placeholder>
        </w:sdtPr>
        <w:sdtEndPr/>
        <w:sdtContent>
          <w:r w:rsidR="00EE04C1" w:rsidRPr="00EE04C1">
            <w:t xml:space="preserve">(Wu </w:t>
          </w:r>
          <w:proofErr w:type="spellStart"/>
          <w:r w:rsidR="00EE04C1" w:rsidRPr="00EE04C1">
            <w:t>dkk</w:t>
          </w:r>
          <w:proofErr w:type="spellEnd"/>
          <w:r w:rsidR="00EE04C1" w:rsidRPr="00EE04C1">
            <w:t>., 2021)</w:t>
          </w:r>
        </w:sdtContent>
      </w:sdt>
      <w:r>
        <w:t xml:space="preserve">. </w:t>
      </w:r>
      <w:r w:rsidRPr="0064529C">
        <w:rPr>
          <w:i/>
          <w:iCs/>
        </w:rPr>
        <w:t>Visual Perception</w:t>
      </w:r>
      <w:r>
        <w:t xml:space="preserve"> NIQE (VP-NIQE) yang </w:t>
      </w:r>
      <w:proofErr w:type="spellStart"/>
      <w:r>
        <w:t>digunakan</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dikembangkan</w:t>
      </w:r>
      <w:proofErr w:type="spellEnd"/>
      <w:r>
        <w:t xml:space="preserve"> </w:t>
      </w:r>
      <w:proofErr w:type="spellStart"/>
      <w:r>
        <w:t>atas</w:t>
      </w:r>
      <w:proofErr w:type="spellEnd"/>
      <w:r>
        <w:t xml:space="preserve"> </w:t>
      </w:r>
      <w:proofErr w:type="spellStart"/>
      <w:r>
        <w:t>dasar</w:t>
      </w:r>
      <w:proofErr w:type="spellEnd"/>
      <w:r>
        <w:t xml:space="preserve"> NIQE </w:t>
      </w:r>
      <w:proofErr w:type="spellStart"/>
      <w:r>
        <w:t>dengan</w:t>
      </w:r>
      <w:proofErr w:type="spellEnd"/>
      <w:r>
        <w:t xml:space="preserve"> </w:t>
      </w:r>
      <w:proofErr w:type="spellStart"/>
      <w:r>
        <w:t>mengintegrasikan</w:t>
      </w:r>
      <w:proofErr w:type="spellEnd"/>
      <w:r>
        <w:t xml:space="preserve"> </w:t>
      </w:r>
      <w:r>
        <w:rPr>
          <w:i/>
          <w:iCs/>
        </w:rPr>
        <w:t>object detection</w:t>
      </w:r>
      <w:r>
        <w:t xml:space="preserve"> untuk </w:t>
      </w:r>
      <w:proofErr w:type="spellStart"/>
      <w:r>
        <w:t>mendeteksi</w:t>
      </w:r>
      <w:proofErr w:type="spellEnd"/>
      <w:r>
        <w:t xml:space="preserve"> dan </w:t>
      </w:r>
      <w:proofErr w:type="spellStart"/>
      <w:r>
        <w:t>menilai</w:t>
      </w:r>
      <w:proofErr w:type="spellEnd"/>
      <w:r>
        <w:t xml:space="preserve"> </w:t>
      </w:r>
      <w:proofErr w:type="spellStart"/>
      <w:r>
        <w:t>kualitas</w:t>
      </w:r>
      <w:proofErr w:type="spellEnd"/>
      <w:r>
        <w:t xml:space="preserve"> </w:t>
      </w:r>
      <w:proofErr w:type="spellStart"/>
      <w:r>
        <w:t>objek</w:t>
      </w:r>
      <w:proofErr w:type="spellEnd"/>
      <w:r>
        <w:t xml:space="preserve"> pada </w:t>
      </w:r>
      <w:proofErr w:type="spellStart"/>
      <w:r>
        <w:t>gambar</w:t>
      </w:r>
      <w:proofErr w:type="spellEnd"/>
      <w:r w:rsidR="00D02733">
        <w:t xml:space="preserve"> ke </w:t>
      </w:r>
      <w:proofErr w:type="spellStart"/>
      <w:r w:rsidR="00D02733">
        <w:t>dalam</w:t>
      </w:r>
      <w:proofErr w:type="spellEnd"/>
      <w:r w:rsidR="00D02733">
        <w:t xml:space="preserve"> proses </w:t>
      </w:r>
      <w:proofErr w:type="spellStart"/>
      <w:r w:rsidR="00D02733">
        <w:t>penilaian</w:t>
      </w:r>
      <w:proofErr w:type="spellEnd"/>
      <w:r w:rsidR="00D02733">
        <w:t xml:space="preserve"> </w:t>
      </w:r>
      <w:proofErr w:type="spellStart"/>
      <w:r w:rsidR="00D02733">
        <w:t>kualitas</w:t>
      </w:r>
      <w:proofErr w:type="spellEnd"/>
      <w:r w:rsidR="00D02733">
        <w:t xml:space="preserve"> </w:t>
      </w:r>
      <w:proofErr w:type="spellStart"/>
      <w:r w:rsidR="00D02733">
        <w:t>gambar</w:t>
      </w:r>
      <w:proofErr w:type="spellEnd"/>
      <w:r w:rsidR="00D02733">
        <w:t xml:space="preserve"> NIQE. VP-NIQE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akurasi</w:t>
      </w:r>
      <w:proofErr w:type="spellEnd"/>
      <w:r w:rsidR="00D02733">
        <w:t xml:space="preserve"> </w:t>
      </w:r>
      <w:proofErr w:type="spellStart"/>
      <w:r w:rsidR="00D02733">
        <w:t>terbaik</w:t>
      </w:r>
      <w:proofErr w:type="spellEnd"/>
      <w:r w:rsidR="00D02733">
        <w:t xml:space="preserve"> pada </w:t>
      </w:r>
      <w:r w:rsidR="00D02733" w:rsidRPr="00D02733">
        <w:rPr>
          <w:i/>
          <w:iCs/>
        </w:rPr>
        <w:t>database</w:t>
      </w:r>
      <w:r w:rsidR="00D02733">
        <w:t xml:space="preserve"> LIVE, TID2013-sub, IVC-sub, CCID2014, </w:t>
      </w:r>
      <w:proofErr w:type="spellStart"/>
      <w:r w:rsidR="00D02733">
        <w:t>namun</w:t>
      </w:r>
      <w:proofErr w:type="spellEnd"/>
      <w:r w:rsidR="00D02733">
        <w:t xml:space="preserve"> pada </w:t>
      </w:r>
      <w:r w:rsidR="00D02733" w:rsidRPr="00D02733">
        <w:rPr>
          <w:i/>
          <w:iCs/>
        </w:rPr>
        <w:t>datab</w:t>
      </w:r>
      <w:r w:rsidR="00D02733">
        <w:rPr>
          <w:i/>
          <w:iCs/>
        </w:rPr>
        <w:t>a</w:t>
      </w:r>
      <w:r w:rsidR="00D02733" w:rsidRPr="00D02733">
        <w:rPr>
          <w:i/>
          <w:iCs/>
        </w:rPr>
        <w:t>se</w:t>
      </w:r>
      <w:r w:rsidR="00D02733">
        <w:t xml:space="preserve"> CSIQ-sub </w:t>
      </w:r>
      <w:proofErr w:type="spellStart"/>
      <w:r w:rsidR="00D02733">
        <w:t>metode</w:t>
      </w:r>
      <w:proofErr w:type="spellEnd"/>
      <w:r w:rsidR="00D02733">
        <w:t xml:space="preserve"> </w:t>
      </w:r>
      <w:proofErr w:type="spellStart"/>
      <w:r w:rsidR="00D02733">
        <w:t>dipIQ</w:t>
      </w:r>
      <w:proofErr w:type="spellEnd"/>
      <w:r w:rsidR="00D02733">
        <w:t xml:space="preserv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dan pada </w:t>
      </w:r>
      <w:r w:rsidR="00D02733" w:rsidRPr="00D02733">
        <w:rPr>
          <w:i/>
          <w:iCs/>
        </w:rPr>
        <w:t>database</w:t>
      </w:r>
      <w:r w:rsidR="00D02733">
        <w:t xml:space="preserve"> MLIVE </w:t>
      </w:r>
      <w:proofErr w:type="spellStart"/>
      <w:r w:rsidR="00D02733">
        <w:t>metode</w:t>
      </w:r>
      <w:proofErr w:type="spellEnd"/>
      <w:r w:rsidR="00D02733">
        <w:t xml:space="preserve"> IL-NIQE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w:t>
      </w:r>
      <w:r w:rsidR="00225B28">
        <w:t xml:space="preserve">Rata-rata </w:t>
      </w:r>
      <w:proofErr w:type="spellStart"/>
      <w:r w:rsidR="00225B28">
        <w:t>waktu</w:t>
      </w:r>
      <w:proofErr w:type="spellEnd"/>
      <w:r w:rsidR="00225B28">
        <w:t xml:space="preserve"> </w:t>
      </w:r>
      <w:proofErr w:type="spellStart"/>
      <w:r w:rsidR="00225B28">
        <w:t>deteksi</w:t>
      </w:r>
      <w:proofErr w:type="spellEnd"/>
      <w:r w:rsidR="00225B28">
        <w:t xml:space="preserve"> </w:t>
      </w:r>
      <w:proofErr w:type="spellStart"/>
      <w:r w:rsidR="002C1C4E">
        <w:t>metode</w:t>
      </w:r>
      <w:proofErr w:type="spellEnd"/>
      <w:r w:rsidR="002C1C4E">
        <w:t xml:space="preserve"> </w:t>
      </w:r>
      <w:r w:rsidR="00225B28">
        <w:t xml:space="preserve">VP-NIQE pada </w:t>
      </w:r>
      <w:proofErr w:type="spellStart"/>
      <w:r w:rsidR="00225B28">
        <w:t>perangkat</w:t>
      </w:r>
      <w:proofErr w:type="spellEnd"/>
      <w:r w:rsidR="00225B28">
        <w:t xml:space="preserve"> Dell </w:t>
      </w:r>
      <w:proofErr w:type="spellStart"/>
      <w:r w:rsidR="00225B28">
        <w:t>dengan</w:t>
      </w:r>
      <w:proofErr w:type="spellEnd"/>
      <w:r w:rsidR="00225B28">
        <w:t xml:space="preserve"> 16 GB RAM dan </w:t>
      </w:r>
      <w:proofErr w:type="spellStart"/>
      <w:r w:rsidR="00225B28">
        <w:t>prosesor</w:t>
      </w:r>
      <w:proofErr w:type="spellEnd"/>
      <w:r w:rsidR="00225B28">
        <w:t xml:space="preserve"> 3,2 GHz Intel Core 7 </w:t>
      </w:r>
      <w:proofErr w:type="spellStart"/>
      <w:r w:rsidR="00225B28">
        <w:t>adalah</w:t>
      </w:r>
      <w:proofErr w:type="spellEnd"/>
      <w:r w:rsidR="00225B28">
        <w:t xml:space="preserve"> 1.6420 </w:t>
      </w:r>
      <w:proofErr w:type="spellStart"/>
      <w:r w:rsidR="00225B28">
        <w:t>detik</w:t>
      </w:r>
      <w:proofErr w:type="spellEnd"/>
      <w:r w:rsidR="00A11910">
        <w:t xml:space="preserve"> per </w:t>
      </w:r>
      <w:proofErr w:type="spellStart"/>
      <w:r w:rsidR="00A11910">
        <w:t>gambar</w:t>
      </w:r>
      <w:proofErr w:type="spellEnd"/>
      <w:r w:rsidR="00A11910">
        <w:t xml:space="preserve"> 1280</w:t>
      </w:r>
      <w:r w:rsidR="0054477F" w:rsidRPr="00A11910">
        <w:t>×</w:t>
      </w:r>
      <w:r w:rsidR="0054477F">
        <w:t xml:space="preserve">720 </w:t>
      </w:r>
      <w:r w:rsidR="008B157B" w:rsidRPr="008B157B">
        <w:rPr>
          <w:i/>
          <w:iCs/>
        </w:rPr>
        <w:t>pixel</w:t>
      </w:r>
      <w:r w:rsidR="00D02733">
        <w:t>.</w:t>
      </w:r>
    </w:p>
    <w:p w14:paraId="4A7DB843" w14:textId="7A0B2F70" w:rsidR="0093556F" w:rsidRDefault="0093556F" w:rsidP="0093556F">
      <w:pPr>
        <w:pStyle w:val="paragraf"/>
      </w:pPr>
      <w:proofErr w:type="spellStart"/>
      <w:r>
        <w:t>Penelitian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sidRPr="0093556F">
        <w:rPr>
          <w:i/>
          <w:iCs/>
        </w:rPr>
        <w:t>HaarWavelet</w:t>
      </w:r>
      <w:proofErr w:type="spellEnd"/>
      <w:r w:rsidRPr="0093556F">
        <w:rPr>
          <w:i/>
          <w:iCs/>
        </w:rPr>
        <w:t xml:space="preserve"> transform</w:t>
      </w:r>
      <w:r>
        <w:t xml:space="preserve"> </w:t>
      </w:r>
      <w:proofErr w:type="spellStart"/>
      <w:r>
        <w:t>dilakukan</w:t>
      </w:r>
      <w:proofErr w:type="spellEnd"/>
      <w:r>
        <w:t xml:space="preserve">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t xml:space="preserve">. </w:t>
      </w:r>
      <w:proofErr w:type="spellStart"/>
      <w:r w:rsidR="00082DD7">
        <w:t>Penelitian</w:t>
      </w:r>
      <w:proofErr w:type="spellEnd"/>
      <w:r w:rsidR="00082DD7">
        <w:t xml:space="preserve"> </w:t>
      </w:r>
      <w:proofErr w:type="spellStart"/>
      <w:r w:rsidR="00082DD7">
        <w:t>dilakukan</w:t>
      </w:r>
      <w:proofErr w:type="spellEnd"/>
      <w:r w:rsidR="00082DD7">
        <w:t xml:space="preserve"> </w:t>
      </w:r>
      <w:proofErr w:type="spellStart"/>
      <w:r w:rsidR="00082DD7">
        <w:t>dengan</w:t>
      </w:r>
      <w:proofErr w:type="spellEnd"/>
      <w:r w:rsidR="00082DD7">
        <w:t xml:space="preserve"> </w:t>
      </w:r>
      <w:r w:rsidR="00082DD7" w:rsidRPr="00A11910">
        <w:rPr>
          <w:i/>
          <w:iCs/>
        </w:rPr>
        <w:t>dataset</w:t>
      </w:r>
      <w:r w:rsidR="00082DD7">
        <w:t xml:space="preserve"> </w:t>
      </w:r>
      <w:proofErr w:type="spellStart"/>
      <w:r w:rsidR="00082DD7">
        <w:t>publik</w:t>
      </w:r>
      <w:proofErr w:type="spellEnd"/>
      <w:r w:rsidR="00082DD7">
        <w:t xml:space="preserve"> </w:t>
      </w:r>
      <w:proofErr w:type="spellStart"/>
      <w:r w:rsidR="00082DD7">
        <w:t>umum</w:t>
      </w:r>
      <w:proofErr w:type="spellEnd"/>
      <w:r w:rsidR="00082DD7">
        <w:t xml:space="preserve"> pada </w:t>
      </w:r>
      <w:r w:rsidR="00082DD7" w:rsidRPr="00A11910">
        <w:rPr>
          <w:i/>
          <w:iCs/>
        </w:rPr>
        <w:t>computer vision</w:t>
      </w:r>
      <w:r w:rsidR="00082DD7">
        <w:t xml:space="preserve"> </w:t>
      </w:r>
      <w:proofErr w:type="spellStart"/>
      <w:r w:rsidR="00082DD7">
        <w:t>seperti</w:t>
      </w:r>
      <w:proofErr w:type="spellEnd"/>
      <w:r w:rsidR="00082DD7">
        <w:t xml:space="preserve"> </w:t>
      </w:r>
      <w:r w:rsidR="00082DD7" w:rsidRPr="00082DD7">
        <w:t xml:space="preserve">INRIA </w:t>
      </w:r>
      <w:r w:rsidR="00082DD7" w:rsidRPr="00310BE8">
        <w:rPr>
          <w:i/>
          <w:iCs/>
        </w:rPr>
        <w:t>Aerial Image Dataset</w:t>
      </w:r>
      <w:r w:rsidR="00082DD7">
        <w:t xml:space="preserve">, </w:t>
      </w:r>
      <w:r w:rsidR="00082DD7" w:rsidRPr="00082DD7">
        <w:t xml:space="preserve">Caltech-256 </w:t>
      </w:r>
      <w:r w:rsidR="00082DD7" w:rsidRPr="00310BE8">
        <w:rPr>
          <w:i/>
          <w:iCs/>
        </w:rPr>
        <w:t>Object Category</w:t>
      </w:r>
      <w:r w:rsidR="00082DD7">
        <w:t xml:space="preserve">, INRIA </w:t>
      </w:r>
      <w:r w:rsidR="00082DD7" w:rsidRPr="00310BE8">
        <w:rPr>
          <w:i/>
          <w:iCs/>
        </w:rPr>
        <w:t>Holidays</w:t>
      </w:r>
      <w:r w:rsidR="00082DD7">
        <w:t>, dan LabelMe</w:t>
      </w:r>
      <w:r w:rsidR="00A11910">
        <w:t xml:space="preserve">. </w:t>
      </w:r>
      <w:proofErr w:type="spellStart"/>
      <w:r w:rsidR="00A11910">
        <w:t>Dengan</w:t>
      </w:r>
      <w:proofErr w:type="spellEnd"/>
      <w:r w:rsidR="00A11910">
        <w:t xml:space="preserve"> CPU </w:t>
      </w:r>
      <w:r w:rsidR="00A11910" w:rsidRPr="00A11910">
        <w:t xml:space="preserve">NVIDIA </w:t>
      </w:r>
      <w:proofErr w:type="spellStart"/>
      <w:r w:rsidR="00A11910" w:rsidRPr="00A11910">
        <w:t>Tegra</w:t>
      </w:r>
      <w:proofErr w:type="spellEnd"/>
      <w:r w:rsidR="00A11910" w:rsidRPr="00A11910">
        <w:t xml:space="preserve"> K1 4 × 2.3 GHz Cortex-A15</w:t>
      </w:r>
      <w:r w:rsidR="00A11910">
        <w:t xml:space="preserve"> dan GPU </w:t>
      </w:r>
      <w:r w:rsidR="00A11910" w:rsidRPr="00A11910">
        <w:t>NVIDIA Kepler “GK20a” (192 cores at 852MHz)</w:t>
      </w:r>
      <w:r w:rsidR="00A11910">
        <w:t xml:space="preserve"> </w:t>
      </w:r>
      <w:proofErr w:type="spellStart"/>
      <w:r w:rsidR="00A11910">
        <w:t>dicapai</w:t>
      </w:r>
      <w:proofErr w:type="spellEnd"/>
      <w:r w:rsidR="00A11910">
        <w:t xml:space="preserve"> </w:t>
      </w:r>
      <w:proofErr w:type="spellStart"/>
      <w:r w:rsidR="00A11910">
        <w:t>kecepatan</w:t>
      </w:r>
      <w:proofErr w:type="spellEnd"/>
      <w:r w:rsidR="00A11910">
        <w:t xml:space="preserve"> </w:t>
      </w:r>
      <w:proofErr w:type="spellStart"/>
      <w:r w:rsidR="00A11910">
        <w:t>deteksi</w:t>
      </w:r>
      <w:proofErr w:type="spellEnd"/>
      <w:r w:rsidR="00A11910">
        <w:t xml:space="preserve"> 0,056 </w:t>
      </w:r>
      <w:proofErr w:type="spellStart"/>
      <w:r w:rsidR="00A11910">
        <w:t>detik</w:t>
      </w:r>
      <w:proofErr w:type="spellEnd"/>
      <w:r w:rsidR="00A11910">
        <w:t xml:space="preserve"> per </w:t>
      </w:r>
      <w:proofErr w:type="spellStart"/>
      <w:r w:rsidR="00A11910">
        <w:t>gambar</w:t>
      </w:r>
      <w:proofErr w:type="spellEnd"/>
      <w:r w:rsidR="00A11910">
        <w:t xml:space="preserve"> 1024</w:t>
      </w:r>
      <w:r w:rsidR="00A11910" w:rsidRPr="00A11910">
        <w:t>×</w:t>
      </w:r>
      <w:r w:rsidR="00A11910">
        <w:t xml:space="preserve">1024 </w:t>
      </w:r>
      <w:r w:rsidR="008B157B" w:rsidRPr="008B157B">
        <w:rPr>
          <w:i/>
          <w:iCs/>
        </w:rPr>
        <w:t>pixel</w:t>
      </w:r>
      <w:r w:rsidR="00C52D00">
        <w:t xml:space="preserve">. Pada </w:t>
      </w:r>
      <w:r w:rsidR="00C52D00" w:rsidRPr="00C52D00">
        <w:rPr>
          <w:i/>
          <w:iCs/>
        </w:rPr>
        <w:t>dataset</w:t>
      </w:r>
      <w:r w:rsidR="00C52D00">
        <w:t xml:space="preserve"> LabelMe </w:t>
      </w:r>
      <w:proofErr w:type="spellStart"/>
      <w:r w:rsidR="00C52D00">
        <w:t>dicapai</w:t>
      </w:r>
      <w:proofErr w:type="spellEnd"/>
      <w:r w:rsidR="00C52D00">
        <w:t xml:space="preserve"> </w:t>
      </w:r>
      <w:proofErr w:type="spellStart"/>
      <w:r w:rsidR="00C52D00">
        <w:t>tingkat</w:t>
      </w:r>
      <w:proofErr w:type="spellEnd"/>
      <w:r w:rsidR="00C52D00">
        <w:t xml:space="preserve"> </w:t>
      </w:r>
      <w:proofErr w:type="spellStart"/>
      <w:r w:rsidR="00C52D00">
        <w:t>ketepatan</w:t>
      </w:r>
      <w:proofErr w:type="spellEnd"/>
      <w:r w:rsidR="00C52D00">
        <w:t xml:space="preserve">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06200C19" w:rsidR="009433CD" w:rsidRPr="008A6624" w:rsidRDefault="009433CD" w:rsidP="0093556F">
      <w:pPr>
        <w:pStyle w:val="paragraf"/>
      </w:pPr>
      <w:proofErr w:type="spellStart"/>
      <w:r>
        <w:lastRenderedPageBreak/>
        <w:t>Penelitian</w:t>
      </w:r>
      <w:proofErr w:type="spellEnd"/>
      <w:r>
        <w:t xml:space="preserve"> </w:t>
      </w:r>
      <w:proofErr w:type="spellStart"/>
      <w:r>
        <w:t>terhadap</w:t>
      </w:r>
      <w:proofErr w:type="spellEnd"/>
      <w:r>
        <w:t xml:space="preserve"> </w:t>
      </w:r>
      <w:proofErr w:type="spellStart"/>
      <w:r>
        <w:t>metode</w:t>
      </w:r>
      <w:proofErr w:type="spellEnd"/>
      <w:r>
        <w:t xml:space="preserve"> </w:t>
      </w:r>
      <w:r w:rsidRPr="009433CD">
        <w:rPr>
          <w:i/>
          <w:iCs/>
        </w:rPr>
        <w:t>Fast Fourier transform</w:t>
      </w:r>
      <w:r>
        <w:t xml:space="preserve"> </w:t>
      </w:r>
      <w:r w:rsidR="008A6624">
        <w:t xml:space="preserve">(FFT) </w:t>
      </w:r>
      <w:proofErr w:type="spellStart"/>
      <w:r>
        <w:t>dilakukan</w:t>
      </w:r>
      <w:proofErr w:type="spellEnd"/>
      <w:r>
        <w:t xml:space="preserve">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w:t>
      </w:r>
      <w:r w:rsidR="00B52C9D">
        <w:t xml:space="preserve"> </w:t>
      </w:r>
      <w:proofErr w:type="spellStart"/>
      <w:r w:rsidR="00B52C9D">
        <w:t>Penelitian</w:t>
      </w:r>
      <w:proofErr w:type="spellEnd"/>
      <w:r w:rsidR="00B52C9D">
        <w:t xml:space="preserve"> yang </w:t>
      </w:r>
      <w:proofErr w:type="spellStart"/>
      <w:r w:rsidR="00B52C9D">
        <w:t>dilakukan</w:t>
      </w:r>
      <w:proofErr w:type="spellEnd"/>
      <w:r w:rsidR="00B52C9D">
        <w:t xml:space="preserve"> </w:t>
      </w:r>
      <w:proofErr w:type="spellStart"/>
      <w:r w:rsidR="00B52C9D">
        <w:t>bertujuan</w:t>
      </w:r>
      <w:proofErr w:type="spellEnd"/>
      <w:r w:rsidR="00B52C9D">
        <w:t xml:space="preserve"> untuk </w:t>
      </w:r>
      <w:proofErr w:type="spellStart"/>
      <w:r w:rsidR="00B52C9D">
        <w:t>mengklasifikasi</w:t>
      </w:r>
      <w:proofErr w:type="spellEnd"/>
      <w:r w:rsidR="00B52C9D">
        <w:t xml:space="preserve"> </w:t>
      </w:r>
      <w:proofErr w:type="spellStart"/>
      <w:r w:rsidR="00B52C9D">
        <w:t>gambar</w:t>
      </w:r>
      <w:proofErr w:type="spellEnd"/>
      <w:r w:rsidR="00B52C9D">
        <w:t xml:space="preserve"> yang </w:t>
      </w:r>
      <w:proofErr w:type="spellStart"/>
      <w:r w:rsidR="00B52C9D">
        <w:t>akan</w:t>
      </w:r>
      <w:proofErr w:type="spellEnd"/>
      <w:r w:rsidR="00B52C9D">
        <w:t xml:space="preserve"> </w:t>
      </w:r>
      <w:proofErr w:type="spellStart"/>
      <w:r w:rsidR="00B52C9D">
        <w:t>digunakan</w:t>
      </w:r>
      <w:proofErr w:type="spellEnd"/>
      <w:r w:rsidR="00B52C9D">
        <w:t xml:space="preserve"> </w:t>
      </w:r>
      <w:proofErr w:type="spellStart"/>
      <w:r w:rsidR="00B52C9D">
        <w:t>sebagai</w:t>
      </w:r>
      <w:proofErr w:type="spellEnd"/>
      <w:r w:rsidR="00B52C9D">
        <w:t xml:space="preserve"> data </w:t>
      </w:r>
      <w:r w:rsidR="00B52C9D" w:rsidRPr="00B52C9D">
        <w:rPr>
          <w:i/>
          <w:iCs/>
        </w:rPr>
        <w:t>input</w:t>
      </w:r>
      <w:r w:rsidR="00B52C9D">
        <w:t xml:space="preserve"> untuk </w:t>
      </w:r>
      <w:proofErr w:type="spellStart"/>
      <w:r w:rsidR="00B52C9D">
        <w:t>melatih</w:t>
      </w:r>
      <w:proofErr w:type="spellEnd"/>
      <w:r w:rsidR="00B52C9D">
        <w:t xml:space="preserve"> </w:t>
      </w:r>
      <w:r w:rsidR="00B52C9D" w:rsidRPr="00B52C9D">
        <w:rPr>
          <w:i/>
          <w:iCs/>
        </w:rPr>
        <w:t>decision support system</w:t>
      </w:r>
      <w:r w:rsidR="00B52C9D">
        <w:t xml:space="preserve"> (DSS) untuk </w:t>
      </w:r>
      <w:proofErr w:type="spellStart"/>
      <w:r w:rsidR="00B52C9D">
        <w:t>deteksi</w:t>
      </w:r>
      <w:proofErr w:type="spellEnd"/>
      <w:r w:rsidR="00B52C9D">
        <w:t xml:space="preserve"> </w:t>
      </w:r>
      <w:proofErr w:type="spellStart"/>
      <w:r w:rsidR="00B52C9D">
        <w:t>halangan</w:t>
      </w:r>
      <w:proofErr w:type="spellEnd"/>
      <w:r w:rsidR="00B52C9D">
        <w:t xml:space="preserve"> di </w:t>
      </w:r>
      <w:proofErr w:type="spellStart"/>
      <w:r w:rsidR="00B52C9D">
        <w:t>rel</w:t>
      </w:r>
      <w:proofErr w:type="spellEnd"/>
      <w:r w:rsidR="00B52C9D">
        <w:t xml:space="preserve"> </w:t>
      </w:r>
      <w:proofErr w:type="spellStart"/>
      <w:r w:rsidR="00B52C9D">
        <w:t>kereta</w:t>
      </w:r>
      <w:proofErr w:type="spellEnd"/>
      <w:r w:rsidR="00B52C9D">
        <w:t xml:space="preserve">. </w:t>
      </w:r>
      <w:r w:rsidR="00B52C9D" w:rsidRPr="00B52C9D">
        <w:rPr>
          <w:i/>
          <w:iCs/>
        </w:rPr>
        <w:t>Dataset</w:t>
      </w:r>
      <w:r w:rsidR="00B52C9D">
        <w:t xml:space="preserve"> yang </w:t>
      </w:r>
      <w:proofErr w:type="spellStart"/>
      <w:r w:rsidR="00B52C9D">
        <w:t>digunakan</w:t>
      </w:r>
      <w:proofErr w:type="spellEnd"/>
      <w:r w:rsidR="00B52C9D">
        <w:t xml:space="preserve"> </w:t>
      </w:r>
      <w:proofErr w:type="spellStart"/>
      <w:r w:rsidR="00B52C9D">
        <w:t>berasal</w:t>
      </w:r>
      <w:proofErr w:type="spellEnd"/>
      <w:r w:rsidR="00B52C9D">
        <w:t xml:space="preserve"> </w:t>
      </w:r>
      <w:proofErr w:type="spellStart"/>
      <w:r w:rsidR="00B52C9D">
        <w:t>dari</w:t>
      </w:r>
      <w:proofErr w:type="spellEnd"/>
      <w:r w:rsidR="00B52C9D">
        <w:t xml:space="preserve"> </w:t>
      </w:r>
      <w:r w:rsidR="00B52C9D" w:rsidRPr="00B52C9D">
        <w:rPr>
          <w:i/>
          <w:iCs/>
        </w:rPr>
        <w:t>dataset</w:t>
      </w:r>
      <w:r w:rsidR="00B52C9D">
        <w:t xml:space="preserve"> SMART2 </w:t>
      </w:r>
      <w:proofErr w:type="spellStart"/>
      <w:r w:rsidR="00B52C9D">
        <w:t>ditambah</w:t>
      </w:r>
      <w:proofErr w:type="spellEnd"/>
      <w:r w:rsidR="00B52C9D">
        <w:t xml:space="preserve"> </w:t>
      </w:r>
      <w:proofErr w:type="spellStart"/>
      <w:r w:rsidR="00B52C9D">
        <w:t>dengan</w:t>
      </w:r>
      <w:proofErr w:type="spellEnd"/>
      <w:r w:rsidR="00B52C9D">
        <w:t xml:space="preserve"> </w:t>
      </w:r>
      <w:proofErr w:type="spellStart"/>
      <w:r w:rsidR="00B52C9D">
        <w:t>gambar</w:t>
      </w:r>
      <w:proofErr w:type="spellEnd"/>
      <w:r w:rsidR="00B52C9D">
        <w:t xml:space="preserve"> </w:t>
      </w:r>
      <w:proofErr w:type="spellStart"/>
      <w:r w:rsidR="00B52C9D">
        <w:t>lapangan</w:t>
      </w:r>
      <w:proofErr w:type="spellEnd"/>
      <w:r w:rsidR="00B52C9D">
        <w:t xml:space="preserve"> yang </w:t>
      </w:r>
      <w:proofErr w:type="spellStart"/>
      <w:r w:rsidR="00B52C9D">
        <w:t>diambil</w:t>
      </w:r>
      <w:proofErr w:type="spellEnd"/>
      <w:r w:rsidR="00B52C9D">
        <w:t xml:space="preserve"> untuk </w:t>
      </w:r>
      <w:proofErr w:type="spellStart"/>
      <w:r w:rsidR="00B52C9D">
        <w:t>penelitian</w:t>
      </w:r>
      <w:proofErr w:type="spellEnd"/>
      <w:r w:rsidR="00B52C9D">
        <w:t>.</w:t>
      </w:r>
      <w:r w:rsidR="008A6624">
        <w:t xml:space="preserve"> FFT </w:t>
      </w:r>
      <w:proofErr w:type="spellStart"/>
      <w:r w:rsidR="008A6624">
        <w:t>mencapai</w:t>
      </w:r>
      <w:proofErr w:type="spellEnd"/>
      <w:r w:rsidR="008A6624">
        <w:t xml:space="preserve"> </w:t>
      </w:r>
      <w:proofErr w:type="spellStart"/>
      <w:r w:rsidR="008A6624">
        <w:t>tingkat</w:t>
      </w:r>
      <w:proofErr w:type="spellEnd"/>
      <w:r w:rsidR="008A6624">
        <w:t xml:space="preserve"> </w:t>
      </w:r>
      <w:proofErr w:type="spellStart"/>
      <w:r w:rsidR="008A6624">
        <w:t>ketepatan</w:t>
      </w:r>
      <w:proofErr w:type="spellEnd"/>
      <w:r w:rsidR="008A6624">
        <w:t xml:space="preserve"> </w:t>
      </w:r>
      <w:r w:rsidR="008A6624">
        <w:rPr>
          <w:i/>
          <w:iCs/>
        </w:rPr>
        <w:t>accuracy</w:t>
      </w:r>
      <w:r w:rsidR="008A6624">
        <w:t xml:space="preserve"> 84,3%, </w:t>
      </w:r>
      <w:r w:rsidR="008A6624">
        <w:rPr>
          <w:i/>
          <w:iCs/>
        </w:rPr>
        <w:t>precision</w:t>
      </w:r>
      <w:r w:rsidR="008A6624">
        <w:t xml:space="preserve"> 67,8%, </w:t>
      </w:r>
      <w:r w:rsidR="008A6624">
        <w:rPr>
          <w:i/>
          <w:iCs/>
        </w:rPr>
        <w:t>recall</w:t>
      </w:r>
      <w:r w:rsidR="008A6624">
        <w:t xml:space="preserve"> 86,9%, dan </w:t>
      </w:r>
      <w:r w:rsidR="008A6624">
        <w:rPr>
          <w:i/>
          <w:iCs/>
        </w:rPr>
        <w:t>F1-score</w:t>
      </w:r>
      <w:r w:rsidR="008A6624">
        <w:t xml:space="preserve"> 76,2% </w:t>
      </w:r>
      <w:proofErr w:type="spellStart"/>
      <w:r w:rsidR="008A6624">
        <w:t>dengan</w:t>
      </w:r>
      <w:proofErr w:type="spellEnd"/>
      <w:r w:rsidR="008A6624">
        <w:t xml:space="preserve"> </w:t>
      </w:r>
      <w:proofErr w:type="spellStart"/>
      <w:r w:rsidR="008A6624">
        <w:t>waktu</w:t>
      </w:r>
      <w:proofErr w:type="spellEnd"/>
      <w:r w:rsidR="008A6624">
        <w:t xml:space="preserve"> </w:t>
      </w:r>
      <w:proofErr w:type="spellStart"/>
      <w:r w:rsidR="008A6624">
        <w:t>deteksi</w:t>
      </w:r>
      <w:proofErr w:type="spellEnd"/>
      <w:r w:rsidR="008A6624">
        <w:t xml:space="preserve"> 0,</w:t>
      </w:r>
      <w:r w:rsidR="0054477F">
        <w:t>1399</w:t>
      </w:r>
      <w:r w:rsidR="008A6624">
        <w:t xml:space="preserve"> </w:t>
      </w:r>
      <w:proofErr w:type="spellStart"/>
      <w:r w:rsidR="008A6624">
        <w:t>detik</w:t>
      </w:r>
      <w:proofErr w:type="spellEnd"/>
      <w:r w:rsidR="008A6624">
        <w:t xml:space="preserve"> pada </w:t>
      </w:r>
      <w:proofErr w:type="spellStart"/>
      <w:r w:rsidR="008A6624">
        <w:t>gambar</w:t>
      </w:r>
      <w:proofErr w:type="spellEnd"/>
      <w:r w:rsidR="008A6624">
        <w:t xml:space="preserve"> 1024×768 </w:t>
      </w:r>
      <w:r w:rsidR="008B157B" w:rsidRPr="008B157B">
        <w:rPr>
          <w:i/>
          <w:iCs/>
        </w:rPr>
        <w:t>pixel</w:t>
      </w:r>
      <w:r w:rsidR="008A6624">
        <w:t>.</w:t>
      </w:r>
    </w:p>
    <w:p w14:paraId="23332FD6" w14:textId="76835099" w:rsidR="00C1774C" w:rsidRDefault="00C1774C" w:rsidP="00D22D90">
      <w:pPr>
        <w:pStyle w:val="paragraf"/>
      </w:pPr>
      <w:proofErr w:type="spellStart"/>
      <w:r>
        <w:t>Selanjutnya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penilaian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dengan</w:t>
      </w:r>
      <w:proofErr w:type="spellEnd"/>
      <w:r>
        <w:t xml:space="preserve"> </w:t>
      </w:r>
      <w:r w:rsidRPr="00C1774C">
        <w:rPr>
          <w:i/>
          <w:iCs/>
        </w:rPr>
        <w:t>Laplacian operator</w:t>
      </w:r>
      <w:r>
        <w:t xml:space="preserve"> yang </w:t>
      </w:r>
      <w:proofErr w:type="spellStart"/>
      <w:r>
        <w:t>dilakukan</w:t>
      </w:r>
      <w:proofErr w:type="spellEnd"/>
      <w:r>
        <w:t xml:space="preserve">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rsidR="008A6624">
        <w:t>Penelitian</w:t>
      </w:r>
      <w:proofErr w:type="spellEnd"/>
      <w:r w:rsidR="008A6624">
        <w:t xml:space="preserve"> </w:t>
      </w:r>
      <w:proofErr w:type="spellStart"/>
      <w:r w:rsidR="008A6624">
        <w:t>dilakukan</w:t>
      </w:r>
      <w:proofErr w:type="spellEnd"/>
      <w:r w:rsidR="008A6624">
        <w:t xml:space="preserve"> untuk </w:t>
      </w:r>
      <w:proofErr w:type="spellStart"/>
      <w:r w:rsidR="008A6624">
        <w:t>menemukan</w:t>
      </w:r>
      <w:proofErr w:type="spellEnd"/>
      <w:r w:rsidR="008A6624">
        <w:t xml:space="preserve"> </w:t>
      </w:r>
      <w:proofErr w:type="spellStart"/>
      <w:r w:rsidR="008A6624">
        <w:t>metode</w:t>
      </w:r>
      <w:proofErr w:type="spellEnd"/>
      <w:r w:rsidR="008A6624">
        <w:t xml:space="preserve"> yang </w:t>
      </w:r>
      <w:proofErr w:type="spellStart"/>
      <w:r w:rsidR="008A6624">
        <w:t>dapat</w:t>
      </w:r>
      <w:proofErr w:type="spellEnd"/>
      <w:r w:rsidR="008A6624">
        <w:t xml:space="preserve"> </w:t>
      </w:r>
      <w:proofErr w:type="spellStart"/>
      <w:r w:rsidR="008A6624">
        <w:t>digunakan</w:t>
      </w:r>
      <w:proofErr w:type="spellEnd"/>
      <w:r w:rsidR="008A6624">
        <w:t xml:space="preserve"> untuk </w:t>
      </w:r>
      <w:proofErr w:type="spellStart"/>
      <w:r w:rsidR="008A6624">
        <w:t>meningkatkan</w:t>
      </w:r>
      <w:proofErr w:type="spellEnd"/>
      <w:r w:rsidR="008A6624">
        <w:t xml:space="preserve"> </w:t>
      </w:r>
      <w:proofErr w:type="spellStart"/>
      <w:r w:rsidR="008A6624">
        <w:t>kualitas</w:t>
      </w:r>
      <w:proofErr w:type="spellEnd"/>
      <w:r w:rsidR="008A6624">
        <w:t xml:space="preserve"> </w:t>
      </w:r>
      <w:r w:rsidR="008A6624" w:rsidRPr="008A6624">
        <w:rPr>
          <w:i/>
          <w:iCs/>
        </w:rPr>
        <w:t>dataset</w:t>
      </w:r>
      <w:r w:rsidR="008A6624">
        <w:t xml:space="preserve"> untuk </w:t>
      </w:r>
      <w:proofErr w:type="spellStart"/>
      <w:r w:rsidR="008A6624">
        <w:t>melatih</w:t>
      </w:r>
      <w:proofErr w:type="spellEnd"/>
      <w:r w:rsidR="008A6624">
        <w:t xml:space="preserve"> model DSS untuk </w:t>
      </w:r>
      <w:proofErr w:type="spellStart"/>
      <w:r w:rsidR="008A6624">
        <w:t>menanggapi</w:t>
      </w:r>
      <w:proofErr w:type="spellEnd"/>
      <w:r w:rsidR="008A6624">
        <w:t xml:space="preserve"> </w:t>
      </w:r>
      <w:proofErr w:type="spellStart"/>
      <w:r w:rsidR="008A6624">
        <w:t>halangan</w:t>
      </w:r>
      <w:proofErr w:type="spellEnd"/>
      <w:r w:rsidR="008A6624">
        <w:t xml:space="preserve"> di </w:t>
      </w:r>
      <w:proofErr w:type="spellStart"/>
      <w:r w:rsidR="008A6624">
        <w:t>atas</w:t>
      </w:r>
      <w:proofErr w:type="spellEnd"/>
      <w:r w:rsidR="008A6624">
        <w:t xml:space="preserve"> </w:t>
      </w:r>
      <w:proofErr w:type="spellStart"/>
      <w:r w:rsidR="008A6624">
        <w:t>rel</w:t>
      </w:r>
      <w:proofErr w:type="spellEnd"/>
      <w:r w:rsidR="008A6624">
        <w:t xml:space="preserve"> </w:t>
      </w:r>
      <w:proofErr w:type="spellStart"/>
      <w:r w:rsidR="008A6624">
        <w:t>kereta</w:t>
      </w:r>
      <w:proofErr w:type="spellEnd"/>
      <w:r w:rsidR="008A6624">
        <w:t xml:space="preserve">. </w:t>
      </w:r>
      <w:r w:rsidR="008A6624">
        <w:rPr>
          <w:i/>
          <w:iCs/>
        </w:rPr>
        <w:t>Dataset</w:t>
      </w:r>
      <w:r w:rsidR="008A6624">
        <w:t xml:space="preserve"> SMART2 </w:t>
      </w:r>
      <w:proofErr w:type="spellStart"/>
      <w:r w:rsidR="008A6624">
        <w:t>dengan</w:t>
      </w:r>
      <w:proofErr w:type="spellEnd"/>
      <w:r w:rsidR="008A6624">
        <w:t xml:space="preserve"> </w:t>
      </w:r>
      <w:proofErr w:type="spellStart"/>
      <w:r w:rsidR="008A6624">
        <w:t>gambar-gambar</w:t>
      </w:r>
      <w:proofErr w:type="spellEnd"/>
      <w:r w:rsidR="008A6624">
        <w:t xml:space="preserve"> yang </w:t>
      </w:r>
      <w:proofErr w:type="spellStart"/>
      <w:r w:rsidR="008A6624">
        <w:t>diambil</w:t>
      </w:r>
      <w:proofErr w:type="spellEnd"/>
      <w:r w:rsidR="008A6624">
        <w:t xml:space="preserve"> di </w:t>
      </w:r>
      <w:proofErr w:type="spellStart"/>
      <w:r w:rsidR="008A6624">
        <w:t>lapangan</w:t>
      </w:r>
      <w:proofErr w:type="spellEnd"/>
      <w:r w:rsidR="008A6624">
        <w:t xml:space="preserve"> </w:t>
      </w:r>
      <w:proofErr w:type="spellStart"/>
      <w:r w:rsidR="008A6624">
        <w:t>digunakan</w:t>
      </w:r>
      <w:proofErr w:type="spellEnd"/>
      <w:r w:rsidR="008A6624">
        <w:t xml:space="preserve"> </w:t>
      </w:r>
      <w:proofErr w:type="spellStart"/>
      <w:r w:rsidR="008A6624">
        <w:t>sebagai</w:t>
      </w:r>
      <w:proofErr w:type="spellEnd"/>
      <w:r w:rsidR="008A6624">
        <w:t xml:space="preserve"> </w:t>
      </w:r>
      <w:proofErr w:type="spellStart"/>
      <w:r w:rsidR="008A6624">
        <w:t>objek</w:t>
      </w:r>
      <w:proofErr w:type="spellEnd"/>
      <w:r w:rsidR="008A6624">
        <w:t xml:space="preserve"> </w:t>
      </w:r>
      <w:proofErr w:type="spellStart"/>
      <w:r w:rsidR="008A6624">
        <w:t>penelitian</w:t>
      </w:r>
      <w:proofErr w:type="spellEnd"/>
      <w:r w:rsidR="008A6624">
        <w:t xml:space="preserve">. </w:t>
      </w:r>
      <w:r w:rsidR="00B52C9D">
        <w:t xml:space="preserve">Pada </w:t>
      </w:r>
      <w:proofErr w:type="spellStart"/>
      <w:r w:rsidR="00B52C9D">
        <w:t>penelitian</w:t>
      </w:r>
      <w:proofErr w:type="spellEnd"/>
      <w:r w:rsidR="00B52C9D">
        <w:t xml:space="preserve"> </w:t>
      </w:r>
      <w:proofErr w:type="spellStart"/>
      <w:r w:rsidR="00B52C9D">
        <w:t>metode</w:t>
      </w:r>
      <w:proofErr w:type="spellEnd"/>
      <w:r w:rsidR="00B52C9D">
        <w:t xml:space="preserve"> </w:t>
      </w:r>
      <w:r w:rsidR="00B52C9D" w:rsidRPr="00B52C9D">
        <w:rPr>
          <w:i/>
          <w:iCs/>
        </w:rPr>
        <w:t>Laplacian operator</w:t>
      </w:r>
      <w:r w:rsidR="00B52C9D">
        <w:t xml:space="preserve"> </w:t>
      </w:r>
      <w:proofErr w:type="spellStart"/>
      <w:r w:rsidR="00B52C9D">
        <w:t>memerlukan</w:t>
      </w:r>
      <w:proofErr w:type="spellEnd"/>
      <w:r w:rsidR="00B52C9D">
        <w:t xml:space="preserve"> </w:t>
      </w:r>
      <w:proofErr w:type="spellStart"/>
      <w:r w:rsidR="00B52C9D">
        <w:t>waktu</w:t>
      </w:r>
      <w:proofErr w:type="spellEnd"/>
      <w:r w:rsidR="00B52C9D">
        <w:t xml:space="preserve"> </w:t>
      </w:r>
      <w:proofErr w:type="spellStart"/>
      <w:r w:rsidR="00B52C9D">
        <w:t>deteksi</w:t>
      </w:r>
      <w:proofErr w:type="spellEnd"/>
      <w:r w:rsidR="00B52C9D">
        <w:t xml:space="preserve"> rata-rata 0,</w:t>
      </w:r>
      <w:r w:rsidR="00082DD7">
        <w:t>093</w:t>
      </w:r>
      <w:r w:rsidR="0054477F">
        <w:t>1</w:t>
      </w:r>
      <w:r w:rsidR="00B52C9D">
        <w:t xml:space="preserve"> </w:t>
      </w:r>
      <w:proofErr w:type="spellStart"/>
      <w:r w:rsidR="00B52C9D">
        <w:t>detik</w:t>
      </w:r>
      <w:proofErr w:type="spellEnd"/>
      <w:r w:rsidR="00B52C9D">
        <w:t xml:space="preserve"> per </w:t>
      </w:r>
      <w:proofErr w:type="spellStart"/>
      <w:r w:rsidR="00B52C9D">
        <w:t>gambar</w:t>
      </w:r>
      <w:proofErr w:type="spellEnd"/>
      <w:r w:rsidR="00B52C9D">
        <w:t xml:space="preserve"> </w:t>
      </w:r>
      <w:proofErr w:type="spellStart"/>
      <w:r w:rsidR="00B52C9D">
        <w:t>dengan</w:t>
      </w:r>
      <w:proofErr w:type="spellEnd"/>
      <w:r w:rsidR="00B52C9D">
        <w:t xml:space="preserve"> </w:t>
      </w:r>
      <w:proofErr w:type="spellStart"/>
      <w:r w:rsidR="00B52C9D">
        <w:t>ukuran</w:t>
      </w:r>
      <w:proofErr w:type="spellEnd"/>
      <w:r w:rsidR="00B52C9D">
        <w:t xml:space="preserve"> 1024×</w:t>
      </w:r>
      <w:proofErr w:type="gramStart"/>
      <w:r w:rsidR="00B52C9D">
        <w:t xml:space="preserve">768 </w:t>
      </w:r>
      <w:r w:rsidR="008B157B" w:rsidRPr="008B157B">
        <w:rPr>
          <w:i/>
          <w:iCs/>
        </w:rPr>
        <w:t>pixel</w:t>
      </w:r>
      <w:proofErr w:type="gramEnd"/>
      <w:r w:rsidR="008A6624">
        <w:t xml:space="preserve"> </w:t>
      </w:r>
      <w:proofErr w:type="spellStart"/>
      <w:r w:rsidR="008A6624">
        <w:t>dengan</w:t>
      </w:r>
      <w:proofErr w:type="spellEnd"/>
      <w:r w:rsidR="008A6624">
        <w:t xml:space="preserve">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7A004BAA" w:rsidR="00BA63D3" w:rsidRPr="00EB6DA0" w:rsidRDefault="00BA63D3" w:rsidP="00D22D90">
      <w:pPr>
        <w:pStyle w:val="paragraf"/>
      </w:pPr>
      <w:r>
        <w:t xml:space="preserve">Untuk </w:t>
      </w:r>
      <w:proofErr w:type="spellStart"/>
      <w:r>
        <w:t>metode</w:t>
      </w:r>
      <w:proofErr w:type="spellEnd"/>
      <w:r>
        <w:t xml:space="preserve"> yang </w:t>
      </w:r>
      <w:proofErr w:type="spellStart"/>
      <w:r>
        <w:t>memanfaatkan</w:t>
      </w:r>
      <w:proofErr w:type="spellEnd"/>
      <w:r>
        <w:t xml:space="preserve"> </w:t>
      </w:r>
      <w:r w:rsidRPr="00BA63D3">
        <w:rPr>
          <w:i/>
          <w:iCs/>
        </w:rPr>
        <w:t>object detection</w:t>
      </w:r>
      <w:r>
        <w:t xml:space="preserve"> </w:t>
      </w:r>
      <w:proofErr w:type="spellStart"/>
      <w:r>
        <w:t>terdapat</w:t>
      </w:r>
      <w:proofErr w:type="spellEnd"/>
      <w:r>
        <w:t xml:space="preserve"> </w:t>
      </w:r>
      <w:proofErr w:type="spellStart"/>
      <w:r>
        <w:t>metode</w:t>
      </w:r>
      <w:proofErr w:type="spellEnd"/>
      <w:r>
        <w:t xml:space="preserve"> </w:t>
      </w:r>
      <w:proofErr w:type="spellStart"/>
      <w:r>
        <w:t>dengan</w:t>
      </w:r>
      <w:proofErr w:type="spellEnd"/>
      <w:r>
        <w:t xml:space="preserve"> </w:t>
      </w:r>
      <w:r w:rsidRPr="00BA63D3">
        <w:rPr>
          <w:i/>
          <w:iCs/>
        </w:rPr>
        <w:t>You Only Look Once</w:t>
      </w:r>
      <w:r>
        <w:t xml:space="preserve"> versi </w:t>
      </w:r>
      <w:r w:rsidR="00EB6DA0">
        <w:t>4</w:t>
      </w:r>
      <w:r>
        <w:t xml:space="preserve"> (YOLOv</w:t>
      </w:r>
      <w:r w:rsidR="00EB6DA0">
        <w:t>4</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EE04C1" w:rsidRPr="00EE04C1">
            <w:t xml:space="preserve">(Zhuang </w:t>
          </w:r>
          <w:proofErr w:type="spellStart"/>
          <w:r w:rsidR="00EE04C1" w:rsidRPr="00EE04C1">
            <w:t>dkk</w:t>
          </w:r>
          <w:proofErr w:type="spellEnd"/>
          <w:r w:rsidR="00EE04C1" w:rsidRPr="00EE04C1">
            <w:t>., 2021)</w:t>
          </w:r>
        </w:sdtContent>
      </w:sdt>
      <w:r>
        <w:t>.</w:t>
      </w:r>
      <w:r w:rsidR="00EB6DA0">
        <w:t xml:space="preserve"> </w:t>
      </w:r>
      <w:proofErr w:type="spellStart"/>
      <w:r w:rsidR="00EB6DA0">
        <w:t>Penelitian</w:t>
      </w:r>
      <w:proofErr w:type="spellEnd"/>
      <w:r w:rsidR="00EB6DA0">
        <w:t xml:space="preserve"> </w:t>
      </w:r>
      <w:proofErr w:type="spellStart"/>
      <w:r w:rsidR="00EB6DA0">
        <w:t>tersebut</w:t>
      </w:r>
      <w:proofErr w:type="spellEnd"/>
      <w:r w:rsidR="00EB6DA0">
        <w:t xml:space="preserve"> </w:t>
      </w:r>
      <w:proofErr w:type="spellStart"/>
      <w:r w:rsidR="00EB6DA0">
        <w:t>dilakukan</w:t>
      </w:r>
      <w:proofErr w:type="spellEnd"/>
      <w:r w:rsidR="00EB6DA0">
        <w:t xml:space="preserve"> untuk </w:t>
      </w:r>
      <w:proofErr w:type="spellStart"/>
      <w:r w:rsidR="00EB6DA0">
        <w:t>memisahkan</w:t>
      </w:r>
      <w:proofErr w:type="spellEnd"/>
      <w:r w:rsidR="00EB6DA0">
        <w:t xml:space="preserve"> </w:t>
      </w:r>
      <w:proofErr w:type="spellStart"/>
      <w:r w:rsidR="00EB6DA0">
        <w:t>gambar</w:t>
      </w:r>
      <w:proofErr w:type="spellEnd"/>
      <w:r w:rsidR="00EB6DA0">
        <w:t xml:space="preserve"> </w:t>
      </w:r>
      <w:proofErr w:type="spellStart"/>
      <w:r w:rsidR="00EB6DA0">
        <w:t>dengan</w:t>
      </w:r>
      <w:proofErr w:type="spellEnd"/>
      <w:r w:rsidR="00EB6DA0">
        <w:t xml:space="preserve"> </w:t>
      </w:r>
      <w:r w:rsidR="00EB6DA0">
        <w:rPr>
          <w:i/>
          <w:iCs/>
        </w:rPr>
        <w:t>motion blur</w:t>
      </w:r>
      <w:r w:rsidR="00EB6DA0">
        <w:t xml:space="preserve"> </w:t>
      </w:r>
      <w:proofErr w:type="spellStart"/>
      <w:r w:rsidR="00EB6DA0">
        <w:t>dengan</w:t>
      </w:r>
      <w:proofErr w:type="spellEnd"/>
      <w:r w:rsidR="00EB6DA0">
        <w:t xml:space="preserve"> </w:t>
      </w:r>
      <w:r w:rsidR="00EB6DA0" w:rsidRPr="00EB6DA0">
        <w:rPr>
          <w:i/>
          <w:iCs/>
        </w:rPr>
        <w:t>dataset</w:t>
      </w:r>
      <w:r w:rsidR="00EB6DA0">
        <w:t xml:space="preserve"> COCO untuk </w:t>
      </w:r>
      <w:proofErr w:type="spellStart"/>
      <w:r w:rsidR="00EB6DA0">
        <w:t>meningkatkan</w:t>
      </w:r>
      <w:proofErr w:type="spellEnd"/>
      <w:r w:rsidR="00EB6DA0">
        <w:t xml:space="preserve"> </w:t>
      </w:r>
      <w:proofErr w:type="spellStart"/>
      <w:r w:rsidR="00EB6DA0">
        <w:t>efisiensi</w:t>
      </w:r>
      <w:proofErr w:type="spellEnd"/>
      <w:r w:rsidR="00EB6DA0">
        <w:t xml:space="preserve"> model </w:t>
      </w:r>
      <w:proofErr w:type="spellStart"/>
      <w:r w:rsidR="00EB6DA0">
        <w:t>deteksi</w:t>
      </w:r>
      <w:proofErr w:type="spellEnd"/>
      <w:r w:rsidR="00EB6DA0">
        <w:t xml:space="preserve"> </w:t>
      </w:r>
      <w:r w:rsidR="00EB6DA0" w:rsidRPr="00EB6DA0">
        <w:rPr>
          <w:i/>
          <w:iCs/>
        </w:rPr>
        <w:t>gesture</w:t>
      </w:r>
      <w:r w:rsidR="00EB6DA0">
        <w:t xml:space="preserve">. </w:t>
      </w:r>
      <w:proofErr w:type="spellStart"/>
      <w:r w:rsidR="00EB6DA0">
        <w:t>Penelitian</w:t>
      </w:r>
      <w:proofErr w:type="spellEnd"/>
      <w:r w:rsidR="00EB6DA0">
        <w:t xml:space="preserve"> </w:t>
      </w:r>
      <w:proofErr w:type="spellStart"/>
      <w:r w:rsidR="00EB6DA0">
        <w:t>dilakukan</w:t>
      </w:r>
      <w:proofErr w:type="spellEnd"/>
      <w:r w:rsidR="00EB6DA0">
        <w:t xml:space="preserve"> </w:t>
      </w:r>
      <w:proofErr w:type="spellStart"/>
      <w:r w:rsidR="00EB6DA0">
        <w:t>dengan</w:t>
      </w:r>
      <w:proofErr w:type="spellEnd"/>
      <w:r w:rsidR="00EB6DA0">
        <w:t xml:space="preserve"> CPU </w:t>
      </w:r>
      <w:r w:rsidR="00EB6DA0" w:rsidRPr="00EB6DA0">
        <w:t>Intel(R) Core (TM) i7-5500U CPU @ 2</w:t>
      </w:r>
      <w:r w:rsidR="00E31478">
        <w:t>,</w:t>
      </w:r>
      <w:r w:rsidR="00EB6DA0" w:rsidRPr="00EB6DA0">
        <w:t>40GHz</w:t>
      </w:r>
      <w:r w:rsidR="00EB6DA0">
        <w:t xml:space="preserve"> pada </w:t>
      </w:r>
      <w:proofErr w:type="spellStart"/>
      <w:r w:rsidR="00EB6DA0">
        <w:t>metode</w:t>
      </w:r>
      <w:proofErr w:type="spellEnd"/>
      <w:r w:rsidR="00EB6DA0">
        <w:t xml:space="preserv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Performa </w:t>
      </w:r>
      <w:proofErr w:type="spellStart"/>
      <w:r w:rsidR="00EB6DA0">
        <w:t>terbaik</w:t>
      </w:r>
      <w:proofErr w:type="spellEnd"/>
      <w:r w:rsidR="00EB6DA0">
        <w:t xml:space="preserve"> </w:t>
      </w:r>
      <w:proofErr w:type="spellStart"/>
      <w:r w:rsidR="00EB6DA0">
        <w:t>dicapai</w:t>
      </w:r>
      <w:proofErr w:type="spellEnd"/>
      <w:r w:rsidR="00EB6DA0">
        <w:t xml:space="preserve"> </w:t>
      </w:r>
      <w:proofErr w:type="spellStart"/>
      <w:r w:rsidR="00EB6DA0">
        <w:t>dengan</w:t>
      </w:r>
      <w:proofErr w:type="spellEnd"/>
      <w:r w:rsidR="00EB6DA0">
        <w:t xml:space="preserve">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w:t>
      </w:r>
      <w:proofErr w:type="spellStart"/>
      <w:r w:rsidR="00EB6DA0">
        <w:t>dengan</w:t>
      </w:r>
      <w:proofErr w:type="spellEnd"/>
      <w:r w:rsidR="00EB6DA0">
        <w:t xml:space="preserve"> </w:t>
      </w:r>
      <w:proofErr w:type="spellStart"/>
      <w:r w:rsidR="00EB6DA0">
        <w:lastRenderedPageBreak/>
        <w:t>akurasi</w:t>
      </w:r>
      <w:proofErr w:type="spellEnd"/>
      <w:r w:rsidR="00EB6DA0">
        <w:t xml:space="preserve"> </w:t>
      </w:r>
      <w:proofErr w:type="spellStart"/>
      <w:r w:rsidR="00EB6DA0">
        <w:t>deteksi</w:t>
      </w:r>
      <w:proofErr w:type="spellEnd"/>
      <w:r w:rsidR="00EB6DA0">
        <w:t xml:space="preserve"> 97,79%, </w:t>
      </w:r>
      <w:r w:rsidR="00EB6DA0" w:rsidRPr="00EB6DA0">
        <w:rPr>
          <w:i/>
          <w:iCs/>
        </w:rPr>
        <w:t>mean average precision</w:t>
      </w:r>
      <w:r w:rsidR="00EB6DA0">
        <w:t xml:space="preserve"> (</w:t>
      </w:r>
      <w:proofErr w:type="spellStart"/>
      <w:r w:rsidR="00EB6DA0">
        <w:t>mAP</w:t>
      </w:r>
      <w:proofErr w:type="spellEnd"/>
      <w:r w:rsidR="00EB6DA0">
        <w:t xml:space="preserve">) 96,76%, dan </w:t>
      </w:r>
      <w:proofErr w:type="spellStart"/>
      <w:r w:rsidR="00EB6DA0">
        <w:t>waktu</w:t>
      </w:r>
      <w:proofErr w:type="spellEnd"/>
      <w:r w:rsidR="00EB6DA0">
        <w:t xml:space="preserve"> </w:t>
      </w:r>
      <w:proofErr w:type="spellStart"/>
      <w:r w:rsidR="00EB6DA0">
        <w:t>deteksi</w:t>
      </w:r>
      <w:proofErr w:type="spellEnd"/>
      <w:r w:rsidR="00EB6DA0">
        <w:t xml:space="preserve"> 2,68 </w:t>
      </w:r>
      <w:proofErr w:type="spellStart"/>
      <w:r w:rsidR="00EB6DA0">
        <w:t>detik</w:t>
      </w:r>
      <w:proofErr w:type="spellEnd"/>
      <w:r w:rsidR="00EB6DA0">
        <w:t xml:space="preserve"> per </w:t>
      </w:r>
      <w:proofErr w:type="spellStart"/>
      <w:r w:rsidR="00EB6DA0">
        <w:t>gambar</w:t>
      </w:r>
      <w:proofErr w:type="spellEnd"/>
      <w:r w:rsidR="0054477F">
        <w:t xml:space="preserve"> </w:t>
      </w:r>
      <w:proofErr w:type="spellStart"/>
      <w:r w:rsidR="0054477F">
        <w:t>dengan</w:t>
      </w:r>
      <w:proofErr w:type="spellEnd"/>
      <w:r w:rsidR="0054477F">
        <w:t xml:space="preserve"> </w:t>
      </w:r>
      <w:proofErr w:type="spellStart"/>
      <w:r w:rsidR="0054477F">
        <w:t>ukuran</w:t>
      </w:r>
      <w:proofErr w:type="spellEnd"/>
      <w:r w:rsidR="0054477F">
        <w:t xml:space="preserve"> 416</w:t>
      </w:r>
      <w:r w:rsidR="0054477F" w:rsidRPr="00A11910">
        <w:t>×</w:t>
      </w:r>
      <w:r w:rsidR="0054477F">
        <w:t xml:space="preserve">416 </w:t>
      </w:r>
      <w:r w:rsidR="008B157B" w:rsidRPr="008B157B">
        <w:rPr>
          <w:i/>
          <w:iCs/>
        </w:rPr>
        <w:t>pixel</w:t>
      </w:r>
      <w:r w:rsidR="00EB6DA0">
        <w:t>.</w:t>
      </w:r>
    </w:p>
    <w:p w14:paraId="22D704B8" w14:textId="1F5AA0C7" w:rsidR="00BA63D3" w:rsidRDefault="00BA63D3" w:rsidP="00500E2D">
      <w:pPr>
        <w:pStyle w:val="paragraf"/>
      </w:pPr>
      <w:proofErr w:type="spellStart"/>
      <w:r>
        <w:t>Terdapat</w:t>
      </w:r>
      <w:proofErr w:type="spellEnd"/>
      <w:r>
        <w:t xml:space="preserve"> pula pada </w:t>
      </w:r>
      <w:proofErr w:type="spellStart"/>
      <w:r>
        <w:t>penelitian</w:t>
      </w:r>
      <w:proofErr w:type="spellEnd"/>
      <w:r>
        <w:t xml:space="preserve">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EE04C1" w:rsidRPr="00EE04C1">
            <w:t>(</w:t>
          </w:r>
          <w:proofErr w:type="spellStart"/>
          <w:r w:rsidR="00EE04C1" w:rsidRPr="00EE04C1">
            <w:t>Harron</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rsidR="00500E2D">
        <w:t xml:space="preserve"> </w:t>
      </w:r>
      <w:proofErr w:type="spellStart"/>
      <w:r w:rsidR="00500E2D">
        <w:t>beberapa</w:t>
      </w:r>
      <w:proofErr w:type="spellEnd"/>
      <w:r w:rsidR="00500E2D">
        <w:t xml:space="preserve">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w:t>
      </w:r>
      <w:proofErr w:type="spellStart"/>
      <w:r w:rsidR="00500E2D">
        <w:t>Penelitian</w:t>
      </w:r>
      <w:proofErr w:type="spellEnd"/>
      <w:r w:rsidR="00500E2D">
        <w:t xml:space="preserve"> </w:t>
      </w:r>
      <w:proofErr w:type="spellStart"/>
      <w:r w:rsidR="00500E2D">
        <w:t>dilakukan</w:t>
      </w:r>
      <w:proofErr w:type="spellEnd"/>
      <w:r w:rsidR="00500E2D">
        <w:t xml:space="preserve"> untuk </w:t>
      </w:r>
      <w:proofErr w:type="spellStart"/>
      <w:r w:rsidR="00500E2D">
        <w:t>kategorisas</w:t>
      </w:r>
      <w:r w:rsidR="00A5404A">
        <w:t>i</w:t>
      </w:r>
      <w:proofErr w:type="spellEnd"/>
      <w:r w:rsidR="00500E2D">
        <w:t xml:space="preserve"> </w:t>
      </w:r>
      <w:proofErr w:type="spellStart"/>
      <w:r w:rsidR="00500E2D">
        <w:t>gambar</w:t>
      </w:r>
      <w:proofErr w:type="spellEnd"/>
      <w:r w:rsidR="00500E2D">
        <w:t xml:space="preserve"> </w:t>
      </w:r>
      <w:proofErr w:type="spellStart"/>
      <w:r w:rsidR="00500E2D">
        <w:t>foto</w:t>
      </w:r>
      <w:proofErr w:type="spellEnd"/>
      <w:r w:rsidR="00500E2D">
        <w:t xml:space="preserve"> </w:t>
      </w:r>
      <w:proofErr w:type="spellStart"/>
      <w:r w:rsidR="00500E2D">
        <w:t>pemindaian</w:t>
      </w:r>
      <w:proofErr w:type="spellEnd"/>
      <w:r w:rsidR="00500E2D">
        <w:t xml:space="preserve"> </w:t>
      </w:r>
      <w:proofErr w:type="spellStart"/>
      <w:r w:rsidR="00500E2D">
        <w:t>kanker</w:t>
      </w:r>
      <w:proofErr w:type="spellEnd"/>
      <w:r w:rsidR="00500E2D">
        <w:t xml:space="preserve"> </w:t>
      </w:r>
      <w:proofErr w:type="spellStart"/>
      <w:r w:rsidR="00500E2D">
        <w:t>payudara</w:t>
      </w:r>
      <w:proofErr w:type="spellEnd"/>
      <w:r w:rsidR="00500E2D">
        <w:t xml:space="preserve"> </w:t>
      </w:r>
      <w:proofErr w:type="spellStart"/>
      <w:r w:rsidR="00500E2D">
        <w:t>dengan</w:t>
      </w:r>
      <w:proofErr w:type="spellEnd"/>
      <w:r w:rsidR="00500E2D">
        <w:t xml:space="preserve"> </w:t>
      </w:r>
      <w:proofErr w:type="spellStart"/>
      <w:r w:rsidR="00500E2D">
        <w:t>menggunakan</w:t>
      </w:r>
      <w:proofErr w:type="spellEnd"/>
      <w:r w:rsidR="00500E2D">
        <w:t xml:space="preserve"> model ResNet-18, ResNet-50, </w:t>
      </w:r>
      <w:proofErr w:type="spellStart"/>
      <w:r w:rsidR="00500E2D">
        <w:t>AlexNet</w:t>
      </w:r>
      <w:proofErr w:type="spellEnd"/>
      <w:r w:rsidR="00500E2D">
        <w:t xml:space="preserve">, VGG16, dan InceptionV3 untuk </w:t>
      </w:r>
      <w:proofErr w:type="spellStart"/>
      <w:r w:rsidR="00500E2D">
        <w:t>ekstraksi</w:t>
      </w:r>
      <w:proofErr w:type="spellEnd"/>
      <w:r w:rsidR="00500E2D">
        <w:t xml:space="preserve"> </w:t>
      </w:r>
      <w:proofErr w:type="spellStart"/>
      <w:r w:rsidR="00500E2D">
        <w:t>fitur</w:t>
      </w:r>
      <w:proofErr w:type="spellEnd"/>
      <w:r w:rsidR="00E31478">
        <w:t xml:space="preserve"> </w:t>
      </w:r>
      <w:proofErr w:type="spellStart"/>
      <w:r w:rsidR="00E31478">
        <w:t>dengan</w:t>
      </w:r>
      <w:proofErr w:type="spellEnd"/>
      <w:r w:rsidR="00E31478">
        <w:t xml:space="preserve"> </w:t>
      </w:r>
      <w:r w:rsidR="00E31478">
        <w:rPr>
          <w:i/>
          <w:iCs/>
        </w:rPr>
        <w:t>dataset</w:t>
      </w:r>
      <w:r w:rsidR="00E31478">
        <w:t xml:space="preserve"> </w:t>
      </w:r>
      <w:r w:rsidR="00E31478" w:rsidRPr="00E31478">
        <w:rPr>
          <w:i/>
          <w:iCs/>
        </w:rPr>
        <w:t xml:space="preserve">digital breast </w:t>
      </w:r>
      <w:proofErr w:type="spellStart"/>
      <w:r w:rsidR="00E31478" w:rsidRPr="00E31478">
        <w:rPr>
          <w:i/>
          <w:iCs/>
        </w:rPr>
        <w:t>tomosythesis</w:t>
      </w:r>
      <w:proofErr w:type="spellEnd"/>
      <w:r w:rsidR="00E31478">
        <w:t xml:space="preserve"> (DBT) yang </w:t>
      </w:r>
      <w:proofErr w:type="spellStart"/>
      <w:r w:rsidR="00E31478">
        <w:t>diunduh</w:t>
      </w:r>
      <w:proofErr w:type="spellEnd"/>
      <w:r w:rsidR="00E31478">
        <w:t xml:space="preserve"> </w:t>
      </w:r>
      <w:proofErr w:type="spellStart"/>
      <w:r w:rsidR="00E31478">
        <w:t>dari</w:t>
      </w:r>
      <w:proofErr w:type="spellEnd"/>
      <w:r w:rsidR="00E31478">
        <w:t xml:space="preserve"> Duke University Health System</w:t>
      </w:r>
      <w:r w:rsidR="00500E2D">
        <w:t xml:space="preserve">. Performa </w:t>
      </w:r>
      <w:proofErr w:type="spellStart"/>
      <w:r w:rsidR="00500E2D">
        <w:t>terbaik</w:t>
      </w:r>
      <w:proofErr w:type="spellEnd"/>
      <w:r w:rsidR="00500E2D">
        <w:t xml:space="preserve"> </w:t>
      </w:r>
      <w:proofErr w:type="spellStart"/>
      <w:r w:rsidR="00500E2D">
        <w:t>didapat</w:t>
      </w:r>
      <w:proofErr w:type="spellEnd"/>
      <w:r w:rsidR="00500E2D">
        <w:t xml:space="preserve"> oleh model </w:t>
      </w:r>
      <w:proofErr w:type="spellStart"/>
      <w:r w:rsidR="00500E2D">
        <w:t>AlexNet</w:t>
      </w:r>
      <w:proofErr w:type="spellEnd"/>
      <w:r w:rsidR="00500E2D">
        <w:t xml:space="preserve"> </w:t>
      </w:r>
      <w:proofErr w:type="spellStart"/>
      <w:r w:rsidR="00500E2D">
        <w:t>dengan</w:t>
      </w:r>
      <w:proofErr w:type="spellEnd"/>
      <w:r w:rsidR="00500E2D">
        <w:t xml:space="preserve"> </w:t>
      </w:r>
      <w:proofErr w:type="spellStart"/>
      <w:r w:rsidR="00500E2D">
        <w:t>waktu</w:t>
      </w:r>
      <w:proofErr w:type="spellEnd"/>
      <w:r w:rsidR="00500E2D">
        <w:t xml:space="preserve"> </w:t>
      </w:r>
      <w:proofErr w:type="spellStart"/>
      <w:r w:rsidR="00500E2D">
        <w:t>deteksi</w:t>
      </w:r>
      <w:proofErr w:type="spellEnd"/>
      <w:r w:rsidR="00500E2D">
        <w:t xml:space="preserve"> 0</w:t>
      </w:r>
      <w:r w:rsidR="00E31478">
        <w:t>,</w:t>
      </w:r>
      <w:r w:rsidR="00500E2D">
        <w:t xml:space="preserve">2 </w:t>
      </w:r>
      <w:proofErr w:type="spellStart"/>
      <w:r w:rsidR="00500E2D">
        <w:t>detik</w:t>
      </w:r>
      <w:proofErr w:type="spellEnd"/>
      <w:r w:rsidR="00500E2D">
        <w:t xml:space="preserve"> per </w:t>
      </w:r>
      <w:proofErr w:type="spellStart"/>
      <w:r w:rsidR="00500E2D">
        <w:t>gambar</w:t>
      </w:r>
      <w:proofErr w:type="spellEnd"/>
      <w:r w:rsidR="0054477F">
        <w:t xml:space="preserve"> 227</w:t>
      </w:r>
      <w:r w:rsidR="0054477F" w:rsidRPr="00A11910">
        <w:t>×</w:t>
      </w:r>
      <w:proofErr w:type="gramStart"/>
      <w:r w:rsidR="0054477F">
        <w:t xml:space="preserve">227 </w:t>
      </w:r>
      <w:r w:rsidR="008B157B" w:rsidRPr="008B157B">
        <w:rPr>
          <w:i/>
          <w:iCs/>
        </w:rPr>
        <w:t>pixel</w:t>
      </w:r>
      <w:proofErr w:type="gramEnd"/>
      <w:r w:rsidR="00500E2D">
        <w:t xml:space="preserve"> dan </w:t>
      </w:r>
      <w:proofErr w:type="spellStart"/>
      <w:r w:rsidR="00500E2D">
        <w:t>akurasi</w:t>
      </w:r>
      <w:proofErr w:type="spellEnd"/>
      <w:r w:rsidR="00E31478">
        <w:t xml:space="preserve"> </w:t>
      </w:r>
      <w:r w:rsidR="00500E2D">
        <w:t>95</w:t>
      </w:r>
      <w:r w:rsidR="00E31478">
        <w:t>,</w:t>
      </w:r>
      <w:r w:rsidR="00500E2D">
        <w:t>8</w:t>
      </w:r>
      <w:r w:rsidR="00E31478">
        <w:t>0%</w:t>
      </w:r>
      <w:r w:rsidR="00500E2D">
        <w:t xml:space="preserve"> pada </w:t>
      </w:r>
      <w:proofErr w:type="spellStart"/>
      <w:r w:rsidR="00500E2D">
        <w:t>prosesor</w:t>
      </w:r>
      <w:proofErr w:type="spellEnd"/>
      <w:r w:rsidR="00500E2D">
        <w:t xml:space="preserve"> AMD Ryzen 5 3500U CPU @ 2,10GHz </w:t>
      </w:r>
      <w:proofErr w:type="spellStart"/>
      <w:r w:rsidR="00500E2D">
        <w:t>dengan</w:t>
      </w:r>
      <w:proofErr w:type="spellEnd"/>
      <w:r w:rsidR="00500E2D">
        <w:t xml:space="preserve"> RAM 8,0 GB dan </w:t>
      </w:r>
      <w:proofErr w:type="spellStart"/>
      <w:r w:rsidR="00500E2D">
        <w:t>ukuran</w:t>
      </w:r>
      <w:proofErr w:type="spellEnd"/>
      <w:r w:rsidR="00500E2D">
        <w:t xml:space="preserve"> model 227MB.</w:t>
      </w:r>
    </w:p>
    <w:p w14:paraId="4C1965A0" w14:textId="71D8EF0F" w:rsidR="00524077" w:rsidRDefault="00CF42EB" w:rsidP="00524077">
      <w:pPr>
        <w:pStyle w:val="paragraf"/>
      </w:pPr>
      <w:proofErr w:type="spellStart"/>
      <w:r>
        <w:t>Deteksi</w:t>
      </w:r>
      <w:proofErr w:type="spellEnd"/>
      <w:r>
        <w:t xml:space="preserve"> </w:t>
      </w:r>
      <w:proofErr w:type="spellStart"/>
      <w:r>
        <w:t>keberadaan</w:t>
      </w:r>
      <w:proofErr w:type="spellEnd"/>
      <w:r>
        <w:t xml:space="preserve"> </w:t>
      </w:r>
      <w:r w:rsidRPr="00A5404A">
        <w:rPr>
          <w:i/>
          <w:iCs/>
        </w:rPr>
        <w:t>blur</w:t>
      </w:r>
      <w:r>
        <w:t xml:space="preserve"> pada </w:t>
      </w:r>
      <w:proofErr w:type="spellStart"/>
      <w:r>
        <w:t>gambar</w:t>
      </w:r>
      <w:proofErr w:type="spellEnd"/>
      <w:r>
        <w:t xml:space="preserve"> </w:t>
      </w:r>
      <w:proofErr w:type="spellStart"/>
      <w:r>
        <w:t>dokumen</w:t>
      </w:r>
      <w:proofErr w:type="spellEnd"/>
      <w:r>
        <w:t xml:space="preserve"> pada </w:t>
      </w:r>
      <w:r w:rsidRPr="00EF0A90">
        <w:rPr>
          <w:i/>
          <w:iCs/>
        </w:rPr>
        <w:t>capstone project</w:t>
      </w:r>
      <w:r>
        <w:t xml:space="preserve"> ini </w:t>
      </w:r>
      <w:proofErr w:type="spellStart"/>
      <w:r>
        <w:t>tidak</w:t>
      </w:r>
      <w:proofErr w:type="spellEnd"/>
      <w:r>
        <w:t xml:space="preserve"> </w:t>
      </w:r>
      <w:proofErr w:type="spellStart"/>
      <w:r>
        <w:t>memerlukan</w:t>
      </w:r>
      <w:proofErr w:type="spellEnd"/>
      <w:r>
        <w:t xml:space="preserve"> </w:t>
      </w:r>
      <w:proofErr w:type="spellStart"/>
      <w:r>
        <w:t>tingkat</w:t>
      </w:r>
      <w:proofErr w:type="spellEnd"/>
      <w:r>
        <w:t xml:space="preserve"> </w:t>
      </w:r>
      <w:proofErr w:type="spellStart"/>
      <w:r>
        <w:t>ketepatan</w:t>
      </w:r>
      <w:proofErr w:type="spellEnd"/>
      <w:r>
        <w:t xml:space="preserve"> </w:t>
      </w:r>
      <w:proofErr w:type="spellStart"/>
      <w:r w:rsidR="00900FF6">
        <w:t>ter</w:t>
      </w:r>
      <w:r>
        <w:t>tinggi</w:t>
      </w:r>
      <w:proofErr w:type="spellEnd"/>
      <w:r>
        <w:t xml:space="preserve"> </w:t>
      </w:r>
      <w:proofErr w:type="spellStart"/>
      <w:r w:rsidR="00EF0A90">
        <w:t>berdasarkan</w:t>
      </w:r>
      <w:proofErr w:type="spellEnd"/>
      <w:r w:rsidR="00EF0A90">
        <w:t xml:space="preserve"> </w:t>
      </w:r>
      <w:proofErr w:type="spellStart"/>
      <w:r>
        <w:t>wawancara</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perusahaan</w:t>
      </w:r>
      <w:proofErr w:type="spellEnd"/>
      <w:r>
        <w:t xml:space="preserve"> </w:t>
      </w:r>
      <w:r w:rsidRPr="00CF42EB">
        <w:rPr>
          <w:i/>
          <w:iCs/>
        </w:rPr>
        <w:t>stakeholder</w:t>
      </w:r>
      <w:r w:rsidR="00EF0A90">
        <w:t xml:space="preserve"> </w:t>
      </w:r>
      <w:proofErr w:type="spellStart"/>
      <w:r w:rsidR="00EF0A90">
        <w:t>karena</w:t>
      </w:r>
      <w:proofErr w:type="spellEnd"/>
      <w:r w:rsidR="00EF0A90">
        <w:t xml:space="preserve"> </w:t>
      </w:r>
      <w:proofErr w:type="spellStart"/>
      <w:r w:rsidR="00EF0A90">
        <w:t>gambar</w:t>
      </w:r>
      <w:proofErr w:type="spellEnd"/>
      <w:r w:rsidR="00EF0A90">
        <w:t xml:space="preserve"> </w:t>
      </w:r>
      <w:proofErr w:type="spellStart"/>
      <w:r w:rsidR="00EF0A90">
        <w:t>dokumen</w:t>
      </w:r>
      <w:proofErr w:type="spellEnd"/>
      <w:r w:rsidR="00EF0A90">
        <w:t xml:space="preserve"> yang </w:t>
      </w:r>
      <w:proofErr w:type="spellStart"/>
      <w:r w:rsidR="00EF0A90">
        <w:t>akan</w:t>
      </w:r>
      <w:proofErr w:type="spellEnd"/>
      <w:r w:rsidR="00EF0A90">
        <w:t xml:space="preserve"> </w:t>
      </w:r>
      <w:proofErr w:type="spellStart"/>
      <w:r w:rsidR="00EF0A90">
        <w:t>diterima</w:t>
      </w:r>
      <w:proofErr w:type="spellEnd"/>
      <w:r w:rsidR="00EF0A90">
        <w:t xml:space="preserve"> </w:t>
      </w:r>
      <w:proofErr w:type="spellStart"/>
      <w:r w:rsidR="00EF0A90">
        <w:t>tetap</w:t>
      </w:r>
      <w:proofErr w:type="spellEnd"/>
      <w:r w:rsidR="00EF0A90">
        <w:t xml:space="preserve"> </w:t>
      </w:r>
      <w:proofErr w:type="spellStart"/>
      <w:r w:rsidR="00EF0A90">
        <w:t>akan</w:t>
      </w:r>
      <w:proofErr w:type="spellEnd"/>
      <w:r w:rsidR="00EF0A90">
        <w:t xml:space="preserve"> </w:t>
      </w:r>
      <w:proofErr w:type="spellStart"/>
      <w:r w:rsidR="00EF0A90">
        <w:t>dilihat</w:t>
      </w:r>
      <w:proofErr w:type="spellEnd"/>
      <w:r w:rsidR="00EF0A90">
        <w:t xml:space="preserve"> oleh </w:t>
      </w:r>
      <w:proofErr w:type="spellStart"/>
      <w:r w:rsidR="00EF0A90">
        <w:t>karyawan</w:t>
      </w:r>
      <w:proofErr w:type="spellEnd"/>
      <w:r w:rsidR="00EF0A90">
        <w:t xml:space="preserve"> untuk proses </w:t>
      </w:r>
      <w:r w:rsidR="00EF0A90" w:rsidRPr="00EF0A90">
        <w:rPr>
          <w:i/>
          <w:iCs/>
        </w:rPr>
        <w:t>BI checking</w:t>
      </w:r>
      <w:r w:rsidR="00EF0A90">
        <w:t xml:space="preserve">. </w:t>
      </w:r>
      <w:proofErr w:type="spellStart"/>
      <w:r w:rsidR="00EF0A90">
        <w:t>Sistem</w:t>
      </w:r>
      <w:proofErr w:type="spellEnd"/>
      <w:r w:rsidR="00EF0A90">
        <w:t xml:space="preserve"> </w:t>
      </w:r>
      <w:proofErr w:type="spellStart"/>
      <w:r w:rsidR="00EF0A90">
        <w:t>deteksi</w:t>
      </w:r>
      <w:proofErr w:type="spellEnd"/>
      <w:r w:rsidR="00EF0A90">
        <w:t xml:space="preserve"> </w:t>
      </w:r>
      <w:r w:rsidR="00EF0A90" w:rsidRPr="00EF0A90">
        <w:rPr>
          <w:i/>
          <w:iCs/>
        </w:rPr>
        <w:t>blur</w:t>
      </w:r>
      <w:r w:rsidR="00EF0A90">
        <w:t xml:space="preserve"> </w:t>
      </w:r>
      <w:proofErr w:type="spellStart"/>
      <w:r w:rsidR="00EF0A90">
        <w:t>akan</w:t>
      </w:r>
      <w:proofErr w:type="spellEnd"/>
      <w:r w:rsidR="00EF0A90">
        <w:t xml:space="preserve"> </w:t>
      </w:r>
      <w:proofErr w:type="spellStart"/>
      <w:r w:rsidR="00EF0A90">
        <w:t>digunakan</w:t>
      </w:r>
      <w:proofErr w:type="spellEnd"/>
      <w:r w:rsidR="00EF0A90">
        <w:t xml:space="preserve"> untuk </w:t>
      </w:r>
      <w:proofErr w:type="spellStart"/>
      <w:r w:rsidR="00EF0A90">
        <w:t>menyaring</w:t>
      </w:r>
      <w:proofErr w:type="spellEnd"/>
      <w:r w:rsidR="00EF0A90">
        <w:t xml:space="preserve"> </w:t>
      </w:r>
      <w:proofErr w:type="spellStart"/>
      <w:r w:rsidR="00EF0A90">
        <w:t>gambar-gambar</w:t>
      </w:r>
      <w:proofErr w:type="spellEnd"/>
      <w:r w:rsidR="00EF0A90">
        <w:t xml:space="preserve"> yang </w:t>
      </w:r>
      <w:proofErr w:type="spellStart"/>
      <w:r w:rsidR="00EF0A90">
        <w:t>memiliki</w:t>
      </w:r>
      <w:proofErr w:type="spellEnd"/>
      <w:r w:rsidR="00EF0A90">
        <w:t xml:space="preserve"> </w:t>
      </w:r>
      <w:r w:rsidR="00FE5999" w:rsidRPr="00FE5999">
        <w:rPr>
          <w:i/>
          <w:iCs/>
        </w:rPr>
        <w:t>blur</w:t>
      </w:r>
      <w:r w:rsidR="00EF0A90">
        <w:t xml:space="preserve"> </w:t>
      </w:r>
      <w:proofErr w:type="spellStart"/>
      <w:r w:rsidR="00EF0A90">
        <w:t>tinggi</w:t>
      </w:r>
      <w:proofErr w:type="spellEnd"/>
      <w:r w:rsidR="00EF0A90">
        <w:t xml:space="preserve"> </w:t>
      </w:r>
      <w:proofErr w:type="spellStart"/>
      <w:r w:rsidR="00EF0A90">
        <w:t>sehingga</w:t>
      </w:r>
      <w:proofErr w:type="spellEnd"/>
      <w:r w:rsidR="00EF0A90">
        <w:t xml:space="preserve"> </w:t>
      </w:r>
      <w:proofErr w:type="spellStart"/>
      <w:r w:rsidR="00EF0A90">
        <w:t>sulit</w:t>
      </w:r>
      <w:proofErr w:type="spellEnd"/>
      <w:r w:rsidR="00EF0A90">
        <w:t xml:space="preserve"> </w:t>
      </w:r>
      <w:proofErr w:type="spellStart"/>
      <w:r w:rsidR="00EF0A90">
        <w:t>dibaca</w:t>
      </w:r>
      <w:proofErr w:type="spellEnd"/>
      <w:r w:rsidR="00EF0A90">
        <w:t xml:space="preserve"> oleh </w:t>
      </w:r>
      <w:proofErr w:type="spellStart"/>
      <w:r w:rsidR="00EF0A90">
        <w:t>mata</w:t>
      </w:r>
      <w:proofErr w:type="spellEnd"/>
      <w:r w:rsidR="00EF0A90">
        <w:t xml:space="preserve"> </w:t>
      </w:r>
      <w:proofErr w:type="spellStart"/>
      <w:r w:rsidR="00EF0A90">
        <w:t>manusia</w:t>
      </w:r>
      <w:proofErr w:type="spellEnd"/>
      <w:r w:rsidR="00EF0A90">
        <w:t xml:space="preserve">, </w:t>
      </w:r>
      <w:proofErr w:type="spellStart"/>
      <w:r w:rsidR="00EF0A90">
        <w:t>sedangkan</w:t>
      </w:r>
      <w:proofErr w:type="spellEnd"/>
      <w:r w:rsidR="00EF0A90">
        <w:t xml:space="preserve"> </w:t>
      </w:r>
      <w:proofErr w:type="spellStart"/>
      <w:r w:rsidR="00EF0A90">
        <w:t>keberadaan</w:t>
      </w:r>
      <w:proofErr w:type="spellEnd"/>
      <w:r w:rsidR="00EF0A90">
        <w:t xml:space="preserve"> </w:t>
      </w:r>
      <w:r w:rsidR="00EF0A90" w:rsidRPr="00EF0A90">
        <w:rPr>
          <w:i/>
          <w:iCs/>
        </w:rPr>
        <w:t>blur</w:t>
      </w:r>
      <w:r w:rsidR="00EF0A90">
        <w:t xml:space="preserve"> yang </w:t>
      </w:r>
      <w:proofErr w:type="spellStart"/>
      <w:r w:rsidR="00EF0A90">
        <w:t>rendah</w:t>
      </w:r>
      <w:proofErr w:type="spellEnd"/>
      <w:r w:rsidR="00EF0A90">
        <w:t xml:space="preserve"> </w:t>
      </w:r>
      <w:proofErr w:type="spellStart"/>
      <w:r w:rsidR="00EF0A90">
        <w:t>namun</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dibaca</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diterima</w:t>
      </w:r>
      <w:proofErr w:type="spellEnd"/>
      <w:r w:rsidR="00EF0A90">
        <w:t xml:space="preserve"> </w:t>
      </w:r>
      <w:r w:rsidR="009433CD">
        <w:t xml:space="preserve">untuk </w:t>
      </w:r>
      <w:proofErr w:type="spellStart"/>
      <w:r w:rsidR="009433CD">
        <w:t>diproses</w:t>
      </w:r>
      <w:proofErr w:type="spellEnd"/>
      <w:r w:rsidR="00EF0A90">
        <w:t>.</w:t>
      </w:r>
    </w:p>
    <w:p w14:paraId="5536C2E0" w14:textId="46EB9612" w:rsidR="00EF0A90" w:rsidRDefault="00EF0A90" w:rsidP="00524077">
      <w:pPr>
        <w:pStyle w:val="paragraf"/>
        <w:tabs>
          <w:tab w:val="left" w:pos="6660"/>
        </w:tabs>
      </w:pPr>
      <w:r>
        <w:t xml:space="preserve">Parameter </w:t>
      </w:r>
      <w:proofErr w:type="spellStart"/>
      <w:r>
        <w:t>performa</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adalah</w:t>
      </w:r>
      <w:proofErr w:type="spellEnd"/>
      <w:r>
        <w:t xml:space="preserve"> </w:t>
      </w:r>
      <w:proofErr w:type="spellStart"/>
      <w:r>
        <w:t>kecepatan</w:t>
      </w:r>
      <w:proofErr w:type="spellEnd"/>
      <w:r>
        <w:t xml:space="preserve"> yang </w:t>
      </w:r>
      <w:proofErr w:type="spellStart"/>
      <w:r>
        <w:t>dapat</w:t>
      </w:r>
      <w:proofErr w:type="spellEnd"/>
      <w:r>
        <w:t xml:space="preserve"> </w:t>
      </w:r>
      <w:proofErr w:type="spellStart"/>
      <w:r>
        <w:t>dicapai</w:t>
      </w:r>
      <w:proofErr w:type="spellEnd"/>
      <w:r>
        <w:t xml:space="preserve"> oleh </w:t>
      </w:r>
      <w:proofErr w:type="spellStart"/>
      <w:r w:rsidR="002C1C4E">
        <w:t>perangkat</w:t>
      </w:r>
      <w:proofErr w:type="spellEnd"/>
      <w:r w:rsidR="002C1C4E">
        <w:t xml:space="preserve"> </w:t>
      </w:r>
      <w:proofErr w:type="spellStart"/>
      <w:r w:rsidR="002C1C4E">
        <w:t>lunak</w:t>
      </w:r>
      <w:proofErr w:type="spellEnd"/>
      <w:r w:rsidR="002C1C4E">
        <w:t xml:space="preserve"> </w:t>
      </w:r>
      <w:proofErr w:type="spellStart"/>
      <w:r>
        <w:t>dalam</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tujuan</w:t>
      </w:r>
      <w:proofErr w:type="spellEnd"/>
      <w:r>
        <w:t xml:space="preserve"> untuk </w:t>
      </w:r>
      <w:proofErr w:type="spellStart"/>
      <w:r>
        <w:t>memberi</w:t>
      </w:r>
      <w:proofErr w:type="spellEnd"/>
      <w:r>
        <w:t xml:space="preserve"> </w:t>
      </w:r>
      <w:proofErr w:type="spellStart"/>
      <w:r>
        <w:t>klien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secepatnya</w:t>
      </w:r>
      <w:proofErr w:type="spellEnd"/>
      <w:r>
        <w:t xml:space="preserve"> </w:t>
      </w:r>
      <w:proofErr w:type="spellStart"/>
      <w:r>
        <w:t>supaya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berpaling</w:t>
      </w:r>
      <w:proofErr w:type="spellEnd"/>
      <w:r>
        <w:t xml:space="preserve"> </w:t>
      </w:r>
      <w:proofErr w:type="spellStart"/>
      <w:r>
        <w:t>dari</w:t>
      </w:r>
      <w:proofErr w:type="spellEnd"/>
      <w:r>
        <w:t xml:space="preserve"> </w:t>
      </w:r>
      <w:proofErr w:type="spellStart"/>
      <w:r>
        <w:t>layar</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waktu</w:t>
      </w:r>
      <w:proofErr w:type="spellEnd"/>
      <w:r>
        <w:t xml:space="preserve"> di</w:t>
      </w:r>
      <w:r w:rsidR="00A5404A">
        <w:t xml:space="preserve"> </w:t>
      </w:r>
      <w:proofErr w:type="spellStart"/>
      <w:r>
        <w:t>bawah</w:t>
      </w:r>
      <w:proofErr w:type="spellEnd"/>
      <w:r>
        <w:t xml:space="preserve"> 3 </w:t>
      </w:r>
      <w:proofErr w:type="spellStart"/>
      <w:r>
        <w:t>detik</w:t>
      </w:r>
      <w:proofErr w:type="spellEnd"/>
      <w:r>
        <w:t>.</w:t>
      </w:r>
      <w:r w:rsidR="00310BE8">
        <w:t xml:space="preserve"> </w:t>
      </w:r>
      <w:r w:rsidR="00310BE8">
        <w:t xml:space="preserve">Untuk </w:t>
      </w:r>
      <w:proofErr w:type="spellStart"/>
      <w:r w:rsidR="00310BE8">
        <w:t>menyetarakan</w:t>
      </w:r>
      <w:proofErr w:type="spellEnd"/>
      <w:r w:rsidR="00310BE8">
        <w:t xml:space="preserve"> </w:t>
      </w:r>
      <w:proofErr w:type="spellStart"/>
      <w:r w:rsidR="00310BE8">
        <w:lastRenderedPageBreak/>
        <w:t>ukuran</w:t>
      </w:r>
      <w:proofErr w:type="spellEnd"/>
      <w:r w:rsidR="00310BE8">
        <w:t xml:space="preserve"> </w:t>
      </w:r>
      <w:proofErr w:type="spellStart"/>
      <w:r w:rsidR="00310BE8">
        <w:t>kecepatan</w:t>
      </w:r>
      <w:proofErr w:type="spellEnd"/>
      <w:r w:rsidR="00310BE8">
        <w:t xml:space="preserve"> </w:t>
      </w:r>
      <w:proofErr w:type="spellStart"/>
      <w:r w:rsidR="00310BE8">
        <w:t>metode</w:t>
      </w:r>
      <w:proofErr w:type="spellEnd"/>
      <w:r w:rsidR="00310BE8">
        <w:t xml:space="preserve">, </w:t>
      </w:r>
      <w:proofErr w:type="spellStart"/>
      <w:r w:rsidR="00310BE8">
        <w:t>kecepatan</w:t>
      </w:r>
      <w:proofErr w:type="spellEnd"/>
      <w:r w:rsidR="00310BE8">
        <w:t xml:space="preserve"> </w:t>
      </w:r>
      <w:proofErr w:type="spellStart"/>
      <w:r w:rsidR="00310BE8">
        <w:t>diubah</w:t>
      </w:r>
      <w:proofErr w:type="spellEnd"/>
      <w:r w:rsidR="00310BE8">
        <w:t xml:space="preserve"> </w:t>
      </w:r>
      <w:proofErr w:type="spellStart"/>
      <w:r w:rsidR="00310BE8">
        <w:t>menjadi</w:t>
      </w:r>
      <w:proofErr w:type="spellEnd"/>
      <w:r w:rsidR="00310BE8">
        <w:t xml:space="preserve"> </w:t>
      </w:r>
      <w:proofErr w:type="spellStart"/>
      <w:r w:rsidR="00310BE8">
        <w:t>bentuk</w:t>
      </w:r>
      <w:proofErr w:type="spellEnd"/>
      <w:r w:rsidR="00310BE8">
        <w:t xml:space="preserve"> </w:t>
      </w:r>
      <w:r w:rsidR="00310BE8">
        <w:rPr>
          <w:i/>
          <w:iCs/>
        </w:rPr>
        <w:t>pixel</w:t>
      </w:r>
      <w:r w:rsidR="00310BE8">
        <w:t xml:space="preserve"> / </w:t>
      </w:r>
      <w:proofErr w:type="spellStart"/>
      <w:r w:rsidR="00310BE8">
        <w:rPr>
          <w:i/>
          <w:iCs/>
        </w:rPr>
        <w:t>milisecond</w:t>
      </w:r>
      <w:proofErr w:type="spellEnd"/>
      <w:r w:rsidR="00310BE8">
        <w:t xml:space="preserve"> </w:t>
      </w:r>
      <w:proofErr w:type="spellStart"/>
      <w:r w:rsidR="00310BE8">
        <w:t>dengan</w:t>
      </w:r>
      <w:proofErr w:type="spellEnd"/>
      <w:r w:rsidR="00310BE8">
        <w:t xml:space="preserve"> </w:t>
      </w:r>
      <w:proofErr w:type="spellStart"/>
      <w:r w:rsidR="00310BE8">
        <w:t>persamaan</w:t>
      </w:r>
      <w:proofErr w:type="spellEnd"/>
      <w:r w:rsidR="00310BE8">
        <w:t xml:space="preserve"> (1). </w:t>
      </w:r>
      <w:r w:rsidR="0060230E">
        <w:fldChar w:fldCharType="begin"/>
      </w:r>
      <w:r w:rsidR="0060230E">
        <w:instrText xml:space="preserve"> REF _Ref180500321 \h </w:instrText>
      </w:r>
      <w:r w:rsidR="0060230E">
        <w:fldChar w:fldCharType="separate"/>
      </w:r>
      <w:proofErr w:type="spellStart"/>
      <w:r w:rsidR="00103589">
        <w:t>Tabel</w:t>
      </w:r>
      <w:proofErr w:type="spellEnd"/>
      <w:r w:rsidR="00103589">
        <w:t xml:space="preserve"> </w:t>
      </w:r>
      <w:r w:rsidR="00103589">
        <w:rPr>
          <w:noProof/>
        </w:rPr>
        <w:t>1</w:t>
      </w:r>
      <w:r w:rsidR="00103589">
        <w:t>.</w:t>
      </w:r>
      <w:r w:rsidR="00103589">
        <w:rPr>
          <w:noProof/>
        </w:rPr>
        <w:t>4</w:t>
      </w:r>
      <w:r w:rsidR="0060230E">
        <w:fldChar w:fldCharType="end"/>
      </w:r>
      <w:r>
        <w:t xml:space="preserve"> </w:t>
      </w:r>
      <w:proofErr w:type="spellStart"/>
      <w:r>
        <w:t>menunjukkan</w:t>
      </w:r>
      <w:proofErr w:type="spellEnd"/>
      <w:r>
        <w:t xml:space="preserve"> </w:t>
      </w:r>
      <w:proofErr w:type="spellStart"/>
      <w:r>
        <w:t>ringkasan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terhadap</w:t>
      </w:r>
      <w:proofErr w:type="spellEnd"/>
      <w:r>
        <w:t xml:space="preserve"> </w:t>
      </w:r>
      <w:proofErr w:type="spellStart"/>
      <w:r>
        <w:t>kecepatan</w:t>
      </w:r>
      <w:proofErr w:type="spellEnd"/>
      <w:r>
        <w:t xml:space="preserve"> </w:t>
      </w:r>
      <w:proofErr w:type="spellStart"/>
      <w:r w:rsidR="002C1C4E">
        <w:t>metode</w:t>
      </w:r>
      <w:proofErr w:type="spellEnd"/>
      <w:r>
        <w:t xml:space="preserve"> yang </w:t>
      </w:r>
      <w:proofErr w:type="spellStart"/>
      <w:r>
        <w:t>dipertimbangkan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310BE8" w14:paraId="5D79DDA6" w14:textId="77777777" w:rsidTr="00310BE8">
        <w:tc>
          <w:tcPr>
            <w:tcW w:w="7285" w:type="dxa"/>
            <w:vAlign w:val="center"/>
            <w:hideMark/>
          </w:tcPr>
          <w:p w14:paraId="5097AF4B" w14:textId="7BD8D1B9" w:rsidR="00310BE8" w:rsidRDefault="00310BE8">
            <w:pPr>
              <w:jc w:val="center"/>
              <w:rPr>
                <w:lang w:val="id-ID"/>
              </w:rPr>
            </w:pPr>
            <m:oMathPara>
              <m:oMath>
                <m:r>
                  <w:rPr>
                    <w:rFonts w:ascii="Cambria Math" w:hAnsi="Cambria Math"/>
                    <w:lang w:val="id-ID"/>
                  </w:rPr>
                  <m:t>Kecepatan=</m:t>
                </m:r>
                <m:f>
                  <m:fPr>
                    <m:ctrlPr>
                      <w:rPr>
                        <w:rFonts w:ascii="Cambria Math" w:hAnsi="Cambria Math"/>
                        <w:i/>
                        <w:lang w:val="id-ID"/>
                      </w:rPr>
                    </m:ctrlPr>
                  </m:fPr>
                  <m:num>
                    <m:r>
                      <w:rPr>
                        <w:rFonts w:ascii="Cambria Math" w:hAnsi="Cambria Math"/>
                        <w:lang w:val="id-ID"/>
                      </w:rPr>
                      <m:t>N×A</m:t>
                    </m:r>
                  </m:num>
                  <m:den>
                    <m:r>
                      <w:rPr>
                        <w:rFonts w:ascii="Cambria Math" w:hAnsi="Cambria Math"/>
                        <w:lang w:val="id-ID"/>
                      </w:rPr>
                      <m:t>T</m:t>
                    </m:r>
                  </m:den>
                </m:f>
              </m:oMath>
            </m:oMathPara>
          </w:p>
        </w:tc>
        <w:tc>
          <w:tcPr>
            <w:tcW w:w="642" w:type="dxa"/>
            <w:vAlign w:val="center"/>
            <w:hideMark/>
          </w:tcPr>
          <w:p w14:paraId="662CBDCA" w14:textId="77777777" w:rsidR="00310BE8" w:rsidRDefault="00310BE8">
            <w:pPr>
              <w:pStyle w:val="paragraf"/>
              <w:spacing w:after="200" w:line="240" w:lineRule="auto"/>
              <w:ind w:firstLine="0"/>
              <w:jc w:val="center"/>
              <w:rPr>
                <w:rFonts w:ascii="Times New Roman" w:hAnsi="Times New Roman"/>
                <w:lang w:val="id-ID"/>
              </w:rPr>
            </w:pPr>
            <w:r>
              <w:rPr>
                <w:rFonts w:ascii="Times New Roman" w:hAnsi="Times New Roman"/>
                <w:lang w:val="id-ID"/>
              </w:rPr>
              <w:t>(</w:t>
            </w:r>
            <w:r>
              <w:rPr>
                <w:rFonts w:ascii="Times New Roman" w:hAnsi="Times New Roman"/>
              </w:rPr>
              <w:t>1</w:t>
            </w:r>
            <w:r>
              <w:rPr>
                <w:rFonts w:ascii="Times New Roman" w:hAnsi="Times New Roman"/>
                <w:lang w:val="id-ID"/>
              </w:rPr>
              <w:t>)</w:t>
            </w:r>
          </w:p>
        </w:tc>
      </w:tr>
    </w:tbl>
    <w:p w14:paraId="27391F65" w14:textId="77777777" w:rsidR="00310BE8" w:rsidRDefault="00310BE8" w:rsidP="00310BE8">
      <w:pPr>
        <w:rPr>
          <w:lang w:val="id-ID"/>
        </w:rPr>
      </w:pPr>
      <w:proofErr w:type="spellStart"/>
      <w:r>
        <w:t>Keterangan</w:t>
      </w:r>
      <w:proofErr w:type="spellEnd"/>
      <w:r>
        <w:t>:</w:t>
      </w:r>
    </w:p>
    <w:p w14:paraId="5576235B" w14:textId="77777777" w:rsidR="00310BE8" w:rsidRDefault="00310BE8" w:rsidP="00310BE8">
      <w:pPr>
        <w:spacing w:after="0"/>
      </w:pPr>
      <w:r>
        <w:t>N</w:t>
      </w:r>
      <w:r>
        <w:tab/>
        <w:t xml:space="preserve">: </w:t>
      </w:r>
      <w:proofErr w:type="spellStart"/>
      <w:r>
        <w:t>jumlah</w:t>
      </w:r>
      <w:proofErr w:type="spellEnd"/>
      <w:r>
        <w:t xml:space="preserve"> </w:t>
      </w:r>
      <w:proofErr w:type="spellStart"/>
      <w:r>
        <w:t>gambar</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rangkap</w:t>
      </w:r>
      <w:proofErr w:type="spellEnd"/>
      <w:r>
        <w:t xml:space="preserve"> </w:t>
      </w:r>
      <w:proofErr w:type="spellStart"/>
      <w:r>
        <w:t>deteksi</w:t>
      </w:r>
      <w:proofErr w:type="spellEnd"/>
      <w:r>
        <w:t>.</w:t>
      </w:r>
    </w:p>
    <w:p w14:paraId="303746B5" w14:textId="77777777" w:rsidR="00310BE8" w:rsidRDefault="00310BE8" w:rsidP="00310BE8">
      <w:pPr>
        <w:spacing w:after="0"/>
        <w:rPr>
          <w:lang w:val="id-ID"/>
        </w:rPr>
      </w:pPr>
      <w:r>
        <w:t>A</w:t>
      </w:r>
      <w:r>
        <w:tab/>
        <w:t xml:space="preserve">: </w:t>
      </w:r>
      <w:proofErr w:type="spellStart"/>
      <w:r>
        <w:t>luas</w:t>
      </w:r>
      <w:proofErr w:type="spellEnd"/>
      <w:r>
        <w:t xml:space="preserve"> </w:t>
      </w:r>
      <w:r>
        <w:rPr>
          <w:i/>
          <w:iCs/>
        </w:rPr>
        <w:t>pixel</w:t>
      </w:r>
      <w:r>
        <w:t xml:space="preserve"> per </w:t>
      </w:r>
      <w:proofErr w:type="spellStart"/>
      <w:r>
        <w:t>gambar</w:t>
      </w:r>
      <w:proofErr w:type="spellEnd"/>
      <w:r>
        <w:t>.</w:t>
      </w:r>
    </w:p>
    <w:p w14:paraId="53A04FC4" w14:textId="7A0FCB55" w:rsidR="00310BE8" w:rsidRDefault="00310BE8" w:rsidP="00310BE8">
      <w:pPr>
        <w:spacing w:after="0"/>
      </w:pPr>
      <w:r>
        <w:t>T</w:t>
      </w:r>
      <w:r>
        <w:tab/>
        <w:t xml:space="preserve">: total </w:t>
      </w:r>
      <w:proofErr w:type="spellStart"/>
      <w:r>
        <w:t>waktu</w:t>
      </w:r>
      <w:proofErr w:type="spellEnd"/>
      <w:r>
        <w:t xml:space="preserve"> </w:t>
      </w:r>
      <w:proofErr w:type="spellStart"/>
      <w:r>
        <w:t>deteksi</w:t>
      </w:r>
      <w:proofErr w:type="spellEnd"/>
      <w:r>
        <w:t xml:space="preserve"> </w:t>
      </w:r>
      <w:proofErr w:type="spellStart"/>
      <w:r>
        <w:t>dalam</w:t>
      </w:r>
      <w:proofErr w:type="spellEnd"/>
      <w:r>
        <w:t xml:space="preserve"> </w:t>
      </w:r>
      <w:proofErr w:type="spellStart"/>
      <w:r>
        <w:rPr>
          <w:i/>
          <w:iCs/>
        </w:rPr>
        <w:t>milisecond</w:t>
      </w:r>
      <w:proofErr w:type="spellEnd"/>
      <w:r>
        <w:t>.</w:t>
      </w:r>
    </w:p>
    <w:p w14:paraId="56E8F83F" w14:textId="77777777" w:rsidR="00310BE8" w:rsidRDefault="00310BE8" w:rsidP="00524077">
      <w:pPr>
        <w:pStyle w:val="paragraf"/>
        <w:tabs>
          <w:tab w:val="left" w:pos="6660"/>
        </w:tabs>
      </w:pPr>
    </w:p>
    <w:p w14:paraId="11EFE541" w14:textId="7F56961A" w:rsidR="0060230E" w:rsidRDefault="0060230E" w:rsidP="0060230E">
      <w:pPr>
        <w:pStyle w:val="Caption"/>
      </w:pPr>
      <w:bookmarkStart w:id="31" w:name="_Ref180500321"/>
      <w:bookmarkStart w:id="32" w:name="_Toc181805985"/>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4</w:t>
      </w:r>
      <w:r w:rsidR="0047356C">
        <w:fldChar w:fldCharType="end"/>
      </w:r>
      <w:bookmarkEnd w:id="31"/>
      <w:r>
        <w:t xml:space="preserve"> </w:t>
      </w:r>
      <w:proofErr w:type="spellStart"/>
      <w:r>
        <w:t>Ringkasan</w:t>
      </w:r>
      <w:proofErr w:type="spellEnd"/>
      <w:r>
        <w:t xml:space="preserve"> dan Nilai Performa </w:t>
      </w:r>
      <w:proofErr w:type="spellStart"/>
      <w:r>
        <w:t>Penelitian</w:t>
      </w:r>
      <w:proofErr w:type="spellEnd"/>
      <w:r>
        <w:t xml:space="preserve"> </w:t>
      </w:r>
      <w:proofErr w:type="spellStart"/>
      <w:r>
        <w:t>Terkait</w:t>
      </w:r>
      <w:bookmarkEnd w:id="32"/>
      <w:proofErr w:type="spellEnd"/>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Kecepatan</w:t>
            </w:r>
            <w:proofErr w:type="spellEnd"/>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w:t>
            </w:r>
            <w:proofErr w:type="spellStart"/>
            <w:r>
              <w:rPr>
                <w:rFonts w:ascii="Times New Roman" w:hAnsi="Times New Roman"/>
                <w:b/>
                <w:bCs/>
              </w:rPr>
              <w:t>ms</w:t>
            </w:r>
            <w:proofErr w:type="spellEnd"/>
            <w:r>
              <w:rPr>
                <w:rFonts w:ascii="Times New Roman" w:hAnsi="Times New Roman"/>
                <w:b/>
                <w:bCs/>
              </w:rPr>
              <w:t>)</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5C11DABC"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Naturalness Image Quality Evaluator</w:t>
            </w:r>
            <w:r>
              <w:rPr>
                <w:rFonts w:ascii="Times New Roman" w:hAnsi="Times New Roman"/>
              </w:rPr>
              <w:t xml:space="preserve"> (VP-NIQE)</w:t>
            </w:r>
            <w:r w:rsidR="0043267A">
              <w:rPr>
                <w:rFonts w:ascii="Times New Roman" w:hAnsi="Times New Roman"/>
              </w:rPr>
              <w:t xml:space="preserve"> </w:t>
            </w:r>
            <w:proofErr w:type="spellStart"/>
            <w:r w:rsidR="0043267A">
              <w:rPr>
                <w:rFonts w:ascii="Times New Roman" w:hAnsi="Times New Roman"/>
              </w:rPr>
              <w:t>dengan</w:t>
            </w:r>
            <w:proofErr w:type="spellEnd"/>
            <w:r w:rsidR="0043267A">
              <w:rPr>
                <w:rFonts w:ascii="Times New Roman" w:hAnsi="Times New Roman"/>
              </w:rPr>
              <w:t xml:space="preserve">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proofErr w:type="spellStart"/>
            <w:r w:rsidRPr="00F83799">
              <w:rPr>
                <w:rFonts w:ascii="Times New Roman" w:hAnsi="Times New Roman"/>
                <w:b/>
                <w:bCs/>
                <w:i/>
                <w:iCs/>
              </w:rPr>
              <w:t>HaarW</w:t>
            </w:r>
            <w:r w:rsidR="00D40598" w:rsidRPr="00F83799">
              <w:rPr>
                <w:rFonts w:ascii="Times New Roman" w:hAnsi="Times New Roman"/>
                <w:b/>
                <w:bCs/>
                <w:i/>
                <w:iCs/>
              </w:rPr>
              <w:t>avelet</w:t>
            </w:r>
            <w:proofErr w:type="spellEnd"/>
            <w:r w:rsidR="00D40598" w:rsidRPr="00F83799">
              <w:rPr>
                <w:rFonts w:ascii="Times New Roman" w:hAnsi="Times New Roman"/>
                <w:b/>
                <w:bCs/>
                <w:i/>
                <w:iCs/>
              </w:rPr>
              <w:t xml:space="preserve"> transform</w:t>
            </w:r>
            <w:r w:rsidR="00D40598" w:rsidRPr="00F83799">
              <w:rPr>
                <w:rFonts w:ascii="Times New Roman" w:hAnsi="Times New Roman"/>
                <w:b/>
                <w:bCs/>
              </w:rPr>
              <w:t xml:space="preserve"> </w:t>
            </w:r>
            <w:proofErr w:type="spellStart"/>
            <w:r w:rsidR="00D40598" w:rsidRPr="00F83799">
              <w:rPr>
                <w:rFonts w:ascii="Times New Roman" w:hAnsi="Times New Roman"/>
                <w:b/>
                <w:bCs/>
              </w:rPr>
              <w:t>dengan</w:t>
            </w:r>
            <w:proofErr w:type="spellEnd"/>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w:t>
            </w:r>
            <w:proofErr w:type="spellStart"/>
            <w:r w:rsidR="007D07BE"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w:t>
            </w:r>
            <w:proofErr w:type="spellStart"/>
            <w:r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proofErr w:type="spellStart"/>
            <w:r w:rsidRPr="007D07BE">
              <w:rPr>
                <w:rFonts w:ascii="Times New Roman" w:hAnsi="Times New Roman"/>
                <w:i/>
                <w:iCs/>
              </w:rPr>
              <w:t>DarkNet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proofErr w:type="spellStart"/>
            <w:r>
              <w:rPr>
                <w:rFonts w:ascii="Times New Roman" w:hAnsi="Times New Roman"/>
              </w:rPr>
              <w:t>AlexNet</w:t>
            </w:r>
            <w:proofErr w:type="spellEnd"/>
            <w:r w:rsidR="00D40598">
              <w:rPr>
                <w:rFonts w:ascii="Times New Roman" w:hAnsi="Times New Roman"/>
              </w:rPr>
              <w:t xml:space="preserve"> </w:t>
            </w:r>
            <w:proofErr w:type="spellStart"/>
            <w:r w:rsidR="00D40598">
              <w:rPr>
                <w:rFonts w:ascii="Times New Roman" w:hAnsi="Times New Roman"/>
              </w:rPr>
              <w:t>dengan</w:t>
            </w:r>
            <w:proofErr w:type="spellEnd"/>
            <w:r>
              <w:rPr>
                <w:rFonts w:ascii="Times New Roman" w:hAnsi="Times New Roman"/>
              </w:rPr>
              <w:t xml:space="preserve"> </w:t>
            </w:r>
            <w:r w:rsidRPr="00310BE8">
              <w:rPr>
                <w:rFonts w:ascii="Times New Roman" w:hAnsi="Times New Roman"/>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34013477" w:rsidR="00BA63D3" w:rsidRDefault="00BA63D3" w:rsidP="009433CD">
      <w:pPr>
        <w:pStyle w:val="paragraf"/>
        <w:ind w:firstLine="0"/>
      </w:pPr>
    </w:p>
    <w:p w14:paraId="2D468EBA" w14:textId="1AA2F5A1" w:rsidR="0043267A" w:rsidRDefault="0043267A" w:rsidP="0043267A">
      <w:pPr>
        <w:pStyle w:val="paragraf"/>
      </w:pPr>
      <w:proofErr w:type="spellStart"/>
      <w:r>
        <w:t>Berdasarkan</w:t>
      </w:r>
      <w:proofErr w:type="spellEnd"/>
      <w:r>
        <w:t xml:space="preserve"> </w:t>
      </w:r>
      <w:r>
        <w:fldChar w:fldCharType="begin"/>
      </w:r>
      <w:r>
        <w:instrText xml:space="preserve"> REF _Ref180500321 \h </w:instrText>
      </w:r>
      <w:r>
        <w:fldChar w:fldCharType="separate"/>
      </w:r>
      <w:proofErr w:type="spellStart"/>
      <w:r w:rsidR="00103589">
        <w:t>Tabel</w:t>
      </w:r>
      <w:proofErr w:type="spellEnd"/>
      <w:r w:rsidR="00103589">
        <w:t xml:space="preserve"> </w:t>
      </w:r>
      <w:r w:rsidR="00103589">
        <w:rPr>
          <w:noProof/>
        </w:rPr>
        <w:t>1</w:t>
      </w:r>
      <w:r w:rsidR="00103589">
        <w:t>.</w:t>
      </w:r>
      <w:r w:rsidR="00103589">
        <w:rPr>
          <w:noProof/>
        </w:rPr>
        <w:t>4</w:t>
      </w:r>
      <w:r>
        <w:fldChar w:fldCharType="end"/>
      </w:r>
      <w:r>
        <w:t xml:space="preserve"> </w:t>
      </w:r>
      <w:proofErr w:type="spellStart"/>
      <w:r>
        <w:t>metode</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tercepat</w:t>
      </w:r>
      <w:proofErr w:type="spellEnd"/>
      <w:r>
        <w:t xml:space="preserve"> </w:t>
      </w:r>
      <w:proofErr w:type="spellStart"/>
      <w:r>
        <w:t>adalah</w:t>
      </w:r>
      <w:proofErr w:type="spellEnd"/>
      <w:r>
        <w:t xml:space="preserve"> </w:t>
      </w:r>
      <w:proofErr w:type="spellStart"/>
      <w:r>
        <w:rPr>
          <w:i/>
          <w:iCs/>
        </w:rPr>
        <w:t>HaarWavelet</w:t>
      </w:r>
      <w:proofErr w:type="spellEnd"/>
      <w:r>
        <w:rPr>
          <w:i/>
          <w:iCs/>
        </w:rPr>
        <w:t xml:space="preserve"> transform</w:t>
      </w:r>
      <w:r>
        <w:t xml:space="preserve">, </w:t>
      </w:r>
      <w:r>
        <w:rPr>
          <w:i/>
          <w:iCs/>
        </w:rPr>
        <w:t>Laplacian operator</w:t>
      </w:r>
      <w:r>
        <w:t xml:space="preserve">, dan </w:t>
      </w:r>
      <w:r>
        <w:rPr>
          <w:i/>
          <w:iCs/>
        </w:rPr>
        <w:t>Fast Fourier transform</w:t>
      </w:r>
      <w:r>
        <w:t xml:space="preserve"> </w:t>
      </w:r>
      <w:proofErr w:type="spellStart"/>
      <w:r>
        <w:t>dengan</w:t>
      </w:r>
      <w:proofErr w:type="spellEnd"/>
      <w:r>
        <w:t xml:space="preserve"> </w:t>
      </w:r>
      <w:proofErr w:type="spellStart"/>
      <w:r>
        <w:t>kecepatan</w:t>
      </w:r>
      <w:proofErr w:type="spellEnd"/>
      <w:r>
        <w:t xml:space="preserve"> </w:t>
      </w:r>
      <w:proofErr w:type="spellStart"/>
      <w:r>
        <w:t>deteksi</w:t>
      </w:r>
      <w:proofErr w:type="spellEnd"/>
      <w:r>
        <w:t xml:space="preserve"> FFT </w:t>
      </w:r>
      <w:proofErr w:type="spellStart"/>
      <w:r w:rsidR="00F83799">
        <w:t>dengan</w:t>
      </w:r>
      <w:proofErr w:type="spellEnd"/>
      <w:r w:rsidR="00F83799">
        <w:t xml:space="preserve"> 5621 </w:t>
      </w:r>
      <w:r w:rsidR="008B157B" w:rsidRPr="008B157B">
        <w:rPr>
          <w:i/>
          <w:iCs/>
        </w:rPr>
        <w:t>pixel</w:t>
      </w:r>
      <w:r w:rsidR="00F83799">
        <w:t xml:space="preserve"> per </w:t>
      </w:r>
      <w:proofErr w:type="spellStart"/>
      <w:r w:rsidR="00A5404A" w:rsidRPr="00A5404A">
        <w:rPr>
          <w:i/>
          <w:iCs/>
        </w:rPr>
        <w:t>milisecond</w:t>
      </w:r>
      <w:proofErr w:type="spellEnd"/>
      <w:r w:rsidR="00F83799">
        <w:t xml:space="preserve"> </w:t>
      </w:r>
      <w:proofErr w:type="spellStart"/>
      <w:r>
        <w:t>lebih</w:t>
      </w:r>
      <w:proofErr w:type="spellEnd"/>
      <w:r>
        <w:t xml:space="preserve"> </w:t>
      </w:r>
      <w:proofErr w:type="spellStart"/>
      <w:r>
        <w:t>dari</w:t>
      </w:r>
      <w:proofErr w:type="spellEnd"/>
      <w:r>
        <w:t xml:space="preserve"> 10 kali </w:t>
      </w:r>
      <w:proofErr w:type="spellStart"/>
      <w:r>
        <w:t>lebih</w:t>
      </w:r>
      <w:proofErr w:type="spellEnd"/>
      <w:r>
        <w:t xml:space="preserve"> </w:t>
      </w:r>
      <w:proofErr w:type="spellStart"/>
      <w:r>
        <w:lastRenderedPageBreak/>
        <w:t>cepat</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t>deteksi</w:t>
      </w:r>
      <w:proofErr w:type="spellEnd"/>
      <w:r>
        <w:t xml:space="preserve"> </w:t>
      </w:r>
      <w:proofErr w:type="spellStart"/>
      <w:r>
        <w:t>metode</w:t>
      </w:r>
      <w:proofErr w:type="spellEnd"/>
      <w:r>
        <w:t xml:space="preserve"> </w:t>
      </w:r>
      <w:proofErr w:type="spellStart"/>
      <w:r>
        <w:t>tercepat</w:t>
      </w:r>
      <w:proofErr w:type="spellEnd"/>
      <w:r>
        <w:t xml:space="preserve"> ke-4, VP-NIQE</w:t>
      </w:r>
      <w:r w:rsidR="00F83799">
        <w:t xml:space="preserve"> </w:t>
      </w:r>
      <w:proofErr w:type="spellStart"/>
      <w:r w:rsidR="00F83799">
        <w:t>dengan</w:t>
      </w:r>
      <w:proofErr w:type="spellEnd"/>
      <w:r w:rsidR="00F83799">
        <w:t xml:space="preserve"> 561 </w:t>
      </w:r>
      <w:r w:rsidR="008B157B" w:rsidRPr="008B157B">
        <w:rPr>
          <w:i/>
          <w:iCs/>
        </w:rPr>
        <w:t>pixel</w:t>
      </w:r>
      <w:r w:rsidR="00F83799">
        <w:t xml:space="preserve"> per </w:t>
      </w:r>
      <w:proofErr w:type="spellStart"/>
      <w:r w:rsidR="00A5404A" w:rsidRPr="00A5404A">
        <w:rPr>
          <w:i/>
          <w:iCs/>
        </w:rPr>
        <w:t>milisecond</w:t>
      </w:r>
      <w:proofErr w:type="spellEnd"/>
      <w:r>
        <w:t>.</w:t>
      </w:r>
    </w:p>
    <w:p w14:paraId="3BF8A042" w14:textId="52E81E53" w:rsidR="00591E81" w:rsidRDefault="00F83799" w:rsidP="00EB1D79">
      <w:pPr>
        <w:pStyle w:val="paragraf"/>
      </w:pPr>
      <w:proofErr w:type="spellStart"/>
      <w:r>
        <w:t>Dipertimbangkan</w:t>
      </w:r>
      <w:proofErr w:type="spellEnd"/>
      <w:r>
        <w:t xml:space="preserve"> pula mana </w:t>
      </w:r>
      <w:proofErr w:type="spellStart"/>
      <w:r>
        <w:t>dari</w:t>
      </w:r>
      <w:proofErr w:type="spellEnd"/>
      <w:r>
        <w:t xml:space="preserve"> 3 </w:t>
      </w:r>
      <w:proofErr w:type="spellStart"/>
      <w:r>
        <w:t>metode</w:t>
      </w:r>
      <w:proofErr w:type="spellEnd"/>
      <w:r>
        <w:t xml:space="preserve"> yang </w:t>
      </w:r>
      <w:proofErr w:type="spellStart"/>
      <w:r>
        <w:t>terpilih</w:t>
      </w:r>
      <w:proofErr w:type="spellEnd"/>
      <w:r>
        <w:t xml:space="preserve"> yang </w:t>
      </w:r>
      <w:proofErr w:type="spellStart"/>
      <w:r>
        <w:t>akan</w:t>
      </w:r>
      <w:proofErr w:type="spellEnd"/>
      <w:r>
        <w:t xml:space="preserve"> </w:t>
      </w:r>
      <w:proofErr w:type="spellStart"/>
      <w:r>
        <w:t>diangkat</w:t>
      </w:r>
      <w:proofErr w:type="spellEnd"/>
      <w:r>
        <w:t xml:space="preserve"> </w:t>
      </w:r>
      <w:proofErr w:type="spellStart"/>
      <w:r>
        <w:t>sebagai</w:t>
      </w:r>
      <w:proofErr w:type="spellEnd"/>
      <w:r>
        <w:t xml:space="preserve"> </w:t>
      </w:r>
      <w:proofErr w:type="spellStart"/>
      <w:r>
        <w:t>topik</w:t>
      </w:r>
      <w:proofErr w:type="spellEnd"/>
      <w:r>
        <w:t xml:space="preserve"> </w:t>
      </w:r>
      <w:proofErr w:type="spellStart"/>
      <w:r>
        <w:t>penelitian</w:t>
      </w:r>
      <w:proofErr w:type="spellEnd"/>
      <w:r>
        <w:t xml:space="preserve">. </w:t>
      </w:r>
      <w:r>
        <w:rPr>
          <w:i/>
          <w:iCs/>
        </w:rPr>
        <w:t>Laplacian operator</w:t>
      </w:r>
      <w:r>
        <w:t xml:space="preserve"> </w:t>
      </w:r>
      <w:proofErr w:type="spellStart"/>
      <w:r>
        <w:t>merupakan</w:t>
      </w:r>
      <w:proofErr w:type="spellEnd"/>
      <w:r>
        <w:t xml:space="preserve"> </w:t>
      </w:r>
      <w:proofErr w:type="spellStart"/>
      <w:r>
        <w:t>metode</w:t>
      </w:r>
      <w:proofErr w:type="spellEnd"/>
      <w:r>
        <w:t xml:space="preserve"> yang</w:t>
      </w:r>
      <w:r w:rsidR="00EC6956">
        <w:t xml:space="preserve"> </w:t>
      </w:r>
      <w:proofErr w:type="spellStart"/>
      <w:r w:rsidR="00EC6956">
        <w:t>lebih</w:t>
      </w:r>
      <w:proofErr w:type="spellEnd"/>
      <w:r>
        <w:t xml:space="preserve">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w:t>
      </w:r>
      <w:r w:rsidRPr="00F83799">
        <w:rPr>
          <w:i/>
          <w:iCs/>
        </w:rPr>
        <w:t>computer vision</w:t>
      </w:r>
      <w:r>
        <w:t xml:space="preserve"> untuk </w:t>
      </w:r>
      <w:proofErr w:type="spellStart"/>
      <w:r>
        <w:t>melakukan</w:t>
      </w:r>
      <w:proofErr w:type="spellEnd"/>
      <w:r>
        <w:t xml:space="preserve"> </w:t>
      </w:r>
      <w:proofErr w:type="spellStart"/>
      <w:r>
        <w:t>deteksi</w:t>
      </w:r>
      <w:proofErr w:type="spellEnd"/>
      <w:r>
        <w:t xml:space="preserve"> </w:t>
      </w:r>
      <w:r w:rsidRPr="00F83799">
        <w:rPr>
          <w:i/>
          <w:iCs/>
        </w:rPr>
        <w:t>blur</w:t>
      </w:r>
      <w:r>
        <w:t xml:space="preserve"> pada </w:t>
      </w:r>
      <w:proofErr w:type="spellStart"/>
      <w:r>
        <w:t>gambar</w:t>
      </w:r>
      <w:proofErr w:type="spellEnd"/>
      <w:r>
        <w:t xml:space="preserve"> </w:t>
      </w:r>
      <w:sdt>
        <w:sdtPr>
          <w:tag w:val="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
          <w:id w:val="-1759595692"/>
          <w:placeholder>
            <w:docPart w:val="DefaultPlaceholder_-1854013440"/>
          </w:placeholder>
        </w:sdtPr>
        <w:sdtEndPr/>
        <w:sdtContent>
          <w:r w:rsidR="00EE04C1" w:rsidRPr="00EE04C1">
            <w:t>(</w:t>
          </w:r>
          <w:proofErr w:type="spellStart"/>
          <w:r w:rsidR="00EE04C1" w:rsidRPr="00EE04C1">
            <w:t>Concas</w:t>
          </w:r>
          <w:proofErr w:type="spellEnd"/>
          <w:r w:rsidR="00EE04C1" w:rsidRPr="00EE04C1">
            <w:t xml:space="preserve"> </w:t>
          </w:r>
          <w:proofErr w:type="spellStart"/>
          <w:r w:rsidR="00EE04C1" w:rsidRPr="00EE04C1">
            <w:t>dkk</w:t>
          </w:r>
          <w:proofErr w:type="spellEnd"/>
          <w:r w:rsidR="00EE04C1" w:rsidRPr="00EE04C1">
            <w:t>., 2024)</w:t>
          </w:r>
        </w:sdtContent>
      </w:sdt>
      <w:r w:rsidR="00EC6956">
        <w:t xml:space="preserve"> </w:t>
      </w:r>
      <w:proofErr w:type="spellStart"/>
      <w:r w:rsidR="00EC6956">
        <w:t>sedangkan</w:t>
      </w:r>
      <w:proofErr w:type="spellEnd"/>
      <w:r w:rsidR="00EC6956">
        <w:t xml:space="preserve"> </w:t>
      </w:r>
      <w:proofErr w:type="spellStart"/>
      <w:r w:rsidR="00EC6956">
        <w:rPr>
          <w:i/>
          <w:iCs/>
        </w:rPr>
        <w:t>HaarWavelet</w:t>
      </w:r>
      <w:proofErr w:type="spellEnd"/>
      <w:r w:rsidR="00EC6956">
        <w:rPr>
          <w:i/>
          <w:iCs/>
        </w:rPr>
        <w:t xml:space="preserve"> transform</w:t>
      </w:r>
      <w:r w:rsidR="00EC6956">
        <w:t xml:space="preserve"> dan </w:t>
      </w:r>
      <w:r w:rsidR="00EC6956">
        <w:rPr>
          <w:i/>
          <w:iCs/>
        </w:rPr>
        <w:t>Fast Fourier transform</w:t>
      </w:r>
      <w:r w:rsidR="00EC6956">
        <w:t xml:space="preserve"> </w:t>
      </w:r>
      <w:proofErr w:type="spellStart"/>
      <w:r w:rsidR="00EC6956">
        <w:t>merupakan</w:t>
      </w:r>
      <w:proofErr w:type="spellEnd"/>
      <w:r w:rsidR="00EC6956">
        <w:t xml:space="preserve"> </w:t>
      </w:r>
      <w:proofErr w:type="spellStart"/>
      <w:r w:rsidR="00EC6956">
        <w:t>metode</w:t>
      </w:r>
      <w:proofErr w:type="spellEnd"/>
      <w:r w:rsidR="00EC6956">
        <w:t xml:space="preserve"> </w:t>
      </w:r>
      <w:proofErr w:type="spellStart"/>
      <w:r w:rsidR="00EC6956">
        <w:t>serupa</w:t>
      </w:r>
      <w:proofErr w:type="spellEnd"/>
      <w:r w:rsidR="00EC6956">
        <w:t xml:space="preserve"> </w:t>
      </w:r>
      <w:proofErr w:type="spellStart"/>
      <w:r w:rsidR="00EC6956">
        <w:t>namun</w:t>
      </w:r>
      <w:proofErr w:type="spellEnd"/>
      <w:r w:rsidR="00EC6956">
        <w:t xml:space="preserve"> </w:t>
      </w:r>
      <w:proofErr w:type="spellStart"/>
      <w:r w:rsidR="00EC6956">
        <w:t>lebih</w:t>
      </w:r>
      <w:proofErr w:type="spellEnd"/>
      <w:r w:rsidR="00EC6956">
        <w:t xml:space="preserve"> </w:t>
      </w:r>
      <w:proofErr w:type="spellStart"/>
      <w:r w:rsidR="00EC6956">
        <w:t>sedikit</w:t>
      </w:r>
      <w:proofErr w:type="spellEnd"/>
      <w:r w:rsidR="00EC6956">
        <w:t xml:space="preserve"> </w:t>
      </w:r>
      <w:proofErr w:type="spellStart"/>
      <w:r w:rsidR="00EC6956">
        <w:t>mendapat</w:t>
      </w:r>
      <w:proofErr w:type="spellEnd"/>
      <w:r w:rsidR="00EC6956">
        <w:t xml:space="preserve"> </w:t>
      </w:r>
      <w:proofErr w:type="spellStart"/>
      <w:r w:rsidR="00036D85">
        <w:t>penggunaan</w:t>
      </w:r>
      <w:proofErr w:type="spellEnd"/>
      <w:r w:rsidR="00EC6956">
        <w:t xml:space="preserve"> </w:t>
      </w:r>
      <w:sdt>
        <w:sdtPr>
          <w:tag w:val="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314247405"/>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t>.</w:t>
      </w:r>
      <w:r w:rsidR="00EC6956">
        <w:t xml:space="preserve"> Pada </w:t>
      </w:r>
      <w:proofErr w:type="spellStart"/>
      <w:r w:rsidR="00EC6956">
        <w:t>penelitian</w:t>
      </w:r>
      <w:proofErr w:type="spellEnd"/>
      <w:r w:rsidR="00EC6956">
        <w:t xml:space="preserve"> yang </w:t>
      </w:r>
      <w:proofErr w:type="spellStart"/>
      <w:r w:rsidR="00EC6956">
        <w:t>dilakukan</w:t>
      </w:r>
      <w:proofErr w:type="spellEnd"/>
      <w:r w:rsidR="00EC6956">
        <w:t xml:space="preserve">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EC6956">
        <w:t xml:space="preserve"> </w:t>
      </w:r>
      <w:r w:rsidR="0093576C">
        <w:t xml:space="preserve">yang </w:t>
      </w:r>
      <w:proofErr w:type="spellStart"/>
      <w:r w:rsidR="0093576C">
        <w:t>dipaparkan</w:t>
      </w:r>
      <w:proofErr w:type="spellEnd"/>
      <w:r w:rsidR="0093576C">
        <w:t xml:space="preserve"> pada </w:t>
      </w:r>
      <w:r w:rsidR="0093576C">
        <w:fldChar w:fldCharType="begin"/>
      </w:r>
      <w:r w:rsidR="0093576C">
        <w:instrText xml:space="preserve"> REF _Ref180853202 \h </w:instrText>
      </w:r>
      <w:r w:rsidR="0093576C">
        <w:fldChar w:fldCharType="separate"/>
      </w:r>
      <w:proofErr w:type="spellStart"/>
      <w:r w:rsidR="00103589">
        <w:t>Tabel</w:t>
      </w:r>
      <w:proofErr w:type="spellEnd"/>
      <w:r w:rsidR="00103589">
        <w:t xml:space="preserve"> </w:t>
      </w:r>
      <w:r w:rsidR="00103589">
        <w:rPr>
          <w:noProof/>
        </w:rPr>
        <w:t>1</w:t>
      </w:r>
      <w:r w:rsidR="00103589">
        <w:t>.</w:t>
      </w:r>
      <w:r w:rsidR="00103589">
        <w:rPr>
          <w:noProof/>
        </w:rPr>
        <w:t>5</w:t>
      </w:r>
      <w:r w:rsidR="0093576C">
        <w:fldChar w:fldCharType="end"/>
      </w:r>
      <w:r w:rsidR="0093576C">
        <w:t xml:space="preserve"> </w:t>
      </w:r>
      <w:proofErr w:type="spellStart"/>
      <w:r w:rsidR="00EC6956">
        <w:t>terhadap</w:t>
      </w:r>
      <w:proofErr w:type="spellEnd"/>
      <w:r w:rsidR="00EC6956">
        <w:t xml:space="preserve"> </w:t>
      </w:r>
      <w:proofErr w:type="spellStart"/>
      <w:r w:rsidR="00EC6956">
        <w:t>beberapa</w:t>
      </w:r>
      <w:proofErr w:type="spellEnd"/>
      <w:r w:rsidR="00EC6956">
        <w:t xml:space="preserve"> </w:t>
      </w:r>
      <w:proofErr w:type="spellStart"/>
      <w:r w:rsidR="00EC6956">
        <w:t>metode</w:t>
      </w:r>
      <w:proofErr w:type="spellEnd"/>
      <w:r w:rsidR="00EC6956">
        <w:t xml:space="preserve"> </w:t>
      </w:r>
      <w:proofErr w:type="spellStart"/>
      <w:r w:rsidR="00EC6956">
        <w:t>deteksi</w:t>
      </w:r>
      <w:proofErr w:type="spellEnd"/>
      <w:r w:rsidR="00EC6956">
        <w:t xml:space="preserve"> </w:t>
      </w:r>
      <w:r w:rsidR="00EC6956">
        <w:rPr>
          <w:i/>
          <w:iCs/>
        </w:rPr>
        <w:t>blur</w:t>
      </w:r>
      <w:r w:rsidR="00EC6956">
        <w:t xml:space="preserve"> </w:t>
      </w:r>
      <w:proofErr w:type="spellStart"/>
      <w:r w:rsidR="00EC6956">
        <w:t>termasuk</w:t>
      </w:r>
      <w:proofErr w:type="spellEnd"/>
      <w:r w:rsidR="00EC6956">
        <w:t xml:space="preserve"> </w:t>
      </w:r>
      <w:r w:rsidR="0093576C">
        <w:rPr>
          <w:i/>
          <w:iCs/>
        </w:rPr>
        <w:t>Laplacian operator</w:t>
      </w:r>
      <w:r w:rsidR="0093576C">
        <w:t xml:space="preserve">, HWT, dan FFT, </w:t>
      </w:r>
      <w:r w:rsidR="0093576C">
        <w:rPr>
          <w:i/>
          <w:iCs/>
        </w:rPr>
        <w:t xml:space="preserve">Laplacian operator </w:t>
      </w:r>
      <w:proofErr w:type="spellStart"/>
      <w:r w:rsidR="0093576C">
        <w:t>memiliki</w:t>
      </w:r>
      <w:proofErr w:type="spellEnd"/>
      <w:r w:rsidR="0093576C">
        <w:t xml:space="preserve"> </w:t>
      </w:r>
      <w:proofErr w:type="spellStart"/>
      <w:r w:rsidR="00036D85">
        <w:t>nilai</w:t>
      </w:r>
      <w:proofErr w:type="spellEnd"/>
      <w:r w:rsidR="00036D85">
        <w:t xml:space="preserve"> </w:t>
      </w:r>
      <w:proofErr w:type="spellStart"/>
      <w:r w:rsidR="00036D85">
        <w:t>performa</w:t>
      </w:r>
      <w:proofErr w:type="spellEnd"/>
      <w:r w:rsidR="00036D85">
        <w:t xml:space="preserve"> </w:t>
      </w:r>
      <w:proofErr w:type="spellStart"/>
      <w:r w:rsidR="0093576C">
        <w:t>lebih</w:t>
      </w:r>
      <w:proofErr w:type="spellEnd"/>
      <w:r w:rsidR="0093576C">
        <w:t xml:space="preserve"> </w:t>
      </w:r>
      <w:proofErr w:type="spellStart"/>
      <w:r w:rsidR="0093576C">
        <w:t>rendah</w:t>
      </w:r>
      <w:proofErr w:type="spellEnd"/>
      <w:r w:rsidR="0093576C">
        <w:t xml:space="preserve"> </w:t>
      </w:r>
      <w:proofErr w:type="spellStart"/>
      <w:r w:rsidR="0093576C">
        <w:t>namun</w:t>
      </w:r>
      <w:proofErr w:type="spellEnd"/>
      <w:r w:rsidR="0093576C">
        <w:t xml:space="preserve"> </w:t>
      </w:r>
      <w:proofErr w:type="spellStart"/>
      <w:r w:rsidR="0093576C">
        <w:t>kecepatan</w:t>
      </w:r>
      <w:proofErr w:type="spellEnd"/>
      <w:r w:rsidR="0093576C">
        <w:t xml:space="preserve"> </w:t>
      </w:r>
      <w:proofErr w:type="spellStart"/>
      <w:r w:rsidR="0093576C">
        <w:t>lebih</w:t>
      </w:r>
      <w:proofErr w:type="spellEnd"/>
      <w:r w:rsidR="0093576C">
        <w:t xml:space="preserve"> </w:t>
      </w:r>
      <w:proofErr w:type="spellStart"/>
      <w:r w:rsidR="0093576C">
        <w:t>tinggi</w:t>
      </w:r>
      <w:proofErr w:type="spellEnd"/>
      <w:r w:rsidR="0093576C">
        <w:t xml:space="preserve"> </w:t>
      </w:r>
      <w:proofErr w:type="spellStart"/>
      <w:r w:rsidR="0093576C">
        <w:t>dibanding</w:t>
      </w:r>
      <w:proofErr w:type="spellEnd"/>
      <w:r w:rsidR="0093576C">
        <w:t xml:space="preserve"> </w:t>
      </w:r>
      <w:proofErr w:type="spellStart"/>
      <w:r w:rsidR="0093576C">
        <w:t>metode</w:t>
      </w:r>
      <w:proofErr w:type="spellEnd"/>
      <w:r w:rsidR="0093576C">
        <w:t xml:space="preserve"> HWT dan FFT.</w:t>
      </w:r>
    </w:p>
    <w:p w14:paraId="70E427EA" w14:textId="2EE6DEED" w:rsidR="0093576C" w:rsidRDefault="0093576C" w:rsidP="0093576C">
      <w:pPr>
        <w:pStyle w:val="Caption"/>
      </w:pPr>
      <w:bookmarkStart w:id="33" w:name="_Ref180853202"/>
      <w:bookmarkStart w:id="34" w:name="_Toc181805986"/>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1</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5</w:t>
      </w:r>
      <w:r w:rsidR="0047356C">
        <w:fldChar w:fldCharType="end"/>
      </w:r>
      <w:bookmarkEnd w:id="33"/>
      <w:r>
        <w:t xml:space="preserve"> Nilai Performa </w:t>
      </w:r>
      <w:proofErr w:type="spellStart"/>
      <w:r>
        <w:t>Metode</w:t>
      </w:r>
      <w:proofErr w:type="spellEnd"/>
      <w:r>
        <w:t xml:space="preserve"> </w:t>
      </w:r>
      <w:proofErr w:type="spellStart"/>
      <w:r>
        <w:t>Terpilih</w:t>
      </w:r>
      <w:bookmarkEnd w:id="34"/>
      <w:proofErr w:type="spellEnd"/>
      <w:r>
        <w:br/>
      </w:r>
    </w:p>
    <w:tbl>
      <w:tblPr>
        <w:tblStyle w:val="TableGrid"/>
        <w:tblW w:w="4000" w:type="pct"/>
        <w:jc w:val="center"/>
        <w:tblLook w:val="04A0" w:firstRow="1" w:lastRow="0" w:firstColumn="1" w:lastColumn="0" w:noHBand="0" w:noVBand="1"/>
      </w:tblPr>
      <w:tblGrid>
        <w:gridCol w:w="3563"/>
        <w:gridCol w:w="1378"/>
        <w:gridCol w:w="1401"/>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6D5301B2" w14:textId="1D9E2FCB"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proofErr w:type="spellStart"/>
            <w:r>
              <w:rPr>
                <w:rFonts w:ascii="Times New Roman" w:hAnsi="Times New Roman"/>
                <w:b/>
                <w:bCs/>
              </w:rPr>
              <w:t>Deteksi</w:t>
            </w:r>
            <w:proofErr w:type="spellEnd"/>
            <w:r>
              <w:rPr>
                <w:rFonts w:ascii="Times New Roman" w:hAnsi="Times New Roman"/>
                <w:b/>
                <w:bCs/>
              </w:rPr>
              <w:t xml:space="preserve"> (</w:t>
            </w:r>
            <w:proofErr w:type="spellStart"/>
            <w:r>
              <w:rPr>
                <w:rFonts w:ascii="Times New Roman" w:hAnsi="Times New Roman"/>
                <w:b/>
                <w:bCs/>
              </w:rPr>
              <w:t>detik</w:t>
            </w:r>
            <w:proofErr w:type="spellEnd"/>
            <w:r>
              <w:rPr>
                <w:rFonts w:ascii="Times New Roman" w:hAnsi="Times New Roman"/>
                <w:b/>
                <w:bCs/>
              </w:rPr>
              <w:t>)</w:t>
            </w:r>
          </w:p>
        </w:tc>
        <w:tc>
          <w:tcPr>
            <w:tcW w:w="1487" w:type="dxa"/>
            <w:shd w:val="clear" w:color="auto" w:fill="FFD966" w:themeFill="accent4" w:themeFillTint="99"/>
            <w:vAlign w:val="center"/>
          </w:tcPr>
          <w:p w14:paraId="07CFA9AB" w14:textId="5A4A39EC"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F-Measure</w:t>
            </w:r>
            <w:r>
              <w:rPr>
                <w:rFonts w:ascii="Times New Roman" w:hAnsi="Times New Roman"/>
                <w:b/>
                <w:bCs/>
                <w:i/>
                <w:iCs/>
              </w:rPr>
              <w:t xml:space="preserve"> Score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proofErr w:type="spellStart"/>
            <w:r>
              <w:rPr>
                <w:rFonts w:ascii="Times New Roman" w:hAnsi="Times New Roman"/>
                <w:i/>
                <w:iCs/>
              </w:rPr>
              <w:t>HaarWavele</w:t>
            </w:r>
            <w:proofErr w:type="spellEnd"/>
            <w:r>
              <w:rPr>
                <w:rFonts w:ascii="Times New Roman" w:hAnsi="Times New Roman"/>
                <w:i/>
                <w:iCs/>
              </w:rPr>
              <w:t xml:space="preserv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77777777" w:rsidR="0093576C" w:rsidRPr="0093576C" w:rsidRDefault="0093576C" w:rsidP="0043267A">
      <w:pPr>
        <w:pStyle w:val="paragraf"/>
      </w:pPr>
    </w:p>
    <w:p w14:paraId="0F57233A" w14:textId="23E0A7BE" w:rsidR="00F83799" w:rsidRPr="0093576C" w:rsidRDefault="00F83799" w:rsidP="0043267A">
      <w:pPr>
        <w:pStyle w:val="paragraf"/>
      </w:pPr>
      <w:proofErr w:type="spellStart"/>
      <w:r>
        <w:t>Berdasarkan</w:t>
      </w:r>
      <w:proofErr w:type="spellEnd"/>
      <w:r>
        <w:t xml:space="preserve"> </w:t>
      </w:r>
      <w:proofErr w:type="spellStart"/>
      <w:r>
        <w:t>paparan</w:t>
      </w:r>
      <w:proofErr w:type="spellEnd"/>
      <w:r>
        <w:t xml:space="preserve"> </w:t>
      </w:r>
      <w:proofErr w:type="spellStart"/>
      <w:r>
        <w:t>sebelumnya</w:t>
      </w:r>
      <w:proofErr w:type="spellEnd"/>
      <w:r>
        <w:t xml:space="preserve">, untuk </w:t>
      </w:r>
      <w:proofErr w:type="spellStart"/>
      <w:r w:rsidR="00A5404A">
        <w:t>meminimalkan</w:t>
      </w:r>
      <w:proofErr w:type="spellEnd"/>
      <w:r>
        <w:t xml:space="preserve"> </w:t>
      </w:r>
      <w:proofErr w:type="spellStart"/>
      <w:r>
        <w:t>kemungkinan</w:t>
      </w:r>
      <w:proofErr w:type="spellEnd"/>
      <w:r>
        <w:t xml:space="preserve"> </w:t>
      </w:r>
      <w:proofErr w:type="spellStart"/>
      <w:r>
        <w:t>klien</w:t>
      </w:r>
      <w:proofErr w:type="spellEnd"/>
      <w:r>
        <w:t xml:space="preserve"> </w:t>
      </w:r>
      <w:proofErr w:type="spellStart"/>
      <w:r>
        <w:t>berpindah</w:t>
      </w:r>
      <w:proofErr w:type="spellEnd"/>
      <w:r>
        <w:t xml:space="preserve"> </w:t>
      </w:r>
      <w:proofErr w:type="spellStart"/>
      <w:r>
        <w:t>aktivitas</w:t>
      </w:r>
      <w:proofErr w:type="spellEnd"/>
      <w:r>
        <w:t xml:space="preserve"> </w:t>
      </w:r>
      <w:proofErr w:type="spellStart"/>
      <w:r>
        <w:t>sebelum</w:t>
      </w:r>
      <w:proofErr w:type="spellEnd"/>
      <w:r>
        <w:t xml:space="preserve"> </w:t>
      </w:r>
      <w:proofErr w:type="spellStart"/>
      <w:r>
        <w:t>membaca</w:t>
      </w:r>
      <w:proofErr w:type="spellEnd"/>
      <w:r>
        <w:t xml:space="preserve"> </w:t>
      </w:r>
      <w:proofErr w:type="spellStart"/>
      <w:r>
        <w:t>umpan</w:t>
      </w:r>
      <w:proofErr w:type="spellEnd"/>
      <w:r>
        <w:t xml:space="preserve"> </w:t>
      </w:r>
      <w:proofErr w:type="spellStart"/>
      <w:r>
        <w:t>balik</w:t>
      </w:r>
      <w:proofErr w:type="spellEnd"/>
      <w:r>
        <w:t xml:space="preserve"> </w:t>
      </w:r>
      <w:r>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rsidR="0093576C">
        <w:t>metode</w:t>
      </w:r>
      <w:proofErr w:type="spellEnd"/>
      <w:r w:rsidR="0093576C">
        <w:t xml:space="preserve"> </w:t>
      </w:r>
      <w:r w:rsidR="0093576C">
        <w:rPr>
          <w:i/>
          <w:iCs/>
        </w:rPr>
        <w:t>Laplacian operator</w:t>
      </w:r>
      <w:r w:rsidR="0093576C">
        <w:t xml:space="preserve"> </w:t>
      </w:r>
      <w:proofErr w:type="spellStart"/>
      <w:r w:rsidR="0093576C">
        <w:t>dipilih</w:t>
      </w:r>
      <w:proofErr w:type="spellEnd"/>
      <w:r w:rsidR="0093576C">
        <w:t xml:space="preserve"> </w:t>
      </w:r>
      <w:proofErr w:type="spellStart"/>
      <w:r w:rsidR="0093576C">
        <w:t>sebagai</w:t>
      </w:r>
      <w:proofErr w:type="spellEnd"/>
      <w:r w:rsidR="0093576C">
        <w:t xml:space="preserve"> </w:t>
      </w:r>
      <w:proofErr w:type="spellStart"/>
      <w:r w:rsidR="0093576C">
        <w:t>metode</w:t>
      </w:r>
      <w:proofErr w:type="spellEnd"/>
      <w:r w:rsidR="0093576C">
        <w:t xml:space="preserve"> </w:t>
      </w:r>
      <w:proofErr w:type="spellStart"/>
      <w:r w:rsidR="0093576C">
        <w:t>solusi</w:t>
      </w:r>
      <w:proofErr w:type="spellEnd"/>
      <w:r w:rsidR="0093576C">
        <w:t xml:space="preserve"> </w:t>
      </w:r>
      <w:proofErr w:type="spellStart"/>
      <w:r w:rsidR="0093576C">
        <w:t>atas</w:t>
      </w:r>
      <w:proofErr w:type="spellEnd"/>
      <w:r w:rsidR="0093576C">
        <w:t xml:space="preserve"> </w:t>
      </w:r>
      <w:proofErr w:type="spellStart"/>
      <w:r w:rsidR="0093576C">
        <w:t>dasar</w:t>
      </w:r>
      <w:proofErr w:type="spellEnd"/>
      <w:r w:rsidR="0093576C">
        <w:t xml:space="preserve"> </w:t>
      </w:r>
      <w:proofErr w:type="spellStart"/>
      <w:r w:rsidR="0093576C">
        <w:t>waktu</w:t>
      </w:r>
      <w:proofErr w:type="spellEnd"/>
      <w:r w:rsidR="0093576C">
        <w:t xml:space="preserve"> </w:t>
      </w:r>
      <w:proofErr w:type="spellStart"/>
      <w:r w:rsidR="0093576C">
        <w:t>komputasi</w:t>
      </w:r>
      <w:proofErr w:type="spellEnd"/>
      <w:r w:rsidR="0093576C">
        <w:t xml:space="preserve"> yang </w:t>
      </w:r>
      <w:proofErr w:type="spellStart"/>
      <w:r w:rsidR="0093576C">
        <w:t>lebih</w:t>
      </w:r>
      <w:proofErr w:type="spellEnd"/>
      <w:r w:rsidR="0093576C">
        <w:t xml:space="preserve"> </w:t>
      </w:r>
      <w:proofErr w:type="spellStart"/>
      <w:r w:rsidR="0093576C">
        <w:t>rendah</w:t>
      </w:r>
      <w:proofErr w:type="spellEnd"/>
      <w:r w:rsidR="0093576C">
        <w:t>.</w:t>
      </w:r>
    </w:p>
    <w:p w14:paraId="00D1091F" w14:textId="6D0579B7" w:rsidR="00E93D99" w:rsidRDefault="00E93D99" w:rsidP="00E93D99">
      <w:pPr>
        <w:pStyle w:val="Heading2"/>
      </w:pPr>
      <w:bookmarkStart w:id="35" w:name="_Toc182239190"/>
      <w:proofErr w:type="spellStart"/>
      <w:r>
        <w:lastRenderedPageBreak/>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bookmarkEnd w:id="35"/>
      <w:proofErr w:type="spellEnd"/>
    </w:p>
    <w:p w14:paraId="77D459F4" w14:textId="0357BE74" w:rsidR="00591E81" w:rsidRDefault="00E93D99" w:rsidP="00EB1D7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0E04F2">
        <w:t>mendeteksi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0E04F2">
        <w:t>foto</w:t>
      </w:r>
      <w:proofErr w:type="spellEnd"/>
      <w:r w:rsidR="000E04F2">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C20ECF">
        <w:t>deteksi</w:t>
      </w:r>
      <w:proofErr w:type="spellEnd"/>
      <w:r w:rsidR="00C20ECF">
        <w:t xml:space="preserve"> </w:t>
      </w:r>
      <w:proofErr w:type="spellStart"/>
      <w:r w:rsidR="00C20ECF">
        <w:t>berupa</w:t>
      </w:r>
      <w:proofErr w:type="spellEnd"/>
      <w:r w:rsidR="00C20ECF">
        <w:t xml:space="preserve"> </w:t>
      </w:r>
      <w:r w:rsidR="00C20ECF" w:rsidRPr="00C20ECF">
        <w:rPr>
          <w:i/>
          <w:iCs/>
        </w:rPr>
        <w:t>microservice</w:t>
      </w:r>
      <w:r w:rsidR="00C20ECF">
        <w:t xml:space="preserve"> yang </w:t>
      </w:r>
      <w:proofErr w:type="spellStart"/>
      <w:r w:rsidR="00C20ECF">
        <w:t>diintegrasikan</w:t>
      </w:r>
      <w:proofErr w:type="spellEnd"/>
      <w:r w:rsidR="00C20ECF">
        <w:t xml:space="preserve"> </w:t>
      </w:r>
      <w:proofErr w:type="spellStart"/>
      <w:r w:rsidR="00C20ECF">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9B49A5">
        <w:t>saat</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
    <w:p w14:paraId="78315C8E" w14:textId="7DED2FCF" w:rsidR="00E93D99" w:rsidRDefault="00E93D99" w:rsidP="00E93D99">
      <w:pPr>
        <w:pStyle w:val="Heading2"/>
      </w:pPr>
      <w:bookmarkStart w:id="36" w:name="_Toc182239191"/>
      <w:proofErr w:type="spellStart"/>
      <w:r>
        <w:t>Tujuan</w:t>
      </w:r>
      <w:bookmarkEnd w:id="36"/>
      <w:proofErr w:type="spellEnd"/>
    </w:p>
    <w:p w14:paraId="13F7126E" w14:textId="77777777" w:rsidR="00421731" w:rsidRDefault="00BA63D3" w:rsidP="00D9355C">
      <w:pPr>
        <w:pStyle w:val="paragraf"/>
      </w:pPr>
      <w:proofErr w:type="spellStart"/>
      <w:r>
        <w:t>Dalam</w:t>
      </w:r>
      <w:proofErr w:type="spellEnd"/>
      <w:r>
        <w:t xml:space="preserve"> </w:t>
      </w:r>
      <w:proofErr w:type="spellStart"/>
      <w:r>
        <w:t>pembuatan</w:t>
      </w:r>
      <w:proofErr w:type="spellEnd"/>
      <w:r>
        <w:t xml:space="preserve"> </w:t>
      </w:r>
      <w:r w:rsidRPr="00421731">
        <w:rPr>
          <w:i/>
          <w:iCs/>
        </w:rPr>
        <w:t>capstone project</w:t>
      </w:r>
      <w:r>
        <w:t xml:space="preserve"> ini </w:t>
      </w:r>
      <w:proofErr w:type="spellStart"/>
      <w:r>
        <w:t>terdapat</w:t>
      </w:r>
      <w:proofErr w:type="spellEnd"/>
      <w:r>
        <w:t xml:space="preserve"> </w:t>
      </w:r>
      <w:proofErr w:type="spellStart"/>
      <w:r>
        <w:t>dua</w:t>
      </w:r>
      <w:proofErr w:type="spellEnd"/>
      <w:r>
        <w:t xml:space="preserve"> </w:t>
      </w:r>
      <w:proofErr w:type="spellStart"/>
      <w:r w:rsidR="00421731">
        <w:t>unsur</w:t>
      </w:r>
      <w:proofErr w:type="spellEnd"/>
      <w:r w:rsidR="00421731">
        <w:t xml:space="preserve"> yang </w:t>
      </w:r>
      <w:proofErr w:type="spellStart"/>
      <w:r w:rsidR="00421731">
        <w:t>menjadi</w:t>
      </w:r>
      <w:proofErr w:type="spellEnd"/>
      <w:r w:rsidR="00421731">
        <w:t xml:space="preserve"> </w:t>
      </w:r>
      <w:proofErr w:type="spellStart"/>
      <w:r>
        <w:t>tujuan</w:t>
      </w:r>
      <w:proofErr w:type="spellEnd"/>
      <w:r w:rsidR="00421731">
        <w:t xml:space="preserve"> </w:t>
      </w:r>
      <w:proofErr w:type="spellStart"/>
      <w:r w:rsidR="00421731">
        <w:t>proyek</w:t>
      </w:r>
      <w:proofErr w:type="spellEnd"/>
      <w:r>
        <w:t xml:space="preserve">, </w:t>
      </w:r>
      <w:proofErr w:type="spellStart"/>
      <w:r>
        <w:t>antara</w:t>
      </w:r>
      <w:proofErr w:type="spellEnd"/>
      <w:r>
        <w:t xml:space="preserve"> lain: </w:t>
      </w:r>
    </w:p>
    <w:p w14:paraId="38E44468" w14:textId="77777777" w:rsidR="00421731" w:rsidRDefault="00421731" w:rsidP="00421731">
      <w:pPr>
        <w:pStyle w:val="paragraf"/>
        <w:numPr>
          <w:ilvl w:val="0"/>
          <w:numId w:val="48"/>
        </w:numPr>
        <w:ind w:left="360"/>
      </w:pPr>
      <w:proofErr w:type="spellStart"/>
      <w:r>
        <w:t>Membuat</w:t>
      </w:r>
      <w:proofErr w:type="spellEnd"/>
      <w:r w:rsidR="00D9355C">
        <w:t xml:space="preserve"> </w:t>
      </w:r>
      <w:proofErr w:type="spellStart"/>
      <w:r w:rsidR="00D9355C">
        <w:t>perangkat</w:t>
      </w:r>
      <w:proofErr w:type="spellEnd"/>
      <w:r w:rsidR="00D9355C">
        <w:t xml:space="preserve"> </w:t>
      </w:r>
      <w:proofErr w:type="spellStart"/>
      <w:r w:rsidR="00D9355C">
        <w:t>lunak</w:t>
      </w:r>
      <w:proofErr w:type="spellEnd"/>
      <w:r w:rsidR="00D9355C">
        <w:t xml:space="preserve"> yang </w:t>
      </w:r>
      <w:proofErr w:type="spellStart"/>
      <w:r w:rsidR="00D9355C">
        <w:t>mampu</w:t>
      </w:r>
      <w:proofErr w:type="spellEnd"/>
      <w:r w:rsidR="00D9355C">
        <w:t xml:space="preserve"> </w:t>
      </w:r>
      <w:proofErr w:type="spellStart"/>
      <w:r w:rsidR="00D9355C">
        <w:t>mendeteksi</w:t>
      </w:r>
      <w:proofErr w:type="spellEnd"/>
      <w:r w:rsidR="00D9355C">
        <w:t xml:space="preserve"> </w:t>
      </w:r>
      <w:proofErr w:type="spellStart"/>
      <w:r w:rsidR="00D9355C">
        <w:t>keberadaan</w:t>
      </w:r>
      <w:proofErr w:type="spellEnd"/>
      <w:r w:rsidR="00D9355C">
        <w:t xml:space="preserve"> </w:t>
      </w:r>
      <w:r w:rsidR="00D9355C" w:rsidRPr="00D9355C">
        <w:rPr>
          <w:i/>
          <w:iCs/>
        </w:rPr>
        <w:t>blur</w:t>
      </w:r>
      <w:r w:rsidR="00D9355C">
        <w:t xml:space="preserve"> pada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lalu</w:t>
      </w:r>
      <w:proofErr w:type="spellEnd"/>
      <w:r w:rsidR="00D9355C">
        <w:t xml:space="preserve"> </w:t>
      </w:r>
      <w:proofErr w:type="spellStart"/>
      <w:r w:rsidR="00D9355C">
        <w:t>memberi</w:t>
      </w:r>
      <w:proofErr w:type="spellEnd"/>
      <w:r w:rsidR="00D9355C">
        <w:t xml:space="preserve"> </w:t>
      </w:r>
      <w:proofErr w:type="spellStart"/>
      <w:r w:rsidR="00D9355C">
        <w:t>umpan</w:t>
      </w:r>
      <w:proofErr w:type="spellEnd"/>
      <w:r w:rsidR="00D9355C">
        <w:t xml:space="preserve"> </w:t>
      </w:r>
      <w:proofErr w:type="spellStart"/>
      <w:r w:rsidR="00D9355C">
        <w:t>balik</w:t>
      </w:r>
      <w:proofErr w:type="spellEnd"/>
      <w:r w:rsidR="00D9355C">
        <w:t xml:space="preserve"> </w:t>
      </w:r>
      <w:proofErr w:type="spellStart"/>
      <w:r w:rsidR="00D9355C">
        <w:t>kepada</w:t>
      </w:r>
      <w:proofErr w:type="spellEnd"/>
      <w:r w:rsidR="00D9355C">
        <w:t xml:space="preserve"> </w:t>
      </w:r>
      <w:proofErr w:type="spellStart"/>
      <w:r w:rsidR="00D9355C">
        <w:t>pengirim</w:t>
      </w:r>
      <w:proofErr w:type="spellEnd"/>
      <w:r w:rsidR="00D9355C">
        <w:t xml:space="preserve"> </w:t>
      </w:r>
      <w:proofErr w:type="spellStart"/>
      <w:r w:rsidR="00D9355C">
        <w:t>jika</w:t>
      </w:r>
      <w:proofErr w:type="spellEnd"/>
      <w:r w:rsidR="00D9355C">
        <w:t xml:space="preserve"> </w:t>
      </w:r>
      <w:proofErr w:type="spellStart"/>
      <w:r w:rsidR="00D9355C">
        <w:t>foto</w:t>
      </w:r>
      <w:proofErr w:type="spellEnd"/>
      <w:r w:rsidR="00D9355C">
        <w:t xml:space="preserve"> </w:t>
      </w:r>
      <w:proofErr w:type="spellStart"/>
      <w:r w:rsidR="00D9355C">
        <w:t>dokumen</w:t>
      </w:r>
      <w:proofErr w:type="spellEnd"/>
      <w:r w:rsidR="00D9355C">
        <w:t xml:space="preserve"> </w:t>
      </w:r>
      <w:proofErr w:type="spellStart"/>
      <w:r w:rsidR="00D9355C">
        <w:t>terdapat</w:t>
      </w:r>
      <w:proofErr w:type="spellEnd"/>
      <w:r w:rsidR="00D9355C">
        <w:t xml:space="preserve"> </w:t>
      </w:r>
      <w:r w:rsidR="00D9355C" w:rsidRPr="00D9355C">
        <w:rPr>
          <w:i/>
          <w:iCs/>
        </w:rPr>
        <w:t>blur</w:t>
      </w:r>
      <w:r w:rsidR="00D9355C">
        <w:t>.</w:t>
      </w:r>
    </w:p>
    <w:p w14:paraId="33FA2886" w14:textId="76E70092" w:rsidR="00421731" w:rsidRDefault="00421731" w:rsidP="00421731">
      <w:pPr>
        <w:pStyle w:val="paragraf"/>
        <w:numPr>
          <w:ilvl w:val="0"/>
          <w:numId w:val="48"/>
        </w:numPr>
        <w:ind w:left="360"/>
        <w:sectPr w:rsidR="00421731" w:rsidSect="00610B7A">
          <w:headerReference w:type="default" r:id="rId21"/>
          <w:footerReference w:type="default" r:id="rId22"/>
          <w:headerReference w:type="first" r:id="rId23"/>
          <w:footerReference w:type="first" r:id="rId24"/>
          <w:pgSz w:w="11906" w:h="16838" w:code="9"/>
          <w:pgMar w:top="2268" w:right="1701" w:bottom="1701" w:left="2268" w:header="1417" w:footer="850" w:gutter="0"/>
          <w:pgNumType w:start="1"/>
          <w:cols w:space="720"/>
          <w:titlePg/>
          <w:docGrid w:linePitch="360"/>
        </w:sectPr>
      </w:pPr>
      <w:proofErr w:type="spellStart"/>
      <w:r>
        <w:t>Menerapkan</w:t>
      </w:r>
      <w:proofErr w:type="spellEnd"/>
      <w:r>
        <w:t xml:space="preserve"> </w:t>
      </w:r>
      <w:proofErr w:type="spellStart"/>
      <w:r>
        <w:t>metode</w:t>
      </w:r>
      <w:proofErr w:type="spellEnd"/>
      <w:r>
        <w:t xml:space="preserve"> </w:t>
      </w:r>
      <w:r w:rsidRPr="00421731">
        <w:rPr>
          <w:i/>
          <w:iCs/>
        </w:rPr>
        <w:t>Laplacian operator</w:t>
      </w:r>
      <w:r>
        <w:t xml:space="preserve"> </w:t>
      </w:r>
      <w:proofErr w:type="spellStart"/>
      <w:r>
        <w:t>dalam</w:t>
      </w:r>
      <w:proofErr w:type="spellEnd"/>
      <w:r>
        <w:t xml:space="preserve"> </w:t>
      </w:r>
      <w:proofErr w:type="spellStart"/>
      <w:r>
        <w:t>mendeteksi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421731">
        <w:rPr>
          <w:i/>
          <w:iCs/>
        </w:rPr>
        <w:t>blur</w:t>
      </w:r>
      <w:r>
        <w:t>.</w:t>
      </w:r>
    </w:p>
    <w:p w14:paraId="405B2676" w14:textId="1DDF14E1" w:rsidR="00245B63" w:rsidRPr="000D3765" w:rsidRDefault="00245B63" w:rsidP="00245B63">
      <w:pPr>
        <w:pStyle w:val="Heading1"/>
        <w:ind w:left="0" w:firstLine="0"/>
      </w:pPr>
      <w:bookmarkStart w:id="37" w:name="_BAB_2"/>
      <w:bookmarkEnd w:id="37"/>
      <w:r>
        <w:rPr>
          <w:lang w:val="id-ID"/>
        </w:rPr>
        <w:lastRenderedPageBreak/>
        <w:br/>
      </w:r>
      <w:bookmarkStart w:id="38" w:name="_Toc182239192"/>
      <w:r w:rsidR="00442227">
        <w:t xml:space="preserve">ALTERNATIF DAN </w:t>
      </w:r>
      <w:r w:rsidR="00D5624B">
        <w:t>PEMILIHAN SOLUSI</w:t>
      </w:r>
      <w:bookmarkEnd w:id="38"/>
    </w:p>
    <w:p w14:paraId="51E0F646" w14:textId="5462185A" w:rsidR="005D5BE6" w:rsidRDefault="002643EE" w:rsidP="000D7905">
      <w:pPr>
        <w:pStyle w:val="paragraf"/>
        <w:rPr>
          <w:lang w:val="id-ID"/>
        </w:rPr>
      </w:pPr>
      <w:bookmarkStart w:id="39" w:name="_Hlk532877593"/>
      <w:r>
        <w:t xml:space="preserve">Bab </w:t>
      </w:r>
      <w:proofErr w:type="spellStart"/>
      <w:r>
        <w:t>pemilihan</w:t>
      </w:r>
      <w:proofErr w:type="spellEnd"/>
      <w:r>
        <w:t xml:space="preserve"> </w:t>
      </w:r>
      <w:proofErr w:type="spellStart"/>
      <w:r>
        <w:t>solusi</w:t>
      </w:r>
      <w:proofErr w:type="spellEnd"/>
      <w:r>
        <w:t xml:space="preserve"> </w:t>
      </w:r>
      <w:proofErr w:type="spellStart"/>
      <w:r>
        <w:t>berisi</w:t>
      </w:r>
      <w:proofErr w:type="spellEnd"/>
      <w:r>
        <w:t xml:space="preserve"> </w:t>
      </w:r>
      <w:proofErr w:type="spellStart"/>
      <w:r>
        <w:t>alternatif</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kajian</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metode</w:t>
      </w:r>
      <w:proofErr w:type="spellEnd"/>
      <w:r>
        <w:t xml:space="preserve"> yang </w:t>
      </w:r>
      <w:proofErr w:type="spellStart"/>
      <w:r>
        <w:t>diteliti</w:t>
      </w:r>
      <w:proofErr w:type="spellEnd"/>
      <w:r>
        <w:t xml:space="preserve">, dan proses </w:t>
      </w:r>
      <w:proofErr w:type="spellStart"/>
      <w:r>
        <w:t>pertimbangan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solusi</w:t>
      </w:r>
      <w:proofErr w:type="spellEnd"/>
      <w:r>
        <w:t xml:space="preserve"> yang </w:t>
      </w:r>
      <w:proofErr w:type="spellStart"/>
      <w:r>
        <w:t>diangkat</w:t>
      </w:r>
      <w:proofErr w:type="spellEnd"/>
      <w:r>
        <w:t xml:space="preserve"> </w:t>
      </w:r>
      <w:proofErr w:type="spellStart"/>
      <w:r>
        <w:t>sebagai</w:t>
      </w:r>
      <w:proofErr w:type="spellEnd"/>
      <w:r>
        <w:t xml:space="preserve"> </w:t>
      </w:r>
      <w:proofErr w:type="spellStart"/>
      <w:r>
        <w:t>metode</w:t>
      </w:r>
      <w:proofErr w:type="spellEnd"/>
      <w:r>
        <w:t xml:space="preserve"> </w:t>
      </w:r>
      <w:proofErr w:type="spellStart"/>
      <w:r>
        <w:t>topik</w:t>
      </w:r>
      <w:proofErr w:type="spellEnd"/>
      <w:r>
        <w:t xml:space="preserve"> </w:t>
      </w:r>
      <w:proofErr w:type="spellStart"/>
      <w:r>
        <w:t>penelitian</w:t>
      </w:r>
      <w:proofErr w:type="spellEnd"/>
      <w:r>
        <w:t>.</w:t>
      </w:r>
    </w:p>
    <w:p w14:paraId="54AC335D" w14:textId="22A31C40" w:rsidR="005D5BE6" w:rsidRDefault="00D5624B">
      <w:pPr>
        <w:pStyle w:val="Heading2"/>
      </w:pPr>
      <w:bookmarkStart w:id="40" w:name="_Toc182239193"/>
      <w:proofErr w:type="spellStart"/>
      <w:r>
        <w:t>Alternatif</w:t>
      </w:r>
      <w:proofErr w:type="spellEnd"/>
      <w:r>
        <w:t xml:space="preserve"> Solusi</w:t>
      </w:r>
      <w:bookmarkEnd w:id="40"/>
    </w:p>
    <w:p w14:paraId="19E3E107" w14:textId="7D07C9E2" w:rsidR="005D5BE6" w:rsidRDefault="00436FD2" w:rsidP="00436FD2">
      <w:pPr>
        <w:pStyle w:val="paragraf"/>
      </w:pP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dijabarkan</w:t>
      </w:r>
      <w:proofErr w:type="spellEnd"/>
      <w:r>
        <w:t xml:space="preserve"> </w:t>
      </w:r>
      <w:proofErr w:type="spellStart"/>
      <w:r>
        <w:t>konsep</w:t>
      </w:r>
      <w:proofErr w:type="spellEnd"/>
      <w:r>
        <w:t xml:space="preserve"> dan </w:t>
      </w:r>
      <w:proofErr w:type="spellStart"/>
      <w:r>
        <w:t>karakteristik</w:t>
      </w:r>
      <w:proofErr w:type="spellEnd"/>
      <w:r>
        <w:t xml:space="preserve"> </w:t>
      </w:r>
      <w:proofErr w:type="spellStart"/>
      <w:r>
        <w:t>metodenya</w:t>
      </w:r>
      <w:proofErr w:type="spellEnd"/>
      <w:r>
        <w:t xml:space="preserve"> untuk </w:t>
      </w:r>
      <w:proofErr w:type="spellStart"/>
      <w:r>
        <w:t>lebih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metode</w:t>
      </w:r>
      <w:proofErr w:type="spellEnd"/>
      <w:r>
        <w:t xml:space="preserve"> yang </w:t>
      </w:r>
      <w:proofErr w:type="spellStart"/>
      <w:r>
        <w:t>dipertimbangkan</w:t>
      </w:r>
      <w:proofErr w:type="spellEnd"/>
      <w:r>
        <w:t xml:space="preserve">. </w:t>
      </w:r>
      <w:proofErr w:type="spellStart"/>
      <w:r>
        <w:t>Tiga</w:t>
      </w:r>
      <w:proofErr w:type="spellEnd"/>
      <w:r>
        <w:t xml:space="preserve"> </w:t>
      </w:r>
      <w:proofErr w:type="spellStart"/>
      <w:r>
        <w:t>solusi</w:t>
      </w:r>
      <w:proofErr w:type="spellEnd"/>
      <w:r>
        <w:t xml:space="preserve"> (</w:t>
      </w:r>
      <w:proofErr w:type="spellStart"/>
      <w:r>
        <w:t>metode</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rsidRPr="00436FD2">
        <w:rPr>
          <w:i/>
          <w:iCs/>
        </w:rPr>
        <w:t>HaarWavelet</w:t>
      </w:r>
      <w:proofErr w:type="spellEnd"/>
      <w:r w:rsidRPr="00436FD2">
        <w:rPr>
          <w:i/>
          <w:iCs/>
        </w:rPr>
        <w:t xml:space="preserve">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bookmarkStart w:id="41" w:name="_Toc182239194"/>
      <w:proofErr w:type="spellStart"/>
      <w:r>
        <w:rPr>
          <w:i/>
          <w:iCs/>
        </w:rPr>
        <w:t>HaarWavelet</w:t>
      </w:r>
      <w:proofErr w:type="spellEnd"/>
      <w:r>
        <w:rPr>
          <w:i/>
          <w:iCs/>
        </w:rPr>
        <w:t xml:space="preserve"> Transform</w:t>
      </w:r>
      <w:r w:rsidR="00A00A33">
        <w:rPr>
          <w:i/>
          <w:iCs/>
        </w:rPr>
        <w:t xml:space="preserve"> </w:t>
      </w:r>
      <w:r w:rsidR="00A00A33">
        <w:t>(</w:t>
      </w:r>
      <w:r>
        <w:t>HWT</w:t>
      </w:r>
      <w:r w:rsidR="00A00A33">
        <w:t>)</w:t>
      </w:r>
      <w:bookmarkEnd w:id="41"/>
    </w:p>
    <w:p w14:paraId="78130669" w14:textId="0032EC33" w:rsidR="00D5624B" w:rsidRPr="000829D6" w:rsidRDefault="00701961" w:rsidP="00D5624B">
      <w:pPr>
        <w:pStyle w:val="paragraf"/>
      </w:pPr>
      <w:proofErr w:type="spellStart"/>
      <w:r>
        <w:rPr>
          <w:i/>
          <w:iCs/>
        </w:rPr>
        <w:t>HaarWavelet</w:t>
      </w:r>
      <w:proofErr w:type="spellEnd"/>
      <w:r>
        <w:rPr>
          <w:i/>
          <w:iCs/>
        </w:rPr>
        <w:t xml:space="preserve"> transform</w:t>
      </w:r>
      <w:r w:rsidR="00C61321">
        <w:t xml:space="preserve"> </w:t>
      </w:r>
      <w:proofErr w:type="spellStart"/>
      <w:r w:rsidR="00C61321">
        <w:t>adalah</w:t>
      </w:r>
      <w:proofErr w:type="spellEnd"/>
      <w:r w:rsidR="00C61321">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berdasarkan</w:t>
      </w:r>
      <w:proofErr w:type="spellEnd"/>
      <w:r>
        <w:t xml:space="preserve"> </w:t>
      </w:r>
      <w:proofErr w:type="spellStart"/>
      <w:r w:rsidR="00D54C20">
        <w:t>jumlah</w:t>
      </w:r>
      <w:proofErr w:type="spellEnd"/>
      <w:r w:rsidR="00D54C20">
        <w:t xml:space="preserve"> dan </w:t>
      </w:r>
      <w:proofErr w:type="spellStart"/>
      <w:r w:rsidR="00D54C20">
        <w:t>tipe</w:t>
      </w:r>
      <w:proofErr w:type="spellEnd"/>
      <w:r w:rsidR="00D54C20">
        <w:t xml:space="preserve"> </w:t>
      </w:r>
      <w:proofErr w:type="spellStart"/>
      <w:r>
        <w:t>tepi-tepi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w:t>
      </w:r>
      <w:proofErr w:type="spellStart"/>
      <w:r>
        <w:t>gambar</w:t>
      </w:r>
      <w:proofErr w:type="spellEnd"/>
      <w:r>
        <w:t xml:space="preserve">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rsidR="00C61321">
        <w:t>.</w:t>
      </w:r>
      <w:r w:rsidR="000829D6">
        <w:t xml:space="preserve"> </w:t>
      </w:r>
    </w:p>
    <w:p w14:paraId="51C4BE59" w14:textId="78600983" w:rsidR="000829D6" w:rsidRDefault="000829D6" w:rsidP="00B447BF">
      <w:pPr>
        <w:jc w:val="center"/>
      </w:pPr>
      <w:r w:rsidRPr="000829D6">
        <w:rPr>
          <w:noProof/>
        </w:rPr>
        <w:drawing>
          <wp:inline distT="0" distB="0" distL="0" distR="0" wp14:anchorId="347375ED" wp14:editId="611F0E04">
            <wp:extent cx="4574218" cy="11226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429" cy="1127132"/>
                    </a:xfrm>
                    <a:prstGeom prst="rect">
                      <a:avLst/>
                    </a:prstGeom>
                  </pic:spPr>
                </pic:pic>
              </a:graphicData>
            </a:graphic>
          </wp:inline>
        </w:drawing>
      </w:r>
    </w:p>
    <w:p w14:paraId="1759CD65" w14:textId="35A8F19B" w:rsidR="000829D6" w:rsidRDefault="000829D6" w:rsidP="000829D6">
      <w:pPr>
        <w:pStyle w:val="Caption"/>
      </w:pPr>
      <w:bookmarkStart w:id="42" w:name="_Ref180938736"/>
      <w:bookmarkStart w:id="43" w:name="_Toc181805992"/>
      <w:r>
        <w:t xml:space="preserve">Gambar </w:t>
      </w:r>
      <w:r w:rsidR="00980EB1">
        <w:fldChar w:fldCharType="begin"/>
      </w:r>
      <w:r w:rsidR="00980EB1">
        <w:instrText xml:space="preserve"> STYLEREF 1 \s </w:instrText>
      </w:r>
      <w:r w:rsidR="00980EB1">
        <w:fldChar w:fldCharType="separate"/>
      </w:r>
      <w:r w:rsidR="00980EB1">
        <w:rPr>
          <w:noProof/>
        </w:rPr>
        <w:t>2</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1</w:t>
      </w:r>
      <w:r w:rsidR="00980EB1">
        <w:fldChar w:fldCharType="end"/>
      </w:r>
      <w:bookmarkEnd w:id="42"/>
      <w:r>
        <w:t xml:space="preserve"> </w:t>
      </w:r>
      <w:proofErr w:type="spellStart"/>
      <w:r>
        <w:t>Tipe-tipe</w:t>
      </w:r>
      <w:proofErr w:type="spellEnd"/>
      <w:r>
        <w:t xml:space="preserve"> </w:t>
      </w:r>
      <w:proofErr w:type="spellStart"/>
      <w:r>
        <w:t>Tepi</w:t>
      </w:r>
      <w:proofErr w:type="spellEnd"/>
      <w:r>
        <w:t xml:space="preserve"> pada Gambar</w:t>
      </w:r>
      <w:bookmarkEnd w:id="43"/>
    </w:p>
    <w:p w14:paraId="2A512DDE" w14:textId="49708AC8" w:rsidR="000829D6" w:rsidRPr="000829D6" w:rsidRDefault="000829D6" w:rsidP="000829D6">
      <w:pPr>
        <w:jc w:val="center"/>
      </w:pPr>
      <w:proofErr w:type="spellStart"/>
      <w:r>
        <w:t>Sumber</w:t>
      </w:r>
      <w:proofErr w:type="spellEnd"/>
      <w:r>
        <w:t xml:space="preserve">: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EE04C1" w:rsidRPr="00EE04C1">
            <w:rPr>
              <w:color w:val="000000"/>
            </w:rPr>
            <w:t xml:space="preserve">(Tran </w:t>
          </w:r>
          <w:proofErr w:type="spellStart"/>
          <w:r w:rsidR="00EE04C1" w:rsidRPr="00EE04C1">
            <w:rPr>
              <w:color w:val="000000"/>
            </w:rPr>
            <w:t>dkk</w:t>
          </w:r>
          <w:proofErr w:type="spellEnd"/>
          <w:r w:rsidR="00EE04C1" w:rsidRPr="00EE04C1">
            <w:rPr>
              <w:color w:val="000000"/>
            </w:rPr>
            <w:t>., 2020)</w:t>
          </w:r>
        </w:sdtContent>
      </w:sdt>
    </w:p>
    <w:p w14:paraId="6F49F677" w14:textId="681B6DC4" w:rsidR="00D14482" w:rsidRDefault="00D14482" w:rsidP="00D14482">
      <w:pPr>
        <w:pStyle w:val="paragraf"/>
      </w:pPr>
      <w:r>
        <w:lastRenderedPageBreak/>
        <w:t xml:space="preserve">Proses </w:t>
      </w:r>
      <w:proofErr w:type="spellStart"/>
      <w:r>
        <w:t>inferensi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empat</w:t>
      </w:r>
      <w:proofErr w:type="spellEnd"/>
      <w:r>
        <w:t xml:space="preserve"> </w:t>
      </w:r>
      <w:proofErr w:type="spellStart"/>
      <w:r>
        <w:t>jenis</w:t>
      </w:r>
      <w:proofErr w:type="spellEnd"/>
      <w:r>
        <w:t xml:space="preserve"> </w:t>
      </w:r>
      <w:proofErr w:type="spellStart"/>
      <w:r>
        <w:t>tepi</w:t>
      </w:r>
      <w:proofErr w:type="spellEnd"/>
      <w:r>
        <w:t xml:space="preserve"> yang </w:t>
      </w:r>
      <w:proofErr w:type="spellStart"/>
      <w:r>
        <w:t>umumnya</w:t>
      </w:r>
      <w:proofErr w:type="spellEnd"/>
      <w:r>
        <w:t xml:space="preserve"> </w:t>
      </w:r>
      <w:proofErr w:type="spellStart"/>
      <w:r>
        <w:t>terdapat</w:t>
      </w:r>
      <w:proofErr w:type="spellEnd"/>
      <w:r>
        <w:t xml:space="preserve"> pada </w:t>
      </w:r>
      <w:proofErr w:type="spellStart"/>
      <w:r>
        <w:t>gambar</w:t>
      </w:r>
      <w:proofErr w:type="spellEnd"/>
      <w:r>
        <w:t xml:space="preserve">, </w:t>
      </w:r>
      <w:proofErr w:type="spellStart"/>
      <w:r>
        <w:t>yaitu</w:t>
      </w:r>
      <w:proofErr w:type="spellEnd"/>
      <w:r>
        <w:t xml:space="preserve"> </w:t>
      </w:r>
      <w:proofErr w:type="spellStart"/>
      <w:r>
        <w:rPr>
          <w:i/>
          <w:iCs/>
        </w:rPr>
        <w:t>dirac</w:t>
      </w:r>
      <w:proofErr w:type="spellEnd"/>
      <w:r>
        <w:rPr>
          <w:i/>
          <w:iCs/>
        </w:rPr>
        <w:t>-structure edge</w:t>
      </w:r>
      <w:r>
        <w:t>,</w:t>
      </w:r>
      <w:r>
        <w:rPr>
          <w:i/>
          <w:iCs/>
        </w:rPr>
        <w:t xml:space="preserve"> roof-structure edge</w:t>
      </w:r>
      <w:r>
        <w:t>,</w:t>
      </w:r>
      <w:r>
        <w:rPr>
          <w:i/>
          <w:iCs/>
        </w:rPr>
        <w:t xml:space="preserve"> A-step-structure edge</w:t>
      </w:r>
      <w:r>
        <w:t>, dan</w:t>
      </w:r>
      <w:r>
        <w:rPr>
          <w:i/>
          <w:iCs/>
        </w:rPr>
        <w:t xml:space="preserve"> G-step-structure edge</w:t>
      </w:r>
      <w:r>
        <w:t xml:space="preserve"> </w:t>
      </w:r>
      <w:proofErr w:type="spellStart"/>
      <w:r>
        <w:t>seperti</w:t>
      </w:r>
      <w:proofErr w:type="spellEnd"/>
      <w:r>
        <w:t xml:space="preserve"> pada </w:t>
      </w:r>
      <w:r>
        <w:fldChar w:fldCharType="begin"/>
      </w:r>
      <w:r>
        <w:instrText xml:space="preserve"> REF _Ref180938736 \h </w:instrText>
      </w:r>
      <w:r>
        <w:fldChar w:fldCharType="separate"/>
      </w:r>
      <w:r w:rsidR="00103589">
        <w:t xml:space="preserve">Gambar </w:t>
      </w:r>
      <w:r w:rsidR="00103589">
        <w:rPr>
          <w:noProof/>
        </w:rPr>
        <w:t>2</w:t>
      </w:r>
      <w:r w:rsidR="00103589">
        <w:t>.</w:t>
      </w:r>
      <w:r w:rsidR="00103589">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EE04C1" w:rsidRPr="00EE04C1">
            <w:t>(</w:t>
          </w:r>
          <w:proofErr w:type="spellStart"/>
          <w:r w:rsidR="00EE04C1" w:rsidRPr="00EE04C1">
            <w:t>Andhavarapu</w:t>
          </w:r>
          <w:proofErr w:type="spellEnd"/>
          <w:r w:rsidR="00EE04C1" w:rsidRPr="00EE04C1">
            <w:t>, 2015)</w:t>
          </w:r>
        </w:sdtContent>
      </w:sdt>
      <w:r>
        <w:t xml:space="preserve">. Pada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keempat</w:t>
      </w:r>
      <w:proofErr w:type="spellEnd"/>
      <w:r>
        <w:t xml:space="preserve"> </w:t>
      </w:r>
      <w:proofErr w:type="spellStart"/>
      <w:r>
        <w:t>jenis</w:t>
      </w:r>
      <w:proofErr w:type="spellEnd"/>
      <w:r>
        <w:t xml:space="preserve"> </w:t>
      </w:r>
      <w:proofErr w:type="spellStart"/>
      <w:r>
        <w:t>tepi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tinggi</w:t>
      </w:r>
      <w:proofErr w:type="spellEnd"/>
      <w:r>
        <w:t xml:space="preserve"> </w:t>
      </w:r>
      <w:proofErr w:type="spellStart"/>
      <w:r>
        <w:t>sementara</w:t>
      </w:r>
      <w:proofErr w:type="spellEnd"/>
      <w:r>
        <w:t xml:space="preserve"> pada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tepi</w:t>
      </w:r>
      <w:proofErr w:type="spellEnd"/>
      <w:r>
        <w:t xml:space="preserve"> </w:t>
      </w:r>
      <w:r>
        <w:rPr>
          <w:i/>
          <w:iCs/>
        </w:rPr>
        <w:t>G-step-structure</w:t>
      </w:r>
      <w:r>
        <w:t xml:space="preserve"> dan </w:t>
      </w:r>
      <w:r>
        <w:rPr>
          <w:i/>
          <w:iCs/>
        </w:rPr>
        <w:t>roof-structure</w:t>
      </w:r>
      <w:r>
        <w:t xml:space="preserve"> </w:t>
      </w:r>
      <w:proofErr w:type="spellStart"/>
      <w:r>
        <w:t>dengan</w:t>
      </w:r>
      <w:proofErr w:type="spellEnd"/>
      <w:r>
        <w:t xml:space="preserve"> </w:t>
      </w:r>
      <w:proofErr w:type="spellStart"/>
      <w:r>
        <w:t>intensitas</w:t>
      </w:r>
      <w:proofErr w:type="spellEnd"/>
      <w:r>
        <w:t xml:space="preserve"> </w:t>
      </w:r>
      <w:proofErr w:type="spellStart"/>
      <w:r>
        <w:t>rendah</w:t>
      </w:r>
      <w:proofErr w:type="spellEnd"/>
      <w:r>
        <w:t xml:space="preserve"> dan </w:t>
      </w:r>
      <w:proofErr w:type="spellStart"/>
      <w:r>
        <w:t>nilai</w:t>
      </w:r>
      <w:proofErr w:type="spellEnd"/>
      <w:r>
        <w:t xml:space="preserve"> alfa </w:t>
      </w:r>
      <w:proofErr w:type="spellStart"/>
      <w:r>
        <w:t>tinggi</w:t>
      </w:r>
      <w:proofErr w:type="spellEnd"/>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EE04C1" w:rsidRPr="00EE04C1">
            <w:t>(</w:t>
          </w:r>
          <w:proofErr w:type="spellStart"/>
          <w:r w:rsidR="00EE04C1" w:rsidRPr="00EE04C1">
            <w:t>Andhavarapu</w:t>
          </w:r>
          <w:proofErr w:type="spellEnd"/>
          <w:r w:rsidR="00EE04C1" w:rsidRPr="00EE04C1">
            <w:t>, 2015)</w:t>
          </w:r>
        </w:sdtContent>
      </w:sdt>
      <w:r>
        <w:t>.</w:t>
      </w:r>
    </w:p>
    <w:p w14:paraId="712A2418" w14:textId="32517AF5" w:rsidR="00D12BC8" w:rsidRDefault="00D12BC8" w:rsidP="00B447BF">
      <w:pPr>
        <w:jc w:val="center"/>
      </w:pPr>
      <w:r w:rsidRPr="00D12BC8">
        <w:rPr>
          <w:noProof/>
        </w:rPr>
        <w:drawing>
          <wp:inline distT="0" distB="0" distL="0" distR="0" wp14:anchorId="50E558A1" wp14:editId="35323CA0">
            <wp:extent cx="5039995" cy="16268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626870"/>
                    </a:xfrm>
                    <a:prstGeom prst="rect">
                      <a:avLst/>
                    </a:prstGeom>
                  </pic:spPr>
                </pic:pic>
              </a:graphicData>
            </a:graphic>
          </wp:inline>
        </w:drawing>
      </w:r>
    </w:p>
    <w:p w14:paraId="7AE6D534" w14:textId="50518ADC" w:rsidR="00D12BC8" w:rsidRDefault="00D12BC8" w:rsidP="00D12BC8">
      <w:pPr>
        <w:pStyle w:val="Caption"/>
      </w:pPr>
      <w:bookmarkStart w:id="44" w:name="_Ref180941418"/>
      <w:bookmarkStart w:id="45" w:name="_Toc181805993"/>
      <w:r>
        <w:t xml:space="preserve">Gambar </w:t>
      </w:r>
      <w:r w:rsidR="00980EB1">
        <w:fldChar w:fldCharType="begin"/>
      </w:r>
      <w:r w:rsidR="00980EB1">
        <w:instrText xml:space="preserve"> STYLEREF 1 \s </w:instrText>
      </w:r>
      <w:r w:rsidR="00980EB1">
        <w:fldChar w:fldCharType="separate"/>
      </w:r>
      <w:r w:rsidR="00980EB1">
        <w:rPr>
          <w:noProof/>
        </w:rPr>
        <w:t>2</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2</w:t>
      </w:r>
      <w:r w:rsidR="00980EB1">
        <w:fldChar w:fldCharType="end"/>
      </w:r>
      <w:bookmarkEnd w:id="44"/>
      <w:r>
        <w:t xml:space="preserve"> Hasil </w:t>
      </w:r>
      <w:proofErr w:type="spellStart"/>
      <w:r w:rsidR="00BB62E1">
        <w:t>Transformasi</w:t>
      </w:r>
      <w:proofErr w:type="spellEnd"/>
      <w:r>
        <w:t xml:space="preserve"> </w:t>
      </w:r>
      <w:r w:rsidR="001432C4">
        <w:t>3-</w:t>
      </w:r>
      <w:r w:rsidR="001432C4" w:rsidRPr="001432C4">
        <w:rPr>
          <w:i/>
          <w:iCs/>
        </w:rPr>
        <w:t>level</w:t>
      </w:r>
      <w:r w:rsidR="001432C4">
        <w:t xml:space="preserve"> </w:t>
      </w:r>
      <w:r>
        <w:t>HWT</w:t>
      </w:r>
      <w:bookmarkEnd w:id="45"/>
    </w:p>
    <w:p w14:paraId="38BBD72D" w14:textId="0CB9EDB3" w:rsidR="00D12BC8" w:rsidRPr="00D12BC8" w:rsidRDefault="00D12BC8" w:rsidP="00D12BC8">
      <w:pPr>
        <w:jc w:val="center"/>
      </w:pPr>
      <w:proofErr w:type="spellStart"/>
      <w:r>
        <w:t>Sumber</w:t>
      </w:r>
      <w:proofErr w:type="spellEnd"/>
      <w:r>
        <w:t xml:space="preserve">: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287657241"/>
          <w:placeholder>
            <w:docPart w:val="DefaultPlaceholder_-1854013440"/>
          </w:placeholder>
        </w:sdtPr>
        <w:sdtEndPr/>
        <w:sdtContent>
          <w:r w:rsidR="00EE04C1" w:rsidRPr="00EE04C1">
            <w:rPr>
              <w:color w:val="000000"/>
            </w:rPr>
            <w:t xml:space="preserve">(Tran </w:t>
          </w:r>
          <w:proofErr w:type="spellStart"/>
          <w:r w:rsidR="00EE04C1" w:rsidRPr="00EE04C1">
            <w:rPr>
              <w:color w:val="000000"/>
            </w:rPr>
            <w:t>dkk</w:t>
          </w:r>
          <w:proofErr w:type="spellEnd"/>
          <w:r w:rsidR="00EE04C1" w:rsidRPr="00EE04C1">
            <w:rPr>
              <w:color w:val="000000"/>
            </w:rPr>
            <w:t>., 2020)</w:t>
          </w:r>
        </w:sdtContent>
      </w:sdt>
    </w:p>
    <w:p w14:paraId="17DCCEFB" w14:textId="34EB9FC8" w:rsidR="000829D6" w:rsidRDefault="00D12BC8" w:rsidP="00D5624B">
      <w:pPr>
        <w:pStyle w:val="paragraf"/>
      </w:pPr>
      <w:r>
        <w:t xml:space="preserve">Hasil </w:t>
      </w:r>
      <w:proofErr w:type="spellStart"/>
      <w:r w:rsidR="00BB62E1">
        <w:t>transformasi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2F24D5">
        <w:t>seperti</w:t>
      </w:r>
      <w:proofErr w:type="spellEnd"/>
      <w:r w:rsidR="002F24D5">
        <w:t xml:space="preserve"> pada </w:t>
      </w:r>
      <w:r w:rsidR="002F24D5">
        <w:fldChar w:fldCharType="begin"/>
      </w:r>
      <w:r w:rsidR="002F24D5">
        <w:instrText xml:space="preserve"> REF _Ref180941418 \h </w:instrText>
      </w:r>
      <w:r w:rsidR="002F24D5">
        <w:fldChar w:fldCharType="separate"/>
      </w:r>
      <w:r w:rsidR="00103589">
        <w:t xml:space="preserve">Gambar </w:t>
      </w:r>
      <w:r w:rsidR="00103589">
        <w:rPr>
          <w:noProof/>
        </w:rPr>
        <w:t>2</w:t>
      </w:r>
      <w:r w:rsidR="00103589">
        <w:t>.</w:t>
      </w:r>
      <w:r w:rsidR="00103589">
        <w:rPr>
          <w:noProof/>
        </w:rPr>
        <w:t>2</w:t>
      </w:r>
      <w:r w:rsidR="002F24D5">
        <w:fldChar w:fldCharType="end"/>
      </w:r>
      <w:r w:rsidR="002F24D5">
        <w:t xml:space="preserve"> </w:t>
      </w:r>
      <w:proofErr w:type="spellStart"/>
      <w:r>
        <w:t>berupa</w:t>
      </w:r>
      <w:proofErr w:type="spellEnd"/>
      <w:r>
        <w:t xml:space="preserve"> </w:t>
      </w:r>
      <w:proofErr w:type="spellStart"/>
      <w:r>
        <w:t>tepi</w:t>
      </w:r>
      <w:proofErr w:type="spellEnd"/>
      <w:r>
        <w:t xml:space="preserve"> horizontal, </w:t>
      </w:r>
      <w:proofErr w:type="spellStart"/>
      <w:r>
        <w:t>tepi</w:t>
      </w:r>
      <w:proofErr w:type="spellEnd"/>
      <w:r>
        <w:t xml:space="preserve"> </w:t>
      </w:r>
      <w:proofErr w:type="spellStart"/>
      <w:r>
        <w:t>vertikal</w:t>
      </w:r>
      <w:proofErr w:type="spellEnd"/>
      <w:r>
        <w:t xml:space="preserve">, dan </w:t>
      </w:r>
      <w:proofErr w:type="spellStart"/>
      <w:r>
        <w:t>tepi</w:t>
      </w:r>
      <w:proofErr w:type="spellEnd"/>
      <w:r>
        <w:t xml:space="preserve"> diagonal </w:t>
      </w:r>
      <w:proofErr w:type="spellStart"/>
      <w:r>
        <w:t>gambar</w:t>
      </w:r>
      <w:proofErr w:type="spellEnd"/>
      <w:r>
        <w:t xml:space="preserve"> </w:t>
      </w:r>
      <w:proofErr w:type="spellStart"/>
      <w:r>
        <w:t>disusun</w:t>
      </w:r>
      <w:proofErr w:type="spellEnd"/>
      <w:r>
        <w:t xml:space="preserve"> di</w:t>
      </w:r>
      <w:r w:rsidR="00A5404A">
        <w:t xml:space="preserve"> </w:t>
      </w:r>
      <w:proofErr w:type="spellStart"/>
      <w:r>
        <w:t>sekitar</w:t>
      </w:r>
      <w:proofErr w:type="spellEnd"/>
      <w:r>
        <w:t xml:space="preserve"> </w:t>
      </w:r>
      <w:proofErr w:type="spellStart"/>
      <w:r>
        <w:t>gambar</w:t>
      </w:r>
      <w:proofErr w:type="spellEnd"/>
      <w:r>
        <w:t xml:space="preserve"> </w:t>
      </w:r>
      <w:proofErr w:type="spellStart"/>
      <w:r>
        <w:t>diulang</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gambar</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resolusi</w:t>
      </w:r>
      <w:proofErr w:type="spellEnd"/>
      <w:r>
        <w:t xml:space="preserve"> </w:t>
      </w:r>
      <w:proofErr w:type="spellStart"/>
      <w:r>
        <w:t>iterasi</w:t>
      </w:r>
      <w:proofErr w:type="spellEnd"/>
      <w:r>
        <w:t xml:space="preserve"> </w:t>
      </w:r>
      <w:proofErr w:type="spellStart"/>
      <w:r>
        <w:t>sebelumnya</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tingkat</w:t>
      </w:r>
      <w:proofErr w:type="spellEnd"/>
      <w:r>
        <w:t xml:space="preserve"> </w:t>
      </w:r>
      <w:r w:rsidR="001432C4">
        <w:t xml:space="preserve">HWT </w:t>
      </w:r>
      <w:proofErr w:type="spellStart"/>
      <w:r w:rsidR="002F24D5">
        <w:t>ketiga</w:t>
      </w:r>
      <w:proofErr w:type="spellEnd"/>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71037593"/>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rsidR="001432C4">
        <w:t>.</w:t>
      </w:r>
      <w:r w:rsidR="002F24D5">
        <w:t xml:space="preserve"> </w:t>
      </w:r>
    </w:p>
    <w:p w14:paraId="0E79CD81" w14:textId="10CA773E" w:rsidR="00D12BC8" w:rsidRPr="002F24D5" w:rsidRDefault="009934A4" w:rsidP="00D5624B">
      <w:pPr>
        <w:pStyle w:val="paragraf"/>
      </w:pPr>
      <w:r>
        <w:t>H</w:t>
      </w:r>
      <w:r w:rsidR="001432C4">
        <w:t xml:space="preserve">asil HWT pada </w:t>
      </w:r>
      <w:proofErr w:type="spellStart"/>
      <w:r w:rsidR="001432C4">
        <w:t>gambar</w:t>
      </w:r>
      <w:proofErr w:type="spellEnd"/>
      <w:r w:rsidR="001432C4">
        <w:t xml:space="preserve"> </w:t>
      </w:r>
      <w:proofErr w:type="spellStart"/>
      <w:r w:rsidR="001432C4">
        <w:t>lalu</w:t>
      </w:r>
      <w:proofErr w:type="spellEnd"/>
      <w:r w:rsidR="001432C4">
        <w:t xml:space="preserve"> </w:t>
      </w:r>
      <w:proofErr w:type="spellStart"/>
      <w:r w:rsidR="001432C4">
        <w:t>digunakan</w:t>
      </w:r>
      <w:proofErr w:type="spellEnd"/>
      <w:r w:rsidR="001432C4">
        <w:t xml:space="preserve"> untuk </w:t>
      </w:r>
      <w:proofErr w:type="spellStart"/>
      <w:r w:rsidR="001432C4">
        <w:t>menentukan</w:t>
      </w:r>
      <w:proofErr w:type="spellEnd"/>
      <w:r w:rsidR="002F24D5">
        <w:t xml:space="preserve"> </w:t>
      </w:r>
      <w:proofErr w:type="spellStart"/>
      <w:r w:rsidR="002F24D5">
        <w:t>tipe</w:t>
      </w:r>
      <w:proofErr w:type="spellEnd"/>
      <w:r w:rsidR="001432C4">
        <w:t xml:space="preserve"> </w:t>
      </w:r>
      <w:proofErr w:type="spellStart"/>
      <w:r w:rsidR="001432C4">
        <w:t>tepi-tepi</w:t>
      </w:r>
      <w:proofErr w:type="spellEnd"/>
      <w:r w:rsidR="001432C4">
        <w:t xml:space="preserve"> pada </w:t>
      </w:r>
      <w:proofErr w:type="spellStart"/>
      <w:r w:rsidR="001432C4">
        <w:t>gambar</w:t>
      </w:r>
      <w:proofErr w:type="spellEnd"/>
      <w:r w:rsidR="001432C4">
        <w:t xml:space="preserve"> </w:t>
      </w:r>
      <w:proofErr w:type="spellStart"/>
      <w:r w:rsidR="001432C4">
        <w:t>dengan</w:t>
      </w:r>
      <w:proofErr w:type="spellEnd"/>
      <w:r w:rsidR="001432C4">
        <w:t xml:space="preserve"> </w:t>
      </w:r>
      <w:proofErr w:type="spellStart"/>
      <w:r w:rsidR="001432C4">
        <w:t>mengevaluasi</w:t>
      </w:r>
      <w:proofErr w:type="spellEnd"/>
      <w:r w:rsidR="001432C4">
        <w:t xml:space="preserve"> </w:t>
      </w:r>
      <w:proofErr w:type="spellStart"/>
      <w:r w:rsidR="001432C4">
        <w:t>tepi</w:t>
      </w:r>
      <w:proofErr w:type="spellEnd"/>
      <w:r w:rsidR="001432C4">
        <w:t xml:space="preserve"> yang </w:t>
      </w:r>
      <w:proofErr w:type="spellStart"/>
      <w:r w:rsidR="001432C4">
        <w:t>terdapat</w:t>
      </w:r>
      <w:proofErr w:type="spellEnd"/>
      <w:r w:rsidR="001432C4">
        <w:t xml:space="preserve"> </w:t>
      </w:r>
      <w:proofErr w:type="spellStart"/>
      <w:r w:rsidR="002F24D5">
        <w:t>dalam</w:t>
      </w:r>
      <w:proofErr w:type="spellEnd"/>
      <w:r w:rsidR="002F24D5">
        <w:t xml:space="preserve"> area 2×2, 4×4, dan</w:t>
      </w:r>
      <w:r w:rsidR="002F24D5" w:rsidRPr="002F24D5">
        <w:t xml:space="preserve"> </w:t>
      </w:r>
      <w:r w:rsidR="002F24D5">
        <w:t xml:space="preserve">8×8. </w:t>
      </w:r>
      <w:proofErr w:type="spellStart"/>
      <w:r w:rsidR="002F24D5">
        <w:t>Ra</w:t>
      </w:r>
      <w:r w:rsidR="00FE5999">
        <w:t>s</w:t>
      </w:r>
      <w:r w:rsidR="002F24D5">
        <w:t>io</w:t>
      </w:r>
      <w:proofErr w:type="spellEnd"/>
      <w:r w:rsidR="002F24D5">
        <w:t xml:space="preserve"> </w:t>
      </w:r>
      <w:proofErr w:type="spellStart"/>
      <w:r w:rsidR="002F24D5">
        <w:t>tepi</w:t>
      </w:r>
      <w:proofErr w:type="spellEnd"/>
      <w:r w:rsidR="002F24D5">
        <w:t xml:space="preserve"> </w:t>
      </w:r>
      <w:r w:rsidR="002F24D5">
        <w:rPr>
          <w:i/>
          <w:iCs/>
        </w:rPr>
        <w:t>A-step-structure</w:t>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proofErr w:type="spellStart"/>
      <w:r w:rsidR="002F24D5">
        <w:rPr>
          <w:i/>
          <w:iCs/>
        </w:rPr>
        <w:t>dirac</w:t>
      </w:r>
      <w:proofErr w:type="spellEnd"/>
      <w:r w:rsidR="002F24D5">
        <w:rPr>
          <w:i/>
          <w:iCs/>
        </w:rPr>
        <w:t>-structure</w:t>
      </w:r>
      <w:r w:rsidR="002F24D5">
        <w:t xml:space="preserve"> </w:t>
      </w:r>
      <w:proofErr w:type="spellStart"/>
      <w:r w:rsidR="002F24D5">
        <w:t>digunakan</w:t>
      </w:r>
      <w:proofErr w:type="spellEnd"/>
      <w:r w:rsidR="002F24D5">
        <w:t xml:space="preserve"> untuk </w:t>
      </w:r>
      <w:proofErr w:type="spellStart"/>
      <w:r w:rsidR="002F24D5">
        <w:t>dibandingkan</w:t>
      </w:r>
      <w:proofErr w:type="spellEnd"/>
      <w:r w:rsidR="002F24D5">
        <w:t xml:space="preserve"> </w:t>
      </w:r>
      <w:proofErr w:type="spellStart"/>
      <w:r w:rsidR="002F24D5">
        <w:t>dengan</w:t>
      </w:r>
      <w:proofErr w:type="spellEnd"/>
      <w:r w:rsidR="002F24D5">
        <w:t xml:space="preserve"> </w:t>
      </w:r>
      <w:proofErr w:type="spellStart"/>
      <w:r w:rsidR="002F24D5">
        <w:t>sebuah</w:t>
      </w:r>
      <w:proofErr w:type="spellEnd"/>
      <w:r w:rsidR="002F24D5">
        <w:t xml:space="preserve"> </w:t>
      </w:r>
      <w:r w:rsidR="002F24D5" w:rsidRPr="002F24D5">
        <w:rPr>
          <w:i/>
          <w:iCs/>
        </w:rPr>
        <w:t>threshold</w:t>
      </w:r>
      <w:r w:rsidR="002F24D5">
        <w:t xml:space="preserve"> untuk </w:t>
      </w:r>
      <w:proofErr w:type="spellStart"/>
      <w:r w:rsidR="002F24D5">
        <w:t>menilai</w:t>
      </w:r>
      <w:proofErr w:type="spellEnd"/>
      <w:r w:rsidR="002F24D5">
        <w:t xml:space="preserve"> </w:t>
      </w:r>
      <w:proofErr w:type="spellStart"/>
      <w:r w:rsidR="002F24D5">
        <w:t>apakah</w:t>
      </w:r>
      <w:proofErr w:type="spellEnd"/>
      <w:r w:rsidR="002F24D5">
        <w:t xml:space="preserve"> </w:t>
      </w:r>
      <w:proofErr w:type="spellStart"/>
      <w:r w:rsidR="002F24D5">
        <w:t>gambar</w:t>
      </w:r>
      <w:proofErr w:type="spellEnd"/>
      <w:r w:rsidR="002F24D5">
        <w:t xml:space="preserve"> </w:t>
      </w:r>
      <w:proofErr w:type="spellStart"/>
      <w:r w:rsidR="002F24D5">
        <w:t>termasuk</w:t>
      </w:r>
      <w:proofErr w:type="spellEnd"/>
      <w:r w:rsidR="002F24D5">
        <w:t xml:space="preserve"> </w:t>
      </w:r>
      <w:r w:rsidR="002F24D5" w:rsidRPr="002F24D5">
        <w:rPr>
          <w:i/>
          <w:iCs/>
        </w:rPr>
        <w:t>blur</w:t>
      </w:r>
      <w:r w:rsidR="002F24D5">
        <w:t xml:space="preserve"> </w:t>
      </w:r>
      <w:proofErr w:type="spellStart"/>
      <w:r w:rsidR="002F24D5">
        <w:t>atau</w:t>
      </w:r>
      <w:proofErr w:type="spellEnd"/>
      <w:r w:rsidR="002F24D5">
        <w:t xml:space="preserve"> </w:t>
      </w:r>
      <w:proofErr w:type="spellStart"/>
      <w:r w:rsidR="002F24D5">
        <w:t>tidak</w:t>
      </w:r>
      <w:proofErr w:type="spellEnd"/>
      <w:r w:rsidR="002F24D5">
        <w:t xml:space="preserve"> dan ratio </w:t>
      </w:r>
      <w:proofErr w:type="spellStart"/>
      <w:r w:rsidR="002F24D5">
        <w:t>tepi</w:t>
      </w:r>
      <w:proofErr w:type="spellEnd"/>
      <w:r w:rsidR="002F24D5">
        <w:t xml:space="preserve"> </w:t>
      </w:r>
      <w:r w:rsidR="002F24D5">
        <w:rPr>
          <w:i/>
          <w:iCs/>
        </w:rPr>
        <w:t>G-step-structure</w:t>
      </w:r>
      <w:r w:rsidR="002F24D5">
        <w:rPr>
          <w:i/>
          <w:iCs/>
        </w:rPr>
        <w:softHyphen/>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r w:rsidR="002F24D5">
        <w:rPr>
          <w:i/>
          <w:iCs/>
        </w:rPr>
        <w:t>roof-structure</w:t>
      </w:r>
      <w:r w:rsidR="002F24D5">
        <w:t xml:space="preserve"> </w:t>
      </w:r>
      <w:proofErr w:type="spellStart"/>
      <w:r w:rsidR="002F24D5">
        <w:t>digunakan</w:t>
      </w:r>
      <w:proofErr w:type="spellEnd"/>
      <w:r w:rsidR="002F24D5">
        <w:t xml:space="preserve"> </w:t>
      </w:r>
      <w:proofErr w:type="spellStart"/>
      <w:r w:rsidR="002F24D5">
        <w:t>sebagai</w:t>
      </w:r>
      <w:proofErr w:type="spellEnd"/>
      <w:r w:rsidR="002F24D5">
        <w:t xml:space="preserve"> </w:t>
      </w:r>
      <w:proofErr w:type="spellStart"/>
      <w:r w:rsidR="002F24D5">
        <w:t>nilai</w:t>
      </w:r>
      <w:proofErr w:type="spellEnd"/>
      <w:r w:rsidR="002F24D5">
        <w:t xml:space="preserve"> </w:t>
      </w:r>
      <w:proofErr w:type="spellStart"/>
      <w:r w:rsidR="002F24D5">
        <w:t>koefisien</w:t>
      </w:r>
      <w:proofErr w:type="spellEnd"/>
      <w:r w:rsidR="002F24D5">
        <w:t xml:space="preserve"> </w:t>
      </w:r>
      <w:proofErr w:type="spellStart"/>
      <w:r w:rsidR="002F24D5">
        <w:t>keyakinan</w:t>
      </w:r>
      <w:proofErr w:type="spellEnd"/>
      <w:r w:rsidR="002F24D5">
        <w:t xml:space="preserve"> </w:t>
      </w:r>
      <w:r w:rsidR="002F24D5" w:rsidRPr="002F24D5">
        <w:rPr>
          <w:i/>
          <w:iCs/>
        </w:rPr>
        <w:t>blur</w:t>
      </w:r>
      <w:r w:rsidR="002F24D5">
        <w:t xml:space="preserve"> pada </w:t>
      </w:r>
      <w:proofErr w:type="spellStart"/>
      <w:r w:rsidR="002F24D5">
        <w:t>gambar</w:t>
      </w:r>
      <w:proofErr w:type="spellEnd"/>
      <w:r w:rsidR="002F24D5">
        <w:t xml:space="preserve">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rsidR="002F24D5">
        <w:t>.</w:t>
      </w:r>
    </w:p>
    <w:p w14:paraId="747771CF" w14:textId="02562219" w:rsidR="00D12BC8" w:rsidRPr="009C348D" w:rsidRDefault="009C348D" w:rsidP="00D5624B">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EE04C1" w:rsidRPr="00EE04C1">
            <w:t>(</w:t>
          </w:r>
          <w:proofErr w:type="spellStart"/>
          <w:r w:rsidR="00EE04C1" w:rsidRPr="00EE04C1">
            <w:t>Sree</w:t>
          </w:r>
          <w:proofErr w:type="spellEnd"/>
          <w:r w:rsidR="00EE04C1" w:rsidRPr="00EE04C1">
            <w:t xml:space="preserve"> </w:t>
          </w:r>
          <w:proofErr w:type="spellStart"/>
          <w:r w:rsidR="00EE04C1" w:rsidRPr="00EE04C1">
            <w:t>dkk</w:t>
          </w:r>
          <w:proofErr w:type="spellEnd"/>
          <w:r w:rsidR="00EE04C1" w:rsidRPr="00EE04C1">
            <w:t>., 2018)</w:t>
          </w:r>
        </w:sdtContent>
      </w:sdt>
      <w:r>
        <w:t xml:space="preserve"> </w:t>
      </w:r>
      <w:proofErr w:type="spellStart"/>
      <w:r>
        <w:t>menggunakan</w:t>
      </w:r>
      <w:proofErr w:type="spellEnd"/>
      <w:r>
        <w:t xml:space="preserve"> </w:t>
      </w:r>
      <w:proofErr w:type="spellStart"/>
      <w:r>
        <w:t>deteksi</w:t>
      </w:r>
      <w:proofErr w:type="spellEnd"/>
      <w:r>
        <w:t xml:space="preserve"> </w:t>
      </w:r>
      <w:r>
        <w:rPr>
          <w:i/>
          <w:iCs/>
        </w:rPr>
        <w:t>blur</w:t>
      </w:r>
      <w:r>
        <w:t xml:space="preserve"> </w:t>
      </w:r>
      <w:proofErr w:type="spellStart"/>
      <w:r>
        <w:t>dengan</w:t>
      </w:r>
      <w:proofErr w:type="spellEnd"/>
      <w:r>
        <w:t xml:space="preserve"> </w:t>
      </w:r>
      <w:proofErr w:type="spellStart"/>
      <w:r>
        <w:rPr>
          <w:i/>
          <w:iCs/>
        </w:rPr>
        <w:t>HaarWavelet</w:t>
      </w:r>
      <w:proofErr w:type="spellEnd"/>
      <w:r>
        <w:rPr>
          <w:i/>
          <w:iCs/>
        </w:rPr>
        <w:t xml:space="preserve"> </w:t>
      </w:r>
      <w:proofErr w:type="spellStart"/>
      <w:r>
        <w:rPr>
          <w:i/>
          <w:iCs/>
        </w:rPr>
        <w:t>tranform</w:t>
      </w:r>
      <w:proofErr w:type="spellEnd"/>
      <w:r>
        <w:t xml:space="preserve"> pada </w:t>
      </w:r>
      <w:proofErr w:type="spellStart"/>
      <w:r>
        <w:t>gambar</w:t>
      </w:r>
      <w:proofErr w:type="spellEnd"/>
      <w:r>
        <w:t xml:space="preserve"> wajah </w:t>
      </w:r>
      <w:proofErr w:type="spellStart"/>
      <w:r>
        <w:t>manusia</w:t>
      </w:r>
      <w:proofErr w:type="spellEnd"/>
      <w:r>
        <w:t xml:space="preserve">. HWT </w:t>
      </w:r>
      <w:proofErr w:type="spellStart"/>
      <w:r>
        <w:t>digunakan</w:t>
      </w:r>
      <w:proofErr w:type="spellEnd"/>
      <w:r>
        <w:t xml:space="preserve"> untuk </w:t>
      </w:r>
      <w:proofErr w:type="spellStart"/>
      <w:r>
        <w:t>melakukan</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melalui</w:t>
      </w:r>
      <w:proofErr w:type="spellEnd"/>
      <w:r>
        <w:t xml:space="preserve"> </w:t>
      </w:r>
      <w:proofErr w:type="spellStart"/>
      <w:r>
        <w:t>koefisien</w:t>
      </w:r>
      <w:proofErr w:type="spellEnd"/>
      <w:r>
        <w:t xml:space="preserve"> </w:t>
      </w:r>
      <w:proofErr w:type="spellStart"/>
      <w:r>
        <w:t>keyakinan</w:t>
      </w:r>
      <w:proofErr w:type="spellEnd"/>
      <w:r>
        <w:t xml:space="preserve"> yang </w:t>
      </w:r>
      <w:proofErr w:type="spellStart"/>
      <w:r>
        <w:t>digunakan</w:t>
      </w:r>
      <w:proofErr w:type="spellEnd"/>
      <w:r>
        <w:t xml:space="preserve"> untuk </w:t>
      </w:r>
      <w:proofErr w:type="spellStart"/>
      <w:r>
        <w:t>mengklasifikasikan</w:t>
      </w:r>
      <w:proofErr w:type="spellEnd"/>
      <w:r>
        <w:t xml:space="preserve"> </w:t>
      </w:r>
      <w:proofErr w:type="spellStart"/>
      <w:r>
        <w:t>tipe</w:t>
      </w:r>
      <w:proofErr w:type="spellEnd"/>
      <w:r>
        <w:t xml:space="preserve"> </w:t>
      </w:r>
      <w:r>
        <w:rPr>
          <w:i/>
          <w:iCs/>
        </w:rPr>
        <w:t>blur</w:t>
      </w:r>
      <w:r>
        <w:t xml:space="preserve"> </w:t>
      </w:r>
      <w:proofErr w:type="spellStart"/>
      <w:r>
        <w:t>lalu</w:t>
      </w:r>
      <w:proofErr w:type="spellEnd"/>
      <w:r>
        <w:t xml:space="preserve"> </w:t>
      </w:r>
      <w:proofErr w:type="spellStart"/>
      <w:r>
        <w:t>melakukan</w:t>
      </w:r>
      <w:proofErr w:type="spellEnd"/>
      <w:r>
        <w:t xml:space="preserve"> proses </w:t>
      </w:r>
      <w:proofErr w:type="spellStart"/>
      <w:r>
        <w:t>pembenaran</w:t>
      </w:r>
      <w:proofErr w:type="spellEnd"/>
      <w:r>
        <w:t xml:space="preserve"> </w:t>
      </w:r>
      <w:r>
        <w:rPr>
          <w:i/>
          <w:iCs/>
        </w:rPr>
        <w:t>blur</w:t>
      </w:r>
      <w:r>
        <w:t xml:space="preserve"> </w:t>
      </w:r>
      <w:proofErr w:type="spellStart"/>
      <w:r>
        <w:t>berbasis</w:t>
      </w:r>
      <w:proofErr w:type="spellEnd"/>
      <w:r>
        <w:t xml:space="preserve"> </w:t>
      </w:r>
      <w:r w:rsidRPr="009C348D">
        <w:rPr>
          <w:i/>
          <w:iCs/>
        </w:rPr>
        <w:t>iterative graph</w:t>
      </w:r>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tipe</w:t>
      </w:r>
      <w:proofErr w:type="spellEnd"/>
      <w:r>
        <w:t xml:space="preserve"> </w:t>
      </w:r>
      <w:r>
        <w:rPr>
          <w:i/>
          <w:iCs/>
        </w:rPr>
        <w:t>blur</w:t>
      </w:r>
      <w:r>
        <w:t xml:space="preserve">. </w:t>
      </w:r>
      <w:proofErr w:type="spellStart"/>
      <w:r>
        <w:t>Penelitian</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98,21% pada 1500 </w:t>
      </w:r>
      <w:proofErr w:type="spellStart"/>
      <w:r>
        <w:t>gambar</w:t>
      </w:r>
      <w:proofErr w:type="spellEnd"/>
      <w:r>
        <w:t xml:space="preserve"> </w:t>
      </w:r>
      <w:proofErr w:type="spellStart"/>
      <w:r>
        <w:t>tanpa</w:t>
      </w:r>
      <w:proofErr w:type="spellEnd"/>
      <w:r>
        <w:t xml:space="preserve"> </w:t>
      </w:r>
      <w:r w:rsidRPr="009C348D">
        <w:rPr>
          <w:i/>
          <w:iCs/>
        </w:rPr>
        <w:t>blur</w:t>
      </w:r>
      <w:r>
        <w:t xml:space="preserve">, 98,33% pada 500 </w:t>
      </w:r>
      <w:proofErr w:type="spellStart"/>
      <w:r>
        <w:t>gambar</w:t>
      </w:r>
      <w:proofErr w:type="spellEnd"/>
      <w:r>
        <w:t xml:space="preserve"> </w:t>
      </w:r>
      <w:proofErr w:type="spellStart"/>
      <w:r>
        <w:t>dengan</w:t>
      </w:r>
      <w:proofErr w:type="spellEnd"/>
      <w:r>
        <w:t xml:space="preserve"> </w:t>
      </w:r>
      <w:r w:rsidRPr="009C348D">
        <w:rPr>
          <w:i/>
          <w:iCs/>
        </w:rPr>
        <w:t>Gaussian blur</w:t>
      </w:r>
      <w:r>
        <w:t xml:space="preserve">, 99,3% pada 500 </w:t>
      </w:r>
      <w:proofErr w:type="spellStart"/>
      <w:r>
        <w:t>gambar</w:t>
      </w:r>
      <w:proofErr w:type="spellEnd"/>
      <w:r>
        <w:t xml:space="preserve"> </w:t>
      </w:r>
      <w:proofErr w:type="spellStart"/>
      <w:r>
        <w:t>dengan</w:t>
      </w:r>
      <w:proofErr w:type="spellEnd"/>
      <w:r>
        <w:t xml:space="preserve"> </w:t>
      </w:r>
      <w:r w:rsidRPr="009C348D">
        <w:rPr>
          <w:i/>
          <w:iCs/>
        </w:rPr>
        <w:t>motion blur</w:t>
      </w:r>
      <w:r>
        <w:t xml:space="preserve">, dan 99% pada 500 </w:t>
      </w:r>
      <w:proofErr w:type="spellStart"/>
      <w:r>
        <w:t>gambar</w:t>
      </w:r>
      <w:proofErr w:type="spellEnd"/>
      <w:r>
        <w:t xml:space="preserve"> </w:t>
      </w:r>
      <w:proofErr w:type="spellStart"/>
      <w:r>
        <w:t>dengan</w:t>
      </w:r>
      <w:proofErr w:type="spellEnd"/>
      <w:r>
        <w:t xml:space="preserve"> </w:t>
      </w:r>
      <w:r w:rsidRPr="009C348D">
        <w:rPr>
          <w:i/>
          <w:iCs/>
        </w:rPr>
        <w:t>out-of-focus blur</w:t>
      </w:r>
      <w:r>
        <w:t>.</w:t>
      </w:r>
    </w:p>
    <w:p w14:paraId="6FD96483" w14:textId="2C0FF822" w:rsidR="00D12BC8" w:rsidRPr="00C82D11" w:rsidRDefault="009C348D" w:rsidP="00D5624B">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499030378"/>
          <w:placeholder>
            <w:docPart w:val="DefaultPlaceholder_-1854013440"/>
          </w:placeholder>
        </w:sdtPr>
        <w:sdtEndPr/>
        <w:sdtContent>
          <w:r w:rsidR="00EE04C1" w:rsidRPr="00EE04C1">
            <w:t xml:space="preserve">(Tran </w:t>
          </w:r>
          <w:proofErr w:type="spellStart"/>
          <w:r w:rsidR="00EE04C1" w:rsidRPr="00EE04C1">
            <w:t>dkk</w:t>
          </w:r>
          <w:proofErr w:type="spellEnd"/>
          <w:r w:rsidR="00EE04C1" w:rsidRPr="00EE04C1">
            <w:t>., 2020)</w:t>
          </w:r>
        </w:sdtContent>
      </w:sdt>
      <w:r w:rsidR="00C82D11">
        <w:t xml:space="preserve"> </w:t>
      </w:r>
      <w:proofErr w:type="spellStart"/>
      <w:r w:rsidR="00C82D11">
        <w:t>menggunakan</w:t>
      </w:r>
      <w:proofErr w:type="spellEnd"/>
      <w:r w:rsidR="00C82D11">
        <w:t xml:space="preserve"> </w:t>
      </w:r>
      <w:proofErr w:type="spellStart"/>
      <w:r w:rsidR="00C82D11">
        <w:t>paralelisasi</w:t>
      </w:r>
      <w:proofErr w:type="spellEnd"/>
      <w:r w:rsidR="00C82D11">
        <w:t xml:space="preserve"> dan </w:t>
      </w:r>
      <w:proofErr w:type="spellStart"/>
      <w:r w:rsidR="00C82D11">
        <w:t>pemanfaatan</w:t>
      </w:r>
      <w:proofErr w:type="spellEnd"/>
      <w:r w:rsidR="00C82D11">
        <w:t xml:space="preserve"> GPU untuk </w:t>
      </w:r>
      <w:proofErr w:type="spellStart"/>
      <w:r w:rsidR="00C82D11">
        <w:t>meningkatkan</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w:t>
      </w:r>
      <w:r w:rsidR="00C82D11" w:rsidRPr="00C82D11">
        <w:rPr>
          <w:i/>
          <w:iCs/>
        </w:rPr>
        <w:t>blur</w:t>
      </w:r>
      <w:r w:rsidR="00C82D11">
        <w:t xml:space="preserve"> </w:t>
      </w:r>
      <w:proofErr w:type="spellStart"/>
      <w:r w:rsidR="00C82D11">
        <w:t>dengan</w:t>
      </w:r>
      <w:proofErr w:type="spellEnd"/>
      <w:r w:rsidR="00C82D11">
        <w:t xml:space="preserve"> </w:t>
      </w:r>
      <w:proofErr w:type="spellStart"/>
      <w:r w:rsidR="00C82D11">
        <w:rPr>
          <w:i/>
          <w:iCs/>
        </w:rPr>
        <w:t>HaarWavelet</w:t>
      </w:r>
      <w:proofErr w:type="spellEnd"/>
      <w:r w:rsidR="00C82D11">
        <w:rPr>
          <w:i/>
          <w:iCs/>
        </w:rPr>
        <w:t xml:space="preserve"> transform</w:t>
      </w:r>
      <w:r w:rsidR="00C82D11">
        <w:t xml:space="preserve"> pada </w:t>
      </w:r>
      <w:proofErr w:type="spellStart"/>
      <w:r w:rsidR="00C82D11">
        <w:t>berbagai</w:t>
      </w:r>
      <w:proofErr w:type="spellEnd"/>
      <w:r w:rsidR="00C82D11">
        <w:t xml:space="preserve"> </w:t>
      </w:r>
      <w:proofErr w:type="spellStart"/>
      <w:r w:rsidR="00C82D11">
        <w:t>gambar</w:t>
      </w:r>
      <w:proofErr w:type="spellEnd"/>
      <w:r w:rsidR="00C82D11">
        <w:t xml:space="preserve"> </w:t>
      </w:r>
      <w:proofErr w:type="spellStart"/>
      <w:r w:rsidR="00C82D11">
        <w:t>dari</w:t>
      </w:r>
      <w:proofErr w:type="spellEnd"/>
      <w:r w:rsidR="00C82D11">
        <w:t xml:space="preserve">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w:t>
      </w:r>
      <w:proofErr w:type="spellStart"/>
      <w:r w:rsidR="00C82D11">
        <w:t>Menggunakan</w:t>
      </w:r>
      <w:proofErr w:type="spellEnd"/>
      <w:r w:rsidR="00C82D11">
        <w:t xml:space="preserve"> </w:t>
      </w:r>
      <w:proofErr w:type="spellStart"/>
      <w:r w:rsidR="00C82D11">
        <w:t>konsep</w:t>
      </w:r>
      <w:proofErr w:type="spellEnd"/>
      <w:r w:rsidR="00C82D11">
        <w:t xml:space="preserve"> </w:t>
      </w:r>
      <w:proofErr w:type="spellStart"/>
      <w:r w:rsidR="00C82D11">
        <w:t>komputasi</w:t>
      </w:r>
      <w:proofErr w:type="spellEnd"/>
      <w:r w:rsidR="00C82D11">
        <w:t xml:space="preserve"> </w:t>
      </w:r>
      <w:proofErr w:type="spellStart"/>
      <w:r w:rsidR="00C82D11">
        <w:t>paralel</w:t>
      </w:r>
      <w:proofErr w:type="spellEnd"/>
      <w:r w:rsidR="00C82D11">
        <w:t xml:space="preserve"> </w:t>
      </w:r>
      <w:proofErr w:type="spellStart"/>
      <w:r w:rsidR="00C82D11">
        <w:t>dengan</w:t>
      </w:r>
      <w:proofErr w:type="spellEnd"/>
      <w:r w:rsidR="00C82D11">
        <w:t xml:space="preserve"> CPU NVIDIA </w:t>
      </w:r>
      <w:proofErr w:type="spellStart"/>
      <w:r w:rsidR="00C82D11">
        <w:t>Tegra</w:t>
      </w:r>
      <w:proofErr w:type="spellEnd"/>
      <w:r w:rsidR="00C82D11">
        <w:t xml:space="preserve"> K1 4 </w:t>
      </w:r>
      <w:r w:rsidR="00916EA7">
        <w:t>×</w:t>
      </w:r>
      <w:r w:rsidR="00C82D11">
        <w:t xml:space="preserve"> 2,3 GHz Cortex-A15 dan GPU NVIDIA Kepler “GK20a” (192 </w:t>
      </w:r>
      <w:r w:rsidR="00C82D11" w:rsidRPr="00C82D11">
        <w:rPr>
          <w:i/>
          <w:iCs/>
        </w:rPr>
        <w:t>cores</w:t>
      </w:r>
      <w:r w:rsidR="00C82D11">
        <w:t xml:space="preserve"> </w:t>
      </w:r>
      <w:proofErr w:type="spellStart"/>
      <w:r w:rsidR="00C82D11">
        <w:t>dengan</w:t>
      </w:r>
      <w:proofErr w:type="spellEnd"/>
      <w:r w:rsidR="00C82D11">
        <w:t xml:space="preserve"> 852MHz) </w:t>
      </w:r>
      <w:proofErr w:type="spellStart"/>
      <w:r w:rsidR="00C82D11">
        <w:t>penelitian</w:t>
      </w:r>
      <w:proofErr w:type="spellEnd"/>
      <w:r w:rsidR="00C82D11">
        <w:t xml:space="preserve"> </w:t>
      </w:r>
      <w:proofErr w:type="spellStart"/>
      <w:r w:rsidR="00C82D11">
        <w:t>mencapai</w:t>
      </w:r>
      <w:proofErr w:type="spellEnd"/>
      <w:r w:rsidR="00C82D11">
        <w:t xml:space="preserve"> </w:t>
      </w:r>
      <w:proofErr w:type="spellStart"/>
      <w:r w:rsidR="00C82D11">
        <w:t>kecepatan</w:t>
      </w:r>
      <w:proofErr w:type="spellEnd"/>
      <w:r w:rsidR="00C82D11">
        <w:t xml:space="preserve"> </w:t>
      </w:r>
      <w:proofErr w:type="spellStart"/>
      <w:r w:rsidR="00C82D11">
        <w:t>deteksi</w:t>
      </w:r>
      <w:proofErr w:type="spellEnd"/>
      <w:r w:rsidR="00C82D11">
        <w:t xml:space="preserve"> 0,01290 </w:t>
      </w:r>
      <w:proofErr w:type="spellStart"/>
      <w:r w:rsidR="00C82D11">
        <w:t>detik</w:t>
      </w:r>
      <w:proofErr w:type="spellEnd"/>
      <w:r w:rsidR="00C82D11">
        <w:t xml:space="preserve"> </w:t>
      </w:r>
      <w:proofErr w:type="spellStart"/>
      <w:r w:rsidR="00C82D11">
        <w:t>dengan</w:t>
      </w:r>
      <w:proofErr w:type="spellEnd"/>
      <w:r w:rsidR="00C82D11">
        <w:t xml:space="preserve"> </w:t>
      </w:r>
      <w:proofErr w:type="spellStart"/>
      <w:r w:rsidR="00C82D11">
        <w:t>nilai</w:t>
      </w:r>
      <w:proofErr w:type="spellEnd"/>
      <w:r w:rsidR="00C82D11">
        <w:t xml:space="preserve">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bookmarkStart w:id="46" w:name="_Toc182239195"/>
      <w:r>
        <w:rPr>
          <w:i/>
          <w:iCs/>
        </w:rPr>
        <w:t>Fast Fourier Transform</w:t>
      </w:r>
      <w:r w:rsidR="00D5624B">
        <w:t xml:space="preserve"> (</w:t>
      </w:r>
      <w:r>
        <w:t>FFT</w:t>
      </w:r>
      <w:r w:rsidR="00D5624B">
        <w:t>)</w:t>
      </w:r>
      <w:bookmarkEnd w:id="46"/>
    </w:p>
    <w:p w14:paraId="1B91C3C5" w14:textId="035AE02B" w:rsidR="008B6003" w:rsidRDefault="00D54C20" w:rsidP="008B6003">
      <w:pPr>
        <w:pStyle w:val="paragraf"/>
      </w:pPr>
      <w:r>
        <w:rPr>
          <w:i/>
          <w:iCs/>
        </w:rPr>
        <w:t>Fourier transform</w:t>
      </w:r>
      <w:r>
        <w:t xml:space="preserve">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rsidR="008B6003">
        <w:t>melalui</w:t>
      </w:r>
      <w:proofErr w:type="spellEnd"/>
      <w:r w:rsidR="008B6003">
        <w:t xml:space="preserve"> </w:t>
      </w:r>
      <w:proofErr w:type="spellStart"/>
      <w:r>
        <w:t>frekuensi</w:t>
      </w:r>
      <w:proofErr w:type="spellEnd"/>
      <w:r>
        <w:t xml:space="preserve"> </w:t>
      </w:r>
      <w:proofErr w:type="spellStart"/>
      <w:r w:rsidR="008B6003">
        <w:t>gelombang</w:t>
      </w:r>
      <w:r w:rsidR="00BD6BC5">
        <w:t>-gelombang</w:t>
      </w:r>
      <w:proofErr w:type="spellEnd"/>
      <w:r w:rsidR="008B6003">
        <w:t xml:space="preserve"> sinus dan </w:t>
      </w:r>
      <w:proofErr w:type="spellStart"/>
      <w:r w:rsidR="008B6003">
        <w:t>cosinus</w:t>
      </w:r>
      <w:proofErr w:type="spellEnd"/>
      <w:r w:rsidR="008B6003">
        <w:t xml:space="preserve"> pada </w:t>
      </w:r>
      <w:proofErr w:type="spellStart"/>
      <w:r w:rsidR="008B6003">
        <w:t>gambar</w:t>
      </w:r>
      <w:proofErr w:type="spellEnd"/>
      <w:r w:rsidR="00BB62E1">
        <w:t xml:space="preserve"> dan</w:t>
      </w:r>
      <w:r w:rsidR="008B6003">
        <w:t xml:space="preserve"> </w:t>
      </w:r>
      <w:r w:rsidR="008B6003">
        <w:rPr>
          <w:i/>
          <w:iCs/>
        </w:rPr>
        <w:t>Fast Fourier transform</w:t>
      </w:r>
      <w:r w:rsidR="008B6003">
        <w:t xml:space="preserve"> </w:t>
      </w:r>
      <w:proofErr w:type="spellStart"/>
      <w:r w:rsidR="008B6003">
        <w:t>adalah</w:t>
      </w:r>
      <w:proofErr w:type="spellEnd"/>
      <w:r w:rsidR="008B6003">
        <w:t xml:space="preserve"> </w:t>
      </w:r>
      <w:proofErr w:type="spellStart"/>
      <w:r w:rsidR="008B6003">
        <w:t>algoritma</w:t>
      </w:r>
      <w:proofErr w:type="spellEnd"/>
      <w:r w:rsidR="008B6003">
        <w:t xml:space="preserve"> </w:t>
      </w:r>
      <w:r w:rsidR="008B6003">
        <w:rPr>
          <w:i/>
          <w:iCs/>
        </w:rPr>
        <w:t>Fourier transform</w:t>
      </w:r>
      <w:r w:rsidR="008B6003">
        <w:t xml:space="preserve"> yang </w:t>
      </w:r>
      <w:proofErr w:type="spellStart"/>
      <w:r w:rsidR="00BB62E1">
        <w:t>disampel</w:t>
      </w:r>
      <w:proofErr w:type="spellEnd"/>
      <w:r w:rsidR="00BB62E1">
        <w:t xml:space="preserve"> </w:t>
      </w:r>
      <w:proofErr w:type="spellStart"/>
      <w:r w:rsidR="00BB62E1">
        <w:t>menjadi</w:t>
      </w:r>
      <w:proofErr w:type="spellEnd"/>
      <w:r w:rsidR="00BB62E1">
        <w:t xml:space="preserve"> </w:t>
      </w:r>
      <w:r w:rsidR="00BB62E1" w:rsidRPr="00BB62E1">
        <w:rPr>
          <w:i/>
          <w:iCs/>
        </w:rPr>
        <w:t>Discrete Fourier transform</w:t>
      </w:r>
      <w:r w:rsidR="00BB62E1">
        <w:t xml:space="preserve"> </w:t>
      </w:r>
      <w:proofErr w:type="spellStart"/>
      <w:r w:rsidR="00BB62E1">
        <w:t>lalu</w:t>
      </w:r>
      <w:proofErr w:type="spellEnd"/>
      <w:r w:rsidR="00BB62E1">
        <w:t xml:space="preserve"> </w:t>
      </w:r>
      <w:proofErr w:type="spellStart"/>
      <w:r w:rsidR="008B6003">
        <w:t>dioptimasi</w:t>
      </w:r>
      <w:proofErr w:type="spellEnd"/>
      <w:r w:rsidR="008B6003">
        <w:t xml:space="preserve"> untuk </w:t>
      </w:r>
      <w:proofErr w:type="spellStart"/>
      <w:r w:rsidR="008B6003">
        <w:t>menurunkan</w:t>
      </w:r>
      <w:proofErr w:type="spellEnd"/>
      <w:r w:rsidR="008B6003">
        <w:t xml:space="preserve"> </w:t>
      </w:r>
      <w:proofErr w:type="spellStart"/>
      <w:r w:rsidR="008B6003">
        <w:t>kompleksitasnya</w:t>
      </w:r>
      <w:proofErr w:type="spellEnd"/>
      <w:r w:rsidR="008B6003">
        <w:t xml:space="preserve"> </w:t>
      </w:r>
      <w:proofErr w:type="spellStart"/>
      <w:r w:rsidR="00BB62E1">
        <w:t>hingga</w:t>
      </w:r>
      <w:proofErr w:type="spellEnd"/>
      <w:r w:rsidR="00BB62E1">
        <w:t xml:space="preserve"> </w:t>
      </w:r>
      <w:proofErr w:type="spellStart"/>
      <w:r w:rsidR="008B6003">
        <w:t>menjadi</w:t>
      </w:r>
      <w:proofErr w:type="spellEnd"/>
      <w:r w:rsidR="008B6003">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EndPr/>
        <w:sdtContent>
          <w:r w:rsidR="00EE04C1" w:rsidRPr="00EE04C1">
            <w:t xml:space="preserve">(Zhao </w:t>
          </w:r>
          <w:proofErr w:type="spellStart"/>
          <w:r w:rsidR="00EE04C1" w:rsidRPr="00EE04C1">
            <w:t>dkk</w:t>
          </w:r>
          <w:proofErr w:type="spellEnd"/>
          <w:r w:rsidR="00EE04C1" w:rsidRPr="00EE04C1">
            <w:t>., 2019)</w:t>
          </w:r>
        </w:sdtContent>
      </w:sdt>
      <w:r w:rsidR="00BB62E1">
        <w:t>.</w:t>
      </w:r>
    </w:p>
    <w:p w14:paraId="5D3E47D9" w14:textId="66397549" w:rsidR="00BB62E1" w:rsidRDefault="00BB62E1" w:rsidP="00BB62E1">
      <w:pPr>
        <w:spacing w:after="0"/>
        <w:jc w:val="center"/>
      </w:pPr>
      <w:r w:rsidRPr="00BB62E1">
        <w:rPr>
          <w:noProof/>
        </w:rPr>
        <w:lastRenderedPageBreak/>
        <w:drawing>
          <wp:inline distT="0" distB="0" distL="0" distR="0" wp14:anchorId="7B5C0F5C" wp14:editId="7327F255">
            <wp:extent cx="4339869" cy="3893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0642" cy="405530"/>
                    </a:xfrm>
                    <a:prstGeom prst="rect">
                      <a:avLst/>
                    </a:prstGeom>
                  </pic:spPr>
                </pic:pic>
              </a:graphicData>
            </a:graphic>
          </wp:inline>
        </w:drawing>
      </w:r>
    </w:p>
    <w:p w14:paraId="45556BE1" w14:textId="78A1D96C" w:rsidR="00BB62E1" w:rsidRDefault="00BB62E1" w:rsidP="00B447BF">
      <w:pPr>
        <w:jc w:val="center"/>
      </w:pPr>
      <w:r w:rsidRPr="00BB62E1">
        <w:rPr>
          <w:noProof/>
        </w:rPr>
        <w:drawing>
          <wp:inline distT="0" distB="0" distL="0" distR="0" wp14:anchorId="741EF0E1" wp14:editId="64176679">
            <wp:extent cx="4370605" cy="1371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299" cy="1378194"/>
                    </a:xfrm>
                    <a:prstGeom prst="rect">
                      <a:avLst/>
                    </a:prstGeom>
                  </pic:spPr>
                </pic:pic>
              </a:graphicData>
            </a:graphic>
          </wp:inline>
        </w:drawing>
      </w:r>
    </w:p>
    <w:p w14:paraId="4323D7C7" w14:textId="5E32A43A" w:rsidR="00BB62E1" w:rsidRDefault="00BB62E1" w:rsidP="00BB62E1">
      <w:pPr>
        <w:pStyle w:val="Caption"/>
      </w:pPr>
      <w:bookmarkStart w:id="47" w:name="_Ref181030732"/>
      <w:bookmarkStart w:id="48" w:name="_Toc181805994"/>
      <w:r>
        <w:t xml:space="preserve">Gambar </w:t>
      </w:r>
      <w:r w:rsidR="00980EB1">
        <w:fldChar w:fldCharType="begin"/>
      </w:r>
      <w:r w:rsidR="00980EB1">
        <w:instrText xml:space="preserve"> STYLEREF 1 \s </w:instrText>
      </w:r>
      <w:r w:rsidR="00980EB1">
        <w:fldChar w:fldCharType="separate"/>
      </w:r>
      <w:r w:rsidR="00980EB1">
        <w:rPr>
          <w:noProof/>
        </w:rPr>
        <w:t>2</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3</w:t>
      </w:r>
      <w:r w:rsidR="00980EB1">
        <w:fldChar w:fldCharType="end"/>
      </w:r>
      <w:bookmarkEnd w:id="47"/>
      <w:r>
        <w:t xml:space="preserve"> Hasil </w:t>
      </w:r>
      <w:proofErr w:type="spellStart"/>
      <w:r>
        <w:t>Transformasi</w:t>
      </w:r>
      <w:proofErr w:type="spellEnd"/>
      <w:r>
        <w:t xml:space="preserve"> </w:t>
      </w:r>
      <w:r w:rsidR="004754F4">
        <w:t>FFT</w:t>
      </w:r>
      <w:bookmarkEnd w:id="48"/>
    </w:p>
    <w:p w14:paraId="6266F2A3" w14:textId="234555DC" w:rsidR="00BB62E1" w:rsidRDefault="004754F4" w:rsidP="004754F4">
      <w:pPr>
        <w:jc w:val="center"/>
      </w:pPr>
      <w:proofErr w:type="spellStart"/>
      <w:r>
        <w:t>Sumber</w:t>
      </w:r>
      <w:proofErr w:type="spellEnd"/>
      <w:r>
        <w:t xml:space="preserve">: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EndPr/>
        <w:sdtContent>
          <w:r w:rsidR="00EE04C1" w:rsidRPr="00EE04C1">
            <w:rPr>
              <w:color w:val="000000"/>
            </w:rPr>
            <w:t xml:space="preserve">(Hinami </w:t>
          </w:r>
          <w:proofErr w:type="spellStart"/>
          <w:r w:rsidR="00EE04C1" w:rsidRPr="00EE04C1">
            <w:rPr>
              <w:color w:val="000000"/>
            </w:rPr>
            <w:t>dkk</w:t>
          </w:r>
          <w:proofErr w:type="spellEnd"/>
          <w:r w:rsidR="00EE04C1" w:rsidRPr="00EE04C1">
            <w:rPr>
              <w:color w:val="000000"/>
            </w:rPr>
            <w:t>., 2021)</w:t>
          </w:r>
        </w:sdtContent>
      </w:sdt>
    </w:p>
    <w:p w14:paraId="7FF6AD3A" w14:textId="77DB13B1" w:rsidR="00BB62E1" w:rsidRDefault="004754F4" w:rsidP="00B872E3">
      <w:pPr>
        <w:pStyle w:val="paragraf"/>
      </w:pPr>
      <w:r>
        <w:t xml:space="preserve">Hasil </w:t>
      </w:r>
      <w:proofErr w:type="spellStart"/>
      <w:r>
        <w:t>transformasi</w:t>
      </w:r>
      <w:proofErr w:type="spellEnd"/>
      <w:r>
        <w:t xml:space="preserve"> </w:t>
      </w:r>
      <w:proofErr w:type="spellStart"/>
      <w:r>
        <w:t>seperti</w:t>
      </w:r>
      <w:proofErr w:type="spellEnd"/>
      <w:r>
        <w:t xml:space="preserve"> </w:t>
      </w:r>
      <w:r>
        <w:fldChar w:fldCharType="begin"/>
      </w:r>
      <w:r>
        <w:instrText xml:space="preserve"> REF _Ref181030732 \h </w:instrText>
      </w:r>
      <w:r>
        <w:fldChar w:fldCharType="separate"/>
      </w:r>
      <w:r w:rsidR="00103589">
        <w:t xml:space="preserve">Gambar </w:t>
      </w:r>
      <w:r w:rsidR="00103589">
        <w:rPr>
          <w:noProof/>
        </w:rPr>
        <w:t>2</w:t>
      </w:r>
      <w:r w:rsidR="00103589">
        <w:t>.</w:t>
      </w:r>
      <w:r w:rsidR="00103589">
        <w:rPr>
          <w:noProof/>
        </w:rPr>
        <w:t>3</w:t>
      </w:r>
      <w:r>
        <w:fldChar w:fldCharType="end"/>
      </w:r>
      <w:r>
        <w:t xml:space="preserve"> </w:t>
      </w:r>
      <w:proofErr w:type="spellStart"/>
      <w:r>
        <w:t>merupakan</w:t>
      </w:r>
      <w:proofErr w:type="spellEnd"/>
      <w:r>
        <w:t xml:space="preserve"> </w:t>
      </w:r>
      <w:proofErr w:type="spellStart"/>
      <w:r>
        <w:t>pemetaan</w:t>
      </w:r>
      <w:proofErr w:type="spellEnd"/>
      <w:r>
        <w:t xml:space="preserve"> </w:t>
      </w:r>
      <w:r w:rsidRPr="004754F4">
        <w:rPr>
          <w:i/>
          <w:iCs/>
        </w:rPr>
        <w:t>magnitude</w:t>
      </w:r>
      <w:r>
        <w:t xml:space="preserve"> </w:t>
      </w:r>
      <w:r w:rsidR="00BD6BC5">
        <w:t xml:space="preserve">pada </w:t>
      </w:r>
      <w:proofErr w:type="spellStart"/>
      <w:r w:rsidR="00BD6BC5">
        <w:t>peta</w:t>
      </w:r>
      <w:proofErr w:type="spellEnd"/>
      <w:r w:rsidR="00BD6BC5">
        <w:t xml:space="preserve"> </w:t>
      </w:r>
      <w:proofErr w:type="spellStart"/>
      <w:r w:rsidR="00BD6BC5">
        <w:t>koordinat</w:t>
      </w:r>
      <w:proofErr w:type="spellEnd"/>
      <w:r w:rsidR="00BD6BC5">
        <w:t xml:space="preserve"> polar </w:t>
      </w:r>
      <w:proofErr w:type="spellStart"/>
      <w:r w:rsidR="00BD6BC5">
        <w:t>bersifat</w:t>
      </w:r>
      <w:proofErr w:type="spellEnd"/>
      <w:r w:rsidR="00BD6BC5">
        <w:t xml:space="preserve"> </w:t>
      </w:r>
      <w:proofErr w:type="spellStart"/>
      <w:r w:rsidR="00BD6BC5">
        <w:t>simetris</w:t>
      </w:r>
      <w:proofErr w:type="spellEnd"/>
      <w:r w:rsidR="00BD6BC5">
        <w:t xml:space="preserve"> </w:t>
      </w:r>
      <w:proofErr w:type="spellStart"/>
      <w:r>
        <w:t>dari</w:t>
      </w:r>
      <w:proofErr w:type="spellEnd"/>
      <w:r>
        <w:t xml:space="preserve"> </w:t>
      </w:r>
      <w:proofErr w:type="spellStart"/>
      <w:r>
        <w:t>gelombang</w:t>
      </w:r>
      <w:proofErr w:type="spellEnd"/>
      <w:r>
        <w:t xml:space="preserve"> sinus dan </w:t>
      </w:r>
      <w:proofErr w:type="spellStart"/>
      <w:r w:rsidR="00A5404A">
        <w:t>k</w:t>
      </w:r>
      <w:r>
        <w:t>osinus</w:t>
      </w:r>
      <w:proofErr w:type="spellEnd"/>
      <w:r>
        <w:t xml:space="preserve"> yang </w:t>
      </w:r>
      <w:proofErr w:type="spellStart"/>
      <w:r>
        <w:t>menyusun</w:t>
      </w:r>
      <w:proofErr w:type="spellEnd"/>
      <w:r>
        <w:t xml:space="preserve"> </w:t>
      </w:r>
      <w:proofErr w:type="spellStart"/>
      <w:r>
        <w:t>gamba</w:t>
      </w:r>
      <w:r w:rsidR="00BD6BC5">
        <w:t>r</w:t>
      </w:r>
      <w:proofErr w:type="spellEnd"/>
      <w:r w:rsidR="00BD6BC5">
        <w:t xml:space="preserve"> </w:t>
      </w:r>
      <w:proofErr w:type="spellStart"/>
      <w:r w:rsidR="00BD6BC5">
        <w:t>dengan</w:t>
      </w:r>
      <w:proofErr w:type="spellEnd"/>
      <w:r w:rsidR="00BD6BC5">
        <w:t xml:space="preserve"> </w:t>
      </w:r>
      <w:proofErr w:type="spellStart"/>
      <w:r w:rsidR="00BD6BC5">
        <w:t>jari-jari</w:t>
      </w:r>
      <w:proofErr w:type="spellEnd"/>
      <w:r w:rsidR="00BD6BC5">
        <w:t xml:space="preserve"> </w:t>
      </w:r>
      <w:proofErr w:type="spellStart"/>
      <w:r w:rsidR="00BD6BC5">
        <w:t>menyatakan</w:t>
      </w:r>
      <w:proofErr w:type="spellEnd"/>
      <w:r w:rsidR="00BD6BC5">
        <w:t xml:space="preserve"> </w:t>
      </w:r>
      <w:proofErr w:type="spellStart"/>
      <w:r w:rsidR="00BD6BC5">
        <w:t>frekuensi</w:t>
      </w:r>
      <w:proofErr w:type="spellEnd"/>
      <w:r w:rsidR="00BD6BC5">
        <w:t xml:space="preserve"> </w:t>
      </w:r>
      <w:proofErr w:type="spellStart"/>
      <w:r w:rsidR="00BD6BC5">
        <w:t>gelombang</w:t>
      </w:r>
      <w:proofErr w:type="spellEnd"/>
      <w:r w:rsidR="00BD6BC5">
        <w:t xml:space="preserve"> dan </w:t>
      </w:r>
      <w:proofErr w:type="spellStart"/>
      <w:r w:rsidR="00BD6BC5">
        <w:t>sudut</w:t>
      </w:r>
      <w:proofErr w:type="spellEnd"/>
      <w:r w:rsidR="00BD6BC5">
        <w:t xml:space="preserve"> </w:t>
      </w:r>
      <w:proofErr w:type="spellStart"/>
      <w:r w:rsidR="00BD6BC5">
        <w:t>menyatakan</w:t>
      </w:r>
      <w:proofErr w:type="spellEnd"/>
      <w:r w:rsidR="00BD6BC5">
        <w:t xml:space="preserve"> </w:t>
      </w:r>
      <w:proofErr w:type="spellStart"/>
      <w:r w:rsidR="00BD6BC5">
        <w:t>rotasi</w:t>
      </w:r>
      <w:proofErr w:type="spellEnd"/>
      <w:r w:rsidR="00BD6BC5">
        <w:t xml:space="preserve"> </w:t>
      </w:r>
      <w:proofErr w:type="spellStart"/>
      <w:r w:rsidR="00BD6BC5">
        <w:t>gelombang</w:t>
      </w:r>
      <w:proofErr w:type="spellEnd"/>
      <w:r w:rsidR="00BD6BC5">
        <w:t xml:space="preserve">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EndPr/>
        <w:sdtContent>
          <w:r w:rsidR="00EE04C1" w:rsidRPr="00EE04C1">
            <w:t xml:space="preserve">(Hinami </w:t>
          </w:r>
          <w:proofErr w:type="spellStart"/>
          <w:r w:rsidR="00EE04C1" w:rsidRPr="00EE04C1">
            <w:t>dkk</w:t>
          </w:r>
          <w:proofErr w:type="spellEnd"/>
          <w:r w:rsidR="00EE04C1" w:rsidRPr="00EE04C1">
            <w:t>., 2021)</w:t>
          </w:r>
        </w:sdtContent>
      </w:sdt>
      <w:r w:rsidR="00BD6BC5">
        <w:t xml:space="preserve">. </w:t>
      </w:r>
      <w:proofErr w:type="spellStart"/>
      <w:r w:rsidR="00B872E3">
        <w:t>Deteksi</w:t>
      </w:r>
      <w:proofErr w:type="spellEnd"/>
      <w:r w:rsidR="00B872E3">
        <w:t xml:space="preserve"> </w:t>
      </w:r>
      <w:r w:rsidR="00B872E3">
        <w:rPr>
          <w:i/>
          <w:iCs/>
        </w:rPr>
        <w:t>blur</w:t>
      </w:r>
      <w:r w:rsidR="00B872E3">
        <w:t xml:space="preserve"> </w:t>
      </w:r>
      <w:proofErr w:type="spellStart"/>
      <w:r w:rsidR="00B872E3">
        <w:t>menggunakan</w:t>
      </w:r>
      <w:proofErr w:type="spellEnd"/>
      <w:r w:rsidR="00B872E3">
        <w:t xml:space="preserve"> </w:t>
      </w:r>
      <w:proofErr w:type="spellStart"/>
      <w:r w:rsidR="00B872E3">
        <w:t>distribusi</w:t>
      </w:r>
      <w:proofErr w:type="spellEnd"/>
      <w:r w:rsidR="00B872E3">
        <w:t xml:space="preserve"> </w:t>
      </w:r>
      <w:proofErr w:type="spellStart"/>
      <w:r w:rsidR="00B872E3">
        <w:t>frekuensi</w:t>
      </w:r>
      <w:proofErr w:type="spellEnd"/>
      <w:r w:rsidR="00B872E3">
        <w:t xml:space="preserve"> </w:t>
      </w:r>
      <w:proofErr w:type="spellStart"/>
      <w:r w:rsidR="00B872E3">
        <w:t>gelombang</w:t>
      </w:r>
      <w:proofErr w:type="spellEnd"/>
      <w:r w:rsidR="00B872E3">
        <w:t xml:space="preserve"> pada </w:t>
      </w:r>
      <w:proofErr w:type="spellStart"/>
      <w:r w:rsidR="00B872E3">
        <w:t>gambar</w:t>
      </w:r>
      <w:proofErr w:type="spellEnd"/>
      <w:r w:rsidR="00B872E3">
        <w:t xml:space="preserve"> </w:t>
      </w:r>
      <w:proofErr w:type="spellStart"/>
      <w:r w:rsidR="00B872E3">
        <w:t>dengan</w:t>
      </w:r>
      <w:proofErr w:type="spellEnd"/>
      <w:r w:rsidR="00B872E3">
        <w:t xml:space="preserve"> </w:t>
      </w:r>
      <w:proofErr w:type="spellStart"/>
      <w:r w:rsidR="00B872E3">
        <w:t>lebih</w:t>
      </w:r>
      <w:proofErr w:type="spellEnd"/>
      <w:r w:rsidR="00B872E3">
        <w:t xml:space="preserve"> </w:t>
      </w:r>
      <w:proofErr w:type="spellStart"/>
      <w:r w:rsidR="00B872E3">
        <w:t>banyaknya</w:t>
      </w:r>
      <w:proofErr w:type="spellEnd"/>
      <w:r w:rsidR="00B872E3">
        <w:t xml:space="preserve"> </w:t>
      </w:r>
      <w:proofErr w:type="spellStart"/>
      <w:r w:rsidR="00B872E3">
        <w:t>gelombang</w:t>
      </w:r>
      <w:proofErr w:type="spellEnd"/>
      <w:r w:rsidR="00B872E3">
        <w:t xml:space="preserve"> </w:t>
      </w:r>
      <w:proofErr w:type="spellStart"/>
      <w:r w:rsidR="00B872E3">
        <w:t>dengan</w:t>
      </w:r>
      <w:proofErr w:type="spellEnd"/>
      <w:r w:rsidR="00B872E3">
        <w:t xml:space="preserve"> </w:t>
      </w:r>
      <w:proofErr w:type="spellStart"/>
      <w:r w:rsidR="00B872E3">
        <w:t>frekuensi</w:t>
      </w:r>
      <w:proofErr w:type="spellEnd"/>
      <w:r w:rsidR="00B872E3">
        <w:t xml:space="preserve"> </w:t>
      </w:r>
      <w:proofErr w:type="spellStart"/>
      <w:r w:rsidR="00B872E3">
        <w:t>rendah</w:t>
      </w:r>
      <w:proofErr w:type="spellEnd"/>
      <w:r w:rsidR="00B872E3">
        <w:t xml:space="preserve"> </w:t>
      </w:r>
      <w:proofErr w:type="spellStart"/>
      <w:r w:rsidR="00B872E3">
        <w:t>mengindikasikan</w:t>
      </w:r>
      <w:proofErr w:type="spellEnd"/>
      <w:r w:rsidR="00B872E3">
        <w:t xml:space="preserve"> </w:t>
      </w:r>
      <w:proofErr w:type="spellStart"/>
      <w:r w:rsidR="00B872E3">
        <w:t>bahwa</w:t>
      </w:r>
      <w:proofErr w:type="spellEnd"/>
      <w:r w:rsidR="00B872E3">
        <w:t xml:space="preserve"> </w:t>
      </w:r>
      <w:proofErr w:type="spellStart"/>
      <w:r w:rsidR="00B872E3">
        <w:t>gambar</w:t>
      </w:r>
      <w:proofErr w:type="spellEnd"/>
      <w:r w:rsidR="00B872E3">
        <w:t xml:space="preserve"> </w:t>
      </w:r>
      <w:proofErr w:type="spellStart"/>
      <w:r w:rsidR="00B872E3">
        <w:t>memiliki</w:t>
      </w:r>
      <w:proofErr w:type="spellEnd"/>
      <w:r w:rsidR="00B872E3">
        <w:t xml:space="preserve"> </w:t>
      </w:r>
      <w:proofErr w:type="spellStart"/>
      <w:r w:rsidR="00B872E3">
        <w:t>kontras</w:t>
      </w:r>
      <w:proofErr w:type="spellEnd"/>
      <w:r w:rsidR="00B872E3">
        <w:t xml:space="preserve"> </w:t>
      </w:r>
      <w:proofErr w:type="spellStart"/>
      <w:r w:rsidR="00B872E3">
        <w:t>rendah</w:t>
      </w:r>
      <w:proofErr w:type="spellEnd"/>
      <w:r w:rsidR="00B872E3">
        <w:t xml:space="preserve"> dan </w:t>
      </w:r>
      <w:proofErr w:type="spellStart"/>
      <w:r w:rsidR="00B872E3">
        <w:t>memiliki</w:t>
      </w:r>
      <w:proofErr w:type="spellEnd"/>
      <w:r w:rsidR="00B872E3">
        <w:t xml:space="preserve">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rsidR="00B872E3">
        <w:t>.</w:t>
      </w:r>
    </w:p>
    <w:p w14:paraId="3271A243" w14:textId="0AAAF394" w:rsidR="00B872E3" w:rsidRDefault="00B872E3" w:rsidP="00B872E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Pr="00EF4672">
        <w:rPr>
          <w:i/>
          <w:iCs/>
        </w:rPr>
        <w:t>Fast Fourier transform</w:t>
      </w:r>
      <w:r>
        <w:t xml:space="preserve"> pada </w:t>
      </w:r>
      <w:proofErr w:type="spellStart"/>
      <w:r>
        <w:t>gambar</w:t>
      </w:r>
      <w:proofErr w:type="spellEnd"/>
      <w:r>
        <w:t xml:space="preserve"> </w:t>
      </w:r>
      <w:proofErr w:type="spellStart"/>
      <w:r w:rsidR="00916EA7">
        <w:t>rel</w:t>
      </w:r>
      <w:proofErr w:type="spellEnd"/>
      <w:r w:rsidR="00916EA7">
        <w:t xml:space="preserve"> </w:t>
      </w:r>
      <w:proofErr w:type="spellStart"/>
      <w:r w:rsidR="00916EA7">
        <w:t>kereta</w:t>
      </w:r>
      <w:proofErr w:type="spellEnd"/>
      <w:r w:rsidR="00916EA7">
        <w:t xml:space="preserve"> yang </w:t>
      </w:r>
      <w:proofErr w:type="spellStart"/>
      <w:r w:rsidR="00916EA7">
        <w:t>diambil</w:t>
      </w:r>
      <w:proofErr w:type="spellEnd"/>
      <w:r w:rsidR="00916EA7">
        <w:t xml:space="preserve"> </w:t>
      </w:r>
      <w:proofErr w:type="spellStart"/>
      <w:r w:rsidR="00916EA7">
        <w:t>saat</w:t>
      </w:r>
      <w:proofErr w:type="spellEnd"/>
      <w:r w:rsidR="00916EA7">
        <w:t xml:space="preserve"> </w:t>
      </w:r>
      <w:proofErr w:type="spellStart"/>
      <w:r w:rsidR="00916EA7">
        <w:t>kereta</w:t>
      </w:r>
      <w:proofErr w:type="spellEnd"/>
      <w:r w:rsidR="00916EA7">
        <w:t xml:space="preserve"> </w:t>
      </w:r>
      <w:proofErr w:type="spellStart"/>
      <w:r w:rsidR="00916EA7">
        <w:t>berjalan</w:t>
      </w:r>
      <w:proofErr w:type="spellEnd"/>
      <w:r w:rsidR="00916EA7">
        <w:t xml:space="preserve">. FFT </w:t>
      </w:r>
      <w:proofErr w:type="spellStart"/>
      <w:r w:rsidR="00916EA7">
        <w:t>dilakukan</w:t>
      </w:r>
      <w:proofErr w:type="spellEnd"/>
      <w:r w:rsidR="00916EA7">
        <w:t xml:space="preserve"> untuk </w:t>
      </w:r>
      <w:r w:rsidR="00916EA7">
        <w:rPr>
          <w:i/>
          <w:iCs/>
        </w:rPr>
        <w:t>blur assessment</w:t>
      </w:r>
      <w:r w:rsidR="00916EA7">
        <w:t xml:space="preserve"> pada </w:t>
      </w:r>
      <w:proofErr w:type="spellStart"/>
      <w:r w:rsidR="00916EA7">
        <w:t>gambar</w:t>
      </w:r>
      <w:proofErr w:type="spellEnd"/>
      <w:r w:rsidR="00916EA7">
        <w:t xml:space="preserve"> yang </w:t>
      </w:r>
      <w:proofErr w:type="spellStart"/>
      <w:r w:rsidR="00916EA7">
        <w:t>diambil</w:t>
      </w:r>
      <w:proofErr w:type="spellEnd"/>
      <w:r w:rsidR="00916EA7">
        <w:t xml:space="preserve"> untuk </w:t>
      </w:r>
      <w:proofErr w:type="spellStart"/>
      <w:r w:rsidR="00916EA7">
        <w:t>meningkatkan</w:t>
      </w:r>
      <w:proofErr w:type="spellEnd"/>
      <w:r w:rsidR="00916EA7">
        <w:t xml:space="preserve"> </w:t>
      </w:r>
      <w:proofErr w:type="spellStart"/>
      <w:r w:rsidR="00916EA7">
        <w:t>kualitas</w:t>
      </w:r>
      <w:proofErr w:type="spellEnd"/>
      <w:r w:rsidR="00916EA7">
        <w:t xml:space="preserve"> </w:t>
      </w:r>
      <w:r w:rsidR="00916EA7">
        <w:rPr>
          <w:i/>
          <w:iCs/>
        </w:rPr>
        <w:t>dataset</w:t>
      </w:r>
      <w:r w:rsidR="00916EA7">
        <w:t xml:space="preserve"> yang </w:t>
      </w:r>
      <w:proofErr w:type="spellStart"/>
      <w:r w:rsidR="00916EA7">
        <w:t>dibuat</w:t>
      </w:r>
      <w:proofErr w:type="spellEnd"/>
      <w:r w:rsidR="00916EA7">
        <w:t xml:space="preserve">. </w:t>
      </w:r>
      <w:proofErr w:type="spellStart"/>
      <w:r w:rsidR="00916EA7">
        <w:t>Penelitian</w:t>
      </w:r>
      <w:proofErr w:type="spellEnd"/>
      <w:r w:rsidR="00916EA7">
        <w:t xml:space="preserve"> </w:t>
      </w:r>
      <w:proofErr w:type="spellStart"/>
      <w:r w:rsidR="00916EA7">
        <w:t>terhadap</w:t>
      </w:r>
      <w:proofErr w:type="spellEnd"/>
      <w:r w:rsidR="00916EA7">
        <w:t xml:space="preserve"> </w:t>
      </w:r>
      <w:proofErr w:type="spellStart"/>
      <w:r w:rsidR="00916EA7">
        <w:t>metode</w:t>
      </w:r>
      <w:proofErr w:type="spellEnd"/>
      <w:r w:rsidR="00916EA7">
        <w:t xml:space="preserve"> FFT </w:t>
      </w:r>
      <w:proofErr w:type="spellStart"/>
      <w:r w:rsidR="00916EA7">
        <w:t>mencapai</w:t>
      </w:r>
      <w:proofErr w:type="spellEnd"/>
      <w:r w:rsidR="00916EA7">
        <w:t xml:space="preserve"> </w:t>
      </w:r>
      <w:proofErr w:type="spellStart"/>
      <w:r w:rsidR="00916EA7">
        <w:t>nilai</w:t>
      </w:r>
      <w:proofErr w:type="spellEnd"/>
      <w:r w:rsidR="00916EA7">
        <w:t xml:space="preserve"> </w:t>
      </w:r>
      <w:proofErr w:type="spellStart"/>
      <w:r w:rsidR="00916EA7">
        <w:t>performa</w:t>
      </w:r>
      <w:proofErr w:type="spellEnd"/>
      <w:r w:rsidR="00916EA7">
        <w:t xml:space="preserve">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t>
      </w:r>
      <w:proofErr w:type="spellStart"/>
      <w:r w:rsidR="00916EA7">
        <w:t>waktu</w:t>
      </w:r>
      <w:proofErr w:type="spellEnd"/>
      <w:r w:rsidR="00916EA7">
        <w:t xml:space="preserve"> </w:t>
      </w:r>
      <w:proofErr w:type="spellStart"/>
      <w:r w:rsidR="00916EA7">
        <w:t>komputasi</w:t>
      </w:r>
      <w:proofErr w:type="spellEnd"/>
      <w:r w:rsidR="00916EA7">
        <w:t xml:space="preserve"> 305 </w:t>
      </w:r>
      <w:proofErr w:type="spellStart"/>
      <w:r w:rsidR="00916EA7">
        <w:t>detik</w:t>
      </w:r>
      <w:proofErr w:type="spellEnd"/>
      <w:r w:rsidR="00916EA7">
        <w:t xml:space="preserve"> pada 872 </w:t>
      </w:r>
      <w:proofErr w:type="spellStart"/>
      <w:r w:rsidR="00916EA7">
        <w:t>gambar</w:t>
      </w:r>
      <w:proofErr w:type="spellEnd"/>
      <w:r w:rsidR="00916EA7">
        <w:t xml:space="preserve"> </w:t>
      </w:r>
      <w:proofErr w:type="spellStart"/>
      <w:r w:rsidR="00916EA7">
        <w:t>berukuran</w:t>
      </w:r>
      <w:proofErr w:type="spellEnd"/>
      <w:r w:rsidR="00916EA7">
        <w:t xml:space="preserve"> 1024×</w:t>
      </w:r>
      <w:proofErr w:type="gramStart"/>
      <w:r w:rsidR="00916EA7">
        <w:t xml:space="preserve">768 </w:t>
      </w:r>
      <w:r w:rsidR="008B157B" w:rsidRPr="008B157B">
        <w:rPr>
          <w:i/>
          <w:iCs/>
        </w:rPr>
        <w:t>pixel</w:t>
      </w:r>
      <w:proofErr w:type="gramEnd"/>
      <w:r w:rsidR="00916EA7">
        <w:t xml:space="preserve"> </w:t>
      </w:r>
      <w:proofErr w:type="spellStart"/>
      <w:r w:rsidR="00916EA7">
        <w:t>saat</w:t>
      </w:r>
      <w:proofErr w:type="spellEnd"/>
      <w:r w:rsidR="00916EA7">
        <w:t xml:space="preserve"> </w:t>
      </w:r>
      <w:proofErr w:type="spellStart"/>
      <w:r w:rsidR="00916EA7">
        <w:t>pengujian</w:t>
      </w:r>
      <w:proofErr w:type="spellEnd"/>
      <w:r w:rsidR="00916EA7">
        <w:t>.</w:t>
      </w:r>
    </w:p>
    <w:p w14:paraId="6B587DB1" w14:textId="0793BB04" w:rsidR="00BB62E1" w:rsidRPr="008B6003" w:rsidRDefault="00916EA7" w:rsidP="005B021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lastRenderedPageBreak/>
        <w:t>Modified Laplacian operator</w:t>
      </w:r>
      <w:r>
        <w:t xml:space="preserve">, dan </w:t>
      </w:r>
      <w:proofErr w:type="spellStart"/>
      <w:r>
        <w:t>Tenengrad</w:t>
      </w:r>
      <w:proofErr w:type="spellEnd"/>
      <w:r>
        <w:t xml:space="preserve"> pada </w:t>
      </w:r>
      <w:r w:rsidR="009B30D7">
        <w:rPr>
          <w:i/>
          <w:iCs/>
        </w:rPr>
        <w:t>dataset</w:t>
      </w:r>
      <w:r w:rsidR="009B30D7">
        <w:t xml:space="preserve"> </w:t>
      </w:r>
      <w:proofErr w:type="spellStart"/>
      <w:r w:rsidR="009B30D7">
        <w:t>gambar</w:t>
      </w:r>
      <w:proofErr w:type="spellEnd"/>
      <w:r w:rsidR="009B30D7">
        <w:t xml:space="preserve"> area </w:t>
      </w:r>
      <w:proofErr w:type="spellStart"/>
      <w:r w:rsidR="009B30D7">
        <w:t>perkantoran</w:t>
      </w:r>
      <w:proofErr w:type="spellEnd"/>
      <w:r w:rsidR="009B30D7">
        <w:t xml:space="preserve"> </w:t>
      </w:r>
      <w:proofErr w:type="spellStart"/>
      <w:r w:rsidR="009B30D7">
        <w:t>dengan</w:t>
      </w:r>
      <w:proofErr w:type="spellEnd"/>
      <w:r w:rsidR="009B30D7">
        <w:t xml:space="preserve">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w:t>
      </w:r>
      <w:proofErr w:type="spellStart"/>
      <w:r w:rsidR="009B30D7">
        <w:t>Penelitian</w:t>
      </w:r>
      <w:proofErr w:type="spellEnd"/>
      <w:r w:rsidR="009B30D7">
        <w:t xml:space="preserve"> yang </w:t>
      </w:r>
      <w:proofErr w:type="spellStart"/>
      <w:r w:rsidR="009B30D7">
        <w:t>dilakukan</w:t>
      </w:r>
      <w:proofErr w:type="spellEnd"/>
      <w:r w:rsidR="009B30D7">
        <w:t xml:space="preserve"> </w:t>
      </w:r>
      <w:proofErr w:type="spellStart"/>
      <w:r w:rsidR="009B30D7">
        <w:t>terhadap</w:t>
      </w:r>
      <w:proofErr w:type="spellEnd"/>
      <w:r w:rsidR="009B30D7">
        <w:t xml:space="preserve"> </w:t>
      </w:r>
      <w:proofErr w:type="spellStart"/>
      <w:r w:rsidR="009B30D7">
        <w:t>metode</w:t>
      </w:r>
      <w:proofErr w:type="spellEnd"/>
      <w:r w:rsidR="009B30D7">
        <w:t xml:space="preserve"> </w:t>
      </w:r>
      <w:r w:rsidR="009B30D7">
        <w:rPr>
          <w:i/>
          <w:iCs/>
        </w:rPr>
        <w:t xml:space="preserve">Fast Fourier transform </w:t>
      </w:r>
      <w:proofErr w:type="spellStart"/>
      <w:r w:rsidR="009B30D7">
        <w:t>mencapai</w:t>
      </w:r>
      <w:proofErr w:type="spellEnd"/>
      <w:r w:rsidR="009B30D7">
        <w:t xml:space="preserve"> </w:t>
      </w:r>
      <w:proofErr w:type="spellStart"/>
      <w:r w:rsidR="009B30D7">
        <w:t>nilai</w:t>
      </w:r>
      <w:proofErr w:type="spellEnd"/>
      <w:r w:rsidR="009B30D7">
        <w:t xml:space="preserve"> </w:t>
      </w:r>
      <w:proofErr w:type="spellStart"/>
      <w:r w:rsidR="009B30D7">
        <w:t>performa</w:t>
      </w:r>
      <w:proofErr w:type="spellEnd"/>
      <w:r w:rsidR="009B30D7">
        <w:t xml:space="preserve">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t>
      </w:r>
      <w:proofErr w:type="spellStart"/>
      <w:r w:rsidR="009B30D7">
        <w:t>waktu</w:t>
      </w:r>
      <w:proofErr w:type="spellEnd"/>
      <w:r w:rsidR="009B30D7">
        <w:t xml:space="preserve"> </w:t>
      </w:r>
      <w:proofErr w:type="spellStart"/>
      <w:r w:rsidR="009B30D7">
        <w:t>deteksi</w:t>
      </w:r>
      <w:proofErr w:type="spellEnd"/>
      <w:r w:rsidR="009B30D7">
        <w:t xml:space="preserve"> 6,2001 pada </w:t>
      </w:r>
      <w:r w:rsidR="005B0213">
        <w:t xml:space="preserve">200 </w:t>
      </w:r>
      <w:proofErr w:type="spellStart"/>
      <w:r w:rsidR="005B0213">
        <w:t>gambar</w:t>
      </w:r>
      <w:proofErr w:type="spellEnd"/>
      <w:r w:rsidR="005B0213">
        <w:t xml:space="preserve"> </w:t>
      </w:r>
      <w:proofErr w:type="spellStart"/>
      <w:r w:rsidR="005B0213">
        <w:t>berukuran</w:t>
      </w:r>
      <w:proofErr w:type="spellEnd"/>
      <w:r w:rsidR="005B0213">
        <w:t xml:space="preserve"> 640×</w:t>
      </w:r>
      <w:proofErr w:type="gramStart"/>
      <w:r w:rsidR="005B0213">
        <w:t xml:space="preserve">480 </w:t>
      </w:r>
      <w:r w:rsidR="008B157B" w:rsidRPr="008B157B">
        <w:rPr>
          <w:i/>
          <w:iCs/>
        </w:rPr>
        <w:t>pixel</w:t>
      </w:r>
      <w:proofErr w:type="gramEnd"/>
      <w:r w:rsidR="005B0213">
        <w:t xml:space="preserve"> </w:t>
      </w:r>
      <w:proofErr w:type="spellStart"/>
      <w:r w:rsidR="005B0213">
        <w:t>dengan</w:t>
      </w:r>
      <w:proofErr w:type="spellEnd"/>
      <w:r w:rsidR="005B0213">
        <w:t xml:space="preserve"> CPU Intel Core i7-8750H @ 2,20GHz dan RAM </w:t>
      </w:r>
      <w:proofErr w:type="spellStart"/>
      <w:r w:rsidR="005B0213">
        <w:t>sebesar</w:t>
      </w:r>
      <w:proofErr w:type="spellEnd"/>
      <w:r w:rsidR="005B0213">
        <w:t xml:space="preserve"> 8,0 GB.</w:t>
      </w:r>
    </w:p>
    <w:p w14:paraId="22AA93A1" w14:textId="1C3FE3CF" w:rsidR="00D5624B" w:rsidRDefault="00D5624B" w:rsidP="00D5624B">
      <w:pPr>
        <w:pStyle w:val="Heading3"/>
        <w:rPr>
          <w:i/>
          <w:iCs/>
        </w:rPr>
      </w:pPr>
      <w:bookmarkStart w:id="49" w:name="_Toc182239196"/>
      <w:r w:rsidRPr="00D5624B">
        <w:rPr>
          <w:i/>
          <w:iCs/>
        </w:rPr>
        <w:t>Laplacian</w:t>
      </w:r>
      <w:r>
        <w:t xml:space="preserve"> </w:t>
      </w:r>
      <w:r w:rsidRPr="00D5624B">
        <w:rPr>
          <w:i/>
          <w:iCs/>
        </w:rPr>
        <w:t>Operator</w:t>
      </w:r>
      <w:bookmarkEnd w:id="49"/>
    </w:p>
    <w:p w14:paraId="5A134614" w14:textId="562792FB" w:rsidR="00D5624B" w:rsidRPr="009934A4" w:rsidRDefault="005B0213" w:rsidP="00D5624B">
      <w:pPr>
        <w:pStyle w:val="paragraf"/>
      </w:pPr>
      <w:r>
        <w:rPr>
          <w:i/>
          <w:iCs/>
        </w:rPr>
        <w:t xml:space="preserve">Laplacian operator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t>keberadaan</w:t>
      </w:r>
      <w:proofErr w:type="spellEnd"/>
      <w:r>
        <w:t xml:space="preserve"> </w:t>
      </w:r>
      <w:r w:rsidRPr="00701961">
        <w:rPr>
          <w:i/>
          <w:iCs/>
        </w:rPr>
        <w:t>blur</w:t>
      </w:r>
      <w:r>
        <w:t xml:space="preserve"> pada </w:t>
      </w:r>
      <w:proofErr w:type="spellStart"/>
      <w:r>
        <w:t>gambar</w:t>
      </w:r>
      <w:proofErr w:type="spellEnd"/>
      <w:r>
        <w:t xml:space="preserve"> </w:t>
      </w:r>
      <w:proofErr w:type="spellStart"/>
      <w:r>
        <w:t>melalui</w:t>
      </w:r>
      <w:proofErr w:type="spellEnd"/>
      <w:r>
        <w:t xml:space="preserve"> </w:t>
      </w:r>
      <w:proofErr w:type="spellStart"/>
      <w:r w:rsidR="009934A4">
        <w:t>hasil</w:t>
      </w:r>
      <w:proofErr w:type="spellEnd"/>
      <w:r w:rsidR="009934A4">
        <w:t xml:space="preserve"> </w:t>
      </w:r>
      <w:proofErr w:type="spellStart"/>
      <w:r w:rsidR="009934A4">
        <w:t>deteksi</w:t>
      </w:r>
      <w:proofErr w:type="spellEnd"/>
      <w:r w:rsidR="009934A4">
        <w:t xml:space="preserve"> </w:t>
      </w:r>
      <w:proofErr w:type="spellStart"/>
      <w:r w:rsidR="009934A4">
        <w:t>tepi</w:t>
      </w:r>
      <w:proofErr w:type="spellEnd"/>
      <w:r w:rsidR="009934A4">
        <w:t xml:space="preserve"> pada </w:t>
      </w:r>
      <w:proofErr w:type="spellStart"/>
      <w:r w:rsidR="009934A4">
        <w:t>gambar</w:t>
      </w:r>
      <w:proofErr w:type="spellEnd"/>
      <w:r w:rsidR="009934A4">
        <w:t xml:space="preserve">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
          <w:id w:val="210081523"/>
          <w:placeholder>
            <w:docPart w:val="DefaultPlaceholder_-1854013440"/>
          </w:placeholder>
        </w:sdtPr>
        <w:sdtEndPr/>
        <w:sdtContent>
          <w:r w:rsidR="00EE04C1" w:rsidRPr="00EE04C1">
            <w:rPr>
              <w:rFonts w:eastAsia="Times New Roman"/>
            </w:rPr>
            <w:t>(</w:t>
          </w:r>
          <w:proofErr w:type="spellStart"/>
          <w:r w:rsidR="00EE04C1" w:rsidRPr="00EE04C1">
            <w:rPr>
              <w:rFonts w:eastAsia="Times New Roman"/>
            </w:rPr>
            <w:t>Harron</w:t>
          </w:r>
          <w:proofErr w:type="spellEnd"/>
          <w:r w:rsidR="00EE04C1" w:rsidRPr="00EE04C1">
            <w:rPr>
              <w:rFonts w:eastAsia="Times New Roman"/>
            </w:rPr>
            <w:t xml:space="preserve"> </w:t>
          </w:r>
          <w:proofErr w:type="spellStart"/>
          <w:r w:rsidR="00EE04C1" w:rsidRPr="00EE04C1">
            <w:rPr>
              <w:rFonts w:eastAsia="Times New Roman"/>
            </w:rPr>
            <w:t>dkk</w:t>
          </w:r>
          <w:proofErr w:type="spellEnd"/>
          <w:r w:rsidR="00EE04C1" w:rsidRPr="00EE04C1">
            <w:rPr>
              <w:rFonts w:eastAsia="Times New Roman"/>
            </w:rPr>
            <w:t>., 2023)</w:t>
          </w:r>
        </w:sdtContent>
      </w:sdt>
      <w:r w:rsidR="009934A4">
        <w:t xml:space="preserve">. Gambar </w:t>
      </w:r>
      <w:proofErr w:type="spellStart"/>
      <w:r w:rsidR="009934A4">
        <w:t>tepi</w:t>
      </w:r>
      <w:proofErr w:type="spellEnd"/>
      <w:r w:rsidR="009934A4">
        <w:t xml:space="preserve"> yang </w:t>
      </w:r>
      <w:proofErr w:type="spellStart"/>
      <w:r w:rsidR="009934A4">
        <w:t>diekstraksi</w:t>
      </w:r>
      <w:proofErr w:type="spellEnd"/>
      <w:r w:rsidR="009934A4">
        <w:t xml:space="preserve"> </w:t>
      </w:r>
      <w:proofErr w:type="spellStart"/>
      <w:r w:rsidR="001C6FBD">
        <w:t>seperti</w:t>
      </w:r>
      <w:proofErr w:type="spellEnd"/>
      <w:r w:rsidR="001C6FBD">
        <w:t xml:space="preserve"> pada </w:t>
      </w:r>
      <w:r w:rsidR="001C6FBD">
        <w:fldChar w:fldCharType="begin"/>
      </w:r>
      <w:r w:rsidR="001C6FBD">
        <w:instrText xml:space="preserve"> REF _Ref181035568 \h </w:instrText>
      </w:r>
      <w:r w:rsidR="001C6FBD">
        <w:fldChar w:fldCharType="separate"/>
      </w:r>
      <w:r w:rsidR="00103589">
        <w:t xml:space="preserve">Gambar </w:t>
      </w:r>
      <w:r w:rsidR="00103589">
        <w:rPr>
          <w:noProof/>
        </w:rPr>
        <w:t>2</w:t>
      </w:r>
      <w:r w:rsidR="00103589">
        <w:t>.</w:t>
      </w:r>
      <w:r w:rsidR="00103589">
        <w:rPr>
          <w:noProof/>
        </w:rPr>
        <w:t>4</w:t>
      </w:r>
      <w:r w:rsidR="001C6FBD">
        <w:fldChar w:fldCharType="end"/>
      </w:r>
      <w:r w:rsidR="001C6FBD">
        <w:t xml:space="preserve"> </w:t>
      </w:r>
      <w:proofErr w:type="spellStart"/>
      <w:r w:rsidR="009934A4">
        <w:t>digunakan</w:t>
      </w:r>
      <w:proofErr w:type="spellEnd"/>
      <w:r w:rsidR="009934A4">
        <w:t xml:space="preserve"> untuk </w:t>
      </w:r>
      <w:proofErr w:type="spellStart"/>
      <w:r w:rsidR="009934A4">
        <w:t>menghitung</w:t>
      </w:r>
      <w:proofErr w:type="spellEnd"/>
      <w:r w:rsidR="009934A4">
        <w:t xml:space="preserve"> </w:t>
      </w:r>
      <w:proofErr w:type="spellStart"/>
      <w:r w:rsidR="009934A4">
        <w:t>nilai-nilai</w:t>
      </w:r>
      <w:proofErr w:type="spellEnd"/>
      <w:r w:rsidR="009934A4">
        <w:t xml:space="preserve"> </w:t>
      </w:r>
      <w:proofErr w:type="spellStart"/>
      <w:r w:rsidR="009934A4">
        <w:t>seperti</w:t>
      </w:r>
      <w:proofErr w:type="spellEnd"/>
      <w:r w:rsidR="009934A4">
        <w:t xml:space="preserve"> </w:t>
      </w:r>
      <w:proofErr w:type="spellStart"/>
      <w:r w:rsidR="009934A4">
        <w:t>energi</w:t>
      </w:r>
      <w:proofErr w:type="spellEnd"/>
      <w:r w:rsidR="009934A4">
        <w:t xml:space="preserve"> dan </w:t>
      </w:r>
      <w:proofErr w:type="spellStart"/>
      <w:r w:rsidR="009934A4">
        <w:t>variasi</w:t>
      </w:r>
      <w:proofErr w:type="spellEnd"/>
      <w:r w:rsidR="009934A4">
        <w:t xml:space="preserve"> </w:t>
      </w:r>
      <w:proofErr w:type="spellStart"/>
      <w:r w:rsidR="009934A4">
        <w:t>dari</w:t>
      </w:r>
      <w:proofErr w:type="spellEnd"/>
      <w:r w:rsidR="009934A4">
        <w:t xml:space="preserve"> </w:t>
      </w:r>
      <w:r w:rsidR="009934A4">
        <w:rPr>
          <w:i/>
          <w:iCs/>
        </w:rPr>
        <w:t>Laplacian</w:t>
      </w:r>
      <w:r w:rsidR="009934A4">
        <w:t xml:space="preserve"> yang </w:t>
      </w:r>
      <w:proofErr w:type="spellStart"/>
      <w:r w:rsidR="009934A4">
        <w:t>dibandingkan</w:t>
      </w:r>
      <w:proofErr w:type="spellEnd"/>
      <w:r w:rsidR="009934A4">
        <w:t xml:space="preserve"> </w:t>
      </w:r>
      <w:proofErr w:type="spellStart"/>
      <w:r w:rsidR="009934A4">
        <w:t>dengan</w:t>
      </w:r>
      <w:proofErr w:type="spellEnd"/>
      <w:r w:rsidR="009934A4">
        <w:t xml:space="preserve"> </w:t>
      </w:r>
      <w:proofErr w:type="spellStart"/>
      <w:r w:rsidR="009934A4">
        <w:t>sebuah</w:t>
      </w:r>
      <w:proofErr w:type="spellEnd"/>
      <w:r w:rsidR="009934A4">
        <w:t xml:space="preserve"> </w:t>
      </w:r>
      <w:r w:rsidR="009934A4" w:rsidRPr="009934A4">
        <w:rPr>
          <w:i/>
          <w:iCs/>
        </w:rPr>
        <w:t>threshold</w:t>
      </w:r>
      <w:r w:rsidR="009934A4">
        <w:t xml:space="preserve"> untuk </w:t>
      </w:r>
      <w:proofErr w:type="spellStart"/>
      <w:r w:rsidR="009934A4">
        <w:t>menentukan</w:t>
      </w:r>
      <w:proofErr w:type="spellEnd"/>
      <w:r w:rsidR="009934A4">
        <w:t xml:space="preserve"> </w:t>
      </w:r>
      <w:proofErr w:type="spellStart"/>
      <w:r w:rsidR="009934A4">
        <w:t>klasifikasi</w:t>
      </w:r>
      <w:proofErr w:type="spellEnd"/>
      <w:r w:rsidR="009934A4">
        <w:t xml:space="preserve"> </w:t>
      </w:r>
      <w:r w:rsidR="009934A4">
        <w:rPr>
          <w:i/>
          <w:iCs/>
        </w:rPr>
        <w:t>blur</w:t>
      </w:r>
      <w:r w:rsidR="009934A4">
        <w:t xml:space="preserve"> </w:t>
      </w:r>
      <w:proofErr w:type="spellStart"/>
      <w:r w:rsidR="009934A4">
        <w:t>gambar</w:t>
      </w:r>
      <w:proofErr w:type="spellEnd"/>
      <w:r w:rsidR="009934A4">
        <w:t xml:space="preserve">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EndPr/>
        <w:sdtContent>
          <w:r w:rsidR="00EE04C1" w:rsidRPr="00EE04C1">
            <w:rPr>
              <w:rFonts w:eastAsia="Times New Roman"/>
            </w:rPr>
            <w:t>(Ali &amp; Mahmood, 2018)</w:t>
          </w:r>
        </w:sdtContent>
      </w:sdt>
      <w:r w:rsidR="009934A4">
        <w:t>.</w:t>
      </w:r>
    </w:p>
    <w:p w14:paraId="431C9E75" w14:textId="24A4126B" w:rsidR="005B0213" w:rsidRDefault="00E700B0" w:rsidP="00B447BF">
      <w:pPr>
        <w:jc w:val="center"/>
      </w:pPr>
      <w:r w:rsidRPr="00E700B0">
        <w:rPr>
          <w:noProof/>
        </w:rPr>
        <w:drawing>
          <wp:inline distT="0" distB="0" distL="0" distR="0" wp14:anchorId="45635C4D" wp14:editId="12999155">
            <wp:extent cx="3137535" cy="3003527"/>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9166" cy="3024234"/>
                    </a:xfrm>
                    <a:prstGeom prst="rect">
                      <a:avLst/>
                    </a:prstGeom>
                  </pic:spPr>
                </pic:pic>
              </a:graphicData>
            </a:graphic>
          </wp:inline>
        </w:drawing>
      </w:r>
    </w:p>
    <w:p w14:paraId="2AC5358A" w14:textId="406F515A" w:rsidR="005B0213" w:rsidRPr="001C6FBD" w:rsidRDefault="001C6FBD" w:rsidP="001C6FBD">
      <w:pPr>
        <w:pStyle w:val="Caption"/>
      </w:pPr>
      <w:bookmarkStart w:id="50" w:name="_Ref181035568"/>
      <w:bookmarkStart w:id="51" w:name="_Toc181805995"/>
      <w:r>
        <w:t xml:space="preserve">Gambar </w:t>
      </w:r>
      <w:r w:rsidR="00980EB1">
        <w:fldChar w:fldCharType="begin"/>
      </w:r>
      <w:r w:rsidR="00980EB1">
        <w:instrText xml:space="preserve"> STYLEREF 1 \s </w:instrText>
      </w:r>
      <w:r w:rsidR="00980EB1">
        <w:fldChar w:fldCharType="separate"/>
      </w:r>
      <w:r w:rsidR="00980EB1">
        <w:rPr>
          <w:noProof/>
        </w:rPr>
        <w:t>2</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4</w:t>
      </w:r>
      <w:r w:rsidR="00980EB1">
        <w:fldChar w:fldCharType="end"/>
      </w:r>
      <w:bookmarkEnd w:id="50"/>
      <w:r>
        <w:t xml:space="preserve"> Hasil </w:t>
      </w:r>
      <w:proofErr w:type="spellStart"/>
      <w:r>
        <w:t>Konvolusi</w:t>
      </w:r>
      <w:proofErr w:type="spellEnd"/>
      <w:r>
        <w:t xml:space="preserve"> </w:t>
      </w:r>
      <w:proofErr w:type="spellStart"/>
      <w:r>
        <w:t>dengan</w:t>
      </w:r>
      <w:proofErr w:type="spellEnd"/>
      <w:r>
        <w:t xml:space="preserve"> </w:t>
      </w:r>
      <w:r>
        <w:rPr>
          <w:i/>
          <w:iCs/>
        </w:rPr>
        <w:t>Laplacian Operator</w:t>
      </w:r>
      <w:bookmarkEnd w:id="51"/>
    </w:p>
    <w:p w14:paraId="4FC111A3" w14:textId="7CEE6D1E" w:rsidR="001C6FBD" w:rsidRDefault="001C6FBD" w:rsidP="001C6FBD">
      <w:pPr>
        <w:jc w:val="center"/>
      </w:pPr>
      <w:proofErr w:type="spellStart"/>
      <w:r>
        <w:t>Sumber</w:t>
      </w:r>
      <w:proofErr w:type="spellEnd"/>
      <w:r>
        <w:t xml:space="preserve">: </w:t>
      </w:r>
      <w:sdt>
        <w:sdtPr>
          <w:rPr>
            <w:color w:val="000000"/>
          </w:rPr>
          <w:tag w:val="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
          <w:id w:val="1515802158"/>
          <w:placeholder>
            <w:docPart w:val="DefaultPlaceholder_-1854013440"/>
          </w:placeholder>
        </w:sdtPr>
        <w:sdtEndPr/>
        <w:sdtContent>
          <w:r w:rsidR="00EE04C1" w:rsidRPr="00EE04C1">
            <w:rPr>
              <w:rFonts w:eastAsia="Times New Roman"/>
              <w:color w:val="000000"/>
            </w:rPr>
            <w:t>(Jun &amp; Jung, 2023)</w:t>
          </w:r>
        </w:sdtContent>
      </w:sdt>
    </w:p>
    <w:p w14:paraId="27A412AB" w14:textId="0E6E0535" w:rsidR="005B0213" w:rsidRPr="006779B3" w:rsidRDefault="001C6FBD" w:rsidP="00D5624B">
      <w:pPr>
        <w:pStyle w:val="paragraf"/>
      </w:pPr>
      <w:r>
        <w:rPr>
          <w:i/>
          <w:iCs/>
        </w:rPr>
        <w:lastRenderedPageBreak/>
        <w:t>Laplacian operator</w:t>
      </w:r>
      <w:r>
        <w:t xml:space="preserve"> </w:t>
      </w:r>
      <w:proofErr w:type="spellStart"/>
      <w:r>
        <w:t>dapat</w:t>
      </w:r>
      <w:proofErr w:type="spellEnd"/>
      <w:r>
        <w:t xml:space="preserve"> </w:t>
      </w:r>
      <w:proofErr w:type="spellStart"/>
      <w:r>
        <w:t>menjadi</w:t>
      </w:r>
      <w:proofErr w:type="spellEnd"/>
      <w:r>
        <w:t xml:space="preserve"> </w:t>
      </w:r>
      <w:proofErr w:type="spellStart"/>
      <w:r>
        <w:t>fitur</w:t>
      </w:r>
      <w:proofErr w:type="spellEnd"/>
      <w:r>
        <w:t xml:space="preserve"> </w:t>
      </w:r>
      <w:proofErr w:type="spellStart"/>
      <w:r>
        <w:t>karena</w:t>
      </w:r>
      <w:proofErr w:type="spellEnd"/>
      <w:r>
        <w:t xml:space="preserve"> </w:t>
      </w:r>
      <w:proofErr w:type="spellStart"/>
      <w:r>
        <w:t>tepi</w:t>
      </w:r>
      <w:proofErr w:type="spellEnd"/>
      <w:r>
        <w:t xml:space="preserve"> yang </w:t>
      </w:r>
      <w:proofErr w:type="spellStart"/>
      <w:r>
        <w:t>didapat</w:t>
      </w:r>
      <w:proofErr w:type="spellEnd"/>
      <w:r>
        <w:t xml:space="preserve"> </w:t>
      </w:r>
      <w:proofErr w:type="spellStart"/>
      <w:r>
        <w:t>menunjukkan</w:t>
      </w:r>
      <w:proofErr w:type="spellEnd"/>
      <w:r>
        <w:t xml:space="preserve"> </w:t>
      </w:r>
      <w:proofErr w:type="spellStart"/>
      <w:r w:rsidR="006779B3">
        <w:t>perubahan</w:t>
      </w:r>
      <w:proofErr w:type="spellEnd"/>
      <w:r w:rsidR="006779B3">
        <w:t xml:space="preserve"> </w:t>
      </w:r>
      <w:proofErr w:type="spellStart"/>
      <w:r w:rsidR="006779B3">
        <w:t>nilai</w:t>
      </w:r>
      <w:proofErr w:type="spellEnd"/>
      <w:r w:rsidR="006779B3">
        <w:t xml:space="preserve"> </w:t>
      </w:r>
      <w:proofErr w:type="spellStart"/>
      <w:r w:rsidR="006779B3">
        <w:t>warna</w:t>
      </w:r>
      <w:proofErr w:type="spellEnd"/>
      <w:r w:rsidR="006779B3">
        <w:t xml:space="preserve"> (</w:t>
      </w:r>
      <w:proofErr w:type="spellStart"/>
      <w:r w:rsidR="006779B3">
        <w:t>kontras</w:t>
      </w:r>
      <w:proofErr w:type="spellEnd"/>
      <w:r w:rsidR="006779B3">
        <w:t>)</w:t>
      </w:r>
      <w:r>
        <w:t xml:space="preserve"> pada </w:t>
      </w:r>
      <w:proofErr w:type="spellStart"/>
      <w:r>
        <w:t>gambar</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akan</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kontras</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variasi</w:t>
      </w:r>
      <w:proofErr w:type="spellEnd"/>
      <w:r>
        <w:t xml:space="preserve"> </w:t>
      </w:r>
      <w:proofErr w:type="spellStart"/>
      <w:r>
        <w:t>nilai</w:t>
      </w:r>
      <w:proofErr w:type="spellEnd"/>
      <w:r>
        <w:t xml:space="preserve"> </w:t>
      </w:r>
      <w:proofErr w:type="spellStart"/>
      <w:r>
        <w:t>tepi</w:t>
      </w:r>
      <w:proofErr w:type="spellEnd"/>
      <w:r>
        <w:t xml:space="preserve"> dan </w:t>
      </w:r>
      <w:proofErr w:type="spellStart"/>
      <w:r>
        <w:t>sebaliknya</w:t>
      </w:r>
      <w:proofErr w:type="spellEnd"/>
      <w:r>
        <w:t xml:space="preserve">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t>.</w:t>
      </w:r>
      <w:r w:rsidR="006779B3">
        <w:t xml:space="preserve"> Nilai </w:t>
      </w:r>
      <w:proofErr w:type="spellStart"/>
      <w:r w:rsidR="006779B3">
        <w:t>variasi</w:t>
      </w:r>
      <w:proofErr w:type="spellEnd"/>
      <w:r w:rsidR="006779B3">
        <w:t xml:space="preserve"> </w:t>
      </w:r>
      <w:proofErr w:type="spellStart"/>
      <w:r w:rsidR="006779B3">
        <w:t>digunakan</w:t>
      </w:r>
      <w:proofErr w:type="spellEnd"/>
      <w:r w:rsidR="006779B3">
        <w:t xml:space="preserve"> </w:t>
      </w:r>
      <w:proofErr w:type="spellStart"/>
      <w:r w:rsidR="006779B3">
        <w:t>karena</w:t>
      </w:r>
      <w:proofErr w:type="spellEnd"/>
      <w:r w:rsidR="006779B3">
        <w:t xml:space="preserve"> </w:t>
      </w:r>
      <w:proofErr w:type="spellStart"/>
      <w:r w:rsidR="006779B3">
        <w:t>variasi</w:t>
      </w:r>
      <w:proofErr w:type="spellEnd"/>
      <w:r w:rsidR="006779B3">
        <w:t xml:space="preserve"> </w:t>
      </w:r>
      <w:proofErr w:type="spellStart"/>
      <w:r w:rsidR="006779B3">
        <w:t>meningkat</w:t>
      </w:r>
      <w:proofErr w:type="spellEnd"/>
      <w:r w:rsidR="006779B3">
        <w:t xml:space="preserve"> </w:t>
      </w:r>
      <w:proofErr w:type="spellStart"/>
      <w:r w:rsidR="006779B3">
        <w:t>dengan</w:t>
      </w:r>
      <w:proofErr w:type="spellEnd"/>
      <w:r w:rsidR="006779B3">
        <w:t xml:space="preserve"> </w:t>
      </w:r>
      <w:proofErr w:type="spellStart"/>
      <w:r w:rsidR="006779B3">
        <w:t>keberadaan</w:t>
      </w:r>
      <w:proofErr w:type="spellEnd"/>
      <w:r w:rsidR="006779B3">
        <w:t xml:space="preserve"> titik bukan </w:t>
      </w:r>
      <w:proofErr w:type="spellStart"/>
      <w:r w:rsidR="006779B3">
        <w:t>tepi</w:t>
      </w:r>
      <w:proofErr w:type="spellEnd"/>
      <w:r w:rsidR="006779B3">
        <w:t xml:space="preserve"> dan titik </w:t>
      </w:r>
      <w:proofErr w:type="spellStart"/>
      <w:r w:rsidR="006779B3">
        <w:t>tepi</w:t>
      </w:r>
      <w:proofErr w:type="spellEnd"/>
      <w:r w:rsidR="006779B3">
        <w:t xml:space="preserve"> </w:t>
      </w:r>
      <w:proofErr w:type="spellStart"/>
      <w:r w:rsidR="006779B3">
        <w:t>sehingga</w:t>
      </w:r>
      <w:proofErr w:type="spellEnd"/>
      <w:r w:rsidR="006779B3">
        <w:t xml:space="preserve"> </w:t>
      </w:r>
      <w:proofErr w:type="spellStart"/>
      <w:r w:rsidR="006779B3">
        <w:t>akan</w:t>
      </w:r>
      <w:proofErr w:type="spellEnd"/>
      <w:r w:rsidR="006779B3">
        <w:t xml:space="preserve"> </w:t>
      </w:r>
      <w:proofErr w:type="spellStart"/>
      <w:r w:rsidR="006779B3">
        <w:t>mengindikasi</w:t>
      </w:r>
      <w:proofErr w:type="spellEnd"/>
      <w:r w:rsidR="006779B3">
        <w:t xml:space="preserve"> </w:t>
      </w:r>
      <w:r w:rsidR="006779B3">
        <w:rPr>
          <w:i/>
          <w:iCs/>
        </w:rPr>
        <w:t>blur</w:t>
      </w:r>
      <w:r w:rsidR="006779B3">
        <w:t xml:space="preserve">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sedikit</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r w:rsidR="006779B3">
        <w:rPr>
          <w:i/>
          <w:iCs/>
        </w:rPr>
        <w:t xml:space="preserve">blur </w:t>
      </w:r>
      <w:r w:rsidR="006779B3">
        <w:t xml:space="preserve">dan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terlalu</w:t>
      </w:r>
      <w:proofErr w:type="spellEnd"/>
      <w:r w:rsidR="006779B3">
        <w:t xml:space="preserve"> </w:t>
      </w:r>
      <w:proofErr w:type="spellStart"/>
      <w:r w:rsidR="006779B3">
        <w:t>banyak</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proofErr w:type="spellStart"/>
      <w:r w:rsidR="006779B3">
        <w:t>dengan</w:t>
      </w:r>
      <w:proofErr w:type="spellEnd"/>
      <w:r w:rsidR="006779B3">
        <w:t xml:space="preserve">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EndPr/>
        <w:sdtContent>
          <w:r w:rsidR="00EE04C1" w:rsidRPr="00EE04C1">
            <w:t xml:space="preserve">(Bansal </w:t>
          </w:r>
          <w:proofErr w:type="spellStart"/>
          <w:r w:rsidR="00EE04C1" w:rsidRPr="00EE04C1">
            <w:t>dkk</w:t>
          </w:r>
          <w:proofErr w:type="spellEnd"/>
          <w:r w:rsidR="00EE04C1" w:rsidRPr="00EE04C1">
            <w:t>., 2016)</w:t>
          </w:r>
        </w:sdtContent>
      </w:sdt>
      <w:r w:rsidR="006779B3">
        <w:t>.</w:t>
      </w:r>
    </w:p>
    <w:p w14:paraId="7EFD84E5" w14:textId="736DB334" w:rsidR="001C17BC"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EndPr/>
        <w:sdtContent>
          <w:r w:rsidR="00EE04C1" w:rsidRPr="00EE04C1">
            <w:t>(</w:t>
          </w:r>
          <w:proofErr w:type="spellStart"/>
          <w:r w:rsidR="00EE04C1" w:rsidRPr="00EE04C1">
            <w:t>Perić</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menggunakan</w:t>
      </w:r>
      <w:proofErr w:type="spellEnd"/>
      <w:r>
        <w:t xml:space="preserve"> </w:t>
      </w:r>
      <w:proofErr w:type="spellStart"/>
      <w:r>
        <w:t>deteksi</w:t>
      </w:r>
      <w:proofErr w:type="spellEnd"/>
      <w:r>
        <w:t xml:space="preserve"> </w:t>
      </w:r>
      <w:r w:rsidRPr="00EF4672">
        <w:rPr>
          <w:i/>
          <w:iCs/>
        </w:rPr>
        <w:t>blur</w:t>
      </w:r>
      <w:r>
        <w:t xml:space="preserve"> </w:t>
      </w:r>
      <w:proofErr w:type="spellStart"/>
      <w:r>
        <w:t>dengan</w:t>
      </w:r>
      <w:proofErr w:type="spellEnd"/>
      <w:r>
        <w:t xml:space="preserve"> </w:t>
      </w:r>
      <w:r w:rsidR="00EF4672">
        <w:rPr>
          <w:i/>
          <w:iCs/>
        </w:rPr>
        <w:t>Laplacian operator</w:t>
      </w:r>
      <w:r>
        <w:t xml:space="preserve"> pada </w:t>
      </w:r>
      <w:proofErr w:type="spellStart"/>
      <w:r>
        <w:t>gambar</w:t>
      </w:r>
      <w:proofErr w:type="spellEnd"/>
      <w:r>
        <w:t xml:space="preserve"> </w:t>
      </w:r>
      <w:proofErr w:type="spellStart"/>
      <w:r>
        <w:t>rel</w:t>
      </w:r>
      <w:proofErr w:type="spellEnd"/>
      <w:r>
        <w:t xml:space="preserve"> </w:t>
      </w:r>
      <w:proofErr w:type="spellStart"/>
      <w:r>
        <w:t>kereta</w:t>
      </w:r>
      <w:proofErr w:type="spellEnd"/>
      <w:r>
        <w:t xml:space="preserve"> yang </w:t>
      </w:r>
      <w:proofErr w:type="spellStart"/>
      <w:r>
        <w:t>diambil</w:t>
      </w:r>
      <w:proofErr w:type="spellEnd"/>
      <w:r>
        <w:t xml:space="preserve"> </w:t>
      </w:r>
      <w:proofErr w:type="spellStart"/>
      <w:r>
        <w:t>saat</w:t>
      </w:r>
      <w:proofErr w:type="spellEnd"/>
      <w:r>
        <w:t xml:space="preserve"> </w:t>
      </w:r>
      <w:proofErr w:type="spellStart"/>
      <w:r>
        <w:t>kereta</w:t>
      </w:r>
      <w:proofErr w:type="spellEnd"/>
      <w:r>
        <w:t xml:space="preserve"> </w:t>
      </w:r>
      <w:proofErr w:type="spellStart"/>
      <w:r>
        <w:t>berjalan</w:t>
      </w:r>
      <w:proofErr w:type="spellEnd"/>
      <w:r>
        <w:t xml:space="preserve">. </w:t>
      </w:r>
      <w:r w:rsidR="00EF4672">
        <w:rPr>
          <w:i/>
          <w:iCs/>
        </w:rPr>
        <w:t>Laplacian operator</w:t>
      </w:r>
      <w:r>
        <w:t xml:space="preserve"> </w:t>
      </w:r>
      <w:proofErr w:type="spellStart"/>
      <w:r>
        <w:t>dilakukan</w:t>
      </w:r>
      <w:proofErr w:type="spellEnd"/>
      <w:r>
        <w:t xml:space="preserve"> pada </w:t>
      </w:r>
      <w:r w:rsidR="00EF4672">
        <w:rPr>
          <w:i/>
          <w:iCs/>
        </w:rPr>
        <w:t xml:space="preserve">dataset </w:t>
      </w:r>
      <w:r>
        <w:t xml:space="preserve">untuk </w:t>
      </w:r>
      <w:r w:rsidR="00EF4672">
        <w:rPr>
          <w:i/>
          <w:iCs/>
        </w:rPr>
        <w:t>quality control</w:t>
      </w:r>
      <w:r w:rsidR="00EF4672">
        <w:t xml:space="preserve"> untuk </w:t>
      </w:r>
      <w:proofErr w:type="spellStart"/>
      <w:r w:rsidR="00EF4672">
        <w:t>meningkatkan</w:t>
      </w:r>
      <w:proofErr w:type="spellEnd"/>
      <w:r w:rsidR="00EF4672">
        <w:t xml:space="preserve"> model </w:t>
      </w:r>
      <w:r w:rsidR="00EF4672">
        <w:rPr>
          <w:i/>
          <w:iCs/>
        </w:rPr>
        <w:t>decision support system</w:t>
      </w:r>
      <w:r w:rsidR="00EF4672">
        <w:t xml:space="preserve"> yang </w:t>
      </w:r>
      <w:proofErr w:type="spellStart"/>
      <w:r w:rsidR="00EF4672">
        <w:t>akan</w:t>
      </w:r>
      <w:proofErr w:type="spellEnd"/>
      <w:r w:rsidR="00EF4672">
        <w:t xml:space="preserve"> </w:t>
      </w:r>
      <w:proofErr w:type="spellStart"/>
      <w:r w:rsidR="00EF4672">
        <w:t>dibangun</w:t>
      </w:r>
      <w:proofErr w:type="spellEnd"/>
      <w:r w:rsidR="00EF4672">
        <w:t xml:space="preserve"> </w:t>
      </w:r>
      <w:proofErr w:type="spellStart"/>
      <w:r w:rsidR="00EF4672">
        <w:t>selanjutnya</w:t>
      </w:r>
      <w:proofErr w:type="spellEnd"/>
      <w:r>
        <w:t xml:space="preserve">. </w:t>
      </w: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 xml:space="preserve">Laplacian operator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t>
      </w:r>
      <w:proofErr w:type="spellStart"/>
      <w:r>
        <w:t>waktu</w:t>
      </w:r>
      <w:proofErr w:type="spellEnd"/>
      <w:r>
        <w:t xml:space="preserve"> </w:t>
      </w:r>
      <w:proofErr w:type="spellStart"/>
      <w:r>
        <w:t>komputasi</w:t>
      </w:r>
      <w:proofErr w:type="spellEnd"/>
      <w:r>
        <w:t xml:space="preserve"> </w:t>
      </w:r>
      <w:r w:rsidR="00EF4672">
        <w:t>203</w:t>
      </w:r>
      <w:r>
        <w:t xml:space="preserve"> </w:t>
      </w:r>
      <w:proofErr w:type="spellStart"/>
      <w:r>
        <w:t>detik</w:t>
      </w:r>
      <w:proofErr w:type="spellEnd"/>
      <w:r>
        <w:t xml:space="preserve"> pada 872 </w:t>
      </w:r>
      <w:proofErr w:type="spellStart"/>
      <w:r>
        <w:t>gambar</w:t>
      </w:r>
      <w:proofErr w:type="spellEnd"/>
      <w:r>
        <w:t xml:space="preserve"> </w:t>
      </w:r>
      <w:proofErr w:type="spellStart"/>
      <w:r>
        <w:t>berukuran</w:t>
      </w:r>
      <w:proofErr w:type="spellEnd"/>
      <w:r>
        <w:t xml:space="preserve"> 1024×768 </w:t>
      </w:r>
      <w:r w:rsidR="008B157B" w:rsidRPr="008B157B">
        <w:rPr>
          <w:i/>
          <w:iCs/>
        </w:rPr>
        <w:t>pixel</w:t>
      </w:r>
      <w:r>
        <w:t>.</w:t>
      </w:r>
    </w:p>
    <w:p w14:paraId="5EE03B34" w14:textId="33B24CE9" w:rsidR="001C17BC" w:rsidRPr="008B6003"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deteksi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Pr>
          <w:i/>
          <w:iCs/>
        </w:rPr>
        <w:t>dataset</w:t>
      </w:r>
      <w:r>
        <w:t xml:space="preserve"> </w:t>
      </w:r>
      <w:proofErr w:type="spellStart"/>
      <w:r>
        <w:t>gambar</w:t>
      </w:r>
      <w:proofErr w:type="spellEnd"/>
      <w:r>
        <w:t xml:space="preserve"> </w:t>
      </w:r>
      <w:proofErr w:type="spellStart"/>
      <w:r w:rsidR="00EF4672">
        <w:t>foto</w:t>
      </w:r>
      <w:proofErr w:type="spellEnd"/>
      <w:r w:rsidR="00EF4672">
        <w:t xml:space="preserve"> </w:t>
      </w:r>
      <w:r>
        <w:t xml:space="preserve">area </w:t>
      </w:r>
      <w:proofErr w:type="spellStart"/>
      <w:r>
        <w:t>perkantoran</w:t>
      </w:r>
      <w:proofErr w:type="spellEnd"/>
      <w:r>
        <w:t xml:space="preserve"> </w:t>
      </w:r>
      <w:proofErr w:type="spellStart"/>
      <w:r>
        <w:t>dengan</w:t>
      </w:r>
      <w:proofErr w:type="spellEnd"/>
      <w:r>
        <w:t xml:space="preserve"> </w:t>
      </w:r>
      <w:r>
        <w:rPr>
          <w:i/>
          <w:iCs/>
        </w:rPr>
        <w:t>motion blur</w:t>
      </w:r>
      <w:r>
        <w:t xml:space="preserve">, </w:t>
      </w:r>
      <w:r>
        <w:rPr>
          <w:i/>
          <w:iCs/>
        </w:rPr>
        <w:t>out-of-focus blur</w:t>
      </w:r>
      <w:r>
        <w:t xml:space="preserve">, dan </w:t>
      </w:r>
      <w:r>
        <w:rPr>
          <w:i/>
          <w:iCs/>
        </w:rPr>
        <w:t>synthetic blur</w:t>
      </w:r>
      <w:r>
        <w:t xml:space="preserve">. </w:t>
      </w:r>
      <w:proofErr w:type="spellStart"/>
      <w:r>
        <w:t>Penelitian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Laplacian operator</w:t>
      </w:r>
      <w:r>
        <w:rPr>
          <w:i/>
          <w:iCs/>
        </w:rPr>
        <w:t xml:space="preserve">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t>
      </w:r>
      <w:proofErr w:type="spellStart"/>
      <w:r>
        <w:t>waktu</w:t>
      </w:r>
      <w:proofErr w:type="spellEnd"/>
      <w:r>
        <w:t xml:space="preserve"> </w:t>
      </w:r>
      <w:proofErr w:type="spellStart"/>
      <w:r>
        <w:t>deteksi</w:t>
      </w:r>
      <w:proofErr w:type="spellEnd"/>
      <w:r>
        <w:t xml:space="preserve"> </w:t>
      </w:r>
      <w:r w:rsidR="00EF4672">
        <w:t>1,1482</w:t>
      </w:r>
      <w:r>
        <w:t xml:space="preserve"> pada 200 </w:t>
      </w:r>
      <w:proofErr w:type="spellStart"/>
      <w:r>
        <w:t>gambar</w:t>
      </w:r>
      <w:proofErr w:type="spellEnd"/>
      <w:r>
        <w:t xml:space="preserve"> </w:t>
      </w:r>
      <w:proofErr w:type="spellStart"/>
      <w:r>
        <w:t>berukuran</w:t>
      </w:r>
      <w:proofErr w:type="spellEnd"/>
      <w:r>
        <w:t xml:space="preserve"> 640×</w:t>
      </w:r>
      <w:proofErr w:type="gramStart"/>
      <w:r>
        <w:t xml:space="preserve">480 </w:t>
      </w:r>
      <w:r w:rsidR="008B157B" w:rsidRPr="008B157B">
        <w:rPr>
          <w:i/>
          <w:iCs/>
        </w:rPr>
        <w:t>pixel</w:t>
      </w:r>
      <w:proofErr w:type="gramEnd"/>
      <w:r>
        <w:t xml:space="preserve"> </w:t>
      </w:r>
      <w:proofErr w:type="spellStart"/>
      <w:r>
        <w:t>dengan</w:t>
      </w:r>
      <w:proofErr w:type="spellEnd"/>
      <w:r>
        <w:t xml:space="preserve"> CPU Intel Core i7-8750H @ 2,20GHz dan RAM </w:t>
      </w:r>
      <w:proofErr w:type="spellStart"/>
      <w:r>
        <w:t>sebesar</w:t>
      </w:r>
      <w:proofErr w:type="spellEnd"/>
      <w:r>
        <w:t xml:space="preserve"> 8,0 GB.</w:t>
      </w:r>
    </w:p>
    <w:p w14:paraId="563C99F1" w14:textId="1E781803" w:rsidR="005D5BE6" w:rsidRDefault="00B6485B">
      <w:pPr>
        <w:pStyle w:val="Heading2"/>
      </w:pPr>
      <w:bookmarkStart w:id="52" w:name="_Toc182239197"/>
      <w:proofErr w:type="spellStart"/>
      <w:r>
        <w:lastRenderedPageBreak/>
        <w:t>Analisis</w:t>
      </w:r>
      <w:proofErr w:type="spellEnd"/>
      <w:r w:rsidR="00D5624B">
        <w:t xml:space="preserve"> </w:t>
      </w:r>
      <w:proofErr w:type="spellStart"/>
      <w:r w:rsidR="00D5624B">
        <w:t>Pemilihan</w:t>
      </w:r>
      <w:proofErr w:type="spellEnd"/>
      <w:r w:rsidR="00D5624B">
        <w:t xml:space="preserve"> Solusi</w:t>
      </w:r>
      <w:bookmarkEnd w:id="52"/>
    </w:p>
    <w:p w14:paraId="66B27DF4" w14:textId="5BDE9A3B" w:rsidR="0047356C" w:rsidRDefault="00726962" w:rsidP="000D7905">
      <w:pPr>
        <w:pStyle w:val="paragraf"/>
      </w:pPr>
      <w:proofErr w:type="spellStart"/>
      <w:r>
        <w:t>Analisis</w:t>
      </w:r>
      <w:proofErr w:type="spellEnd"/>
      <w:r>
        <w:t xml:space="preserve"> </w:t>
      </w:r>
      <w:proofErr w:type="spellStart"/>
      <w:r>
        <w:t>pemilihan</w:t>
      </w:r>
      <w:proofErr w:type="spellEnd"/>
      <w:r>
        <w:t xml:space="preserve"> </w:t>
      </w:r>
      <w:proofErr w:type="spellStart"/>
      <w:r>
        <w:t>solusi</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tiga</w:t>
      </w:r>
      <w:proofErr w:type="spellEnd"/>
      <w:r>
        <w:t xml:space="preserve"> </w:t>
      </w:r>
      <w:proofErr w:type="spellStart"/>
      <w:r>
        <w:t>metode</w:t>
      </w:r>
      <w:proofErr w:type="spellEnd"/>
      <w:r>
        <w:t xml:space="preserve"> yang </w:t>
      </w:r>
      <w:proofErr w:type="spellStart"/>
      <w:r>
        <w:t>dipilih</w:t>
      </w:r>
      <w:proofErr w:type="spellEnd"/>
      <w:r>
        <w:t xml:space="preserve"> untuk </w:t>
      </w:r>
      <w:proofErr w:type="spellStart"/>
      <w:r>
        <w:t>mendapat</w:t>
      </w:r>
      <w:proofErr w:type="spellEnd"/>
      <w:r>
        <w:t xml:space="preserve"> </w:t>
      </w:r>
      <w:proofErr w:type="spellStart"/>
      <w:r>
        <w:t>satu</w:t>
      </w:r>
      <w:proofErr w:type="spellEnd"/>
      <w:r>
        <w:t xml:space="preserve"> </w:t>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r>
        <w:rPr>
          <w:i/>
        </w:rPr>
        <w:t>capstone project</w:t>
      </w:r>
      <w:r>
        <w:t xml:space="preserve">. </w:t>
      </w:r>
      <w:proofErr w:type="spellStart"/>
      <w:r>
        <w:t>Analisis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performa</w:t>
      </w:r>
      <w:proofErr w:type="spellEnd"/>
      <w:r>
        <w:t xml:space="preserve"> dan </w:t>
      </w:r>
      <w:proofErr w:type="spellStart"/>
      <w:r>
        <w:t>karakteristik</w:t>
      </w:r>
      <w:proofErr w:type="spellEnd"/>
      <w:r>
        <w:t xml:space="preserve"> </w:t>
      </w:r>
      <w:proofErr w:type="spellStart"/>
      <w:r>
        <w:t>dari</w:t>
      </w:r>
      <w:proofErr w:type="spellEnd"/>
      <w:r>
        <w:t xml:space="preserve"> masing-masing </w:t>
      </w:r>
      <w:proofErr w:type="spellStart"/>
      <w:r>
        <w:t>metode</w:t>
      </w:r>
      <w:proofErr w:type="spellEnd"/>
      <w:r>
        <w:t xml:space="preserve"> </w:t>
      </w:r>
      <w:proofErr w:type="spellStart"/>
      <w:r>
        <w:t>terhadap</w:t>
      </w:r>
      <w:proofErr w:type="spellEnd"/>
      <w:r>
        <w:t xml:space="preserve"> </w:t>
      </w:r>
      <w:proofErr w:type="spellStart"/>
      <w:r>
        <w:t>batasan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w:t>
      </w:r>
      <w:proofErr w:type="spellStart"/>
      <w:r>
        <w:t>proyek</w:t>
      </w:r>
      <w:proofErr w:type="spellEnd"/>
      <w:r>
        <w:t xml:space="preserve">. </w:t>
      </w:r>
      <w:r w:rsidR="0047356C">
        <w:t xml:space="preserve">Untuk </w:t>
      </w:r>
      <w:proofErr w:type="spellStart"/>
      <w:r w:rsidR="0047356C">
        <w:t>membantu</w:t>
      </w:r>
      <w:proofErr w:type="spellEnd"/>
      <w:r w:rsidR="0047356C">
        <w:t xml:space="preserve"> </w:t>
      </w:r>
      <w:proofErr w:type="spellStart"/>
      <w:r w:rsidR="0047356C">
        <w:t>dalam</w:t>
      </w:r>
      <w:proofErr w:type="spellEnd"/>
      <w:r w:rsidR="0047356C">
        <w:t xml:space="preserve"> </w:t>
      </w:r>
      <w:proofErr w:type="spellStart"/>
      <w:r w:rsidR="0047356C">
        <w:t>pertimbangan</w:t>
      </w:r>
      <w:proofErr w:type="spellEnd"/>
      <w:r w:rsidR="0047356C">
        <w:t xml:space="preserve"> </w:t>
      </w:r>
      <w:proofErr w:type="spellStart"/>
      <w:r w:rsidR="0047356C">
        <w:t>solusi</w:t>
      </w:r>
      <w:proofErr w:type="spellEnd"/>
      <w:r w:rsidR="0047356C">
        <w:t xml:space="preserve"> </w:t>
      </w:r>
      <w:proofErr w:type="spellStart"/>
      <w:r w:rsidR="0047356C">
        <w:t>digunakan</w:t>
      </w:r>
      <w:proofErr w:type="spellEnd"/>
      <w:r w:rsidR="0047356C">
        <w:t xml:space="preserve"> </w:t>
      </w:r>
      <w:proofErr w:type="spellStart"/>
      <w:r w:rsidR="0047356C">
        <w:t>hasil</w:t>
      </w:r>
      <w:proofErr w:type="spellEnd"/>
      <w:r w:rsidR="0047356C">
        <w:t xml:space="preserve"> </w:t>
      </w:r>
      <w:proofErr w:type="spellStart"/>
      <w:r w:rsidR="0047356C">
        <w:t>dari</w:t>
      </w:r>
      <w:proofErr w:type="spellEnd"/>
      <w:r w:rsidR="0047356C">
        <w:t xml:space="preserve"> </w:t>
      </w:r>
      <w:proofErr w:type="spellStart"/>
      <w:r w:rsidR="0047356C">
        <w:t>penelitian</w:t>
      </w:r>
      <w:proofErr w:type="spellEnd"/>
      <w:r w:rsidR="0047356C">
        <w:t xml:space="preserve"> oleh </w:t>
      </w:r>
      <w:sdt>
        <w:sdtPr>
          <w:tag w:val="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43779995"/>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47356C">
        <w:t xml:space="preserve"> </w:t>
      </w:r>
      <w:proofErr w:type="spellStart"/>
      <w:r w:rsidR="0047356C">
        <w:t>terhadap</w:t>
      </w:r>
      <w:proofErr w:type="spellEnd"/>
      <w:r w:rsidR="0047356C">
        <w:t xml:space="preserve"> </w:t>
      </w:r>
      <w:proofErr w:type="spellStart"/>
      <w:r w:rsidR="0047356C">
        <w:t>performa</w:t>
      </w:r>
      <w:proofErr w:type="spellEnd"/>
      <w:r w:rsidR="0047356C">
        <w:t xml:space="preserve"> pada </w:t>
      </w:r>
      <w:r w:rsidR="005B399F">
        <w:fldChar w:fldCharType="begin"/>
      </w:r>
      <w:r w:rsidR="005B399F">
        <w:instrText xml:space="preserve"> REF _Ref181114587 \h </w:instrText>
      </w:r>
      <w:r w:rsidR="005B399F">
        <w:fldChar w:fldCharType="separate"/>
      </w:r>
      <w:proofErr w:type="spellStart"/>
      <w:r w:rsidR="00103589">
        <w:t>Tabel</w:t>
      </w:r>
      <w:proofErr w:type="spellEnd"/>
      <w:r w:rsidR="00103589">
        <w:t xml:space="preserve"> </w:t>
      </w:r>
      <w:r w:rsidR="00103589">
        <w:rPr>
          <w:noProof/>
        </w:rPr>
        <w:t>2</w:t>
      </w:r>
      <w:r w:rsidR="00103589">
        <w:t>.</w:t>
      </w:r>
      <w:r w:rsidR="00103589">
        <w:rPr>
          <w:noProof/>
        </w:rPr>
        <w:t>1</w:t>
      </w:r>
      <w:r w:rsidR="005B399F">
        <w:fldChar w:fldCharType="end"/>
      </w:r>
      <w:r w:rsidR="0047356C">
        <w:t xml:space="preserve"> </w:t>
      </w:r>
      <w:proofErr w:type="spellStart"/>
      <w:r w:rsidR="0047356C">
        <w:t>beberapa</w:t>
      </w:r>
      <w:proofErr w:type="spellEnd"/>
      <w:r w:rsidR="0047356C">
        <w:t xml:space="preserve"> </w:t>
      </w:r>
      <w:proofErr w:type="spellStart"/>
      <w:r w:rsidR="0047356C">
        <w:t>metode</w:t>
      </w:r>
      <w:proofErr w:type="spellEnd"/>
      <w:r w:rsidR="0047356C">
        <w:t xml:space="preserve"> </w:t>
      </w:r>
      <w:proofErr w:type="spellStart"/>
      <w:r w:rsidR="0047356C">
        <w:t>termasuk</w:t>
      </w:r>
      <w:proofErr w:type="spellEnd"/>
      <w:r w:rsidR="0047356C">
        <w:t xml:space="preserve"> </w:t>
      </w:r>
      <w:proofErr w:type="spellStart"/>
      <w:r w:rsidR="0047356C">
        <w:t>metode</w:t>
      </w:r>
      <w:proofErr w:type="spellEnd"/>
      <w:r w:rsidR="0047356C">
        <w:t xml:space="preserve"> </w:t>
      </w:r>
      <w:proofErr w:type="spellStart"/>
      <w:r w:rsidR="0047356C">
        <w:rPr>
          <w:i/>
        </w:rPr>
        <w:t>HaarWavelet</w:t>
      </w:r>
      <w:proofErr w:type="spellEnd"/>
      <w:r w:rsidR="0047356C">
        <w:rPr>
          <w:i/>
        </w:rPr>
        <w:t xml:space="preserve"> transform</w:t>
      </w:r>
      <w:r w:rsidR="0047356C">
        <w:t xml:space="preserve">, </w:t>
      </w:r>
      <w:r w:rsidR="0047356C">
        <w:rPr>
          <w:i/>
        </w:rPr>
        <w:t>Fast Fourier transform</w:t>
      </w:r>
      <w:r w:rsidR="0047356C">
        <w:t xml:space="preserve">, dan </w:t>
      </w:r>
      <w:r w:rsidR="0047356C">
        <w:rPr>
          <w:i/>
        </w:rPr>
        <w:t>Laplacian operator</w:t>
      </w:r>
      <w:r w:rsidR="0047356C">
        <w:t xml:space="preserve"> yang </w:t>
      </w:r>
      <w:proofErr w:type="spellStart"/>
      <w:r w:rsidR="0047356C">
        <w:t>dipilih</w:t>
      </w:r>
      <w:proofErr w:type="spellEnd"/>
      <w:r w:rsidR="00003195">
        <w:t>.</w:t>
      </w:r>
    </w:p>
    <w:p w14:paraId="264FC53E" w14:textId="66ED3A92" w:rsidR="0047356C" w:rsidRDefault="0047356C" w:rsidP="0047356C">
      <w:pPr>
        <w:pStyle w:val="Caption"/>
        <w:rPr>
          <w:i/>
          <w:iCs/>
        </w:rPr>
      </w:pPr>
      <w:bookmarkStart w:id="53" w:name="_Ref181114587"/>
      <w:bookmarkStart w:id="54" w:name="_Toc181805987"/>
      <w:proofErr w:type="spellStart"/>
      <w:r>
        <w:t>Tabel</w:t>
      </w:r>
      <w:proofErr w:type="spellEnd"/>
      <w:r>
        <w:t xml:space="preserve"> </w:t>
      </w:r>
      <w:r>
        <w:fldChar w:fldCharType="begin"/>
      </w:r>
      <w:r>
        <w:instrText xml:space="preserve"> STYLEREF 1 \s </w:instrText>
      </w:r>
      <w:r>
        <w:fldChar w:fldCharType="separate"/>
      </w:r>
      <w:r w:rsidR="00103589">
        <w:rPr>
          <w:noProof/>
        </w:rPr>
        <w:t>2</w:t>
      </w:r>
      <w:r>
        <w:fldChar w:fldCharType="end"/>
      </w:r>
      <w:r>
        <w:t>.</w:t>
      </w:r>
      <w:r>
        <w:fldChar w:fldCharType="begin"/>
      </w:r>
      <w:r>
        <w:instrText xml:space="preserve"> SEQ Tabel \* ARABIC \s 1 </w:instrText>
      </w:r>
      <w:r>
        <w:fldChar w:fldCharType="separate"/>
      </w:r>
      <w:r w:rsidR="00103589">
        <w:rPr>
          <w:noProof/>
        </w:rPr>
        <w:t>1</w:t>
      </w:r>
      <w:r>
        <w:fldChar w:fldCharType="end"/>
      </w:r>
      <w:bookmarkEnd w:id="53"/>
      <w:r>
        <w:t xml:space="preserve"> </w:t>
      </w:r>
      <w:proofErr w:type="spellStart"/>
      <w:r>
        <w:t>Perbandingan</w:t>
      </w:r>
      <w:proofErr w:type="spellEnd"/>
      <w:r>
        <w:t xml:space="preserve"> Performa Teknik </w:t>
      </w:r>
      <w:proofErr w:type="spellStart"/>
      <w:r>
        <w:t>Deteksi</w:t>
      </w:r>
      <w:proofErr w:type="spellEnd"/>
      <w:r>
        <w:t xml:space="preserve"> </w:t>
      </w:r>
      <w:r>
        <w:rPr>
          <w:i/>
          <w:iCs/>
        </w:rPr>
        <w:t>Blur</w:t>
      </w:r>
      <w:bookmarkEnd w:id="54"/>
    </w:p>
    <w:p w14:paraId="238B11A5" w14:textId="2807C7E2" w:rsidR="005B399F" w:rsidRPr="005B399F" w:rsidRDefault="005B399F" w:rsidP="005B399F">
      <w:pPr>
        <w:jc w:val="center"/>
      </w:pPr>
      <w:proofErr w:type="spellStart"/>
      <w:r>
        <w:t>Sumber</w:t>
      </w:r>
      <w:proofErr w:type="spellEnd"/>
      <w:r>
        <w:t xml:space="preserve">: </w:t>
      </w:r>
      <w:sdt>
        <w:sdtPr>
          <w:rPr>
            <w:color w:val="000000"/>
          </w:rPr>
          <w:tag w:val="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257202989"/>
          <w:placeholder>
            <w:docPart w:val="DefaultPlaceholder_-1854013440"/>
          </w:placeholder>
        </w:sdtPr>
        <w:sdtEndPr/>
        <w:sdtContent>
          <w:r w:rsidR="00EE04C1" w:rsidRPr="00EE04C1">
            <w:rPr>
              <w:color w:val="000000"/>
            </w:rPr>
            <w:t>(</w:t>
          </w:r>
          <w:proofErr w:type="spellStart"/>
          <w:r w:rsidR="00EE04C1" w:rsidRPr="00EE04C1">
            <w:rPr>
              <w:color w:val="000000"/>
            </w:rPr>
            <w:t>Pagaduan</w:t>
          </w:r>
          <w:proofErr w:type="spellEnd"/>
          <w:r w:rsidR="00EE04C1" w:rsidRPr="00EE04C1">
            <w:rPr>
              <w:color w:val="000000"/>
            </w:rPr>
            <w:t xml:space="preserve"> </w:t>
          </w:r>
          <w:proofErr w:type="spellStart"/>
          <w:r w:rsidR="00EE04C1" w:rsidRPr="00EE04C1">
            <w:rPr>
              <w:color w:val="000000"/>
            </w:rPr>
            <w:t>dkk</w:t>
          </w:r>
          <w:proofErr w:type="spellEnd"/>
          <w:r w:rsidR="00EE04C1" w:rsidRPr="00EE04C1">
            <w:rPr>
              <w:color w:val="000000"/>
            </w:rPr>
            <w:t>., 2020)</w:t>
          </w:r>
        </w:sdtContent>
      </w:sdt>
    </w:p>
    <w:tbl>
      <w:tblPr>
        <w:tblStyle w:val="TableGrid"/>
        <w:tblW w:w="5000" w:type="pct"/>
        <w:jc w:val="center"/>
        <w:tblLayout w:type="fixed"/>
        <w:tblLook w:val="04A0" w:firstRow="1" w:lastRow="0" w:firstColumn="1" w:lastColumn="0" w:noHBand="0" w:noVBand="1"/>
      </w:tblPr>
      <w:tblGrid>
        <w:gridCol w:w="1496"/>
        <w:gridCol w:w="1267"/>
        <w:gridCol w:w="1267"/>
        <w:gridCol w:w="1267"/>
        <w:gridCol w:w="1268"/>
        <w:gridCol w:w="1362"/>
      </w:tblGrid>
      <w:tr w:rsidR="005B399F" w:rsidRPr="009A6B7E" w14:paraId="05B5B3D8" w14:textId="77777777" w:rsidTr="005B399F">
        <w:trPr>
          <w:cantSplit/>
          <w:tblHeader/>
          <w:jc w:val="center"/>
        </w:trPr>
        <w:tc>
          <w:tcPr>
            <w:tcW w:w="944" w:type="pct"/>
            <w:shd w:val="clear" w:color="auto" w:fill="FFD966" w:themeFill="accent4" w:themeFillTint="99"/>
            <w:vAlign w:val="center"/>
          </w:tcPr>
          <w:p w14:paraId="43CDB67E" w14:textId="7AD0735E" w:rsidR="005B399F" w:rsidRPr="002A16DB" w:rsidRDefault="005B399F" w:rsidP="008948B7">
            <w:pPr>
              <w:spacing w:before="60" w:after="60" w:line="240" w:lineRule="auto"/>
              <w:jc w:val="center"/>
              <w:rPr>
                <w:rFonts w:ascii="Times New Roman" w:hAnsi="Times New Roman"/>
                <w:b/>
                <w:bCs/>
              </w:rPr>
            </w:pPr>
            <w:r>
              <w:rPr>
                <w:rFonts w:ascii="Times New Roman" w:hAnsi="Times New Roman"/>
                <w:b/>
                <w:bCs/>
              </w:rPr>
              <w:t>Solusi</w:t>
            </w:r>
          </w:p>
        </w:tc>
        <w:tc>
          <w:tcPr>
            <w:tcW w:w="799" w:type="pct"/>
            <w:shd w:val="clear" w:color="auto" w:fill="FFD966" w:themeFill="accent4" w:themeFillTint="99"/>
            <w:vAlign w:val="center"/>
          </w:tcPr>
          <w:p w14:paraId="3839C4B8" w14:textId="65EFF461"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Accuracy</w:t>
            </w:r>
            <w:r>
              <w:rPr>
                <w:rFonts w:ascii="Times New Roman" w:hAnsi="Times New Roman"/>
                <w:b/>
                <w:bCs/>
              </w:rPr>
              <w:t xml:space="preserve"> (%)</w:t>
            </w:r>
          </w:p>
        </w:tc>
        <w:tc>
          <w:tcPr>
            <w:tcW w:w="799" w:type="pct"/>
            <w:shd w:val="clear" w:color="auto" w:fill="FFD966" w:themeFill="accent4" w:themeFillTint="99"/>
            <w:vAlign w:val="center"/>
          </w:tcPr>
          <w:p w14:paraId="6A63D912" w14:textId="6903D4FC"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Precision</w:t>
            </w:r>
            <w:r>
              <w:rPr>
                <w:rFonts w:ascii="Times New Roman" w:hAnsi="Times New Roman"/>
                <w:b/>
                <w:bCs/>
              </w:rPr>
              <w:t xml:space="preserve"> (%)</w:t>
            </w:r>
          </w:p>
        </w:tc>
        <w:tc>
          <w:tcPr>
            <w:tcW w:w="799" w:type="pct"/>
            <w:shd w:val="clear" w:color="auto" w:fill="FFD966" w:themeFill="accent4" w:themeFillTint="99"/>
            <w:vAlign w:val="center"/>
          </w:tcPr>
          <w:p w14:paraId="124BBBE5" w14:textId="265C0392"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Recall</w:t>
            </w:r>
            <w:r>
              <w:rPr>
                <w:rFonts w:ascii="Times New Roman" w:hAnsi="Times New Roman"/>
                <w:b/>
                <w:bCs/>
              </w:rPr>
              <w:t xml:space="preserve"> (%)</w:t>
            </w:r>
          </w:p>
        </w:tc>
        <w:tc>
          <w:tcPr>
            <w:tcW w:w="800" w:type="pct"/>
            <w:shd w:val="clear" w:color="auto" w:fill="FFD966" w:themeFill="accent4" w:themeFillTint="99"/>
            <w:vAlign w:val="center"/>
          </w:tcPr>
          <w:p w14:paraId="7E52FCC6" w14:textId="63AD46A6" w:rsidR="005B399F" w:rsidRPr="005B399F" w:rsidRDefault="005B399F" w:rsidP="005B399F">
            <w:pPr>
              <w:spacing w:before="60" w:after="60" w:line="240" w:lineRule="auto"/>
              <w:jc w:val="center"/>
              <w:rPr>
                <w:rFonts w:ascii="Times New Roman" w:hAnsi="Times New Roman"/>
                <w:b/>
                <w:bCs/>
              </w:rPr>
            </w:pPr>
            <w:r w:rsidRPr="005B399F">
              <w:rPr>
                <w:rFonts w:ascii="Times New Roman" w:hAnsi="Times New Roman"/>
                <w:b/>
                <w:bCs/>
              </w:rPr>
              <w:t>F-score</w:t>
            </w:r>
            <w:r>
              <w:rPr>
                <w:rFonts w:ascii="Times New Roman" w:hAnsi="Times New Roman"/>
                <w:b/>
                <w:bCs/>
              </w:rPr>
              <w:t xml:space="preserve"> (%)</w:t>
            </w:r>
          </w:p>
        </w:tc>
        <w:tc>
          <w:tcPr>
            <w:tcW w:w="859" w:type="pct"/>
            <w:shd w:val="clear" w:color="auto" w:fill="FFD966" w:themeFill="accent4" w:themeFillTint="99"/>
            <w:vAlign w:val="center"/>
          </w:tcPr>
          <w:p w14:paraId="0CD79A1E" w14:textId="69BA5FB7" w:rsidR="005B399F" w:rsidRPr="005B399F" w:rsidRDefault="005B399F" w:rsidP="005B399F">
            <w:pPr>
              <w:spacing w:before="60" w:after="60" w:line="240" w:lineRule="auto"/>
              <w:jc w:val="center"/>
              <w:rPr>
                <w:rFonts w:ascii="Times New Roman" w:hAnsi="Times New Roman"/>
                <w:b/>
                <w:bCs/>
              </w:rPr>
            </w:pPr>
            <w:r>
              <w:rPr>
                <w:rFonts w:ascii="Times New Roman" w:hAnsi="Times New Roman"/>
                <w:b/>
                <w:bCs/>
              </w:rPr>
              <w:t xml:space="preserve">Waktu / </w:t>
            </w:r>
            <w:proofErr w:type="spellStart"/>
            <w:r>
              <w:rPr>
                <w:rFonts w:ascii="Times New Roman" w:hAnsi="Times New Roman"/>
                <w:b/>
                <w:bCs/>
              </w:rPr>
              <w:t>gambar</w:t>
            </w:r>
            <w:proofErr w:type="spellEnd"/>
            <w:r w:rsidRPr="005B399F">
              <w:rPr>
                <w:rFonts w:ascii="Times New Roman" w:hAnsi="Times New Roman"/>
                <w:b/>
                <w:bCs/>
              </w:rPr>
              <w:t xml:space="preserve"> (</w:t>
            </w:r>
            <w:proofErr w:type="spellStart"/>
            <w:r w:rsidR="00A5404A" w:rsidRPr="00A5404A">
              <w:rPr>
                <w:rFonts w:ascii="Times New Roman" w:hAnsi="Times New Roman"/>
                <w:b/>
                <w:bCs/>
                <w:i/>
                <w:iCs/>
              </w:rPr>
              <w:t>milisecond</w:t>
            </w:r>
            <w:proofErr w:type="spellEnd"/>
            <w:r w:rsidRPr="005B399F">
              <w:rPr>
                <w:rFonts w:ascii="Times New Roman" w:hAnsi="Times New Roman"/>
                <w:b/>
                <w:bCs/>
              </w:rPr>
              <w:t>)</w:t>
            </w:r>
          </w:p>
        </w:tc>
      </w:tr>
      <w:tr w:rsidR="005B399F" w:rsidRPr="009A6B7E" w14:paraId="02260709" w14:textId="77777777" w:rsidTr="005B399F">
        <w:trPr>
          <w:cantSplit/>
          <w:jc w:val="center"/>
        </w:trPr>
        <w:tc>
          <w:tcPr>
            <w:tcW w:w="944" w:type="pct"/>
          </w:tcPr>
          <w:p w14:paraId="571DC226" w14:textId="77777777" w:rsidR="005B399F" w:rsidRPr="002A16DB" w:rsidRDefault="005B399F" w:rsidP="008948B7">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799" w:type="pct"/>
            <w:vAlign w:val="center"/>
          </w:tcPr>
          <w:p w14:paraId="7CCB2F53" w14:textId="73BDE1CC"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97,0</w:t>
            </w:r>
          </w:p>
        </w:tc>
        <w:tc>
          <w:tcPr>
            <w:tcW w:w="799" w:type="pct"/>
            <w:vAlign w:val="center"/>
          </w:tcPr>
          <w:p w14:paraId="6A733ABD" w14:textId="6AF7791E" w:rsidR="005B399F" w:rsidRPr="005B399F" w:rsidRDefault="005B399F" w:rsidP="005B399F">
            <w:pPr>
              <w:spacing w:before="60" w:after="60" w:line="240" w:lineRule="auto"/>
              <w:jc w:val="center"/>
              <w:rPr>
                <w:rFonts w:ascii="Times New Roman" w:hAnsi="Times New Roman"/>
              </w:rPr>
            </w:pPr>
            <w:r>
              <w:rPr>
                <w:rFonts w:ascii="Times New Roman" w:hAnsi="Times New Roman"/>
              </w:rPr>
              <w:t>9</w:t>
            </w:r>
            <w:r w:rsidR="003D0F0D">
              <w:rPr>
                <w:rFonts w:ascii="Times New Roman" w:hAnsi="Times New Roman"/>
              </w:rPr>
              <w:t>9</w:t>
            </w:r>
            <w:r>
              <w:rPr>
                <w:rFonts w:ascii="Times New Roman" w:hAnsi="Times New Roman"/>
              </w:rPr>
              <w:t>,</w:t>
            </w:r>
            <w:r w:rsidR="003D0F0D">
              <w:rPr>
                <w:rFonts w:ascii="Times New Roman" w:hAnsi="Times New Roman"/>
              </w:rPr>
              <w:t>0</w:t>
            </w:r>
          </w:p>
        </w:tc>
        <w:tc>
          <w:tcPr>
            <w:tcW w:w="799" w:type="pct"/>
            <w:vAlign w:val="center"/>
          </w:tcPr>
          <w:p w14:paraId="407D429F" w14:textId="1E6FADAA" w:rsidR="005B399F" w:rsidRPr="005B399F" w:rsidRDefault="005B399F" w:rsidP="005B399F">
            <w:pPr>
              <w:spacing w:before="60" w:after="60" w:line="240" w:lineRule="auto"/>
              <w:jc w:val="center"/>
              <w:rPr>
                <w:rFonts w:ascii="Times New Roman" w:hAnsi="Times New Roman"/>
              </w:rPr>
            </w:pPr>
            <w:r>
              <w:rPr>
                <w:rFonts w:ascii="Times New Roman" w:hAnsi="Times New Roman"/>
              </w:rPr>
              <w:t>95,0</w:t>
            </w:r>
          </w:p>
        </w:tc>
        <w:tc>
          <w:tcPr>
            <w:tcW w:w="800" w:type="pct"/>
            <w:vAlign w:val="center"/>
          </w:tcPr>
          <w:p w14:paraId="4434BA35" w14:textId="7DD55EC0"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96,938</w:t>
            </w:r>
          </w:p>
        </w:tc>
        <w:tc>
          <w:tcPr>
            <w:tcW w:w="859" w:type="pct"/>
            <w:vAlign w:val="center"/>
          </w:tcPr>
          <w:p w14:paraId="25222FA9" w14:textId="589AE3EF" w:rsidR="005B399F" w:rsidRPr="005B399F" w:rsidRDefault="005B399F" w:rsidP="005B399F">
            <w:pPr>
              <w:spacing w:before="60" w:after="60" w:line="240" w:lineRule="auto"/>
              <w:jc w:val="center"/>
              <w:rPr>
                <w:rFonts w:ascii="Times New Roman" w:hAnsi="Times New Roman"/>
              </w:rPr>
            </w:pPr>
            <w:r>
              <w:rPr>
                <w:rFonts w:ascii="Times New Roman" w:hAnsi="Times New Roman"/>
              </w:rPr>
              <w:t>301,85</w:t>
            </w:r>
            <w:r w:rsidR="003D0F0D">
              <w:rPr>
                <w:rFonts w:ascii="Times New Roman" w:hAnsi="Times New Roman"/>
              </w:rPr>
              <w:t>0</w:t>
            </w:r>
          </w:p>
        </w:tc>
      </w:tr>
      <w:tr w:rsidR="005B399F" w:rsidRPr="009A6B7E" w14:paraId="5C0E4514" w14:textId="77777777" w:rsidTr="005B399F">
        <w:trPr>
          <w:cantSplit/>
          <w:jc w:val="center"/>
        </w:trPr>
        <w:tc>
          <w:tcPr>
            <w:tcW w:w="944" w:type="pct"/>
          </w:tcPr>
          <w:p w14:paraId="0096B1A0" w14:textId="77777777" w:rsidR="005B399F" w:rsidRPr="002A16DB" w:rsidRDefault="005B399F" w:rsidP="008948B7">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799" w:type="pct"/>
            <w:vAlign w:val="center"/>
          </w:tcPr>
          <w:p w14:paraId="47F6AE99" w14:textId="1DDED737" w:rsidR="005B399F" w:rsidRPr="005B399F" w:rsidRDefault="005B399F" w:rsidP="005B399F">
            <w:pPr>
              <w:spacing w:before="60" w:after="60" w:line="240" w:lineRule="auto"/>
              <w:jc w:val="center"/>
              <w:rPr>
                <w:rFonts w:ascii="Times New Roman" w:hAnsi="Times New Roman"/>
              </w:rPr>
            </w:pPr>
            <w:r>
              <w:rPr>
                <w:rFonts w:ascii="Times New Roman" w:hAnsi="Times New Roman"/>
              </w:rPr>
              <w:t>93,5</w:t>
            </w:r>
          </w:p>
        </w:tc>
        <w:tc>
          <w:tcPr>
            <w:tcW w:w="799" w:type="pct"/>
            <w:vAlign w:val="center"/>
          </w:tcPr>
          <w:p w14:paraId="02ED1A68" w14:textId="65FA5FB8"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100,0</w:t>
            </w:r>
          </w:p>
        </w:tc>
        <w:tc>
          <w:tcPr>
            <w:tcW w:w="799" w:type="pct"/>
            <w:vAlign w:val="center"/>
          </w:tcPr>
          <w:p w14:paraId="441D8645" w14:textId="76326C12" w:rsidR="005B399F" w:rsidRPr="005B399F" w:rsidRDefault="005B399F" w:rsidP="005B399F">
            <w:pPr>
              <w:spacing w:before="60" w:after="60" w:line="240" w:lineRule="auto"/>
              <w:jc w:val="center"/>
              <w:rPr>
                <w:rFonts w:ascii="Times New Roman" w:hAnsi="Times New Roman"/>
              </w:rPr>
            </w:pPr>
            <w:r>
              <w:rPr>
                <w:rFonts w:ascii="Times New Roman" w:hAnsi="Times New Roman"/>
              </w:rPr>
              <w:t>87,0</w:t>
            </w:r>
          </w:p>
        </w:tc>
        <w:tc>
          <w:tcPr>
            <w:tcW w:w="800" w:type="pct"/>
            <w:vAlign w:val="center"/>
          </w:tcPr>
          <w:p w14:paraId="48E84E59" w14:textId="5AF3E183" w:rsidR="005B399F" w:rsidRPr="005B399F" w:rsidRDefault="005B399F" w:rsidP="005B399F">
            <w:pPr>
              <w:spacing w:before="60" w:after="60" w:line="240" w:lineRule="auto"/>
              <w:jc w:val="center"/>
              <w:rPr>
                <w:rFonts w:ascii="Times New Roman" w:hAnsi="Times New Roman"/>
              </w:rPr>
            </w:pPr>
            <w:r>
              <w:rPr>
                <w:rFonts w:ascii="Times New Roman" w:hAnsi="Times New Roman"/>
              </w:rPr>
              <w:t>93,048</w:t>
            </w:r>
          </w:p>
        </w:tc>
        <w:tc>
          <w:tcPr>
            <w:tcW w:w="859" w:type="pct"/>
            <w:vAlign w:val="center"/>
          </w:tcPr>
          <w:p w14:paraId="1793B653" w14:textId="74E38CBB" w:rsidR="005B399F" w:rsidRPr="005B399F" w:rsidRDefault="003D0F0D" w:rsidP="005B399F">
            <w:pPr>
              <w:spacing w:before="60" w:after="60" w:line="240" w:lineRule="auto"/>
              <w:jc w:val="center"/>
              <w:rPr>
                <w:rFonts w:ascii="Times New Roman" w:hAnsi="Times New Roman"/>
              </w:rPr>
            </w:pPr>
            <w:r>
              <w:rPr>
                <w:rFonts w:ascii="Times New Roman" w:hAnsi="Times New Roman"/>
              </w:rPr>
              <w:t>310,005</w:t>
            </w:r>
          </w:p>
        </w:tc>
      </w:tr>
      <w:tr w:rsidR="005B399F" w:rsidRPr="009A6B7E" w14:paraId="1B20D746" w14:textId="77777777" w:rsidTr="005B399F">
        <w:trPr>
          <w:cantSplit/>
          <w:jc w:val="center"/>
        </w:trPr>
        <w:tc>
          <w:tcPr>
            <w:tcW w:w="944" w:type="pct"/>
          </w:tcPr>
          <w:p w14:paraId="1572DC61" w14:textId="77777777" w:rsidR="005B399F" w:rsidRPr="001C3D36" w:rsidRDefault="005B399F" w:rsidP="008948B7">
            <w:pPr>
              <w:spacing w:before="60" w:after="60" w:line="240" w:lineRule="auto"/>
              <w:rPr>
                <w:rFonts w:ascii="Times New Roman" w:hAnsi="Times New Roman"/>
                <w:i/>
                <w:iCs/>
              </w:rPr>
            </w:pPr>
            <w:r w:rsidRPr="001C3D36">
              <w:rPr>
                <w:rFonts w:ascii="Times New Roman" w:hAnsi="Times New Roman"/>
                <w:i/>
                <w:iCs/>
              </w:rPr>
              <w:t>Laplacian Operator</w:t>
            </w:r>
          </w:p>
        </w:tc>
        <w:tc>
          <w:tcPr>
            <w:tcW w:w="799" w:type="pct"/>
            <w:vAlign w:val="center"/>
          </w:tcPr>
          <w:p w14:paraId="358923E7" w14:textId="365F1636" w:rsidR="005B399F" w:rsidRPr="005B399F" w:rsidRDefault="005B399F" w:rsidP="005B399F">
            <w:pPr>
              <w:spacing w:before="60" w:after="60" w:line="240" w:lineRule="auto"/>
              <w:jc w:val="center"/>
              <w:rPr>
                <w:rFonts w:ascii="Times New Roman" w:hAnsi="Times New Roman"/>
              </w:rPr>
            </w:pPr>
            <w:r w:rsidRPr="005B399F">
              <w:rPr>
                <w:rFonts w:ascii="Times New Roman" w:hAnsi="Times New Roman"/>
              </w:rPr>
              <w:t>85,5</w:t>
            </w:r>
          </w:p>
        </w:tc>
        <w:tc>
          <w:tcPr>
            <w:tcW w:w="799" w:type="pct"/>
            <w:vAlign w:val="center"/>
          </w:tcPr>
          <w:p w14:paraId="66C7F68D" w14:textId="42D957E8" w:rsidR="005B399F" w:rsidRPr="005B399F" w:rsidRDefault="005B399F" w:rsidP="005B399F">
            <w:pPr>
              <w:spacing w:before="60" w:after="60" w:line="240" w:lineRule="auto"/>
              <w:jc w:val="center"/>
              <w:rPr>
                <w:rFonts w:ascii="Times New Roman" w:hAnsi="Times New Roman"/>
              </w:rPr>
            </w:pPr>
            <w:r>
              <w:rPr>
                <w:rFonts w:ascii="Times New Roman" w:hAnsi="Times New Roman"/>
              </w:rPr>
              <w:t>78,4</w:t>
            </w:r>
          </w:p>
        </w:tc>
        <w:tc>
          <w:tcPr>
            <w:tcW w:w="799" w:type="pct"/>
            <w:vAlign w:val="center"/>
          </w:tcPr>
          <w:p w14:paraId="271CE1D5" w14:textId="646D9E04"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98,0</w:t>
            </w:r>
          </w:p>
        </w:tc>
        <w:tc>
          <w:tcPr>
            <w:tcW w:w="800" w:type="pct"/>
            <w:vAlign w:val="center"/>
          </w:tcPr>
          <w:p w14:paraId="478A04FA" w14:textId="2DF25FC5" w:rsidR="005B399F" w:rsidRPr="005B399F" w:rsidRDefault="005B399F" w:rsidP="005B399F">
            <w:pPr>
              <w:spacing w:before="60" w:after="60" w:line="240" w:lineRule="auto"/>
              <w:jc w:val="center"/>
              <w:rPr>
                <w:rFonts w:ascii="Times New Roman" w:hAnsi="Times New Roman"/>
              </w:rPr>
            </w:pPr>
            <w:r>
              <w:rPr>
                <w:rFonts w:ascii="Times New Roman" w:hAnsi="Times New Roman"/>
              </w:rPr>
              <w:t>87,111</w:t>
            </w:r>
          </w:p>
        </w:tc>
        <w:tc>
          <w:tcPr>
            <w:tcW w:w="859" w:type="pct"/>
            <w:vAlign w:val="center"/>
          </w:tcPr>
          <w:p w14:paraId="0CBBC207" w14:textId="4B7D3E2B" w:rsidR="005B399F" w:rsidRPr="003D0F0D" w:rsidRDefault="003D0F0D" w:rsidP="005B399F">
            <w:pPr>
              <w:spacing w:before="60" w:after="60" w:line="240" w:lineRule="auto"/>
              <w:jc w:val="center"/>
              <w:rPr>
                <w:rFonts w:ascii="Times New Roman" w:hAnsi="Times New Roman"/>
                <w:b/>
                <w:bCs/>
              </w:rPr>
            </w:pPr>
            <w:r w:rsidRPr="003D0F0D">
              <w:rPr>
                <w:rFonts w:ascii="Times New Roman" w:hAnsi="Times New Roman"/>
                <w:b/>
                <w:bCs/>
              </w:rPr>
              <w:t>57,410</w:t>
            </w:r>
          </w:p>
        </w:tc>
      </w:tr>
    </w:tbl>
    <w:p w14:paraId="0FEC4118" w14:textId="77777777" w:rsidR="0047356C" w:rsidRDefault="0047356C" w:rsidP="0047356C">
      <w:pPr>
        <w:pStyle w:val="ListParagraph"/>
        <w:spacing w:after="0" w:line="480" w:lineRule="auto"/>
        <w:ind w:left="0" w:firstLine="709"/>
        <w:jc w:val="both"/>
        <w:rPr>
          <w:iCs/>
          <w:lang w:val="en-US"/>
        </w:rPr>
      </w:pPr>
    </w:p>
    <w:p w14:paraId="103DF370" w14:textId="09527B60" w:rsidR="0047356C" w:rsidRDefault="0047356C"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perbedaan</w:t>
      </w:r>
      <w:proofErr w:type="spellEnd"/>
      <w:r>
        <w:t xml:space="preserve"> yang </w:t>
      </w:r>
      <w:proofErr w:type="spellStart"/>
      <w:r>
        <w:t>signifikan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pengembangan</w:t>
      </w:r>
      <w:proofErr w:type="spellEnd"/>
      <w:r>
        <w:t xml:space="preserve"> </w:t>
      </w:r>
      <w:proofErr w:type="spellStart"/>
      <w:r>
        <w:t>maupun</w:t>
      </w:r>
      <w:proofErr w:type="spellEnd"/>
      <w:r>
        <w:t xml:space="preserve"> </w:t>
      </w:r>
      <w:proofErr w:type="spellStart"/>
      <w:r>
        <w:t>dari</w:t>
      </w:r>
      <w:proofErr w:type="spellEnd"/>
      <w:r>
        <w:t xml:space="preserve"> </w:t>
      </w:r>
      <w:proofErr w:type="spellStart"/>
      <w:r>
        <w:t>sisi</w:t>
      </w:r>
      <w:proofErr w:type="spellEnd"/>
      <w:r>
        <w:t xml:space="preserve"> </w:t>
      </w:r>
      <w:proofErr w:type="spellStart"/>
      <w:r>
        <w:t>penggunaan</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waktu</w:t>
      </w:r>
      <w:proofErr w:type="spellEnd"/>
      <w:r>
        <w:t xml:space="preserve"> </w:t>
      </w:r>
      <w:proofErr w:type="spellStart"/>
      <w:r>
        <w:t>pengembangan</w:t>
      </w:r>
      <w:proofErr w:type="spellEnd"/>
      <w:r>
        <w:t xml:space="preserve"> yang </w:t>
      </w:r>
      <w:proofErr w:type="spellStart"/>
      <w:r>
        <w:t>diperlukan</w:t>
      </w:r>
      <w:proofErr w:type="spellEnd"/>
      <w:r>
        <w:t xml:space="preserve"> </w:t>
      </w:r>
      <w:proofErr w:type="spellStart"/>
      <w:r>
        <w:t>tidak</w:t>
      </w:r>
      <w:proofErr w:type="spellEnd"/>
      <w:r>
        <w:t xml:space="preserve"> </w:t>
      </w:r>
      <w:proofErr w:type="spellStart"/>
      <w:r>
        <w:t>jauh</w:t>
      </w:r>
      <w:proofErr w:type="spellEnd"/>
      <w:r>
        <w:t xml:space="preserve"> </w:t>
      </w:r>
      <w:proofErr w:type="spellStart"/>
      <w:r>
        <w:t>berbeda</w:t>
      </w:r>
      <w:proofErr w:type="spellEnd"/>
      <w:r>
        <w:t xml:space="preserve"> untuk tiap </w:t>
      </w:r>
      <w:proofErr w:type="spellStart"/>
      <w:r>
        <w:t>solusi</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dibutuhkan</w:t>
      </w:r>
      <w:proofErr w:type="spellEnd"/>
      <w:r>
        <w:t xml:space="preserve"> </w:t>
      </w:r>
      <w:proofErr w:type="spellStart"/>
      <w:r>
        <w:t>tidak</w:t>
      </w:r>
      <w:proofErr w:type="spellEnd"/>
      <w:r>
        <w:t xml:space="preserve"> </w:t>
      </w:r>
      <w:proofErr w:type="spellStart"/>
      <w:r>
        <w:t>cukup</w:t>
      </w:r>
      <w:proofErr w:type="spellEnd"/>
      <w:r>
        <w:t xml:space="preserve"> </w:t>
      </w:r>
      <w:proofErr w:type="spellStart"/>
      <w:r>
        <w:lastRenderedPageBreak/>
        <w:t>signifikan</w:t>
      </w:r>
      <w:proofErr w:type="spellEnd"/>
      <w:r>
        <w:t xml:space="preserve"> untuk </w:t>
      </w:r>
      <w:proofErr w:type="spellStart"/>
      <w:r>
        <w:t>mengubah</w:t>
      </w:r>
      <w:proofErr w:type="spellEnd"/>
      <w:r>
        <w:t xml:space="preserve"> </w:t>
      </w:r>
      <w:proofErr w:type="spellStart"/>
      <w:r>
        <w:t>rancangan</w:t>
      </w:r>
      <w:proofErr w:type="spellEnd"/>
      <w:r>
        <w:t xml:space="preserve"> </w:t>
      </w:r>
      <w:proofErr w:type="spellStart"/>
      <w:r>
        <w:t>pengembangan</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implementasinya</w:t>
      </w:r>
      <w:proofErr w:type="spellEnd"/>
      <w:r>
        <w:t>.</w:t>
      </w:r>
    </w:p>
    <w:p w14:paraId="3C53D23D" w14:textId="197FC773" w:rsidR="0047356C" w:rsidRPr="003D0F0D" w:rsidRDefault="0047356C"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solusi</w:t>
      </w:r>
      <w:proofErr w:type="spellEnd"/>
      <w:r>
        <w:t xml:space="preserve"> </w:t>
      </w:r>
      <w:r w:rsidR="003D0F0D">
        <w:t xml:space="preserve">masing-masing </w:t>
      </w:r>
      <w:proofErr w:type="spellStart"/>
      <w:r w:rsidR="003D0F0D">
        <w:t>metode</w:t>
      </w:r>
      <w:proofErr w:type="spellEnd"/>
      <w:r w:rsidR="003D0F0D">
        <w:t xml:space="preserve"> </w:t>
      </w:r>
      <w:proofErr w:type="spellStart"/>
      <w:r w:rsidR="003D0F0D">
        <w:t>solusi</w:t>
      </w:r>
      <w:proofErr w:type="spellEnd"/>
      <w:r w:rsidR="003D0F0D">
        <w:t xml:space="preserve"> </w:t>
      </w:r>
      <w:proofErr w:type="spellStart"/>
      <w:r w:rsidR="003D0F0D">
        <w:t>memiliki</w:t>
      </w:r>
      <w:proofErr w:type="spellEnd"/>
      <w:r w:rsidR="003D0F0D">
        <w:t xml:space="preserve"> </w:t>
      </w:r>
      <w:proofErr w:type="spellStart"/>
      <w:r w:rsidR="003D0F0D">
        <w:t>kategori</w:t>
      </w:r>
      <w:proofErr w:type="spellEnd"/>
      <w:r w:rsidR="003D0F0D">
        <w:t xml:space="preserve"> </w:t>
      </w:r>
      <w:proofErr w:type="spellStart"/>
      <w:r w:rsidR="003D0F0D">
        <w:t>nilai</w:t>
      </w:r>
      <w:proofErr w:type="spellEnd"/>
      <w:r w:rsidR="003D0F0D">
        <w:t xml:space="preserve"> </w:t>
      </w:r>
      <w:proofErr w:type="spellStart"/>
      <w:r w:rsidR="003D0F0D">
        <w:t>performa</w:t>
      </w:r>
      <w:proofErr w:type="spellEnd"/>
      <w:r w:rsidR="003D0F0D">
        <w:t xml:space="preserve"> yang </w:t>
      </w:r>
      <w:proofErr w:type="spellStart"/>
      <w:r w:rsidR="003D0F0D">
        <w:t>lebih</w:t>
      </w:r>
      <w:proofErr w:type="spellEnd"/>
      <w:r w:rsidR="003D0F0D">
        <w:t xml:space="preserve"> </w:t>
      </w:r>
      <w:proofErr w:type="spellStart"/>
      <w:r w:rsidR="003D0F0D">
        <w:t>dari</w:t>
      </w:r>
      <w:proofErr w:type="spellEnd"/>
      <w:r w:rsidR="003D0F0D">
        <w:t xml:space="preserve"> </w:t>
      </w:r>
      <w:proofErr w:type="spellStart"/>
      <w:r w:rsidR="003D0F0D">
        <w:t>metode</w:t>
      </w:r>
      <w:proofErr w:type="spellEnd"/>
      <w:r w:rsidR="003D0F0D">
        <w:t xml:space="preserve"> </w:t>
      </w:r>
      <w:proofErr w:type="spellStart"/>
      <w:r w:rsidR="003D0F0D">
        <w:t>lain</w:t>
      </w:r>
      <w:proofErr w:type="spellEnd"/>
      <w:r w:rsidR="003D0F0D">
        <w:t xml:space="preserve">, </w:t>
      </w:r>
      <w:proofErr w:type="spellStart"/>
      <w:r w:rsidR="003D0F0D">
        <w:t>dengan</w:t>
      </w:r>
      <w:proofErr w:type="spellEnd"/>
      <w:r w:rsidR="003D0F0D">
        <w:t xml:space="preserve"> HWT </w:t>
      </w:r>
      <w:proofErr w:type="spellStart"/>
      <w:r w:rsidR="003D0F0D">
        <w:t>memiliki</w:t>
      </w:r>
      <w:proofErr w:type="spellEnd"/>
      <w:r w:rsidR="003D0F0D">
        <w:t xml:space="preserve"> </w:t>
      </w:r>
      <w:proofErr w:type="spellStart"/>
      <w:r w:rsidR="003D0F0D">
        <w:t>nilai</w:t>
      </w:r>
      <w:proofErr w:type="spellEnd"/>
      <w:r w:rsidR="003D0F0D">
        <w:rPr>
          <w:i/>
        </w:rPr>
        <w:t xml:space="preserve"> accuracy</w:t>
      </w:r>
      <w:r w:rsidR="003D0F0D">
        <w:t xml:space="preserve"> dan </w:t>
      </w:r>
      <w:r w:rsidR="003D0F0D">
        <w:rPr>
          <w:i/>
        </w:rPr>
        <w:t>F-score</w:t>
      </w:r>
      <w:r w:rsidR="003D0F0D">
        <w:t xml:space="preserve"> </w:t>
      </w:r>
      <w:proofErr w:type="spellStart"/>
      <w:r w:rsidR="003D0F0D">
        <w:t>tertinggi</w:t>
      </w:r>
      <w:proofErr w:type="spellEnd"/>
      <w:r w:rsidR="003D0F0D">
        <w:t xml:space="preserve">, FFT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precision</w:t>
      </w:r>
      <w:r w:rsidR="003D0F0D">
        <w:t xml:space="preserve"> </w:t>
      </w:r>
      <w:proofErr w:type="spellStart"/>
      <w:r w:rsidR="003D0F0D">
        <w:t>tertinggi</w:t>
      </w:r>
      <w:proofErr w:type="spellEnd"/>
      <w:r w:rsidR="003D0F0D">
        <w:t xml:space="preserve">, dan </w:t>
      </w:r>
      <w:r w:rsidR="003D0F0D">
        <w:rPr>
          <w:i/>
        </w:rPr>
        <w:t>Laplacian operator</w:t>
      </w:r>
      <w:r w:rsidR="003D0F0D">
        <w:t xml:space="preserve">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recall</w:t>
      </w:r>
      <w:r w:rsidR="003D0F0D">
        <w:t xml:space="preserve"> </w:t>
      </w:r>
      <w:proofErr w:type="spellStart"/>
      <w:r w:rsidR="003D0F0D">
        <w:t>tertinggi</w:t>
      </w:r>
      <w:proofErr w:type="spellEnd"/>
      <w:r w:rsidR="003D0F0D">
        <w:t xml:space="preserve">. </w:t>
      </w:r>
      <w:proofErr w:type="spellStart"/>
      <w:r w:rsidR="003D0F0D">
        <w:t>Ketiga</w:t>
      </w:r>
      <w:proofErr w:type="spellEnd"/>
      <w:r w:rsidR="003D0F0D">
        <w:t xml:space="preserve"> </w:t>
      </w:r>
      <w:proofErr w:type="spellStart"/>
      <w:r w:rsidR="003D0F0D">
        <w:t>solusi</w:t>
      </w:r>
      <w:proofErr w:type="spellEnd"/>
      <w:r w:rsidR="003D0F0D">
        <w:t xml:space="preserve"> juga </w:t>
      </w:r>
      <w:proofErr w:type="spellStart"/>
      <w:r w:rsidR="003D0F0D">
        <w:t>mampu</w:t>
      </w:r>
      <w:proofErr w:type="spellEnd"/>
      <w:r w:rsidR="003D0F0D">
        <w:t xml:space="preserve"> </w:t>
      </w:r>
      <w:proofErr w:type="spellStart"/>
      <w:r w:rsidR="003D0F0D">
        <w:t>memenuhi</w:t>
      </w:r>
      <w:proofErr w:type="spellEnd"/>
      <w:r w:rsidR="003D0F0D">
        <w:t xml:space="preserve"> </w:t>
      </w:r>
      <w:proofErr w:type="spellStart"/>
      <w:r w:rsidR="003D0F0D">
        <w:t>kebutuhan</w:t>
      </w:r>
      <w:proofErr w:type="spellEnd"/>
      <w:r w:rsidR="003D0F0D">
        <w:t xml:space="preserve"> </w:t>
      </w:r>
      <w:proofErr w:type="spellStart"/>
      <w:r w:rsidR="003D0F0D">
        <w:t>aspek</w:t>
      </w:r>
      <w:proofErr w:type="spellEnd"/>
      <w:r w:rsidR="003D0F0D">
        <w:t xml:space="preserve"> </w:t>
      </w:r>
      <w:proofErr w:type="spellStart"/>
      <w:r w:rsidR="003D0F0D">
        <w:t>manufakturabilitas</w:t>
      </w:r>
      <w:proofErr w:type="spellEnd"/>
      <w:r w:rsidR="003D0F0D">
        <w:t xml:space="preserve"> </w:t>
      </w:r>
      <w:proofErr w:type="spellStart"/>
      <w:r w:rsidR="003D0F0D">
        <w:t>tanpa</w:t>
      </w:r>
      <w:proofErr w:type="spellEnd"/>
      <w:r w:rsidR="003D0F0D">
        <w:t xml:space="preserve"> </w:t>
      </w:r>
      <w:proofErr w:type="spellStart"/>
      <w:r w:rsidR="003D0F0D">
        <w:t>perbedaan</w:t>
      </w:r>
      <w:proofErr w:type="spellEnd"/>
      <w:r w:rsidR="003D0F0D">
        <w:t xml:space="preserve"> </w:t>
      </w:r>
      <w:proofErr w:type="spellStart"/>
      <w:r w:rsidR="003D0F0D">
        <w:t>signifikan</w:t>
      </w:r>
      <w:proofErr w:type="spellEnd"/>
      <w:r w:rsidR="003D0F0D">
        <w:t xml:space="preserve">. </w:t>
      </w:r>
    </w:p>
    <w:p w14:paraId="66BE5991" w14:textId="79D71432" w:rsidR="003D0F0D" w:rsidRPr="000C7F5B" w:rsidRDefault="003D0F0D"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sustainabilitas</w:t>
      </w:r>
      <w:proofErr w:type="spellEnd"/>
      <w:r>
        <w:t xml:space="preserve">, </w:t>
      </w:r>
      <w:proofErr w:type="spellStart"/>
      <w:r>
        <w:t>metode</w:t>
      </w:r>
      <w:proofErr w:type="spellEnd"/>
      <w:r>
        <w:t xml:space="preserve"> </w:t>
      </w:r>
      <w:r>
        <w:rPr>
          <w:i/>
        </w:rPr>
        <w:t>Laplacian operator</w:t>
      </w:r>
      <w:r>
        <w:t xml:space="preserve"> </w:t>
      </w:r>
      <w:proofErr w:type="spellStart"/>
      <w:r>
        <w:t>memiliki</w:t>
      </w:r>
      <w:proofErr w:type="spellEnd"/>
      <w:r>
        <w:t xml:space="preserve"> </w:t>
      </w:r>
      <w:proofErr w:type="spellStart"/>
      <w:r>
        <w:t>kecepatan</w:t>
      </w:r>
      <w:proofErr w:type="spellEnd"/>
      <w:r>
        <w:t xml:space="preserve"> </w:t>
      </w:r>
      <w:proofErr w:type="spellStart"/>
      <w:r>
        <w:t>deteksi</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dibanding</w:t>
      </w:r>
      <w:proofErr w:type="spellEnd"/>
      <w:r>
        <w:t xml:space="preserve"> </w:t>
      </w:r>
      <w:proofErr w:type="spellStart"/>
      <w:r>
        <w:t>dengan</w:t>
      </w:r>
      <w:proofErr w:type="spellEnd"/>
      <w:r>
        <w:t xml:space="preserve"> </w:t>
      </w:r>
      <w:proofErr w:type="spellStart"/>
      <w:r>
        <w:t>metode</w:t>
      </w:r>
      <w:proofErr w:type="spellEnd"/>
      <w:r>
        <w:t xml:space="preserve"> HWT dan FFT</w:t>
      </w:r>
      <w:r w:rsidR="000C7F5B">
        <w:t xml:space="preserve">, </w:t>
      </w:r>
      <w:proofErr w:type="spellStart"/>
      <w:r w:rsidR="000C7F5B">
        <w:t>dengan</w:t>
      </w:r>
      <w:proofErr w:type="spellEnd"/>
      <w:r w:rsidR="000C7F5B">
        <w:t xml:space="preserve"> </w:t>
      </w:r>
      <w:proofErr w:type="spellStart"/>
      <w:r w:rsidR="000C7F5B">
        <w:t>waktu</w:t>
      </w:r>
      <w:proofErr w:type="spellEnd"/>
      <w:r w:rsidR="000C7F5B">
        <w:t xml:space="preserve"> </w:t>
      </w:r>
      <w:proofErr w:type="spellStart"/>
      <w:r w:rsidR="000C7F5B">
        <w:t>deteksi</w:t>
      </w:r>
      <w:proofErr w:type="spellEnd"/>
      <w:r w:rsidR="000C7F5B">
        <w:t xml:space="preserve"> 1,1482 </w:t>
      </w:r>
      <w:proofErr w:type="spellStart"/>
      <w:r w:rsidR="000C7F5B">
        <w:t>detik</w:t>
      </w:r>
      <w:proofErr w:type="spellEnd"/>
      <w:r w:rsidR="000C7F5B">
        <w:t xml:space="preserve"> untuk 200 </w:t>
      </w:r>
      <w:proofErr w:type="spellStart"/>
      <w:r w:rsidR="000C7F5B">
        <w:t>gambar</w:t>
      </w:r>
      <w:proofErr w:type="spellEnd"/>
      <w:r w:rsidR="000C7F5B">
        <w:t xml:space="preserve"> </w:t>
      </w:r>
      <w:proofErr w:type="spellStart"/>
      <w:r w:rsidR="000C7F5B">
        <w:t>dibanding</w:t>
      </w:r>
      <w:proofErr w:type="spellEnd"/>
      <w:r w:rsidR="000C7F5B">
        <w:t xml:space="preserve"> </w:t>
      </w:r>
      <w:proofErr w:type="spellStart"/>
      <w:r w:rsidR="000C7F5B">
        <w:t>dengan</w:t>
      </w:r>
      <w:proofErr w:type="spellEnd"/>
      <w:r w:rsidR="000C7F5B">
        <w:t xml:space="preserve"> 6,0370 </w:t>
      </w:r>
      <w:proofErr w:type="spellStart"/>
      <w:r w:rsidR="000C7F5B">
        <w:t>detik</w:t>
      </w:r>
      <w:proofErr w:type="spellEnd"/>
      <w:r w:rsidR="000C7F5B">
        <w:t xml:space="preserve"> untuk HWT dan 6,2001 </w:t>
      </w:r>
      <w:proofErr w:type="spellStart"/>
      <w:r w:rsidR="000C7F5B">
        <w:t>detik</w:t>
      </w:r>
      <w:proofErr w:type="spellEnd"/>
      <w:r w:rsidR="000C7F5B">
        <w:t xml:space="preserve"> untuk FFT. </w:t>
      </w:r>
      <w:proofErr w:type="spellStart"/>
      <w:r w:rsidR="000C7F5B">
        <w:t>Ketiga</w:t>
      </w:r>
      <w:proofErr w:type="spellEnd"/>
      <w:r w:rsidR="000C7F5B">
        <w:t xml:space="preserve"> </w:t>
      </w:r>
      <w:proofErr w:type="spellStart"/>
      <w:r w:rsidR="000C7F5B">
        <w:t>solusi</w:t>
      </w:r>
      <w:proofErr w:type="spellEnd"/>
      <w:r w:rsidR="000C7F5B">
        <w:t xml:space="preserve"> </w:t>
      </w:r>
      <w:proofErr w:type="spellStart"/>
      <w:r w:rsidR="000C7F5B">
        <w:t>mampu</w:t>
      </w:r>
      <w:proofErr w:type="spellEnd"/>
      <w:r w:rsidR="000C7F5B">
        <w:t xml:space="preserve"> </w:t>
      </w:r>
      <w:proofErr w:type="spellStart"/>
      <w:r w:rsidR="000C7F5B">
        <w:t>memenuhi</w:t>
      </w:r>
      <w:proofErr w:type="spellEnd"/>
      <w:r w:rsidR="000C7F5B">
        <w:t xml:space="preserve"> </w:t>
      </w:r>
      <w:proofErr w:type="spellStart"/>
      <w:r w:rsidR="000C7F5B">
        <w:t>kebutuhan</w:t>
      </w:r>
      <w:proofErr w:type="spellEnd"/>
      <w:r w:rsidR="000C7F5B">
        <w:t xml:space="preserve"> </w:t>
      </w:r>
      <w:proofErr w:type="spellStart"/>
      <w:r w:rsidR="000C7F5B">
        <w:t>aspek</w:t>
      </w:r>
      <w:proofErr w:type="spellEnd"/>
      <w:r w:rsidR="000C7F5B">
        <w:t xml:space="preserve"> </w:t>
      </w:r>
      <w:proofErr w:type="spellStart"/>
      <w:r w:rsidR="000C7F5B">
        <w:t>sustainabilitas</w:t>
      </w:r>
      <w:proofErr w:type="spellEnd"/>
      <w:r w:rsidR="000C7F5B">
        <w:t xml:space="preserve"> </w:t>
      </w:r>
      <w:proofErr w:type="spellStart"/>
      <w:r w:rsidR="000C7F5B">
        <w:t>namun</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memenuhinya</w:t>
      </w:r>
      <w:proofErr w:type="spellEnd"/>
      <w:r w:rsidR="000C7F5B">
        <w:t xml:space="preserve"> </w:t>
      </w:r>
      <w:proofErr w:type="spellStart"/>
      <w:r w:rsidR="000C7F5B">
        <w:t>dengan</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w:t>
      </w:r>
    </w:p>
    <w:p w14:paraId="39A62D2F" w14:textId="5A6B8A7E" w:rsidR="003D0F0D" w:rsidRDefault="003D0F0D" w:rsidP="000D7905">
      <w:pPr>
        <w:pStyle w:val="paragraf"/>
      </w:pPr>
      <w:proofErr w:type="spellStart"/>
      <w:r>
        <w:t>Melalui</w:t>
      </w:r>
      <w:proofErr w:type="spellEnd"/>
      <w:r>
        <w:t xml:space="preserve"> </w:t>
      </w:r>
      <w:proofErr w:type="spellStart"/>
      <w:r>
        <w:t>pertimbangan</w:t>
      </w:r>
      <w:proofErr w:type="spellEnd"/>
      <w:r>
        <w:t xml:space="preserve"> </w:t>
      </w:r>
      <w:proofErr w:type="spellStart"/>
      <w:r>
        <w:t>tersebut</w:t>
      </w:r>
      <w:proofErr w:type="spellEnd"/>
      <w:r>
        <w:t xml:space="preserve"> </w:t>
      </w:r>
      <w:proofErr w:type="spellStart"/>
      <w:r>
        <w:t>dipilih</w:t>
      </w:r>
      <w:proofErr w:type="spellEnd"/>
      <w:r>
        <w:t xml:space="preserve"> </w:t>
      </w:r>
      <w:r>
        <w:rPr>
          <w:i/>
        </w:rPr>
        <w:t>Laplacian operator</w:t>
      </w:r>
      <w:r>
        <w:t xml:space="preserve"> </w:t>
      </w:r>
      <w:proofErr w:type="spellStart"/>
      <w:r>
        <w:t>sebagai</w:t>
      </w:r>
      <w:proofErr w:type="spellEnd"/>
      <w:r>
        <w:t xml:space="preserve"> </w:t>
      </w:r>
      <w:proofErr w:type="spellStart"/>
      <w:r>
        <w:t>metode</w:t>
      </w:r>
      <w:proofErr w:type="spellEnd"/>
      <w:r>
        <w:t xml:space="preserve"> yang </w:t>
      </w:r>
      <w:proofErr w:type="spellStart"/>
      <w:r>
        <w:t>digunakan</w:t>
      </w:r>
      <w:proofErr w:type="spellEnd"/>
      <w:r>
        <w:t xml:space="preserve">. </w:t>
      </w:r>
      <w:r>
        <w:rPr>
          <w:i/>
        </w:rPr>
        <w:t xml:space="preserve">Laplacian operator </w:t>
      </w:r>
      <w:proofErr w:type="spellStart"/>
      <w:r>
        <w:t>mencapai</w:t>
      </w:r>
      <w:proofErr w:type="spellEnd"/>
      <w:r>
        <w:t xml:space="preserve"> </w:t>
      </w:r>
      <w:proofErr w:type="spellStart"/>
      <w:r>
        <w:t>nilai</w:t>
      </w:r>
      <w:proofErr w:type="spellEnd"/>
      <w:r>
        <w:t xml:space="preserve"> </w:t>
      </w:r>
      <w:r>
        <w:rPr>
          <w:i/>
        </w:rPr>
        <w:t>recall</w:t>
      </w:r>
      <w:r>
        <w:t xml:space="preserve"> </w:t>
      </w:r>
      <w:proofErr w:type="spellStart"/>
      <w:r>
        <w:t>tertinggi</w:t>
      </w:r>
      <w:proofErr w:type="spellEnd"/>
      <w:r>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menyaring</w:t>
      </w:r>
      <w:proofErr w:type="spellEnd"/>
      <w:r w:rsidR="000C7F5B">
        <w:t xml:space="preserve"> </w:t>
      </w:r>
      <w:proofErr w:type="spellStart"/>
      <w:r w:rsidR="000C7F5B">
        <w:t>gambar</w:t>
      </w:r>
      <w:proofErr w:type="spellEnd"/>
      <w:r w:rsidR="000C7F5B">
        <w:t xml:space="preserve"> </w:t>
      </w:r>
      <w:r w:rsidR="000C7F5B">
        <w:rPr>
          <w:i/>
        </w:rPr>
        <w:t>blur</w:t>
      </w:r>
      <w:r w:rsidR="000C7F5B">
        <w:t xml:space="preserve"> yang </w:t>
      </w:r>
      <w:proofErr w:type="spellStart"/>
      <w:r w:rsidR="000C7F5B">
        <w:t>dikirimka</w:t>
      </w:r>
      <w:proofErr w:type="spellEnd"/>
      <w:r w:rsidR="000C7F5B">
        <w:t xml:space="preserve"> dan </w:t>
      </w:r>
      <w:r w:rsidR="000C7F5B">
        <w:rPr>
          <w:i/>
        </w:rPr>
        <w:t xml:space="preserve">Laplacian operator </w:t>
      </w:r>
      <w:proofErr w:type="spellStart"/>
      <w:r w:rsidR="000C7F5B">
        <w:t>memiliki</w:t>
      </w:r>
      <w:proofErr w:type="spellEnd"/>
      <w:r w:rsidR="000C7F5B">
        <w:t xml:space="preserve"> </w:t>
      </w:r>
      <w:proofErr w:type="spellStart"/>
      <w:r w:rsidR="000C7F5B">
        <w:t>kecepatan</w:t>
      </w:r>
      <w:proofErr w:type="spellEnd"/>
      <w:r w:rsidR="000C7F5B">
        <w:t xml:space="preserve"> </w:t>
      </w:r>
      <w:proofErr w:type="spellStart"/>
      <w:r w:rsidR="000C7F5B">
        <w:t>deteksi</w:t>
      </w:r>
      <w:proofErr w:type="spellEnd"/>
      <w:r w:rsidR="000C7F5B">
        <w:t xml:space="preserve"> </w:t>
      </w:r>
      <w:proofErr w:type="spellStart"/>
      <w:r w:rsidR="000C7F5B">
        <w:t>tertinggi</w:t>
      </w:r>
      <w:proofErr w:type="spellEnd"/>
      <w:r w:rsidR="000C7F5B">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 xml:space="preserve">Laplacian operator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memberi</w:t>
      </w:r>
      <w:proofErr w:type="spellEnd"/>
      <w:r w:rsidR="000C7F5B">
        <w:t xml:space="preserve"> </w:t>
      </w:r>
      <w:proofErr w:type="spellStart"/>
      <w:r w:rsidR="000C7F5B">
        <w:t>respon</w:t>
      </w:r>
      <w:r w:rsidR="00FE5999">
        <w:t>s</w:t>
      </w:r>
      <w:proofErr w:type="spellEnd"/>
      <w:r w:rsidR="000C7F5B">
        <w:t xml:space="preserve"> </w:t>
      </w:r>
      <w:proofErr w:type="spellStart"/>
      <w:r w:rsidR="000C7F5B">
        <w:t>sebelum</w:t>
      </w:r>
      <w:proofErr w:type="spellEnd"/>
      <w:r w:rsidR="000C7F5B">
        <w:t xml:space="preserve"> </w:t>
      </w:r>
      <w:proofErr w:type="spellStart"/>
      <w:r w:rsidR="000C7F5B">
        <w:t>perangkat</w:t>
      </w:r>
      <w:proofErr w:type="spellEnd"/>
      <w:r w:rsidR="000C7F5B">
        <w:t xml:space="preserve"> </w:t>
      </w:r>
      <w:proofErr w:type="spellStart"/>
      <w:r w:rsidR="000C7F5B">
        <w:t>ditutup</w:t>
      </w:r>
      <w:proofErr w:type="spellEnd"/>
      <w:r w:rsidR="000C7F5B">
        <w:t xml:space="preserve"> oleh </w:t>
      </w:r>
      <w:proofErr w:type="spellStart"/>
      <w:r w:rsidR="000C7F5B">
        <w:t>pengirim</w:t>
      </w:r>
      <w:proofErr w:type="spellEnd"/>
      <w:r w:rsidR="000C7F5B">
        <w:t xml:space="preserve"> </w:t>
      </w:r>
      <w:proofErr w:type="spellStart"/>
      <w:r w:rsidR="000C7F5B">
        <w:t>gambar</w:t>
      </w:r>
      <w:proofErr w:type="spellEnd"/>
      <w:r w:rsidR="000C7F5B">
        <w:t xml:space="preserve">. </w:t>
      </w:r>
      <w:proofErr w:type="spellStart"/>
      <w:r w:rsidR="000C7F5B">
        <w:t>Kedua</w:t>
      </w:r>
      <w:proofErr w:type="spellEnd"/>
      <w:r w:rsidR="000C7F5B">
        <w:t xml:space="preserve"> </w:t>
      </w:r>
      <w:proofErr w:type="spellStart"/>
      <w:r w:rsidR="000C7F5B">
        <w:t>karakteristik</w:t>
      </w:r>
      <w:proofErr w:type="spellEnd"/>
      <w:r w:rsidR="000C7F5B">
        <w:t xml:space="preserve"> ini </w:t>
      </w:r>
      <w:proofErr w:type="spellStart"/>
      <w:r w:rsidR="000C7F5B">
        <w:t>mendukung</w:t>
      </w:r>
      <w:proofErr w:type="spellEnd"/>
      <w:r w:rsidR="000C7F5B">
        <w:t xml:space="preserve"> </w:t>
      </w:r>
      <w:r w:rsidR="000C7F5B">
        <w:rPr>
          <w:i/>
        </w:rPr>
        <w:t xml:space="preserve">Laplacian operator </w:t>
      </w:r>
      <w:r w:rsidR="000C7F5B">
        <w:t xml:space="preserve">untuk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memenuhi</w:t>
      </w:r>
      <w:proofErr w:type="spellEnd"/>
      <w:r w:rsidR="000C7F5B">
        <w:t xml:space="preserve"> </w:t>
      </w:r>
      <w:proofErr w:type="spellStart"/>
      <w:r w:rsidR="000C7F5B">
        <w:t>fungsi</w:t>
      </w:r>
      <w:proofErr w:type="spellEnd"/>
      <w:r w:rsidR="000C7F5B">
        <w:t xml:space="preserve"> </w:t>
      </w:r>
      <w:proofErr w:type="spellStart"/>
      <w:r w:rsidR="000C7F5B">
        <w:t>sistem</w:t>
      </w:r>
      <w:proofErr w:type="spellEnd"/>
      <w:r w:rsidR="000C7F5B">
        <w:t xml:space="preserve"> yang </w:t>
      </w:r>
      <w:proofErr w:type="spellStart"/>
      <w:r w:rsidR="000C7F5B">
        <w:t>dibangun</w:t>
      </w:r>
      <w:proofErr w:type="spellEnd"/>
      <w:r w:rsidR="000C7F5B">
        <w:t xml:space="preserve"> </w:t>
      </w:r>
      <w:proofErr w:type="spellStart"/>
      <w:r w:rsidR="000C7F5B">
        <w:t>sebagai</w:t>
      </w:r>
      <w:proofErr w:type="spellEnd"/>
      <w:r w:rsidR="000C7F5B">
        <w:t xml:space="preserve"> </w:t>
      </w:r>
      <w:proofErr w:type="spellStart"/>
      <w:r w:rsidR="000C7F5B">
        <w:t>metode</w:t>
      </w:r>
      <w:proofErr w:type="spellEnd"/>
      <w:r w:rsidR="000C7F5B">
        <w:t xml:space="preserve"> </w:t>
      </w:r>
      <w:r w:rsidR="000C7F5B">
        <w:rPr>
          <w:i/>
        </w:rPr>
        <w:t>filter</w:t>
      </w:r>
      <w:r w:rsidR="000C7F5B">
        <w:t xml:space="preserve"> untuk </w:t>
      </w:r>
      <w:proofErr w:type="spellStart"/>
      <w:r w:rsidR="000C7F5B">
        <w:t>mempercepat</w:t>
      </w:r>
      <w:proofErr w:type="spellEnd"/>
      <w:r w:rsidR="000C7F5B">
        <w:t xml:space="preserve"> proses </w:t>
      </w:r>
      <w:proofErr w:type="spellStart"/>
      <w:r w:rsidR="000C7F5B">
        <w:t>pengajuan</w:t>
      </w:r>
      <w:proofErr w:type="spellEnd"/>
      <w:r w:rsidR="000C7F5B">
        <w:t xml:space="preserve"> </w:t>
      </w:r>
      <w:proofErr w:type="spellStart"/>
      <w:r w:rsidR="000C7F5B">
        <w:t>kredit</w:t>
      </w:r>
      <w:proofErr w:type="spellEnd"/>
      <w:r w:rsidR="000C7F5B">
        <w:t xml:space="preserve"> </w:t>
      </w:r>
      <w:proofErr w:type="spellStart"/>
      <w:r w:rsidR="000C7F5B">
        <w:t>dibanding</w:t>
      </w:r>
      <w:proofErr w:type="spellEnd"/>
      <w:r w:rsidR="000C7F5B">
        <w:t xml:space="preserve"> </w:t>
      </w:r>
      <w:proofErr w:type="spellStart"/>
      <w:r w:rsidR="000C7F5B">
        <w:t>metode</w:t>
      </w:r>
      <w:proofErr w:type="spellEnd"/>
      <w:r w:rsidR="000C7F5B">
        <w:t xml:space="preserve"> HWT dan FFT. Hasil </w:t>
      </w:r>
      <w:proofErr w:type="spellStart"/>
      <w:r w:rsidR="000C7F5B">
        <w:t>analisis</w:t>
      </w:r>
      <w:proofErr w:type="spellEnd"/>
      <w:r w:rsidR="000C7F5B">
        <w:t xml:space="preserve"> </w:t>
      </w:r>
      <w:proofErr w:type="spellStart"/>
      <w:r w:rsidR="000C7F5B">
        <w:t>solusi</w:t>
      </w:r>
      <w:proofErr w:type="spellEnd"/>
      <w:r w:rsidR="000C7F5B">
        <w:t xml:space="preserve"> </w:t>
      </w:r>
      <w:proofErr w:type="spellStart"/>
      <w:r w:rsidR="000C7F5B">
        <w:t>dapat</w:t>
      </w:r>
      <w:proofErr w:type="spellEnd"/>
      <w:r w:rsidR="000C7F5B">
        <w:t xml:space="preserve"> </w:t>
      </w:r>
      <w:proofErr w:type="spellStart"/>
      <w:r w:rsidR="000C7F5B">
        <w:t>dilihat</w:t>
      </w:r>
      <w:proofErr w:type="spellEnd"/>
      <w:r w:rsidR="000C7F5B">
        <w:t xml:space="preserve"> pada </w:t>
      </w:r>
      <w:r w:rsidR="000C7F5B">
        <w:fldChar w:fldCharType="begin"/>
      </w:r>
      <w:r w:rsidR="000C7F5B">
        <w:instrText xml:space="preserve"> REF _Ref181104055 \h </w:instrText>
      </w:r>
      <w:r w:rsidR="000C7F5B">
        <w:fldChar w:fldCharType="separate"/>
      </w:r>
      <w:proofErr w:type="spellStart"/>
      <w:r w:rsidR="00103589">
        <w:t>Tabel</w:t>
      </w:r>
      <w:proofErr w:type="spellEnd"/>
      <w:r w:rsidR="00103589">
        <w:t xml:space="preserve"> </w:t>
      </w:r>
      <w:r w:rsidR="00103589">
        <w:rPr>
          <w:noProof/>
        </w:rPr>
        <w:t>2</w:t>
      </w:r>
      <w:r w:rsidR="00103589">
        <w:t>.</w:t>
      </w:r>
      <w:r w:rsidR="00103589">
        <w:rPr>
          <w:noProof/>
        </w:rPr>
        <w:t>2</w:t>
      </w:r>
      <w:r w:rsidR="000C7F5B">
        <w:fldChar w:fldCharType="end"/>
      </w:r>
      <w:r w:rsidR="000C7F5B">
        <w:t>.</w:t>
      </w:r>
    </w:p>
    <w:p w14:paraId="54AED42C" w14:textId="77777777" w:rsidR="000D7905" w:rsidRPr="000C7F5B" w:rsidRDefault="000D7905" w:rsidP="000D7905">
      <w:pPr>
        <w:pStyle w:val="paragraf"/>
      </w:pPr>
    </w:p>
    <w:p w14:paraId="7A0446A4" w14:textId="31838FE6" w:rsidR="001C3D36" w:rsidRDefault="00A46B3C" w:rsidP="00A46B3C">
      <w:pPr>
        <w:pStyle w:val="Caption"/>
      </w:pPr>
      <w:bookmarkStart w:id="55" w:name="_Ref181104055"/>
      <w:bookmarkStart w:id="56" w:name="_Toc181805988"/>
      <w:proofErr w:type="spellStart"/>
      <w:r>
        <w:lastRenderedPageBreak/>
        <w:t>Tabel</w:t>
      </w:r>
      <w:proofErr w:type="spellEnd"/>
      <w:r>
        <w:t xml:space="preserve"> </w:t>
      </w:r>
      <w:r w:rsidR="0047356C">
        <w:fldChar w:fldCharType="begin"/>
      </w:r>
      <w:r w:rsidR="0047356C">
        <w:instrText xml:space="preserve"> STYLEREF 1 \s </w:instrText>
      </w:r>
      <w:r w:rsidR="0047356C">
        <w:fldChar w:fldCharType="separate"/>
      </w:r>
      <w:r w:rsidR="00103589">
        <w:rPr>
          <w:noProof/>
        </w:rPr>
        <w:t>2</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55"/>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w:t>
      </w:r>
      <w:proofErr w:type="spellStart"/>
      <w:r w:rsidR="00495A7F">
        <w:t>Tiga</w:t>
      </w:r>
      <w:proofErr w:type="spellEnd"/>
      <w:r>
        <w:t xml:space="preserve"> </w:t>
      </w:r>
      <w:proofErr w:type="spellStart"/>
      <w:r>
        <w:t>Aspek</w:t>
      </w:r>
      <w:bookmarkEnd w:id="56"/>
      <w:proofErr w:type="spellEnd"/>
      <w:r w:rsidR="00003195">
        <w:br/>
      </w:r>
    </w:p>
    <w:tbl>
      <w:tblPr>
        <w:tblStyle w:val="TableGrid"/>
        <w:tblW w:w="5000" w:type="pct"/>
        <w:jc w:val="center"/>
        <w:tblLook w:val="04A0" w:firstRow="1" w:lastRow="0" w:firstColumn="1" w:lastColumn="0" w:noHBand="0" w:noVBand="1"/>
      </w:tblPr>
      <w:tblGrid>
        <w:gridCol w:w="2154"/>
        <w:gridCol w:w="4411"/>
        <w:gridCol w:w="1362"/>
      </w:tblGrid>
      <w:tr w:rsidR="00D5624B" w:rsidRPr="009A6B7E" w14:paraId="6B5436BD" w14:textId="77777777" w:rsidTr="00DC4360">
        <w:trPr>
          <w:cantSplit/>
          <w:tblHeader/>
          <w:jc w:val="center"/>
        </w:trPr>
        <w:tc>
          <w:tcPr>
            <w:tcW w:w="1359"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2782" w:type="pct"/>
            <w:shd w:val="clear" w:color="auto" w:fill="FFD966" w:themeFill="accent4" w:themeFillTint="99"/>
            <w:vAlign w:val="center"/>
          </w:tcPr>
          <w:p w14:paraId="7D09AC98" w14:textId="154F9353"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w:t>
            </w:r>
            <w:proofErr w:type="spellStart"/>
            <w:r w:rsidR="00726962">
              <w:rPr>
                <w:rFonts w:ascii="Times New Roman" w:hAnsi="Times New Roman"/>
                <w:b/>
                <w:bCs/>
              </w:rPr>
              <w:t>Tiga</w:t>
            </w:r>
            <w:proofErr w:type="spellEnd"/>
            <w:r>
              <w:rPr>
                <w:rFonts w:ascii="Times New Roman" w:hAnsi="Times New Roman"/>
                <w:b/>
                <w:bCs/>
              </w:rPr>
              <w:t xml:space="preserve">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859"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DC4360">
        <w:trPr>
          <w:cantSplit/>
          <w:jc w:val="center"/>
        </w:trPr>
        <w:tc>
          <w:tcPr>
            <w:tcW w:w="1359"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2782" w:type="pct"/>
          </w:tcPr>
          <w:p w14:paraId="3ED420FD" w14:textId="14109C8E" w:rsidR="001C3D36"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704D8CB9" w14:textId="77777777" w:rsidR="000C7F5B" w:rsidRPr="001C3D36" w:rsidRDefault="000C7F5B" w:rsidP="001C3D36">
            <w:pPr>
              <w:spacing w:before="60" w:after="60" w:line="240" w:lineRule="auto"/>
              <w:rPr>
                <w:rFonts w:ascii="Times New Roman" w:hAnsi="Times New Roman"/>
              </w:rPr>
            </w:pPr>
          </w:p>
          <w:p w14:paraId="39AD112F" w14:textId="68E5A5EA" w:rsidR="001C3D36" w:rsidRPr="000C7F5B"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accuracy</w:t>
            </w:r>
            <w:r w:rsidR="000C7F5B">
              <w:rPr>
                <w:rFonts w:ascii="Times New Roman" w:hAnsi="Times New Roman"/>
              </w:rPr>
              <w:t xml:space="preserve"> dan </w:t>
            </w:r>
            <w:r w:rsidR="000C7F5B">
              <w:rPr>
                <w:rFonts w:ascii="Times New Roman" w:hAnsi="Times New Roman"/>
                <w:i/>
                <w:iCs/>
              </w:rPr>
              <w:t>F-score</w:t>
            </w:r>
            <w:r w:rsidR="000C7F5B">
              <w:rPr>
                <w:rFonts w:ascii="Times New Roman" w:hAnsi="Times New Roman"/>
              </w:rPr>
              <w:t xml:space="preserve">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05DF4221" w14:textId="1910D449" w:rsidR="001C3D36" w:rsidRPr="001C3D36" w:rsidRDefault="001C3D36" w:rsidP="001C3D36">
            <w:pPr>
              <w:spacing w:before="60" w:after="60" w:line="240" w:lineRule="auto"/>
              <w:rPr>
                <w:rFonts w:ascii="Times New Roman" w:hAnsi="Times New Roman"/>
              </w:rPr>
            </w:pPr>
          </w:p>
          <w:p w14:paraId="567B9E7B" w14:textId="70C55364" w:rsidR="001C3D36" w:rsidRPr="001C3D36" w:rsidRDefault="001C3D36" w:rsidP="001C3D36">
            <w:pPr>
              <w:spacing w:before="60" w:after="60" w:line="240" w:lineRule="auto"/>
              <w:rPr>
                <w:rFonts w:ascii="Times New Roman" w:hAnsi="Times New Roman"/>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w:t>
            </w:r>
          </w:p>
        </w:tc>
        <w:tc>
          <w:tcPr>
            <w:tcW w:w="859"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DC4360">
        <w:trPr>
          <w:cantSplit/>
          <w:jc w:val="center"/>
        </w:trPr>
        <w:tc>
          <w:tcPr>
            <w:tcW w:w="1359"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2782" w:type="pct"/>
          </w:tcPr>
          <w:p w14:paraId="6A330A82" w14:textId="3B660F6F"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43270334" w14:textId="0BDFA4CF" w:rsidR="001C3D36" w:rsidRPr="001C3D36" w:rsidRDefault="001C3D36" w:rsidP="001C3D36">
            <w:pPr>
              <w:spacing w:before="60" w:after="60" w:line="240" w:lineRule="auto"/>
              <w:rPr>
                <w:rFonts w:ascii="Times New Roman" w:hAnsi="Times New Roman"/>
              </w:rPr>
            </w:pPr>
          </w:p>
          <w:p w14:paraId="4AB2C3E6" w14:textId="4BF3A96D" w:rsid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 xml:space="preserve">precision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47121882" w14:textId="1DC24EED" w:rsidR="001C3D36" w:rsidRPr="001C3D36" w:rsidRDefault="001C3D36" w:rsidP="001C3D36">
            <w:pPr>
              <w:spacing w:before="60" w:after="60" w:line="240" w:lineRule="auto"/>
              <w:rPr>
                <w:rFonts w:ascii="Times New Roman" w:hAnsi="Times New Roman"/>
              </w:rPr>
            </w:pPr>
          </w:p>
          <w:p w14:paraId="2B3337DA" w14:textId="7D5CEB8C" w:rsidR="001C3D36" w:rsidRPr="000C7F5B"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w:t>
            </w:r>
          </w:p>
        </w:tc>
        <w:tc>
          <w:tcPr>
            <w:tcW w:w="859"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DC4360">
        <w:trPr>
          <w:cantSplit/>
          <w:jc w:val="center"/>
        </w:trPr>
        <w:tc>
          <w:tcPr>
            <w:tcW w:w="1359"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2782" w:type="pct"/>
          </w:tcPr>
          <w:p w14:paraId="30957DAF" w14:textId="556AF1EF"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Ekonomis</w:t>
            </w:r>
            <w:proofErr w:type="spellEnd"/>
            <w:r w:rsidRPr="001C3D36">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w:t>
            </w:r>
            <w:proofErr w:type="spellStart"/>
            <w:r w:rsidR="000C7F5B">
              <w:rPr>
                <w:rFonts w:ascii="Times New Roman" w:hAnsi="Times New Roman"/>
              </w:rPr>
              <w:t>sama</w:t>
            </w:r>
            <w:proofErr w:type="spellEnd"/>
            <w:r w:rsidR="000C7F5B">
              <w:rPr>
                <w:rFonts w:ascii="Times New Roman" w:hAnsi="Times New Roman"/>
              </w:rPr>
              <w:t xml:space="preserve"> </w:t>
            </w:r>
            <w:proofErr w:type="spellStart"/>
            <w:r w:rsidR="000C7F5B">
              <w:rPr>
                <w:rFonts w:ascii="Times New Roman" w:hAnsi="Times New Roman"/>
              </w:rPr>
              <w:t>dengan</w:t>
            </w:r>
            <w:proofErr w:type="spellEnd"/>
            <w:r w:rsidR="000C7F5B">
              <w:rPr>
                <w:rFonts w:ascii="Times New Roman" w:hAnsi="Times New Roman"/>
              </w:rPr>
              <w:t xml:space="preserve"> </w:t>
            </w:r>
            <w:proofErr w:type="spellStart"/>
            <w:r w:rsidR="000C7F5B">
              <w:rPr>
                <w:rFonts w:ascii="Times New Roman" w:hAnsi="Times New Roman"/>
              </w:rPr>
              <w:t>metode</w:t>
            </w:r>
            <w:proofErr w:type="spellEnd"/>
            <w:r w:rsidR="000C7F5B">
              <w:rPr>
                <w:rFonts w:ascii="Times New Roman" w:hAnsi="Times New Roman"/>
              </w:rPr>
              <w:t xml:space="preserve"> </w:t>
            </w:r>
            <w:proofErr w:type="spellStart"/>
            <w:r w:rsidR="000C7F5B">
              <w:rPr>
                <w:rFonts w:ascii="Times New Roman" w:hAnsi="Times New Roman"/>
              </w:rPr>
              <w:t>lain</w:t>
            </w:r>
            <w:proofErr w:type="spellEnd"/>
            <w:r w:rsidR="000C7F5B">
              <w:rPr>
                <w:rFonts w:ascii="Times New Roman" w:hAnsi="Times New Roman"/>
              </w:rPr>
              <w:t>.</w:t>
            </w:r>
          </w:p>
          <w:p w14:paraId="7203694E" w14:textId="02D04B26" w:rsidR="001C3D36" w:rsidRPr="001C3D36" w:rsidRDefault="001C3D36" w:rsidP="001C3D36">
            <w:pPr>
              <w:spacing w:before="60" w:after="60" w:line="240" w:lineRule="auto"/>
              <w:rPr>
                <w:rFonts w:ascii="Times New Roman" w:hAnsi="Times New Roman"/>
              </w:rPr>
            </w:pPr>
          </w:p>
          <w:p w14:paraId="07EBC129" w14:textId="1320A3E9"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Manufakturabilitas</w:t>
            </w:r>
            <w:proofErr w:type="spellEnd"/>
            <w:r w:rsidRPr="001C3D36">
              <w:rPr>
                <w:rFonts w:ascii="Times New Roman" w:hAnsi="Times New Roman"/>
                <w:b/>
                <w:bCs/>
              </w:rPr>
              <w:br/>
            </w:r>
            <w:proofErr w:type="spellStart"/>
            <w:r w:rsidR="000C7F5B">
              <w:rPr>
                <w:rFonts w:ascii="Times New Roman" w:hAnsi="Times New Roman"/>
              </w:rPr>
              <w:t>Dapat</w:t>
            </w:r>
            <w:proofErr w:type="spellEnd"/>
            <w:r w:rsidR="000C7F5B">
              <w:rPr>
                <w:rFonts w:ascii="Times New Roman" w:hAnsi="Times New Roman"/>
              </w:rPr>
              <w:t xml:space="preserve"> </w:t>
            </w:r>
            <w:proofErr w:type="spellStart"/>
            <w:r w:rsidR="000C7F5B">
              <w:rPr>
                <w:rFonts w:ascii="Times New Roman" w:hAnsi="Times New Roman"/>
              </w:rPr>
              <w:t>memenuhi</w:t>
            </w:r>
            <w:proofErr w:type="spellEnd"/>
            <w:r w:rsidR="000C7F5B">
              <w:rPr>
                <w:rFonts w:ascii="Times New Roman" w:hAnsi="Times New Roman"/>
              </w:rPr>
              <w:t xml:space="preserve"> </w:t>
            </w:r>
            <w:proofErr w:type="spellStart"/>
            <w:r w:rsidR="000C7F5B">
              <w:rPr>
                <w:rFonts w:ascii="Times New Roman" w:hAnsi="Times New Roman"/>
              </w:rPr>
              <w:t>batasan</w:t>
            </w:r>
            <w:proofErr w:type="spellEnd"/>
            <w:r w:rsidR="000C7F5B">
              <w:rPr>
                <w:rFonts w:ascii="Times New Roman" w:hAnsi="Times New Roman"/>
              </w:rPr>
              <w:t xml:space="preserve"> yang </w:t>
            </w:r>
            <w:proofErr w:type="spellStart"/>
            <w:r w:rsidR="000C7F5B">
              <w:rPr>
                <w:rFonts w:ascii="Times New Roman" w:hAnsi="Times New Roman"/>
              </w:rPr>
              <w:t>telah</w:t>
            </w:r>
            <w:proofErr w:type="spellEnd"/>
            <w:r w:rsidR="000C7F5B">
              <w:rPr>
                <w:rFonts w:ascii="Times New Roman" w:hAnsi="Times New Roman"/>
              </w:rPr>
              <w:t xml:space="preserve"> </w:t>
            </w:r>
            <w:proofErr w:type="spellStart"/>
            <w:r w:rsidR="000C7F5B">
              <w:rPr>
                <w:rFonts w:ascii="Times New Roman" w:hAnsi="Times New Roman"/>
              </w:rPr>
              <w:t>ditentukan</w:t>
            </w:r>
            <w:proofErr w:type="spellEnd"/>
            <w:r w:rsidR="000C7F5B">
              <w:rPr>
                <w:rFonts w:ascii="Times New Roman" w:hAnsi="Times New Roman"/>
              </w:rPr>
              <w:t xml:space="preserve"> dan </w:t>
            </w:r>
            <w:proofErr w:type="spellStart"/>
            <w:r w:rsidR="000C7F5B">
              <w:rPr>
                <w:rFonts w:ascii="Times New Roman" w:hAnsi="Times New Roman"/>
              </w:rPr>
              <w:t>memiliki</w:t>
            </w:r>
            <w:proofErr w:type="spellEnd"/>
            <w:r w:rsidR="000C7F5B">
              <w:rPr>
                <w:rFonts w:ascii="Times New Roman" w:hAnsi="Times New Roman"/>
              </w:rPr>
              <w:t xml:space="preserve"> </w:t>
            </w:r>
            <w:proofErr w:type="spellStart"/>
            <w:r w:rsidR="000C7F5B">
              <w:rPr>
                <w:rFonts w:ascii="Times New Roman" w:hAnsi="Times New Roman"/>
              </w:rPr>
              <w:t>nilai</w:t>
            </w:r>
            <w:proofErr w:type="spellEnd"/>
            <w:r w:rsidR="000C7F5B">
              <w:rPr>
                <w:rFonts w:ascii="Times New Roman" w:hAnsi="Times New Roman"/>
              </w:rPr>
              <w:t xml:space="preserve"> </w:t>
            </w:r>
            <w:r w:rsidR="000C7F5B">
              <w:rPr>
                <w:rFonts w:ascii="Times New Roman" w:hAnsi="Times New Roman"/>
                <w:i/>
                <w:iCs/>
              </w:rPr>
              <w:t>recall</w:t>
            </w:r>
            <w:r w:rsidR="000C7F5B">
              <w:rPr>
                <w:rFonts w:ascii="Times New Roman" w:hAnsi="Times New Roman"/>
              </w:rPr>
              <w:t xml:space="preserve"> </w:t>
            </w:r>
            <w:proofErr w:type="spellStart"/>
            <w:r w:rsidR="000C7F5B">
              <w:rPr>
                <w:rFonts w:ascii="Times New Roman" w:hAnsi="Times New Roman"/>
              </w:rPr>
              <w:t>tertinggi</w:t>
            </w:r>
            <w:proofErr w:type="spellEnd"/>
            <w:r w:rsidR="000C7F5B">
              <w:rPr>
                <w:rFonts w:ascii="Times New Roman" w:hAnsi="Times New Roman"/>
              </w:rPr>
              <w:t xml:space="preserve"> pada </w:t>
            </w:r>
            <w:proofErr w:type="spellStart"/>
            <w:r w:rsidR="000C7F5B">
              <w:rPr>
                <w:rFonts w:ascii="Times New Roman" w:hAnsi="Times New Roman"/>
              </w:rPr>
              <w:t>penelitian</w:t>
            </w:r>
            <w:proofErr w:type="spellEnd"/>
            <w:r w:rsidR="000C7F5B">
              <w:rPr>
                <w:rFonts w:ascii="Times New Roman" w:hAnsi="Times New Roman"/>
              </w:rPr>
              <w:t xml:space="preserve"> </w:t>
            </w:r>
            <w:proofErr w:type="spellStart"/>
            <w:r w:rsidR="000C7F5B">
              <w:rPr>
                <w:rFonts w:ascii="Times New Roman" w:hAnsi="Times New Roman"/>
              </w:rPr>
              <w:t>terkait</w:t>
            </w:r>
            <w:proofErr w:type="spellEnd"/>
            <w:r w:rsidR="000C7F5B">
              <w:rPr>
                <w:rFonts w:ascii="Times New Roman" w:hAnsi="Times New Roman"/>
              </w:rPr>
              <w:t>.</w:t>
            </w:r>
          </w:p>
          <w:p w14:paraId="7A5E040E" w14:textId="35ACA167" w:rsidR="001C3D36" w:rsidRPr="001C3D36" w:rsidRDefault="001C3D36" w:rsidP="001C3D36">
            <w:pPr>
              <w:spacing w:before="60" w:after="60" w:line="240" w:lineRule="auto"/>
              <w:rPr>
                <w:rFonts w:ascii="Times New Roman" w:hAnsi="Times New Roman"/>
              </w:rPr>
            </w:pPr>
          </w:p>
          <w:p w14:paraId="5697EBBA" w14:textId="61051A13" w:rsidR="001C3D36" w:rsidRPr="001C3D36" w:rsidRDefault="001C3D36" w:rsidP="001C3D36">
            <w:pPr>
              <w:spacing w:before="60" w:after="60" w:line="240" w:lineRule="auto"/>
              <w:rPr>
                <w:rFonts w:ascii="Times New Roman" w:hAnsi="Times New Roman"/>
                <w:b/>
                <w:bCs/>
              </w:rPr>
            </w:pPr>
            <w:proofErr w:type="spellStart"/>
            <w:r w:rsidRPr="001C3D36">
              <w:rPr>
                <w:rFonts w:ascii="Times New Roman" w:hAnsi="Times New Roman"/>
                <w:b/>
                <w:bCs/>
              </w:rPr>
              <w:t>Aspek</w:t>
            </w:r>
            <w:proofErr w:type="spellEnd"/>
            <w:r w:rsidRPr="001C3D36">
              <w:rPr>
                <w:rFonts w:ascii="Times New Roman" w:hAnsi="Times New Roman"/>
                <w:b/>
                <w:bCs/>
              </w:rPr>
              <w:t xml:space="preserve"> </w:t>
            </w:r>
            <w:proofErr w:type="spellStart"/>
            <w:r w:rsidRPr="001C3D36">
              <w:rPr>
                <w:rFonts w:ascii="Times New Roman" w:hAnsi="Times New Roman"/>
                <w:b/>
                <w:bCs/>
              </w:rPr>
              <w:t>Sustainabilitas</w:t>
            </w:r>
            <w:proofErr w:type="spellEnd"/>
            <w:r w:rsidRPr="001C3D36">
              <w:rPr>
                <w:rFonts w:ascii="Times New Roman" w:hAnsi="Times New Roman"/>
                <w:b/>
                <w:bCs/>
              </w:rPr>
              <w:br/>
            </w:r>
            <w:proofErr w:type="spellStart"/>
            <w:r w:rsidR="00DC4360">
              <w:rPr>
                <w:rFonts w:ascii="Times New Roman" w:hAnsi="Times New Roman"/>
              </w:rPr>
              <w:t>Dapat</w:t>
            </w:r>
            <w:proofErr w:type="spellEnd"/>
            <w:r w:rsidR="00DC4360">
              <w:rPr>
                <w:rFonts w:ascii="Times New Roman" w:hAnsi="Times New Roman"/>
              </w:rPr>
              <w:t xml:space="preserve"> </w:t>
            </w:r>
            <w:proofErr w:type="spellStart"/>
            <w:r w:rsidR="00DC4360">
              <w:rPr>
                <w:rFonts w:ascii="Times New Roman" w:hAnsi="Times New Roman"/>
              </w:rPr>
              <w:t>memenuhi</w:t>
            </w:r>
            <w:proofErr w:type="spellEnd"/>
            <w:r w:rsidR="00DC4360">
              <w:rPr>
                <w:rFonts w:ascii="Times New Roman" w:hAnsi="Times New Roman"/>
              </w:rPr>
              <w:t xml:space="preserve"> </w:t>
            </w:r>
            <w:proofErr w:type="spellStart"/>
            <w:r w:rsidR="00DC4360">
              <w:rPr>
                <w:rFonts w:ascii="Times New Roman" w:hAnsi="Times New Roman"/>
              </w:rPr>
              <w:t>batasan</w:t>
            </w:r>
            <w:proofErr w:type="spellEnd"/>
            <w:r w:rsidR="00DC4360">
              <w:rPr>
                <w:rFonts w:ascii="Times New Roman" w:hAnsi="Times New Roman"/>
              </w:rPr>
              <w:t xml:space="preserve"> yang </w:t>
            </w:r>
            <w:proofErr w:type="spellStart"/>
            <w:r w:rsidR="00DC4360">
              <w:rPr>
                <w:rFonts w:ascii="Times New Roman" w:hAnsi="Times New Roman"/>
              </w:rPr>
              <w:t>telah</w:t>
            </w:r>
            <w:proofErr w:type="spellEnd"/>
            <w:r w:rsidR="00DC4360">
              <w:rPr>
                <w:rFonts w:ascii="Times New Roman" w:hAnsi="Times New Roman"/>
              </w:rPr>
              <w:t xml:space="preserve"> </w:t>
            </w:r>
            <w:proofErr w:type="spellStart"/>
            <w:r w:rsidR="00DC4360">
              <w:rPr>
                <w:rFonts w:ascii="Times New Roman" w:hAnsi="Times New Roman"/>
              </w:rPr>
              <w:t>ditentukan</w:t>
            </w:r>
            <w:proofErr w:type="spellEnd"/>
            <w:r w:rsidR="00DC4360">
              <w:rPr>
                <w:rFonts w:ascii="Times New Roman" w:hAnsi="Times New Roman"/>
              </w:rPr>
              <w:t xml:space="preserve"> </w:t>
            </w:r>
            <w:proofErr w:type="spellStart"/>
            <w:r w:rsidR="00DC4360">
              <w:rPr>
                <w:rFonts w:ascii="Times New Roman" w:hAnsi="Times New Roman"/>
              </w:rPr>
              <w:t>dengan</w:t>
            </w:r>
            <w:proofErr w:type="spellEnd"/>
            <w:r w:rsidR="00DC4360">
              <w:rPr>
                <w:rFonts w:ascii="Times New Roman" w:hAnsi="Times New Roman"/>
              </w:rPr>
              <w:t xml:space="preserve"> </w:t>
            </w:r>
            <w:proofErr w:type="spellStart"/>
            <w:r w:rsidR="00DC4360">
              <w:rPr>
                <w:rFonts w:ascii="Times New Roman" w:hAnsi="Times New Roman"/>
              </w:rPr>
              <w:t>kinerja</w:t>
            </w:r>
            <w:proofErr w:type="spellEnd"/>
            <w:r w:rsidR="00DC4360">
              <w:rPr>
                <w:rFonts w:ascii="Times New Roman" w:hAnsi="Times New Roman"/>
              </w:rPr>
              <w:t xml:space="preserve"> </w:t>
            </w:r>
            <w:proofErr w:type="spellStart"/>
            <w:r w:rsidR="00DC4360">
              <w:rPr>
                <w:rFonts w:ascii="Times New Roman" w:hAnsi="Times New Roman"/>
              </w:rPr>
              <w:t>terbaik</w:t>
            </w:r>
            <w:proofErr w:type="spellEnd"/>
            <w:r w:rsidR="00DC4360">
              <w:rPr>
                <w:rFonts w:ascii="Times New Roman" w:hAnsi="Times New Roman"/>
              </w:rPr>
              <w:t>.</w:t>
            </w:r>
          </w:p>
        </w:tc>
        <w:tc>
          <w:tcPr>
            <w:tcW w:w="859"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5AE7CA46" w14:textId="49794CB0" w:rsidR="005D5BE6" w:rsidRPr="00DC4360" w:rsidRDefault="005D5BE6" w:rsidP="00DC4360">
      <w:pPr>
        <w:spacing w:after="0" w:line="480" w:lineRule="auto"/>
        <w:jc w:val="both"/>
        <w:rPr>
          <w:szCs w:val="24"/>
        </w:rPr>
      </w:pPr>
    </w:p>
    <w:bookmarkEnd w:id="39"/>
    <w:p w14:paraId="2DEFB650" w14:textId="77777777" w:rsidR="005D5BE6" w:rsidRDefault="005D5BE6">
      <w:pPr>
        <w:rPr>
          <w:lang w:val="id-ID"/>
        </w:rPr>
        <w:sectPr w:rsidR="005D5BE6" w:rsidSect="001C3D36">
          <w:headerReference w:type="even" r:id="rId30"/>
          <w:headerReference w:type="default" r:id="rId31"/>
          <w:footerReference w:type="even" r:id="rId32"/>
          <w:footerReference w:type="default" r:id="rId33"/>
          <w:headerReference w:type="first" r:id="rId34"/>
          <w:footerReference w:type="first" r:id="rId35"/>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57" w:name="_BAB_3"/>
      <w:bookmarkEnd w:id="57"/>
      <w:r>
        <w:rPr>
          <w:lang w:val="id-ID"/>
        </w:rPr>
        <w:lastRenderedPageBreak/>
        <w:br/>
      </w:r>
      <w:bookmarkStart w:id="58" w:name="_Toc182239198"/>
      <w:r w:rsidR="00B6485B">
        <w:t>METODOLOGI</w:t>
      </w:r>
      <w:bookmarkEnd w:id="58"/>
    </w:p>
    <w:p w14:paraId="341B91CE" w14:textId="49D61037" w:rsidR="005D5BE6" w:rsidRPr="00F137F7" w:rsidRDefault="006E0A83" w:rsidP="000D7905">
      <w:pPr>
        <w:pStyle w:val="paragraf"/>
      </w:pPr>
      <w:bookmarkStart w:id="59" w:name="_Hlk535502201"/>
      <w:bookmarkStart w:id="60" w:name="_Hlk532877700"/>
      <w:r>
        <w:t xml:space="preserve"> </w:t>
      </w:r>
      <w:bookmarkEnd w:id="59"/>
      <w:r w:rsidR="002643EE">
        <w:t xml:space="preserve">Bab </w:t>
      </w:r>
      <w:proofErr w:type="spellStart"/>
      <w:r w:rsidR="002643EE">
        <w:t>metodologi</w:t>
      </w:r>
      <w:proofErr w:type="spellEnd"/>
      <w:r w:rsidR="002643EE">
        <w:t xml:space="preserve"> </w:t>
      </w:r>
      <w:proofErr w:type="spellStart"/>
      <w:r w:rsidR="002643EE">
        <w:t>merincikan</w:t>
      </w:r>
      <w:proofErr w:type="spellEnd"/>
      <w:r w:rsidR="002643EE">
        <w:t xml:space="preserve"> proses yang </w:t>
      </w:r>
      <w:proofErr w:type="spellStart"/>
      <w:r w:rsidR="002643EE">
        <w:t>dilakukan</w:t>
      </w:r>
      <w:proofErr w:type="spellEnd"/>
      <w:r w:rsidR="002643EE">
        <w:t xml:space="preserve"> </w:t>
      </w:r>
      <w:proofErr w:type="spellStart"/>
      <w:r w:rsidR="002643EE">
        <w:t>dalam</w:t>
      </w:r>
      <w:proofErr w:type="spellEnd"/>
      <w:r w:rsidR="002643EE">
        <w:t xml:space="preserve"> </w:t>
      </w:r>
      <w:proofErr w:type="spellStart"/>
      <w:r w:rsidR="002643EE">
        <w:t>pembangunan</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seperti</w:t>
      </w:r>
      <w:proofErr w:type="spellEnd"/>
      <w:r w:rsidR="002643EE">
        <w:t xml:space="preserve"> proses </w:t>
      </w:r>
      <w:proofErr w:type="spellStart"/>
      <w:r w:rsidR="002643EE">
        <w:t>identifikasi</w:t>
      </w:r>
      <w:proofErr w:type="spellEnd"/>
      <w:r w:rsidR="002643EE">
        <w:t xml:space="preserve"> </w:t>
      </w:r>
      <w:proofErr w:type="spellStart"/>
      <w:r w:rsidR="002643EE">
        <w:t>permasalahan</w:t>
      </w:r>
      <w:proofErr w:type="spellEnd"/>
      <w:r w:rsidR="002643EE">
        <w:t xml:space="preserve"> yang </w:t>
      </w:r>
      <w:proofErr w:type="spellStart"/>
      <w:r w:rsidR="002643EE">
        <w:t>diangkat</w:t>
      </w:r>
      <w:proofErr w:type="spellEnd"/>
      <w:r w:rsidR="002643EE">
        <w:t xml:space="preserve">, proses </w:t>
      </w:r>
      <w:proofErr w:type="spellStart"/>
      <w:r w:rsidR="002643EE">
        <w:t>analisis</w:t>
      </w:r>
      <w:proofErr w:type="spellEnd"/>
      <w:r w:rsidR="002643EE">
        <w:t xml:space="preserve"> </w:t>
      </w:r>
      <w:proofErr w:type="spellStart"/>
      <w:r w:rsidR="002643EE">
        <w:t>solusi</w:t>
      </w:r>
      <w:proofErr w:type="spellEnd"/>
      <w:r w:rsidR="002643EE">
        <w:t xml:space="preserve"> </w:t>
      </w:r>
      <w:proofErr w:type="spellStart"/>
      <w:r w:rsidR="002643EE">
        <w:t>beserta</w:t>
      </w:r>
      <w:proofErr w:type="spellEnd"/>
      <w:r w:rsidR="002643EE">
        <w:t xml:space="preserve"> </w:t>
      </w:r>
      <w:proofErr w:type="spellStart"/>
      <w:r w:rsidR="002643EE">
        <w:t>alternatifnya</w:t>
      </w:r>
      <w:proofErr w:type="spellEnd"/>
      <w:r w:rsidR="002643EE">
        <w:t xml:space="preserve">, proses yang </w:t>
      </w:r>
      <w:proofErr w:type="spellStart"/>
      <w:r w:rsidR="002643EE">
        <w:t>membentuk</w:t>
      </w:r>
      <w:proofErr w:type="spellEnd"/>
      <w:r w:rsidR="002643EE">
        <w:t xml:space="preserve"> </w:t>
      </w:r>
      <w:proofErr w:type="spellStart"/>
      <w:r w:rsidR="002643EE">
        <w:t>rancangan</w:t>
      </w:r>
      <w:proofErr w:type="spellEnd"/>
      <w:r w:rsidR="002643EE">
        <w:t xml:space="preserve"> </w:t>
      </w:r>
      <w:proofErr w:type="spellStart"/>
      <w:r w:rsidR="002643EE">
        <w:t>sistem</w:t>
      </w:r>
      <w:proofErr w:type="spellEnd"/>
      <w:r w:rsidR="002643EE">
        <w:t xml:space="preserve"> yang </w:t>
      </w:r>
      <w:proofErr w:type="spellStart"/>
      <w:r w:rsidR="002643EE">
        <w:t>akan</w:t>
      </w:r>
      <w:proofErr w:type="spellEnd"/>
      <w:r w:rsidR="002643EE">
        <w:t xml:space="preserve"> </w:t>
      </w:r>
      <w:proofErr w:type="spellStart"/>
      <w:r w:rsidR="002643EE">
        <w:t>dibangun</w:t>
      </w:r>
      <w:proofErr w:type="spellEnd"/>
      <w:r w:rsidR="002643EE">
        <w:t xml:space="preserve">, proses </w:t>
      </w:r>
      <w:proofErr w:type="spellStart"/>
      <w:r w:rsidR="002643EE">
        <w:t>pengumpulan</w:t>
      </w:r>
      <w:proofErr w:type="spellEnd"/>
      <w:r w:rsidR="002643EE">
        <w:t xml:space="preserve"> </w:t>
      </w:r>
      <w:r w:rsidR="002643EE">
        <w:rPr>
          <w:i/>
          <w:iCs/>
        </w:rPr>
        <w:t>dataset</w:t>
      </w:r>
      <w:r w:rsidR="002643EE">
        <w:t xml:space="preserve"> yang </w:t>
      </w:r>
      <w:proofErr w:type="spellStart"/>
      <w:r w:rsidR="002643EE">
        <w:t>digunakan</w:t>
      </w:r>
      <w:proofErr w:type="spellEnd"/>
      <w:r w:rsidR="002643EE">
        <w:t xml:space="preserve"> untuk </w:t>
      </w:r>
      <w:proofErr w:type="spellStart"/>
      <w:r w:rsidR="002643EE">
        <w:t>membangun</w:t>
      </w:r>
      <w:proofErr w:type="spellEnd"/>
      <w:r w:rsidR="002643EE">
        <w:t xml:space="preserve"> </w:t>
      </w:r>
      <w:proofErr w:type="spellStart"/>
      <w:r w:rsidR="002C1C4E">
        <w:t>perangkat</w:t>
      </w:r>
      <w:proofErr w:type="spellEnd"/>
      <w:r w:rsidR="002C1C4E">
        <w:t xml:space="preserve"> </w:t>
      </w:r>
      <w:proofErr w:type="spellStart"/>
      <w:r w:rsidR="002C1C4E">
        <w:t>lunak</w:t>
      </w:r>
      <w:proofErr w:type="spellEnd"/>
      <w:r w:rsidR="002643EE">
        <w:t xml:space="preserve">, proses </w:t>
      </w:r>
      <w:proofErr w:type="spellStart"/>
      <w:r w:rsidR="002643EE">
        <w:t>implementasi</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dengan</w:t>
      </w:r>
      <w:proofErr w:type="spellEnd"/>
      <w:r w:rsidR="002643EE">
        <w:t xml:space="preserve"> </w:t>
      </w:r>
      <w:proofErr w:type="spellStart"/>
      <w:r w:rsidR="002643EE">
        <w:t>komponen</w:t>
      </w:r>
      <w:proofErr w:type="spellEnd"/>
      <w:r w:rsidR="002643EE">
        <w:t xml:space="preserve"> </w:t>
      </w:r>
      <w:proofErr w:type="spellStart"/>
      <w:r w:rsidR="002C1C4E">
        <w:t>deteksi</w:t>
      </w:r>
      <w:proofErr w:type="spellEnd"/>
      <w:r w:rsidR="002C1C4E">
        <w:t xml:space="preserve"> </w:t>
      </w:r>
      <w:r w:rsidR="002C1C4E">
        <w:rPr>
          <w:i/>
          <w:iCs/>
        </w:rPr>
        <w:t>blur</w:t>
      </w:r>
      <w:r w:rsidR="002643EE">
        <w:t xml:space="preserve"> dan </w:t>
      </w:r>
      <w:proofErr w:type="spellStart"/>
      <w:r w:rsidR="002643EE">
        <w:t>aplikasinya</w:t>
      </w:r>
      <w:proofErr w:type="spellEnd"/>
      <w:r w:rsidR="002643EE">
        <w:t xml:space="preserve">, proses </w:t>
      </w:r>
      <w:proofErr w:type="spellStart"/>
      <w:r w:rsidR="002643EE">
        <w:t>pengujian</w:t>
      </w:r>
      <w:proofErr w:type="spellEnd"/>
      <w:r w:rsidR="002643EE">
        <w:t xml:space="preserve"> yang </w:t>
      </w:r>
      <w:proofErr w:type="spellStart"/>
      <w:r w:rsidR="002643EE">
        <w:t>dilakukan</w:t>
      </w:r>
      <w:proofErr w:type="spellEnd"/>
      <w:r w:rsidR="002643EE">
        <w:t xml:space="preserve"> untuk </w:t>
      </w:r>
      <w:proofErr w:type="spellStart"/>
      <w:r w:rsidR="002C1C4E">
        <w:t>pendeteksi</w:t>
      </w:r>
      <w:proofErr w:type="spellEnd"/>
      <w:r w:rsidR="002643EE">
        <w:t xml:space="preserve"> dan </w:t>
      </w:r>
      <w:proofErr w:type="spellStart"/>
      <w:r w:rsidR="002643EE">
        <w:t>aplikasi</w:t>
      </w:r>
      <w:proofErr w:type="spellEnd"/>
      <w:r w:rsidR="002643EE">
        <w:t xml:space="preserve">, dan </w:t>
      </w:r>
      <w:proofErr w:type="spellStart"/>
      <w:r w:rsidR="002643EE">
        <w:t>hasil</w:t>
      </w:r>
      <w:proofErr w:type="spellEnd"/>
      <w:r w:rsidR="002643EE">
        <w:t xml:space="preserve"> yang </w:t>
      </w:r>
      <w:proofErr w:type="spellStart"/>
      <w:r w:rsidR="002643EE">
        <w:t>diharapkan</w:t>
      </w:r>
      <w:proofErr w:type="spellEnd"/>
      <w:r w:rsidR="002643EE">
        <w:t xml:space="preserve"> pada </w:t>
      </w:r>
      <w:proofErr w:type="spellStart"/>
      <w:r w:rsidR="002643EE">
        <w:t>akhir</w:t>
      </w:r>
      <w:proofErr w:type="spellEnd"/>
      <w:r w:rsidR="002643EE">
        <w:t xml:space="preserve"> proses-proses </w:t>
      </w:r>
      <w:proofErr w:type="spellStart"/>
      <w:r w:rsidR="002643EE">
        <w:t>tersebut</w:t>
      </w:r>
      <w:proofErr w:type="spellEnd"/>
      <w:r w:rsidR="001D7110">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14953BC8" w:rsidR="005D5BE6" w:rsidRDefault="0050426F">
      <w:pPr>
        <w:pStyle w:val="Heading2"/>
      </w:pPr>
      <w:bookmarkStart w:id="61" w:name="_Toc182239199"/>
      <w:proofErr w:type="spellStart"/>
      <w:r>
        <w:t>Identifikasi</w:t>
      </w:r>
      <w:proofErr w:type="spellEnd"/>
      <w:r>
        <w:t xml:space="preserve"> </w:t>
      </w:r>
      <w:proofErr w:type="spellStart"/>
      <w:r>
        <w:t>Masalah</w:t>
      </w:r>
      <w:bookmarkEnd w:id="61"/>
      <w:proofErr w:type="spellEnd"/>
    </w:p>
    <w:p w14:paraId="53E5ECED" w14:textId="648B72F4" w:rsidR="001D7110" w:rsidRPr="0050426F" w:rsidRDefault="00C56DE8" w:rsidP="000D7905">
      <w:pPr>
        <w:pStyle w:val="paragraf"/>
      </w:pPr>
      <w:proofErr w:type="spellStart"/>
      <w:r>
        <w:t>Identifikasi</w:t>
      </w:r>
      <w:proofErr w:type="spellEnd"/>
      <w:r>
        <w:t xml:space="preserve"> </w:t>
      </w:r>
      <w:proofErr w:type="spellStart"/>
      <w:r w:rsidR="00684A9B">
        <w:t>masalah</w:t>
      </w:r>
      <w:proofErr w:type="spellEnd"/>
      <w:r w:rsidR="00684A9B">
        <w:t xml:space="preserve"> </w:t>
      </w:r>
      <w:proofErr w:type="spellStart"/>
      <w:r>
        <w:t>terkait</w:t>
      </w:r>
      <w:proofErr w:type="spellEnd"/>
      <w:r>
        <w:t xml:space="preserve"> </w:t>
      </w:r>
      <w:proofErr w:type="spellStart"/>
      <w:r w:rsidR="00684A9B">
        <w:t>deteksi</w:t>
      </w:r>
      <w:proofErr w:type="spellEnd"/>
      <w:r w:rsidR="00684A9B">
        <w:t xml:space="preserve"> </w:t>
      </w:r>
      <w:r w:rsidR="00684A9B" w:rsidRPr="00684A9B">
        <w:rPr>
          <w:i/>
          <w:iCs/>
        </w:rPr>
        <w:t>blur</w:t>
      </w:r>
      <w:r w:rsidR="00684A9B">
        <w:t xml:space="preserve"> pada </w:t>
      </w:r>
      <w:proofErr w:type="spellStart"/>
      <w:r w:rsidR="00684A9B">
        <w:t>gambar</w:t>
      </w:r>
      <w:proofErr w:type="spellEnd"/>
      <w:r w:rsidR="00684A9B">
        <w:t xml:space="preserve"> </w:t>
      </w:r>
      <w:proofErr w:type="spellStart"/>
      <w:r w:rsidR="00684A9B">
        <w:t>foto</w:t>
      </w:r>
      <w:proofErr w:type="spellEnd"/>
      <w:r w:rsidR="00684A9B">
        <w:t xml:space="preserve"> </w:t>
      </w:r>
      <w:proofErr w:type="spellStart"/>
      <w:r w:rsidR="00684A9B">
        <w:t>dokumen</w:t>
      </w:r>
      <w:proofErr w:type="spellEnd"/>
      <w:r w:rsidR="00684A9B">
        <w:t xml:space="preserve"> </w:t>
      </w:r>
      <w:proofErr w:type="spellStart"/>
      <w:r w:rsidR="00684A9B">
        <w:t>teks</w:t>
      </w:r>
      <w:proofErr w:type="spellEnd"/>
      <w:r w:rsidR="00684A9B">
        <w:t xml:space="preserve"> </w:t>
      </w:r>
      <w:proofErr w:type="spellStart"/>
      <w:r>
        <w:t>dilakukan</w:t>
      </w:r>
      <w:proofErr w:type="spellEnd"/>
      <w:r>
        <w:t xml:space="preserve"> </w:t>
      </w:r>
      <w:proofErr w:type="spellStart"/>
      <w:r>
        <w:t>dengan</w:t>
      </w:r>
      <w:proofErr w:type="spellEnd"/>
      <w:r w:rsidR="00684A9B">
        <w:t xml:space="preserve"> </w:t>
      </w:r>
      <w:proofErr w:type="spellStart"/>
      <w:r w:rsidR="00684A9B">
        <w:t>membaca</w:t>
      </w:r>
      <w:proofErr w:type="spellEnd"/>
      <w:r w:rsidR="00684A9B">
        <w:t xml:space="preserve"> </w:t>
      </w:r>
      <w:proofErr w:type="spellStart"/>
      <w:r w:rsidR="00684A9B">
        <w:t>jurnal</w:t>
      </w:r>
      <w:proofErr w:type="spellEnd"/>
      <w:r w:rsidR="00684A9B">
        <w:t xml:space="preserve"> </w:t>
      </w:r>
      <w:proofErr w:type="spellStart"/>
      <w:r w:rsidR="00684A9B">
        <w:t>penelitian</w:t>
      </w:r>
      <w:proofErr w:type="spellEnd"/>
      <w:r w:rsidR="00684A9B">
        <w:t xml:space="preserve"> </w:t>
      </w:r>
      <w:proofErr w:type="spellStart"/>
      <w:r w:rsidR="00684A9B">
        <w:t>terkait</w:t>
      </w:r>
      <w:proofErr w:type="spellEnd"/>
      <w:r w:rsidR="00684A9B">
        <w:t xml:space="preserve"> </w:t>
      </w:r>
      <w:proofErr w:type="spellStart"/>
      <w:r w:rsidR="00684A9B">
        <w:t>seperti</w:t>
      </w:r>
      <w:proofErr w:type="spellEnd"/>
      <w:r w:rsidR="00684A9B">
        <w:t xml:space="preserve"> </w:t>
      </w:r>
      <w:sdt>
        <w:sdt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
          <w:id w:val="-2002877215"/>
          <w:placeholder>
            <w:docPart w:val="DefaultPlaceholder_-1854013440"/>
          </w:placeholder>
        </w:sdtPr>
        <w:sdtEndPr/>
        <w:sdtContent>
          <w:r w:rsidR="00EE04C1" w:rsidRPr="00EE04C1">
            <w:t>(</w:t>
          </w:r>
          <w:proofErr w:type="spellStart"/>
          <w:r w:rsidR="00EE04C1" w:rsidRPr="00EE04C1">
            <w:t>Kieu</w:t>
          </w:r>
          <w:proofErr w:type="spellEnd"/>
          <w:r w:rsidR="00EE04C1" w:rsidRPr="00EE04C1">
            <w:t xml:space="preserve"> </w:t>
          </w:r>
          <w:proofErr w:type="spellStart"/>
          <w:r w:rsidR="00EE04C1" w:rsidRPr="00EE04C1">
            <w:t>dkk</w:t>
          </w:r>
          <w:proofErr w:type="spellEnd"/>
          <w:r w:rsidR="00EE04C1" w:rsidRPr="00EE04C1">
            <w:t>., 2015)</w:t>
          </w:r>
        </w:sdtContent>
      </w:sdt>
      <w:r w:rsidR="00684A9B">
        <w:t xml:space="preserve"> dan </w:t>
      </w:r>
      <w:proofErr w:type="spellStart"/>
      <w:r>
        <w:t>melalui</w:t>
      </w:r>
      <w:proofErr w:type="spellEnd"/>
      <w:r w:rsidR="00684A9B">
        <w:t xml:space="preserve"> </w:t>
      </w:r>
      <w:proofErr w:type="spellStart"/>
      <w:r w:rsidR="00684A9B">
        <w:t>wawancara</w:t>
      </w:r>
      <w:proofErr w:type="spellEnd"/>
      <w:r w:rsidR="00684A9B">
        <w:t xml:space="preserve"> </w:t>
      </w:r>
      <w:proofErr w:type="spellStart"/>
      <w:r w:rsidR="00684A9B">
        <w:t>dengan</w:t>
      </w:r>
      <w:proofErr w:type="spellEnd"/>
      <w:r w:rsidR="00684A9B">
        <w:t xml:space="preserve"> 3 </w:t>
      </w:r>
      <w:proofErr w:type="spellStart"/>
      <w:r w:rsidR="00684A9B">
        <w:t>perusahaan</w:t>
      </w:r>
      <w:proofErr w:type="spellEnd"/>
      <w:r w:rsidR="00684A9B">
        <w:t xml:space="preserve"> yang </w:t>
      </w:r>
      <w:proofErr w:type="spellStart"/>
      <w:r w:rsidR="00684A9B">
        <w:t>bergerak</w:t>
      </w:r>
      <w:proofErr w:type="spellEnd"/>
      <w:r w:rsidR="00684A9B">
        <w:t xml:space="preserve"> </w:t>
      </w:r>
      <w:proofErr w:type="spellStart"/>
      <w:r w:rsidR="00684A9B">
        <w:t>dibidang</w:t>
      </w:r>
      <w:proofErr w:type="spellEnd"/>
      <w:r w:rsidR="00684A9B">
        <w:t xml:space="preserve"> </w:t>
      </w:r>
      <w:r w:rsidR="00684A9B" w:rsidRPr="00684A9B">
        <w:rPr>
          <w:i/>
          <w:iCs/>
        </w:rPr>
        <w:t>development</w:t>
      </w:r>
      <w:r w:rsidR="00684A9B">
        <w:t xml:space="preserve"> dan </w:t>
      </w:r>
      <w:proofErr w:type="spellStart"/>
      <w:r w:rsidR="00684A9B">
        <w:t>penjualan</w:t>
      </w:r>
      <w:proofErr w:type="spellEnd"/>
      <w:r w:rsidR="00684A9B">
        <w:t xml:space="preserve"> </w:t>
      </w:r>
      <w:proofErr w:type="spellStart"/>
      <w:r w:rsidR="00684A9B">
        <w:t>rumah</w:t>
      </w:r>
      <w:proofErr w:type="spellEnd"/>
      <w:r w:rsidR="00684A9B">
        <w:t xml:space="preserve"> yang </w:t>
      </w:r>
      <w:proofErr w:type="spellStart"/>
      <w:r w:rsidR="00684A9B">
        <w:t>terdiri</w:t>
      </w:r>
      <w:proofErr w:type="spellEnd"/>
      <w:r w:rsidR="00684A9B">
        <w:t xml:space="preserve"> </w:t>
      </w:r>
      <w:proofErr w:type="spellStart"/>
      <w:r w:rsidR="00684A9B">
        <w:t>dari</w:t>
      </w:r>
      <w:proofErr w:type="spellEnd"/>
      <w:r w:rsidR="00684A9B">
        <w:t xml:space="preserve"> PT </w:t>
      </w:r>
      <w:proofErr w:type="spellStart"/>
      <w:r w:rsidR="00684A9B">
        <w:t>Sukses</w:t>
      </w:r>
      <w:proofErr w:type="spellEnd"/>
      <w:r w:rsidR="00684A9B">
        <w:t xml:space="preserve"> Wijaya </w:t>
      </w:r>
      <w:proofErr w:type="spellStart"/>
      <w:r w:rsidR="00684A9B">
        <w:t>Adikarya</w:t>
      </w:r>
      <w:proofErr w:type="spellEnd"/>
      <w:r w:rsidR="00684A9B">
        <w:t xml:space="preserve">, PT </w:t>
      </w:r>
      <w:proofErr w:type="spellStart"/>
      <w:r w:rsidR="00684A9B">
        <w:t>Cahaya</w:t>
      </w:r>
      <w:proofErr w:type="spellEnd"/>
      <w:r w:rsidR="00684A9B">
        <w:t xml:space="preserve"> </w:t>
      </w:r>
      <w:proofErr w:type="spellStart"/>
      <w:r w:rsidR="00684A9B">
        <w:t>Sanubari</w:t>
      </w:r>
      <w:proofErr w:type="spellEnd"/>
      <w:r w:rsidR="00684A9B">
        <w:t xml:space="preserve"> Sakti, dan PT </w:t>
      </w:r>
      <w:proofErr w:type="spellStart"/>
      <w:r w:rsidR="00684A9B">
        <w:t>Kesuma</w:t>
      </w:r>
      <w:proofErr w:type="spellEnd"/>
      <w:r w:rsidR="00684A9B">
        <w:t xml:space="preserve"> </w:t>
      </w:r>
      <w:proofErr w:type="spellStart"/>
      <w:r w:rsidR="00684A9B">
        <w:t>Maju</w:t>
      </w:r>
      <w:proofErr w:type="spellEnd"/>
      <w:r w:rsidR="00684A9B">
        <w:t xml:space="preserve"> Sumatera</w:t>
      </w:r>
      <w:r w:rsidR="006E0A83">
        <w:t>.</w:t>
      </w:r>
    </w:p>
    <w:p w14:paraId="3DCB9988" w14:textId="453F5CFE" w:rsidR="005D5BE6" w:rsidRPr="0050426F" w:rsidRDefault="0050426F" w:rsidP="0050426F">
      <w:pPr>
        <w:pStyle w:val="Heading2"/>
        <w:rPr>
          <w:lang w:val="id-ID"/>
        </w:rPr>
      </w:pPr>
      <w:bookmarkStart w:id="62" w:name="_Toc182239200"/>
      <w:proofErr w:type="spellStart"/>
      <w:r>
        <w:t>Analisis</w:t>
      </w:r>
      <w:proofErr w:type="spellEnd"/>
      <w:r>
        <w:t xml:space="preserve"> Solusi</w:t>
      </w:r>
      <w:bookmarkEnd w:id="62"/>
    </w:p>
    <w:p w14:paraId="7B9B091B" w14:textId="25EB69EB" w:rsidR="005D5BE6" w:rsidRPr="00C56DE8" w:rsidRDefault="00C56DE8" w:rsidP="0050426F">
      <w:pPr>
        <w:pStyle w:val="paragraf"/>
      </w:pPr>
      <w:proofErr w:type="spellStart"/>
      <w:r>
        <w:t>Analisis</w:t>
      </w:r>
      <w:proofErr w:type="spellEnd"/>
      <w:r>
        <w:t xml:space="preserve"> </w:t>
      </w:r>
      <w:proofErr w:type="spellStart"/>
      <w:r>
        <w:t>solusi</w:t>
      </w:r>
      <w:proofErr w:type="spellEnd"/>
      <w:r>
        <w:t xml:space="preserve"> </w:t>
      </w:r>
      <w:proofErr w:type="spellStart"/>
      <w:r>
        <w:t>dilakukan</w:t>
      </w:r>
      <w:proofErr w:type="spellEnd"/>
      <w:r>
        <w:t xml:space="preserve"> untuk </w:t>
      </w:r>
      <w:proofErr w:type="spellStart"/>
      <w:r>
        <w:t>mencari</w:t>
      </w:r>
      <w:proofErr w:type="spellEnd"/>
      <w:r>
        <w:t xml:space="preserve"> </w:t>
      </w:r>
      <w:proofErr w:type="spellStart"/>
      <w:r>
        <w:t>solusi</w:t>
      </w:r>
      <w:proofErr w:type="spellEnd"/>
      <w:r>
        <w:t xml:space="preserve"> </w:t>
      </w:r>
      <w:proofErr w:type="spellStart"/>
      <w:r>
        <w:t>berdasarkan</w:t>
      </w:r>
      <w:proofErr w:type="spellEnd"/>
      <w:r>
        <w:t xml:space="preserve"> </w:t>
      </w:r>
      <w:proofErr w:type="spellStart"/>
      <w:r>
        <w:t>masalah</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identifikasi</w:t>
      </w:r>
      <w:proofErr w:type="spellEnd"/>
      <w:r>
        <w:t xml:space="preserve"> </w:t>
      </w:r>
      <w:proofErr w:type="spellStart"/>
      <w:r>
        <w:t>masalah</w:t>
      </w:r>
      <w:proofErr w:type="spellEnd"/>
      <w:r>
        <w:t xml:space="preserve">. Solusi </w:t>
      </w:r>
      <w:proofErr w:type="spellStart"/>
      <w:r>
        <w:t>didapat</w:t>
      </w:r>
      <w:proofErr w:type="spellEnd"/>
      <w:r>
        <w:t xml:space="preserve"> </w:t>
      </w:r>
      <w:proofErr w:type="spellStart"/>
      <w:r>
        <w:t>dari</w:t>
      </w:r>
      <w:proofErr w:type="spellEnd"/>
      <w:r>
        <w:t xml:space="preserve"> </w:t>
      </w:r>
      <w:proofErr w:type="spellStart"/>
      <w:r>
        <w:t>mencari</w:t>
      </w:r>
      <w:proofErr w:type="spellEnd"/>
      <w:r>
        <w:t xml:space="preserve"> dan </w:t>
      </w:r>
      <w:proofErr w:type="spellStart"/>
      <w:r>
        <w:t>menganalis</w:t>
      </w:r>
      <w:r w:rsidR="00FE5999">
        <w:t>is</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permasalahan</w:t>
      </w:r>
      <w:proofErr w:type="spellEnd"/>
      <w:r w:rsidR="006E0A83">
        <w:rPr>
          <w:lang w:val="id-ID"/>
        </w:rPr>
        <w:t>.</w:t>
      </w:r>
      <w:r>
        <w:t xml:space="preserve"> </w:t>
      </w:r>
      <w:proofErr w:type="spellStart"/>
      <w:r>
        <w:t>Tiga</w:t>
      </w:r>
      <w:proofErr w:type="spellEnd"/>
      <w:r>
        <w:t xml:space="preserve"> </w:t>
      </w:r>
      <w:proofErr w:type="spellStart"/>
      <w:r>
        <w:t>solusi</w:t>
      </w:r>
      <w:proofErr w:type="spellEnd"/>
      <w:r>
        <w:t xml:space="preserve"> </w:t>
      </w:r>
      <w:proofErr w:type="spellStart"/>
      <w:r>
        <w:t>dipilih</w:t>
      </w:r>
      <w:proofErr w:type="spellEnd"/>
      <w:r>
        <w:t xml:space="preserve"> </w:t>
      </w:r>
      <w:proofErr w:type="spellStart"/>
      <w:r>
        <w:t>dari</w:t>
      </w:r>
      <w:proofErr w:type="spellEnd"/>
      <w:r>
        <w:t xml:space="preserve"> </w:t>
      </w:r>
      <w:proofErr w:type="spellStart"/>
      <w:r>
        <w:t>solusi-solusi</w:t>
      </w:r>
      <w:proofErr w:type="spellEnd"/>
      <w:r>
        <w:t xml:space="preserve"> yang </w:t>
      </w:r>
      <w:proofErr w:type="spellStart"/>
      <w:r>
        <w:t>ditemukan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karakteristik</w:t>
      </w:r>
      <w:proofErr w:type="spellEnd"/>
      <w:r>
        <w:t xml:space="preserve"> </w:t>
      </w:r>
      <w:proofErr w:type="spellStart"/>
      <w:r>
        <w:t>metode</w:t>
      </w:r>
      <w:proofErr w:type="spellEnd"/>
      <w:r>
        <w:t xml:space="preserve">, </w:t>
      </w:r>
      <w:proofErr w:type="spellStart"/>
      <w:r>
        <w:t>performa</w:t>
      </w:r>
      <w:proofErr w:type="spellEnd"/>
      <w:r>
        <w:t xml:space="preserve"> </w:t>
      </w:r>
      <w:proofErr w:type="spellStart"/>
      <w:r>
        <w:lastRenderedPageBreak/>
        <w:t>solusi</w:t>
      </w:r>
      <w:proofErr w:type="spellEnd"/>
      <w:r>
        <w:t xml:space="preserve">, dan </w:t>
      </w:r>
      <w:proofErr w:type="spellStart"/>
      <w:r>
        <w:t>aspek</w:t>
      </w:r>
      <w:proofErr w:type="spellEnd"/>
      <w:r>
        <w:t xml:space="preserve"> lain yang </w:t>
      </w:r>
      <w:proofErr w:type="spellStart"/>
      <w:r>
        <w:t>terkait</w:t>
      </w:r>
      <w:proofErr w:type="spellEnd"/>
      <w:r>
        <w:t xml:space="preserve"> </w:t>
      </w:r>
      <w:proofErr w:type="spellStart"/>
      <w:r>
        <w:t>dengan</w:t>
      </w:r>
      <w:proofErr w:type="spellEnd"/>
      <w:r>
        <w:t xml:space="preserve"> </w:t>
      </w:r>
      <w:proofErr w:type="spellStart"/>
      <w:r>
        <w:t>solusi</w:t>
      </w:r>
      <w:proofErr w:type="spellEnd"/>
      <w:r>
        <w:t xml:space="preserve">. Solusi yang </w:t>
      </w:r>
      <w:proofErr w:type="spellStart"/>
      <w:r>
        <w:t>dipilih</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3 </w:t>
      </w:r>
      <w:proofErr w:type="spellStart"/>
      <w:r>
        <w:t>aspek</w:t>
      </w:r>
      <w:proofErr w:type="spellEnd"/>
      <w:r>
        <w:t xml:space="preserve"> </w:t>
      </w:r>
      <w:proofErr w:type="spellStart"/>
      <w:r>
        <w:t>solusi</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Solusi yang </w:t>
      </w:r>
      <w:proofErr w:type="spellStart"/>
      <w:r>
        <w:t>memenuhi</w:t>
      </w:r>
      <w:proofErr w:type="spellEnd"/>
      <w:r>
        <w:t xml:space="preserve"> </w:t>
      </w: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dengan</w:t>
      </w:r>
      <w:proofErr w:type="spellEnd"/>
      <w:r>
        <w:t xml:space="preserve"> paling </w:t>
      </w:r>
      <w:proofErr w:type="spellStart"/>
      <w:r>
        <w:t>baik</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w:t>
      </w:r>
      <w:r w:rsidR="00FE5999">
        <w:t>a</w:t>
      </w:r>
      <w:r>
        <w:t>i</w:t>
      </w:r>
      <w:proofErr w:type="spellEnd"/>
      <w:r>
        <w:t xml:space="preserve"> </w:t>
      </w:r>
      <w:proofErr w:type="spellStart"/>
      <w:r>
        <w:t>metode</w:t>
      </w:r>
      <w:proofErr w:type="spellEnd"/>
      <w:r>
        <w:t xml:space="preserve"> yang </w:t>
      </w:r>
      <w:proofErr w:type="spellStart"/>
      <w:r>
        <w:t>digunakan</w:t>
      </w:r>
      <w:proofErr w:type="spellEnd"/>
      <w:r>
        <w:t>.</w:t>
      </w:r>
    </w:p>
    <w:p w14:paraId="5F6B9BC5" w14:textId="2EDE6A85" w:rsidR="0050426F" w:rsidRDefault="0050426F" w:rsidP="0050426F">
      <w:pPr>
        <w:pStyle w:val="Heading2"/>
      </w:pPr>
      <w:bookmarkStart w:id="63" w:name="_Toc182239201"/>
      <w:proofErr w:type="spellStart"/>
      <w:r>
        <w:t>Pengumpulan</w:t>
      </w:r>
      <w:proofErr w:type="spellEnd"/>
      <w:r>
        <w:t xml:space="preserve"> Data</w:t>
      </w:r>
      <w:bookmarkEnd w:id="63"/>
    </w:p>
    <w:p w14:paraId="15753C74" w14:textId="312C0927" w:rsidR="00EE77D2" w:rsidRPr="00382A8F" w:rsidRDefault="00553AF5" w:rsidP="00EE77D2">
      <w:pPr>
        <w:pStyle w:val="paragraf"/>
      </w:pPr>
      <w:proofErr w:type="spellStart"/>
      <w:r>
        <w:t>Pengumpulan</w:t>
      </w:r>
      <w:proofErr w:type="spellEnd"/>
      <w:r>
        <w:t xml:space="preserve"> data pada </w:t>
      </w:r>
      <w:proofErr w:type="spellStart"/>
      <w:r>
        <w:t>proyek</w:t>
      </w:r>
      <w:proofErr w:type="spellEnd"/>
      <w:r>
        <w:t xml:space="preserve"> </w:t>
      </w:r>
      <w:proofErr w:type="spellStart"/>
      <w:r>
        <w:t>telah</w:t>
      </w:r>
      <w:proofErr w:type="spellEnd"/>
      <w:r>
        <w:t xml:space="preserve"> </w:t>
      </w:r>
      <w:proofErr w:type="spellStart"/>
      <w:r>
        <w:t>dilakukan</w:t>
      </w:r>
      <w:proofErr w:type="spellEnd"/>
      <w:r>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525907561"/>
          <w:placeholder>
            <w:docPart w:val="DefaultPlaceholder_-1854013440"/>
          </w:placeholder>
        </w:sdtPr>
        <w:sdtEndPr/>
        <w:sdtContent>
          <w:r w:rsidR="00EE04C1" w:rsidRPr="00EE04C1">
            <w:t xml:space="preserve">(Nayef </w:t>
          </w:r>
          <w:proofErr w:type="spellStart"/>
          <w:r w:rsidR="00EE04C1" w:rsidRPr="00EE04C1">
            <w:t>dkk</w:t>
          </w:r>
          <w:proofErr w:type="spellEnd"/>
          <w:r w:rsidR="00EE04C1" w:rsidRPr="00EE04C1">
            <w:t>., 2015a)</w:t>
          </w:r>
        </w:sdtContent>
      </w:sdt>
      <w:r>
        <w:t xml:space="preserve"> yang </w:t>
      </w:r>
      <w:proofErr w:type="spellStart"/>
      <w:r>
        <w:t>menyusun</w:t>
      </w:r>
      <w:proofErr w:type="spellEnd"/>
      <w:r>
        <w:t xml:space="preserve"> </w:t>
      </w:r>
      <w:r w:rsidRPr="00553AF5">
        <w:rPr>
          <w:i/>
          <w:iCs/>
        </w:rPr>
        <w:t>dataset</w:t>
      </w:r>
      <w:r>
        <w:t xml:space="preserve"> </w:t>
      </w:r>
      <w:proofErr w:type="spellStart"/>
      <w:r>
        <w:t>SmartDoc</w:t>
      </w:r>
      <w:proofErr w:type="spellEnd"/>
      <w:r w:rsidR="001C17BC">
        <w:t>-QA</w:t>
      </w:r>
      <w:r>
        <w:t xml:space="preserve">. </w:t>
      </w:r>
      <w:proofErr w:type="spellStart"/>
      <w:r>
        <w:t>SmartDoc</w:t>
      </w:r>
      <w:proofErr w:type="spellEnd"/>
      <w:r w:rsidR="001C17BC">
        <w:t>-QA</w:t>
      </w:r>
      <w:r>
        <w:t xml:space="preserve"> </w:t>
      </w:r>
      <w:proofErr w:type="spellStart"/>
      <w:r>
        <w:t>berisi</w:t>
      </w:r>
      <w:proofErr w:type="spellEnd"/>
      <w:r w:rsidR="00484992">
        <w:t xml:space="preserve"> 4260</w:t>
      </w:r>
      <w:r w:rsidR="00641834">
        <w:t xml:space="preserve"> </w:t>
      </w:r>
      <w:proofErr w:type="spellStart"/>
      <w:r w:rsidR="00641834">
        <w:t>gambar</w:t>
      </w:r>
      <w:proofErr w:type="spellEnd"/>
      <w:r w:rsidR="00641834">
        <w:t xml:space="preserve"> </w:t>
      </w:r>
      <w:proofErr w:type="spellStart"/>
      <w:r w:rsidR="00641834">
        <w:t>foto</w:t>
      </w:r>
      <w:proofErr w:type="spellEnd"/>
      <w:r>
        <w:t xml:space="preserve"> </w:t>
      </w:r>
      <w:proofErr w:type="spellStart"/>
      <w:r>
        <w:t>dokumen</w:t>
      </w:r>
      <w:proofErr w:type="spellEnd"/>
      <w:r>
        <w:t xml:space="preserve"> yang </w:t>
      </w:r>
      <w:proofErr w:type="spellStart"/>
      <w:r>
        <w:t>memiliki</w:t>
      </w:r>
      <w:proofErr w:type="spellEnd"/>
      <w:r>
        <w:t xml:space="preserve"> </w:t>
      </w:r>
      <w:r w:rsidRPr="00553AF5">
        <w:rPr>
          <w:i/>
          <w:iCs/>
        </w:rPr>
        <w:t>blur</w:t>
      </w:r>
      <w:r>
        <w:t xml:space="preserve"> dan </w:t>
      </w:r>
      <w:proofErr w:type="spellStart"/>
      <w:r>
        <w:t>tidak</w:t>
      </w:r>
      <w:proofErr w:type="spellEnd"/>
      <w:r>
        <w:t xml:space="preserve"> </w:t>
      </w:r>
      <w:proofErr w:type="spellStart"/>
      <w:r>
        <w:t>memiliki</w:t>
      </w:r>
      <w:proofErr w:type="spellEnd"/>
      <w:r>
        <w:t xml:space="preserve"> </w:t>
      </w:r>
      <w:r w:rsidRPr="00553AF5">
        <w:rPr>
          <w:i/>
          <w:iCs/>
        </w:rPr>
        <w:t>blur</w:t>
      </w:r>
      <w:r w:rsidR="001C17BC">
        <w:t xml:space="preserve"> yang </w:t>
      </w:r>
      <w:proofErr w:type="spellStart"/>
      <w:r w:rsidR="001C17BC">
        <w:t>diambil</w:t>
      </w:r>
      <w:proofErr w:type="spellEnd"/>
      <w:r w:rsidR="001C17BC">
        <w:t xml:space="preserve"> </w:t>
      </w:r>
      <w:proofErr w:type="spellStart"/>
      <w:r w:rsidR="001C17BC">
        <w:t>menggunakan</w:t>
      </w:r>
      <w:proofErr w:type="spellEnd"/>
      <w:r w:rsidR="001C17BC">
        <w:t xml:space="preserve"> </w:t>
      </w:r>
      <w:proofErr w:type="spellStart"/>
      <w:r w:rsidR="001C17BC">
        <w:t>perangkat</w:t>
      </w:r>
      <w:proofErr w:type="spellEnd"/>
      <w:r w:rsidR="001C17BC">
        <w:rPr>
          <w:i/>
          <w:iCs/>
        </w:rPr>
        <w:t xml:space="preserve"> smartphone</w:t>
      </w:r>
      <w:r>
        <w:t xml:space="preserve">. </w:t>
      </w:r>
      <w:proofErr w:type="spellStart"/>
      <w:r>
        <w:t>SmartDoc</w:t>
      </w:r>
      <w:proofErr w:type="spellEnd"/>
      <w:r w:rsidR="001C17BC">
        <w:t>-QA</w:t>
      </w:r>
      <w:r>
        <w:t xml:space="preserve"> </w:t>
      </w:r>
      <w:proofErr w:type="spellStart"/>
      <w:r>
        <w:t>digunakan</w:t>
      </w:r>
      <w:proofErr w:type="spellEnd"/>
      <w:r>
        <w:t xml:space="preserve"> untuk </w:t>
      </w:r>
      <w:proofErr w:type="spellStart"/>
      <w:r>
        <w:t>menggantikan</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dari</w:t>
      </w:r>
      <w:proofErr w:type="spellEnd"/>
      <w:r>
        <w:t xml:space="preserve"> </w:t>
      </w:r>
      <w:proofErr w:type="spellStart"/>
      <w:r>
        <w:t>klien</w:t>
      </w:r>
      <w:proofErr w:type="spellEnd"/>
      <w:r>
        <w:t xml:space="preserve"> untuk </w:t>
      </w:r>
      <w:proofErr w:type="spellStart"/>
      <w:r>
        <w:t>menjaga</w:t>
      </w:r>
      <w:proofErr w:type="spellEnd"/>
      <w:r>
        <w:t xml:space="preserve"> </w:t>
      </w:r>
      <w:proofErr w:type="spellStart"/>
      <w:r>
        <w:t>privasi</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mencegah</w:t>
      </w:r>
      <w:proofErr w:type="spellEnd"/>
      <w:r>
        <w:t xml:space="preserve"> </w:t>
      </w:r>
      <w:proofErr w:type="spellStart"/>
      <w:r>
        <w:t>terjadinya</w:t>
      </w:r>
      <w:proofErr w:type="spellEnd"/>
      <w:r>
        <w:t xml:space="preserve"> </w:t>
      </w:r>
      <w:proofErr w:type="spellStart"/>
      <w:r>
        <w:t>kebocoran</w:t>
      </w:r>
      <w:proofErr w:type="spellEnd"/>
      <w:r>
        <w:t xml:space="preserve"> data. </w:t>
      </w:r>
      <w:proofErr w:type="spellStart"/>
      <w:r>
        <w:t>SmartDoc</w:t>
      </w:r>
      <w:proofErr w:type="spellEnd"/>
      <w:r w:rsidR="001C17BC">
        <w:t>-QA</w:t>
      </w:r>
      <w:r>
        <w:t xml:space="preserve"> </w:t>
      </w:r>
      <w:proofErr w:type="spellStart"/>
      <w:r>
        <w:t>telah</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serupa</w:t>
      </w:r>
      <w:proofErr w:type="spellEnd"/>
      <w:r>
        <w:t xml:space="preserve">, </w:t>
      </w:r>
      <w:proofErr w:type="spellStart"/>
      <w:r>
        <w:t>seperti</w:t>
      </w:r>
      <w:proofErr w:type="spellEnd"/>
      <w:r w:rsidR="007745D4">
        <w:t xml:space="preserve"> </w:t>
      </w:r>
      <w:sdt>
        <w:sdtPr>
          <w:tag w:val="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ET0kiOiIxMC4xMDA3Lzk3OC0zLTAzMC04NjMzNy0xXzE5IiwiaXNzdWVkIjp7ImRhdGUtcGFydHMiOltbMjAyMV1dfSwicGFnZSI6IjI4MS0yOTIiLCJjb250YWluZXItdGl0bGUtc2hvcnQiOiIifSwiaXNUZW1wb3JhcnkiOmZhbHNlfSx7ImlkIjoiNmI3MTFiYmMtZTgyNi0zZjI4LWI0YjItMjk4ZDlkNGI4Yzc2IiwiaXRlbURhdGEiOnsidHlwZSI6ImFydGljbGUtam91cm5hbCIsImlkIjoiNmI3MTFiYmMtZTgyNi0zZjI4LWI0YjItMjk4ZDlkNGI4Yzc2IiwidGl0bGUiOiJTRURJUUE6IFNvdW5kIEVtaXR0aW5nIERvY3VtZW50IEltYWdlIFF1YWxpdHkgQXNzZXNzbWVudCBpbiBhIFJlYWRpbmcgQWlkIGZvciB0aGUgVmlzdWFsbHkgSW1wYWlyZWQ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"/>
          <w:id w:val="-241102325"/>
          <w:placeholder>
            <w:docPart w:val="DefaultPlaceholder_-1854013440"/>
          </w:placeholder>
        </w:sdtPr>
        <w:sdtEndPr/>
        <w:sdtContent>
          <w:r w:rsidR="00EE04C1" w:rsidRPr="00EE04C1">
            <w:t>(</w:t>
          </w:r>
          <w:proofErr w:type="spellStart"/>
          <w:r w:rsidR="00EE04C1" w:rsidRPr="00EE04C1">
            <w:t>Asad</w:t>
          </w:r>
          <w:proofErr w:type="spellEnd"/>
          <w:r w:rsidR="00EE04C1" w:rsidRPr="00EE04C1">
            <w:t xml:space="preserve"> </w:t>
          </w:r>
          <w:proofErr w:type="spellStart"/>
          <w:r w:rsidR="00EE04C1" w:rsidRPr="00EE04C1">
            <w:t>dkk</w:t>
          </w:r>
          <w:proofErr w:type="spellEnd"/>
          <w:r w:rsidR="00EE04C1" w:rsidRPr="00EE04C1">
            <w:t xml:space="preserve">., 2016; </w:t>
          </w:r>
          <w:proofErr w:type="spellStart"/>
          <w:r w:rsidR="00EE04C1" w:rsidRPr="00EE04C1">
            <w:t>Chazalon</w:t>
          </w:r>
          <w:proofErr w:type="spellEnd"/>
          <w:r w:rsidR="00EE04C1" w:rsidRPr="00EE04C1">
            <w:t xml:space="preserve"> </w:t>
          </w:r>
          <w:proofErr w:type="spellStart"/>
          <w:r w:rsidR="00EE04C1" w:rsidRPr="00EE04C1">
            <w:t>dkk</w:t>
          </w:r>
          <w:proofErr w:type="spellEnd"/>
          <w:r w:rsidR="00EE04C1" w:rsidRPr="00EE04C1">
            <w:t xml:space="preserve">., 2017; Courtney, 2020, 2021; Kleber </w:t>
          </w:r>
          <w:proofErr w:type="spellStart"/>
          <w:r w:rsidR="00EE04C1" w:rsidRPr="00EE04C1">
            <w:t>dkk</w:t>
          </w:r>
          <w:proofErr w:type="spellEnd"/>
          <w:r w:rsidR="00EE04C1" w:rsidRPr="00EE04C1">
            <w:t xml:space="preserve">., 2017; Li </w:t>
          </w:r>
          <w:proofErr w:type="spellStart"/>
          <w:r w:rsidR="00EE04C1" w:rsidRPr="00EE04C1">
            <w:t>dkk</w:t>
          </w:r>
          <w:proofErr w:type="spellEnd"/>
          <w:r w:rsidR="00EE04C1" w:rsidRPr="00EE04C1">
            <w:t xml:space="preserve">., 2021; Nayef </w:t>
          </w:r>
          <w:proofErr w:type="spellStart"/>
          <w:r w:rsidR="00EE04C1" w:rsidRPr="00EE04C1">
            <w:t>dkk</w:t>
          </w:r>
          <w:proofErr w:type="spellEnd"/>
          <w:r w:rsidR="00EE04C1" w:rsidRPr="00EE04C1">
            <w:t xml:space="preserve">., 2015b; Rodin </w:t>
          </w:r>
          <w:proofErr w:type="spellStart"/>
          <w:r w:rsidR="00EE04C1" w:rsidRPr="00EE04C1">
            <w:t>dkk</w:t>
          </w:r>
          <w:proofErr w:type="spellEnd"/>
          <w:r w:rsidR="00EE04C1" w:rsidRPr="00EE04C1">
            <w:t>., 2021b)</w:t>
          </w:r>
        </w:sdtContent>
      </w:sdt>
      <w:r>
        <w:t>.</w:t>
      </w:r>
      <w:r w:rsidR="00382A8F">
        <w:t xml:space="preserve"> </w:t>
      </w:r>
      <w:r w:rsidR="00382A8F">
        <w:fldChar w:fldCharType="begin"/>
      </w:r>
      <w:r w:rsidR="00382A8F">
        <w:instrText xml:space="preserve"> REF _Ref180693927 \h </w:instrText>
      </w:r>
      <w:r w:rsidR="00382A8F">
        <w:fldChar w:fldCharType="separate"/>
      </w:r>
      <w:r w:rsidR="00103589">
        <w:t xml:space="preserve">Gambar </w:t>
      </w:r>
      <w:r w:rsidR="00103589">
        <w:rPr>
          <w:noProof/>
        </w:rPr>
        <w:t>3</w:t>
      </w:r>
      <w:r w:rsidR="00103589">
        <w:t>.</w:t>
      </w:r>
      <w:r w:rsidR="00103589">
        <w:rPr>
          <w:noProof/>
        </w:rPr>
        <w:t>2</w:t>
      </w:r>
      <w:r w:rsidR="00382A8F">
        <w:fldChar w:fldCharType="end"/>
      </w:r>
      <w:r w:rsidR="00382A8F">
        <w:t xml:space="preserve"> </w:t>
      </w:r>
      <w:proofErr w:type="spellStart"/>
      <w:r w:rsidR="00382A8F">
        <w:t>berisi</w:t>
      </w:r>
      <w:proofErr w:type="spellEnd"/>
      <w:r w:rsidR="00382A8F">
        <w:t xml:space="preserve"> </w:t>
      </w:r>
      <w:proofErr w:type="spellStart"/>
      <w:r w:rsidR="00382A8F">
        <w:t>contoh</w:t>
      </w:r>
      <w:proofErr w:type="spellEnd"/>
      <w:r w:rsidR="00382A8F">
        <w:t xml:space="preserve"> </w:t>
      </w:r>
      <w:proofErr w:type="spellStart"/>
      <w:r w:rsidR="00382A8F">
        <w:t>gambar</w:t>
      </w:r>
      <w:proofErr w:type="spellEnd"/>
      <w:r w:rsidR="00382A8F">
        <w:t xml:space="preserve"> </w:t>
      </w:r>
      <w:proofErr w:type="spellStart"/>
      <w:r w:rsidR="00382A8F">
        <w:t>foto</w:t>
      </w:r>
      <w:proofErr w:type="spellEnd"/>
      <w:r w:rsidR="00382A8F">
        <w:t xml:space="preserve"> </w:t>
      </w:r>
      <w:proofErr w:type="spellStart"/>
      <w:r w:rsidR="00382A8F">
        <w:t>dokumen</w:t>
      </w:r>
      <w:proofErr w:type="spellEnd"/>
      <w:r w:rsidR="00382A8F">
        <w:t xml:space="preserve"> </w:t>
      </w:r>
      <w:proofErr w:type="spellStart"/>
      <w:r w:rsidR="00382A8F">
        <w:t>dengan</w:t>
      </w:r>
      <w:proofErr w:type="spellEnd"/>
      <w:r w:rsidR="00382A8F">
        <w:t xml:space="preserve"> </w:t>
      </w:r>
      <w:r w:rsidR="00382A8F">
        <w:rPr>
          <w:i/>
          <w:iCs/>
        </w:rPr>
        <w:t>blur</w:t>
      </w:r>
      <w:r w:rsidR="00382A8F">
        <w:t xml:space="preserve"> dan </w:t>
      </w:r>
      <w:proofErr w:type="spellStart"/>
      <w:r w:rsidR="00382A8F">
        <w:t>tanpa</w:t>
      </w:r>
      <w:proofErr w:type="spellEnd"/>
      <w:r w:rsidR="00382A8F">
        <w:t xml:space="preserve"> </w:t>
      </w:r>
      <w:r w:rsidR="00382A8F">
        <w:rPr>
          <w:i/>
          <w:iCs/>
        </w:rPr>
        <w:t>blur</w:t>
      </w:r>
      <w:r w:rsidR="00382A8F">
        <w:t xml:space="preserve"> pada </w:t>
      </w:r>
      <w:r w:rsidR="00382A8F">
        <w:rPr>
          <w:i/>
          <w:iCs/>
        </w:rPr>
        <w:t>dataset</w:t>
      </w:r>
      <w:r w:rsidR="00382A8F">
        <w:t xml:space="preserve"> </w:t>
      </w:r>
      <w:proofErr w:type="spellStart"/>
      <w:r w:rsidR="00382A8F">
        <w:t>SmartDoc</w:t>
      </w:r>
      <w:proofErr w:type="spellEnd"/>
      <w:r w:rsidR="00382A8F">
        <w:t>.</w:t>
      </w:r>
    </w:p>
    <w:p w14:paraId="7192DF9F" w14:textId="1E125E2D" w:rsidR="00382A8F" w:rsidRDefault="007745D4" w:rsidP="00B447BF">
      <w:pPr>
        <w:jc w:val="center"/>
      </w:pPr>
      <w:r w:rsidRPr="007745D4">
        <w:rPr>
          <w:noProof/>
        </w:rPr>
        <w:drawing>
          <wp:inline distT="0" distB="0" distL="0" distR="0" wp14:anchorId="41B3AFF3" wp14:editId="13F68264">
            <wp:extent cx="4730566" cy="2379289"/>
            <wp:effectExtent l="19050" t="19050" r="1333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4312" cy="2386203"/>
                    </a:xfrm>
                    <a:prstGeom prst="rect">
                      <a:avLst/>
                    </a:prstGeom>
                    <a:ln>
                      <a:solidFill>
                        <a:schemeClr val="tx1"/>
                      </a:solidFill>
                    </a:ln>
                  </pic:spPr>
                </pic:pic>
              </a:graphicData>
            </a:graphic>
          </wp:inline>
        </w:drawing>
      </w:r>
    </w:p>
    <w:p w14:paraId="6799D8ED" w14:textId="0EA0CA7B" w:rsidR="00382A8F" w:rsidRDefault="00382A8F" w:rsidP="00382A8F">
      <w:pPr>
        <w:pStyle w:val="Caption"/>
      </w:pPr>
      <w:bookmarkStart w:id="64" w:name="_Ref180693927"/>
      <w:bookmarkStart w:id="65" w:name="_Toc181805997"/>
      <w:r>
        <w:t xml:space="preserve">Gambar </w:t>
      </w:r>
      <w:r w:rsidR="00980EB1">
        <w:fldChar w:fldCharType="begin"/>
      </w:r>
      <w:r w:rsidR="00980EB1">
        <w:instrText xml:space="preserve"> STYLEREF 1 \s </w:instrText>
      </w:r>
      <w:r w:rsidR="00980EB1">
        <w:fldChar w:fldCharType="separate"/>
      </w:r>
      <w:r w:rsidR="00980EB1">
        <w:rPr>
          <w:noProof/>
        </w:rPr>
        <w:t>3</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1</w:t>
      </w:r>
      <w:r w:rsidR="00980EB1">
        <w:fldChar w:fldCharType="end"/>
      </w:r>
      <w:bookmarkEnd w:id="64"/>
      <w:r>
        <w:t xml:space="preserve"> </w:t>
      </w:r>
      <w:proofErr w:type="spellStart"/>
      <w:r>
        <w:t>Contoh</w:t>
      </w:r>
      <w:proofErr w:type="spellEnd"/>
      <w:r>
        <w:t xml:space="preserve"> Gambar </w:t>
      </w:r>
      <w:proofErr w:type="spellStart"/>
      <w:r>
        <w:t>Foto</w:t>
      </w:r>
      <w:proofErr w:type="spellEnd"/>
      <w:r>
        <w:t xml:space="preserve"> </w:t>
      </w:r>
      <w:proofErr w:type="spellStart"/>
      <w:r>
        <w:t>Dokumen</w:t>
      </w:r>
      <w:proofErr w:type="spellEnd"/>
      <w:r>
        <w:t xml:space="preserve"> pada </w:t>
      </w:r>
      <w:r>
        <w:rPr>
          <w:i/>
          <w:iCs/>
        </w:rPr>
        <w:t>Dataset</w:t>
      </w:r>
      <w:r>
        <w:t xml:space="preserve"> </w:t>
      </w:r>
      <w:proofErr w:type="spellStart"/>
      <w:r>
        <w:t>SmartDoc</w:t>
      </w:r>
      <w:bookmarkEnd w:id="65"/>
      <w:proofErr w:type="spellEnd"/>
      <w:r w:rsidR="00FE5999">
        <w:t>-QA</w:t>
      </w:r>
    </w:p>
    <w:p w14:paraId="5670FD96" w14:textId="02679350" w:rsidR="007745D4" w:rsidRPr="007745D4" w:rsidRDefault="007745D4" w:rsidP="007745D4">
      <w:pPr>
        <w:jc w:val="center"/>
      </w:pPr>
      <w:proofErr w:type="spellStart"/>
      <w:r>
        <w:t>Sumber</w:t>
      </w:r>
      <w:proofErr w:type="spellEnd"/>
      <w:r>
        <w:t xml:space="preserve">: </w:t>
      </w:r>
      <w:sdt>
        <w:sdtPr>
          <w:rPr>
            <w:color w:val="000000"/>
          </w:rPr>
          <w:tag w:val="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403991070"/>
          <w:placeholder>
            <w:docPart w:val="DefaultPlaceholder_-1854013440"/>
          </w:placeholder>
        </w:sdtPr>
        <w:sdtEndPr/>
        <w:sdtContent>
          <w:r w:rsidR="00EE04C1" w:rsidRPr="00EE04C1">
            <w:rPr>
              <w:color w:val="000000"/>
            </w:rPr>
            <w:t xml:space="preserve">(Nayef </w:t>
          </w:r>
          <w:proofErr w:type="spellStart"/>
          <w:r w:rsidR="00EE04C1" w:rsidRPr="00EE04C1">
            <w:rPr>
              <w:color w:val="000000"/>
            </w:rPr>
            <w:t>dkk</w:t>
          </w:r>
          <w:proofErr w:type="spellEnd"/>
          <w:r w:rsidR="00EE04C1" w:rsidRPr="00EE04C1">
            <w:rPr>
              <w:color w:val="000000"/>
            </w:rPr>
            <w:t>., 2015a)</w:t>
          </w:r>
        </w:sdtContent>
      </w:sdt>
    </w:p>
    <w:p w14:paraId="20DCAAC2" w14:textId="0CDEED99" w:rsidR="00F51D65" w:rsidRDefault="00F51D65" w:rsidP="00F51D65">
      <w:pPr>
        <w:pStyle w:val="Heading2"/>
      </w:pPr>
      <w:bookmarkStart w:id="66" w:name="_Toc182239202"/>
      <w:proofErr w:type="spellStart"/>
      <w:r>
        <w:lastRenderedPageBreak/>
        <w:t>Pengembangan</w:t>
      </w:r>
      <w:proofErr w:type="spellEnd"/>
      <w:r>
        <w:t xml:space="preserve"> Model</w:t>
      </w:r>
      <w:bookmarkEnd w:id="66"/>
    </w:p>
    <w:p w14:paraId="4C8F85B4" w14:textId="53C93F3C" w:rsidR="00F51D65" w:rsidRPr="00180B03" w:rsidRDefault="00F51D65" w:rsidP="00F51D65">
      <w:pPr>
        <w:pStyle w:val="paragraf"/>
        <w:rPr>
          <w:b/>
          <w:bCs/>
        </w:rPr>
      </w:pPr>
      <w:proofErr w:type="spellStart"/>
      <w:r>
        <w:t>Pengembangan</w:t>
      </w:r>
      <w:proofErr w:type="spellEnd"/>
      <w:r>
        <w:t xml:space="preserve"> model </w:t>
      </w:r>
      <w:proofErr w:type="spellStart"/>
      <w:r>
        <w:t>dimulai</w:t>
      </w:r>
      <w:proofErr w:type="spellEnd"/>
      <w:r>
        <w:t xml:space="preserve"> </w:t>
      </w:r>
      <w:proofErr w:type="spellStart"/>
      <w:r>
        <w:t>dengan</w:t>
      </w:r>
      <w:proofErr w:type="spellEnd"/>
      <w:r>
        <w:t xml:space="preserve"> </w:t>
      </w:r>
      <w:proofErr w:type="spellStart"/>
      <w:r>
        <w:t>mempersiapkan</w:t>
      </w:r>
      <w:proofErr w:type="spellEnd"/>
      <w:r>
        <w:t xml:space="preserve"> </w:t>
      </w:r>
      <w:r>
        <w:rPr>
          <w:i/>
          <w:iCs/>
        </w:rPr>
        <w:t>dataset</w:t>
      </w:r>
      <w:r>
        <w:t xml:space="preserve"> </w:t>
      </w:r>
      <w:proofErr w:type="spellStart"/>
      <w:r>
        <w:t>SmartDoc</w:t>
      </w:r>
      <w:proofErr w:type="spellEnd"/>
      <w:r>
        <w:t xml:space="preserve">-QA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rsidR="00FE5999">
        <w:t>pengganti</w:t>
      </w:r>
      <w:proofErr w:type="spellEnd"/>
      <w:r>
        <w:t xml:space="preserve"> untuk data </w:t>
      </w:r>
      <w:proofErr w:type="spellStart"/>
      <w:r>
        <w:t>lapangan</w:t>
      </w:r>
      <w:proofErr w:type="spellEnd"/>
      <w:r>
        <w:t xml:space="preserve"> </w:t>
      </w:r>
      <w:proofErr w:type="spellStart"/>
      <w:r>
        <w:t>nyata</w:t>
      </w:r>
      <w:proofErr w:type="spellEnd"/>
      <w:r>
        <w:t xml:space="preserve"> </w:t>
      </w:r>
      <w:proofErr w:type="spellStart"/>
      <w:r>
        <w:t>karena</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dokumen</w:t>
      </w:r>
      <w:proofErr w:type="spellEnd"/>
      <w:r>
        <w:t xml:space="preserve"> </w:t>
      </w:r>
      <w:proofErr w:type="spellStart"/>
      <w:r>
        <w:t>sensitif</w:t>
      </w:r>
      <w:proofErr w:type="spellEnd"/>
      <w:r>
        <w:t xml:space="preserve">. </w:t>
      </w:r>
      <w:proofErr w:type="spellStart"/>
      <w:r>
        <w:t>Selanjutnya</w:t>
      </w:r>
      <w:proofErr w:type="spellEnd"/>
      <w:r>
        <w:t xml:space="preserve"> </w:t>
      </w:r>
      <w:proofErr w:type="spellStart"/>
      <w:r>
        <w:t>dilakukan</w:t>
      </w:r>
      <w:proofErr w:type="spellEnd"/>
      <w:r>
        <w:t xml:space="preserve"> </w:t>
      </w:r>
      <w:proofErr w:type="spellStart"/>
      <w:r>
        <w:t>pemisahan</w:t>
      </w:r>
      <w:proofErr w:type="spellEnd"/>
      <w:r>
        <w:t xml:space="preserve"> data yang </w:t>
      </w:r>
      <w:proofErr w:type="spellStart"/>
      <w:r>
        <w:t>akan</w:t>
      </w:r>
      <w:proofErr w:type="spellEnd"/>
      <w:r>
        <w:t xml:space="preserve"> </w:t>
      </w:r>
      <w:proofErr w:type="spellStart"/>
      <w:r>
        <w:t>dilakukan</w:t>
      </w:r>
      <w:proofErr w:type="spellEnd"/>
      <w:r>
        <w:t xml:space="preserve"> untuk </w:t>
      </w:r>
      <w:proofErr w:type="spellStart"/>
      <w:r>
        <w:t>pelatihan</w:t>
      </w:r>
      <w:proofErr w:type="spellEnd"/>
      <w:r>
        <w:t xml:space="preserve"> dan data yang </w:t>
      </w:r>
      <w:proofErr w:type="spellStart"/>
      <w:r>
        <w:t>akan</w:t>
      </w:r>
      <w:proofErr w:type="spellEnd"/>
      <w:r>
        <w:t xml:space="preserve"> </w:t>
      </w:r>
      <w:proofErr w:type="spellStart"/>
      <w:r>
        <w:t>dilakukan</w:t>
      </w:r>
      <w:proofErr w:type="spellEnd"/>
      <w:r>
        <w:t xml:space="preserve"> untuk </w:t>
      </w:r>
      <w:proofErr w:type="spellStart"/>
      <w:r>
        <w:t>pengujian</w:t>
      </w:r>
      <w:proofErr w:type="spellEnd"/>
      <w:r>
        <w:t xml:space="preserve"> </w:t>
      </w:r>
      <w:proofErr w:type="spellStart"/>
      <w:r>
        <w:t>dengan</w:t>
      </w:r>
      <w:proofErr w:type="spellEnd"/>
      <w:r>
        <w:t xml:space="preserve"> </w:t>
      </w:r>
      <w:proofErr w:type="spellStart"/>
      <w:r>
        <w:t>rasio</w:t>
      </w:r>
      <w:proofErr w:type="spellEnd"/>
      <w:r>
        <w:t xml:space="preserve"> 80% data </w:t>
      </w:r>
      <w:proofErr w:type="spellStart"/>
      <w:r>
        <w:t>latih</w:t>
      </w:r>
      <w:proofErr w:type="spellEnd"/>
      <w:r>
        <w:t xml:space="preserve"> dan 20% data uji. </w:t>
      </w:r>
      <w:r w:rsidRPr="002C1C4E">
        <w:rPr>
          <w:i/>
          <w:iCs/>
        </w:rPr>
        <w:t>Threshold</w:t>
      </w:r>
      <w:r>
        <w:t xml:space="preserve"> </w:t>
      </w:r>
      <w:proofErr w:type="spellStart"/>
      <w:r>
        <w:t>digunakan</w:t>
      </w:r>
      <w:proofErr w:type="spellEnd"/>
      <w:r>
        <w:t xml:space="preserve"> </w:t>
      </w:r>
      <w:proofErr w:type="spellStart"/>
      <w:r>
        <w:t>sebagai</w:t>
      </w:r>
      <w:proofErr w:type="spellEnd"/>
      <w:r>
        <w:t xml:space="preserve"> </w:t>
      </w:r>
      <w:r>
        <w:rPr>
          <w:i/>
          <w:iCs/>
        </w:rPr>
        <w:t>classifier</w:t>
      </w:r>
      <w:r>
        <w:t xml:space="preserve"> </w:t>
      </w:r>
      <w:proofErr w:type="spellStart"/>
      <w:r>
        <w:t>gambar</w:t>
      </w:r>
      <w:proofErr w:type="spellEnd"/>
      <w:r>
        <w:t xml:space="preserve"> </w:t>
      </w:r>
      <w:r>
        <w:rPr>
          <w:i/>
          <w:iCs/>
        </w:rPr>
        <w:t>blur</w:t>
      </w:r>
      <w:r>
        <w:t xml:space="preserve"> dan </w:t>
      </w:r>
      <w:proofErr w:type="spellStart"/>
      <w:r>
        <w:t>tanpa</w:t>
      </w:r>
      <w:proofErr w:type="spellEnd"/>
      <w:r>
        <w:t xml:space="preserve"> </w:t>
      </w:r>
      <w:r>
        <w:rPr>
          <w:i/>
          <w:iCs/>
        </w:rPr>
        <w:t>blur</w:t>
      </w:r>
      <w:r>
        <w:t xml:space="preserve"> </w:t>
      </w:r>
      <w:proofErr w:type="spellStart"/>
      <w:r>
        <w:t>didapat</w:t>
      </w:r>
      <w:proofErr w:type="spellEnd"/>
      <w:r>
        <w:t xml:space="preserve"> </w:t>
      </w:r>
      <w:proofErr w:type="spellStart"/>
      <w:r>
        <w:t>dari</w:t>
      </w:r>
      <w:proofErr w:type="spellEnd"/>
      <w:r>
        <w:t xml:space="preserve"> </w:t>
      </w:r>
      <w:proofErr w:type="spellStart"/>
      <w:r>
        <w:t>menjabarkan</w:t>
      </w:r>
      <w:proofErr w:type="spellEnd"/>
      <w:r>
        <w:t xml:space="preserve"> </w:t>
      </w:r>
      <w:proofErr w:type="spellStart"/>
      <w:r>
        <w:t>hasil</w:t>
      </w:r>
      <w:proofErr w:type="spellEnd"/>
      <w:r>
        <w:t xml:space="preserve"> </w:t>
      </w:r>
      <w:proofErr w:type="spellStart"/>
      <w:r>
        <w:t>nilai</w:t>
      </w:r>
      <w:proofErr w:type="spellEnd"/>
      <w:r>
        <w:t xml:space="preserve"> </w:t>
      </w:r>
      <w:r>
        <w:rPr>
          <w:i/>
          <w:iCs/>
        </w:rPr>
        <w:t>variance Laplacian operator</w:t>
      </w:r>
      <w:r>
        <w:t xml:space="preserve"> </w:t>
      </w:r>
      <w:proofErr w:type="spellStart"/>
      <w:r>
        <w:t>gambar-gambar</w:t>
      </w:r>
      <w:proofErr w:type="spellEnd"/>
      <w:r>
        <w:t xml:space="preserve"> </w:t>
      </w:r>
      <w:proofErr w:type="spellStart"/>
      <w:r>
        <w:t>dokumen</w:t>
      </w:r>
      <w:proofErr w:type="spellEnd"/>
      <w:r>
        <w:t xml:space="preserve"> dan </w:t>
      </w:r>
      <w:proofErr w:type="spellStart"/>
      <w:r>
        <w:t>memilih</w:t>
      </w:r>
      <w:proofErr w:type="spellEnd"/>
      <w:r>
        <w:t xml:space="preserve"> </w:t>
      </w:r>
      <w:proofErr w:type="spellStart"/>
      <w:r>
        <w:t>nilai</w:t>
      </w:r>
      <w:proofErr w:type="spellEnd"/>
      <w:r>
        <w:t xml:space="preserve"> yang </w:t>
      </w:r>
      <w:proofErr w:type="spellStart"/>
      <w:r>
        <w:t>dapat</w:t>
      </w:r>
      <w:proofErr w:type="spellEnd"/>
      <w:r>
        <w:t xml:space="preserve"> </w:t>
      </w:r>
      <w:proofErr w:type="spellStart"/>
      <w:r>
        <w:t>memisahkan</w:t>
      </w:r>
      <w:proofErr w:type="spellEnd"/>
      <w:r>
        <w:t xml:space="preserve"> </w:t>
      </w:r>
      <w:proofErr w:type="spellStart"/>
      <w:r>
        <w:t>gambar</w:t>
      </w:r>
      <w:proofErr w:type="spellEnd"/>
      <w:r>
        <w:t xml:space="preserve"> </w:t>
      </w:r>
      <w:proofErr w:type="spellStart"/>
      <w:r>
        <w:t>dengan</w:t>
      </w:r>
      <w:proofErr w:type="spellEnd"/>
      <w:r>
        <w:t xml:space="preserve"> </w:t>
      </w:r>
      <w:r>
        <w:rPr>
          <w:i/>
          <w:iCs/>
        </w:rPr>
        <w:t>blur</w:t>
      </w:r>
      <w:r>
        <w:t xml:space="preserve"> dan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data uji untuk </w:t>
      </w:r>
      <w:proofErr w:type="spellStart"/>
      <w:r>
        <w:t>menentukan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Proses </w:t>
      </w:r>
      <w:proofErr w:type="spellStart"/>
      <w:r>
        <w:t>pembuatan</w:t>
      </w:r>
      <w:proofErr w:type="spellEnd"/>
      <w:r>
        <w:t xml:space="preserve"> model </w:t>
      </w:r>
      <w:proofErr w:type="spellStart"/>
      <w:r>
        <w:t>klasifikasi</w:t>
      </w:r>
      <w:proofErr w:type="spellEnd"/>
      <w:r>
        <w:t xml:space="preserve"> </w:t>
      </w:r>
      <w:proofErr w:type="spellStart"/>
      <w:r>
        <w:t>dilakukan</w:t>
      </w:r>
      <w:proofErr w:type="spellEnd"/>
      <w:r>
        <w:t xml:space="preserve"> </w:t>
      </w:r>
      <w:proofErr w:type="spellStart"/>
      <w:r>
        <w:t>dengan</w:t>
      </w:r>
      <w:proofErr w:type="spellEnd"/>
      <w:r>
        <w:t xml:space="preserve"> proses </w:t>
      </w:r>
      <w:r>
        <w:rPr>
          <w:i/>
          <w:iCs/>
        </w:rPr>
        <w:t>supervised learning</w:t>
      </w:r>
      <w:r>
        <w:t xml:space="preserve"> dan </w:t>
      </w:r>
      <w:proofErr w:type="spellStart"/>
      <w:r>
        <w:t>diilustrasikan</w:t>
      </w:r>
      <w:proofErr w:type="spellEnd"/>
      <w:r>
        <w:t xml:space="preserve"> pada </w:t>
      </w:r>
      <w:r>
        <w:fldChar w:fldCharType="begin"/>
      </w:r>
      <w:r>
        <w:instrText xml:space="preserve"> REF _Ref180693837 \h </w:instrText>
      </w:r>
      <w:r>
        <w:fldChar w:fldCharType="separate"/>
      </w:r>
      <w:r>
        <w:t xml:space="preserve">Gambar </w:t>
      </w:r>
      <w:r>
        <w:rPr>
          <w:noProof/>
        </w:rPr>
        <w:t>3</w:t>
      </w:r>
      <w:r>
        <w:t>.</w:t>
      </w:r>
      <w:r>
        <w:rPr>
          <w:noProof/>
        </w:rPr>
        <w:t>1</w:t>
      </w:r>
      <w:r>
        <w:fldChar w:fldCharType="end"/>
      </w:r>
      <w:r>
        <w:t>.</w:t>
      </w:r>
    </w:p>
    <w:p w14:paraId="39093131" w14:textId="77777777" w:rsidR="00F51D65" w:rsidRDefault="00F51D65" w:rsidP="00F51D65">
      <w:pPr>
        <w:jc w:val="center"/>
      </w:pPr>
      <w:r>
        <w:rPr>
          <w:noProof/>
        </w:rPr>
        <w:drawing>
          <wp:inline distT="0" distB="0" distL="0" distR="0" wp14:anchorId="69A30A70" wp14:editId="2ED45CBB">
            <wp:extent cx="5036185" cy="1291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185" cy="1291590"/>
                    </a:xfrm>
                    <a:prstGeom prst="rect">
                      <a:avLst/>
                    </a:prstGeom>
                    <a:noFill/>
                    <a:ln>
                      <a:noFill/>
                    </a:ln>
                  </pic:spPr>
                </pic:pic>
              </a:graphicData>
            </a:graphic>
          </wp:inline>
        </w:drawing>
      </w:r>
    </w:p>
    <w:p w14:paraId="30B106BC" w14:textId="61F4B705" w:rsidR="00F51D65" w:rsidRDefault="00F51D65" w:rsidP="00F51D65">
      <w:pPr>
        <w:pStyle w:val="Caption"/>
      </w:pPr>
      <w:bookmarkStart w:id="67" w:name="_Ref180693837"/>
      <w:bookmarkStart w:id="68" w:name="_Toc181805996"/>
      <w:r>
        <w:t xml:space="preserve">Gambar </w:t>
      </w:r>
      <w:r w:rsidR="00980EB1">
        <w:fldChar w:fldCharType="begin"/>
      </w:r>
      <w:r w:rsidR="00980EB1">
        <w:instrText xml:space="preserve"> STYLEREF 1 \s </w:instrText>
      </w:r>
      <w:r w:rsidR="00980EB1">
        <w:fldChar w:fldCharType="separate"/>
      </w:r>
      <w:r w:rsidR="00980EB1">
        <w:rPr>
          <w:noProof/>
        </w:rPr>
        <w:t>3</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2</w:t>
      </w:r>
      <w:r w:rsidR="00980EB1">
        <w:fldChar w:fldCharType="end"/>
      </w:r>
      <w:bookmarkEnd w:id="67"/>
      <w:r>
        <w:t xml:space="preserve"> </w:t>
      </w:r>
      <w:proofErr w:type="spellStart"/>
      <w:r>
        <w:t>Rancangan</w:t>
      </w:r>
      <w:proofErr w:type="spellEnd"/>
      <w:r>
        <w:t xml:space="preserve"> </w:t>
      </w:r>
      <w:proofErr w:type="spellStart"/>
      <w:r>
        <w:t>Sistem</w:t>
      </w:r>
      <w:bookmarkEnd w:id="68"/>
      <w:proofErr w:type="spellEnd"/>
    </w:p>
    <w:p w14:paraId="72DC3BD4" w14:textId="77777777" w:rsidR="00F51D65" w:rsidRDefault="00F51D65" w:rsidP="00F51D65">
      <w:pPr>
        <w:pStyle w:val="paragraf"/>
        <w:ind w:firstLine="0"/>
      </w:pPr>
    </w:p>
    <w:p w14:paraId="05F02AB5" w14:textId="67220191" w:rsidR="00F51D65" w:rsidRPr="002B2760" w:rsidRDefault="00F51D65" w:rsidP="002B2760">
      <w:pPr>
        <w:pStyle w:val="paragraf"/>
      </w:pPr>
      <w:proofErr w:type="spellStart"/>
      <w:r>
        <w:t>Metode</w:t>
      </w:r>
      <w:proofErr w:type="spellEnd"/>
      <w:r>
        <w:t xml:space="preserve"> yang </w:t>
      </w:r>
      <w:proofErr w:type="spellStart"/>
      <w:r>
        <w:t>digunakan</w:t>
      </w:r>
      <w:proofErr w:type="spellEnd"/>
      <w:r>
        <w:t xml:space="preserve"> untuk </w:t>
      </w:r>
      <w:proofErr w:type="spellStart"/>
      <w:r>
        <w:t>melakukan</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hasil</w:t>
      </w:r>
      <w:proofErr w:type="spellEnd"/>
      <w:r>
        <w:t xml:space="preserve"> </w:t>
      </w:r>
      <w:r>
        <w:rPr>
          <w:i/>
          <w:iCs/>
        </w:rPr>
        <w:t>image processing</w:t>
      </w:r>
      <w:r>
        <w:t xml:space="preserve"> </w:t>
      </w:r>
      <w:proofErr w:type="spellStart"/>
      <w:r>
        <w:t>adalah</w:t>
      </w:r>
      <w:proofErr w:type="spellEnd"/>
      <w:r>
        <w:t xml:space="preserve"> </w:t>
      </w:r>
      <w:proofErr w:type="spellStart"/>
      <w:r>
        <w:t>dengan</w:t>
      </w:r>
      <w:proofErr w:type="spellEnd"/>
      <w:r>
        <w:t xml:space="preserve"> </w:t>
      </w:r>
      <w:r>
        <w:rPr>
          <w:i/>
          <w:iCs/>
        </w:rPr>
        <w:t>thresholding</w:t>
      </w:r>
      <w:r>
        <w:t xml:space="preserve">. </w:t>
      </w:r>
      <w:r>
        <w:rPr>
          <w:i/>
          <w:iCs/>
        </w:rPr>
        <w:t xml:space="preserve">Thresholding </w:t>
      </w:r>
      <w:proofErr w:type="spellStart"/>
      <w:r>
        <w:t>adalah</w:t>
      </w:r>
      <w:proofErr w:type="spellEnd"/>
      <w:r>
        <w:t xml:space="preserve"> </w:t>
      </w:r>
      <w:proofErr w:type="spellStart"/>
      <w:r>
        <w:t>metode</w:t>
      </w:r>
      <w:proofErr w:type="spellEnd"/>
      <w:r>
        <w:t xml:space="preserve"> </w:t>
      </w:r>
      <w:proofErr w:type="spellStart"/>
      <w:r>
        <w:t>klasifikasi</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gambar</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nilai</w:t>
      </w:r>
      <w:proofErr w:type="spellEnd"/>
      <w:r>
        <w:t xml:space="preserve"> yang </w:t>
      </w:r>
      <w:proofErr w:type="spellStart"/>
      <w:r>
        <w:t>telah</w:t>
      </w:r>
      <w:proofErr w:type="spellEnd"/>
      <w:r>
        <w:t xml:space="preserve"> </w:t>
      </w:r>
      <w:proofErr w:type="spellStart"/>
      <w:r>
        <w:t>ditentukan</w:t>
      </w:r>
      <w:proofErr w:type="spellEnd"/>
      <w:r>
        <w:t xml:space="preserve"> </w:t>
      </w:r>
      <w:sdt>
        <w:sdtPr>
          <w:tag w:val="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Q2xhc3NpZmljYXRpb24gb2YgVG9tYXRvIEZydWl0IFVzaW5nIFRocmVzaG9sZGluZywgTWFjaGluZSBMZWFybmluZywgYW5kIERlZXAgTGVhcm5pbmcgV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
          <w:id w:val="537241920"/>
          <w:placeholder>
            <w:docPart w:val="C3DD23033598433E97DCD6727A8EAF6B"/>
          </w:placeholder>
        </w:sdtPr>
        <w:sdtEndPr/>
        <w:sdtContent>
          <w:r w:rsidRPr="00EE04C1">
            <w:t xml:space="preserve">(de Luna </w:t>
          </w:r>
          <w:proofErr w:type="spellStart"/>
          <w:r w:rsidRPr="00EE04C1">
            <w:t>dkk</w:t>
          </w:r>
          <w:proofErr w:type="spellEnd"/>
          <w:r w:rsidRPr="00EE04C1">
            <w:t>., 2019)</w:t>
          </w:r>
        </w:sdtContent>
      </w:sdt>
      <w:r>
        <w:t xml:space="preserve">. </w:t>
      </w:r>
      <w:r>
        <w:rPr>
          <w:i/>
          <w:iCs/>
        </w:rPr>
        <w:t>Thresholding</w:t>
      </w:r>
      <w:r>
        <w:t xml:space="preserve"> </w:t>
      </w:r>
      <w:proofErr w:type="spellStart"/>
      <w:r>
        <w:t>digunakan</w:t>
      </w:r>
      <w:proofErr w:type="spellEnd"/>
      <w:r>
        <w:t xml:space="preserve"> pada </w:t>
      </w:r>
      <w:proofErr w:type="spellStart"/>
      <w:r>
        <w:t>penelitian</w:t>
      </w:r>
      <w:proofErr w:type="spellEnd"/>
      <w:r>
        <w:t xml:space="preserve"> </w:t>
      </w:r>
      <w:proofErr w:type="spellStart"/>
      <w:r>
        <w:t>serupa</w:t>
      </w:r>
      <w:proofErr w:type="spellEnd"/>
      <w:r>
        <w:t xml:space="preserve"> </w:t>
      </w:r>
      <w:proofErr w:type="spellStart"/>
      <w:r>
        <w:t>seperti</w:t>
      </w:r>
      <w:proofErr w:type="spellEnd"/>
      <w:r>
        <w:t xml:space="preserve"> oleh </w:t>
      </w:r>
      <w:sdt>
        <w:sdtPr>
          <w:tag w:val="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965884758"/>
          <w:placeholder>
            <w:docPart w:val="C3DD23033598433E97DCD6727A8EAF6B"/>
          </w:placeholder>
        </w:sdtPr>
        <w:sdtEndPr/>
        <w:sdtContent>
          <w:r w:rsidRPr="00EE04C1">
            <w:t xml:space="preserve">(Bansal </w:t>
          </w:r>
          <w:proofErr w:type="spellStart"/>
          <w:r w:rsidRPr="00EE04C1">
            <w:t>dkk</w:t>
          </w:r>
          <w:proofErr w:type="spellEnd"/>
          <w:r w:rsidRPr="00EE04C1">
            <w:t>., 2016)</w:t>
          </w:r>
        </w:sdtContent>
      </w:sdt>
      <w:r>
        <w:t xml:space="preserve"> </w:t>
      </w:r>
      <w:proofErr w:type="spellStart"/>
      <w:r>
        <w:t>karena</w:t>
      </w:r>
      <w:proofErr w:type="spellEnd"/>
      <w:r>
        <w:t xml:space="preserve"> </w:t>
      </w:r>
      <w:proofErr w:type="spellStart"/>
      <w:r>
        <w:t>deteksi</w:t>
      </w:r>
      <w:proofErr w:type="spellEnd"/>
      <w:r>
        <w:t xml:space="preserve"> </w:t>
      </w:r>
      <w:r>
        <w:rPr>
          <w:i/>
          <w:iCs/>
        </w:rPr>
        <w:t xml:space="preserve">blur </w:t>
      </w:r>
      <w:proofErr w:type="spellStart"/>
      <w:r>
        <w:t>dengan</w:t>
      </w:r>
      <w:proofErr w:type="spellEnd"/>
      <w:r>
        <w:rPr>
          <w:i/>
          <w:iCs/>
        </w:rPr>
        <w:t xml:space="preserve"> Laplacian operator</w:t>
      </w:r>
      <w:r>
        <w:t xml:space="preserve"> </w:t>
      </w:r>
      <w:proofErr w:type="spellStart"/>
      <w:r>
        <w:t>dilakukan</w:t>
      </w:r>
      <w:proofErr w:type="spellEnd"/>
      <w:r>
        <w:t xml:space="preserve"> </w:t>
      </w:r>
      <w:proofErr w:type="spellStart"/>
      <w:r>
        <w:t>melalui</w:t>
      </w:r>
      <w:proofErr w:type="spellEnd"/>
      <w:r>
        <w:t xml:space="preserve"> </w:t>
      </w:r>
      <w:proofErr w:type="spellStart"/>
      <w:r>
        <w:t>satu</w:t>
      </w:r>
      <w:proofErr w:type="spellEnd"/>
      <w:r>
        <w:t xml:space="preserve"> </w:t>
      </w:r>
      <w:proofErr w:type="spellStart"/>
      <w:r>
        <w:t>nilai</w:t>
      </w:r>
      <w:proofErr w:type="spellEnd"/>
      <w:r>
        <w:t xml:space="preserve"> </w:t>
      </w:r>
      <w:proofErr w:type="spellStart"/>
      <w:r>
        <w:t>hasil</w:t>
      </w:r>
      <w:proofErr w:type="spellEnd"/>
      <w:r>
        <w:t xml:space="preserve"> </w:t>
      </w:r>
      <w:r>
        <w:rPr>
          <w:i/>
          <w:iCs/>
        </w:rPr>
        <w:t>image processing</w:t>
      </w:r>
      <w:r>
        <w:t xml:space="preserve"> </w:t>
      </w:r>
      <w:proofErr w:type="spellStart"/>
      <w:r>
        <w:t>yaitu</w:t>
      </w:r>
      <w:proofErr w:type="spellEnd"/>
      <w:r>
        <w:t xml:space="preserve"> </w:t>
      </w:r>
      <w:r>
        <w:rPr>
          <w:i/>
          <w:iCs/>
        </w:rPr>
        <w:t>variance</w:t>
      </w:r>
      <w:r>
        <w:t xml:space="preserve"> </w:t>
      </w:r>
      <w:proofErr w:type="spellStart"/>
      <w:r>
        <w:t>dari</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pemanfaatannya</w:t>
      </w:r>
      <w:proofErr w:type="spellEnd"/>
      <w:r>
        <w:t xml:space="preserve"> </w:t>
      </w:r>
      <w:proofErr w:type="spellStart"/>
      <w:r>
        <w:t>dilakukan</w:t>
      </w:r>
      <w:proofErr w:type="spellEnd"/>
      <w:r>
        <w:t xml:space="preserve"> untuk </w:t>
      </w:r>
      <w:proofErr w:type="spellStart"/>
      <w:r>
        <w:t>memperoleh</w:t>
      </w:r>
      <w:proofErr w:type="spellEnd"/>
      <w:r>
        <w:t xml:space="preserve"> </w:t>
      </w:r>
      <w:proofErr w:type="spellStart"/>
      <w:r>
        <w:lastRenderedPageBreak/>
        <w:t>kecepatan</w:t>
      </w:r>
      <w:proofErr w:type="spellEnd"/>
      <w:r>
        <w:t xml:space="preserve"> </w:t>
      </w:r>
      <w:proofErr w:type="spellStart"/>
      <w:r>
        <w:t>tambahan</w:t>
      </w:r>
      <w:proofErr w:type="spellEnd"/>
      <w:r>
        <w:t xml:space="preserve"> </w:t>
      </w:r>
      <w:proofErr w:type="spellStart"/>
      <w:r>
        <w:t>tanpa</w:t>
      </w:r>
      <w:proofErr w:type="spellEnd"/>
      <w:r>
        <w:t xml:space="preserve"> </w:t>
      </w:r>
      <w:proofErr w:type="spellStart"/>
      <w:r>
        <w:t>secara</w:t>
      </w:r>
      <w:proofErr w:type="spellEnd"/>
      <w:r>
        <w:t xml:space="preserve"> </w:t>
      </w:r>
      <w:proofErr w:type="spellStart"/>
      <w:r>
        <w:t>drastis</w:t>
      </w:r>
      <w:proofErr w:type="spellEnd"/>
      <w:r>
        <w:t xml:space="preserve"> </w:t>
      </w:r>
      <w:proofErr w:type="spellStart"/>
      <w:r>
        <w:t>menurunkan</w:t>
      </w:r>
      <w:proofErr w:type="spellEnd"/>
      <w:r>
        <w:t xml:space="preserve"> </w:t>
      </w:r>
      <w:proofErr w:type="spellStart"/>
      <w:r>
        <w:t>performa</w:t>
      </w:r>
      <w:proofErr w:type="spellEnd"/>
      <w:r>
        <w:t xml:space="preserve"> </w:t>
      </w:r>
      <w:proofErr w:type="spellStart"/>
      <w:r>
        <w:t>deteksi</w:t>
      </w:r>
      <w:proofErr w:type="spellEnd"/>
      <w:r>
        <w:t>.</w:t>
      </w:r>
      <w:r w:rsidR="002B2760">
        <w:t xml:space="preserve"> </w:t>
      </w:r>
      <w:proofErr w:type="spellStart"/>
      <w:r w:rsidR="002B2760">
        <w:t>Pemilihan</w:t>
      </w:r>
      <w:proofErr w:type="spellEnd"/>
      <w:r w:rsidR="002B2760">
        <w:t xml:space="preserve"> </w:t>
      </w:r>
      <w:proofErr w:type="spellStart"/>
      <w:r w:rsidR="002B2760">
        <w:t>nilai</w:t>
      </w:r>
      <w:proofErr w:type="spellEnd"/>
      <w:r w:rsidR="002B2760">
        <w:t xml:space="preserve"> </w:t>
      </w:r>
      <w:r w:rsidR="002B2760">
        <w:rPr>
          <w:i/>
          <w:iCs/>
        </w:rPr>
        <w:t>threshold</w:t>
      </w:r>
      <w:r w:rsidR="002B2760">
        <w:t xml:space="preserve"> untuk </w:t>
      </w:r>
      <w:proofErr w:type="spellStart"/>
      <w:r w:rsidR="002B2760">
        <w:t>mengklasifikasikan</w:t>
      </w:r>
      <w:proofErr w:type="spellEnd"/>
      <w:r w:rsidR="002B2760">
        <w:t xml:space="preserve"> </w:t>
      </w:r>
      <w:proofErr w:type="spellStart"/>
      <w:r w:rsidR="002B2760">
        <w:t>gambar</w:t>
      </w:r>
      <w:proofErr w:type="spellEnd"/>
      <w:r w:rsidR="002B2760">
        <w:t xml:space="preserve"> </w:t>
      </w:r>
      <w:proofErr w:type="spellStart"/>
      <w:r w:rsidR="002B2760">
        <w:t>tanpa</w:t>
      </w:r>
      <w:proofErr w:type="spellEnd"/>
      <w:r w:rsidR="002B2760">
        <w:t xml:space="preserve"> dan </w:t>
      </w:r>
      <w:proofErr w:type="spellStart"/>
      <w:r w:rsidR="002B2760">
        <w:t>dengan</w:t>
      </w:r>
      <w:proofErr w:type="spellEnd"/>
      <w:r w:rsidR="002B2760">
        <w:t xml:space="preserve"> </w:t>
      </w:r>
      <w:r w:rsidR="002B2760">
        <w:rPr>
          <w:i/>
          <w:iCs/>
        </w:rPr>
        <w:t>blur</w:t>
      </w:r>
      <w:r w:rsidR="002B2760">
        <w:t xml:space="preserve"> </w:t>
      </w:r>
      <w:proofErr w:type="spellStart"/>
      <w:r w:rsidR="002B2760">
        <w:t>dilakukan</w:t>
      </w:r>
      <w:proofErr w:type="spellEnd"/>
      <w:r w:rsidR="002B2760">
        <w:t xml:space="preserve"> </w:t>
      </w:r>
      <w:proofErr w:type="spellStart"/>
      <w:r w:rsidR="002B2760">
        <w:t>dengan</w:t>
      </w:r>
      <w:proofErr w:type="spellEnd"/>
      <w:r w:rsidR="002B2760">
        <w:t xml:space="preserve"> </w:t>
      </w:r>
      <w:proofErr w:type="spellStart"/>
      <w:r w:rsidR="002B2760">
        <w:t>menganalis</w:t>
      </w:r>
      <w:r w:rsidR="00FE5999">
        <w:t>is</w:t>
      </w:r>
      <w:proofErr w:type="spellEnd"/>
      <w:r w:rsidR="002B2760">
        <w:t xml:space="preserve"> </w:t>
      </w:r>
      <w:proofErr w:type="spellStart"/>
      <w:r w:rsidR="002B2760">
        <w:t>hasil</w:t>
      </w:r>
      <w:proofErr w:type="spellEnd"/>
      <w:r w:rsidR="002B2760">
        <w:t xml:space="preserve"> </w:t>
      </w:r>
      <w:proofErr w:type="spellStart"/>
      <w:r w:rsidR="002B2760">
        <w:t>konvolusi</w:t>
      </w:r>
      <w:proofErr w:type="spellEnd"/>
      <w:r w:rsidR="002B2760">
        <w:t xml:space="preserve"> </w:t>
      </w:r>
      <w:proofErr w:type="spellStart"/>
      <w:r w:rsidR="002B2760">
        <w:t>dengan</w:t>
      </w:r>
      <w:proofErr w:type="spellEnd"/>
      <w:r w:rsidR="002B2760">
        <w:t xml:space="preserve"> </w:t>
      </w:r>
      <w:r w:rsidR="002B2760">
        <w:rPr>
          <w:i/>
          <w:iCs/>
        </w:rPr>
        <w:t>Laplacian operator</w:t>
      </w:r>
      <w:r w:rsidR="002B2760">
        <w:t xml:space="preserve"> </w:t>
      </w:r>
      <w:proofErr w:type="spellStart"/>
      <w:r w:rsidR="002B2760">
        <w:t>terhadap</w:t>
      </w:r>
      <w:proofErr w:type="spellEnd"/>
      <w:r w:rsidR="002B2760">
        <w:t xml:space="preserve"> </w:t>
      </w:r>
      <w:proofErr w:type="spellStart"/>
      <w:r w:rsidR="002B2760">
        <w:t>gambar-gambar</w:t>
      </w:r>
      <w:proofErr w:type="spellEnd"/>
      <w:r w:rsidR="002B2760">
        <w:t xml:space="preserve"> </w:t>
      </w:r>
      <w:proofErr w:type="spellStart"/>
      <w:r w:rsidR="002B2760">
        <w:t>dokumen</w:t>
      </w:r>
      <w:proofErr w:type="spellEnd"/>
      <w:r w:rsidR="002B2760">
        <w:t xml:space="preserve"> </w:t>
      </w:r>
      <w:proofErr w:type="spellStart"/>
      <w:r w:rsidR="002B2760">
        <w:t>lalu</w:t>
      </w:r>
      <w:proofErr w:type="spellEnd"/>
      <w:r w:rsidR="002B2760">
        <w:t xml:space="preserve"> </w:t>
      </w:r>
      <w:proofErr w:type="spellStart"/>
      <w:r w:rsidR="002B2760">
        <w:t>memilih</w:t>
      </w:r>
      <w:proofErr w:type="spellEnd"/>
      <w:r w:rsidR="002B2760">
        <w:t xml:space="preserve"> </w:t>
      </w:r>
      <w:proofErr w:type="spellStart"/>
      <w:r w:rsidR="002B2760">
        <w:t>nilai</w:t>
      </w:r>
      <w:proofErr w:type="spellEnd"/>
      <w:r w:rsidR="002B2760">
        <w:t xml:space="preserve"> yang </w:t>
      </w:r>
      <w:proofErr w:type="spellStart"/>
      <w:r w:rsidR="002B2760">
        <w:t>dapat</w:t>
      </w:r>
      <w:proofErr w:type="spellEnd"/>
      <w:r w:rsidR="002B2760">
        <w:t xml:space="preserve"> </w:t>
      </w:r>
      <w:proofErr w:type="spellStart"/>
      <w:r w:rsidR="002B2760">
        <w:t>membedakan</w:t>
      </w:r>
      <w:proofErr w:type="spellEnd"/>
      <w:r w:rsidR="002B2760">
        <w:t xml:space="preserve"> </w:t>
      </w:r>
      <w:proofErr w:type="spellStart"/>
      <w:r w:rsidR="002B2760">
        <w:t>gambar</w:t>
      </w:r>
      <w:proofErr w:type="spellEnd"/>
      <w:r w:rsidR="002B2760">
        <w:t xml:space="preserve"> yang </w:t>
      </w:r>
      <w:proofErr w:type="spellStart"/>
      <w:r w:rsidR="002B2760">
        <w:t>tidak</w:t>
      </w:r>
      <w:proofErr w:type="spellEnd"/>
      <w:r w:rsidR="002B2760">
        <w:t xml:space="preserve"> </w:t>
      </w:r>
      <w:proofErr w:type="spellStart"/>
      <w:r w:rsidR="002B2760">
        <w:t>memiliki</w:t>
      </w:r>
      <w:proofErr w:type="spellEnd"/>
      <w:r w:rsidR="002B2760">
        <w:t xml:space="preserve"> </w:t>
      </w:r>
      <w:r w:rsidR="002B2760">
        <w:rPr>
          <w:i/>
          <w:iCs/>
        </w:rPr>
        <w:t>blur</w:t>
      </w:r>
      <w:r w:rsidR="002B2760">
        <w:t xml:space="preserve"> dan </w:t>
      </w:r>
      <w:proofErr w:type="spellStart"/>
      <w:r w:rsidR="002B2760">
        <w:t>gambar</w:t>
      </w:r>
      <w:proofErr w:type="spellEnd"/>
      <w:r w:rsidR="002B2760">
        <w:t xml:space="preserve"> yang </w:t>
      </w:r>
      <w:proofErr w:type="spellStart"/>
      <w:r w:rsidR="002B2760">
        <w:t>memiliki</w:t>
      </w:r>
      <w:proofErr w:type="spellEnd"/>
      <w:r w:rsidR="002B2760">
        <w:t xml:space="preserve"> </w:t>
      </w:r>
      <w:r w:rsidR="002B2760">
        <w:rPr>
          <w:i/>
          <w:iCs/>
        </w:rPr>
        <w:t>blur</w:t>
      </w:r>
      <w:r w:rsidR="002B2760">
        <w:t>.</w:t>
      </w:r>
    </w:p>
    <w:p w14:paraId="6257424A" w14:textId="5D797E4A" w:rsidR="0050426F" w:rsidRDefault="00F51D65" w:rsidP="0050426F">
      <w:pPr>
        <w:pStyle w:val="Heading2"/>
      </w:pPr>
      <w:bookmarkStart w:id="69" w:name="_Toc182239203"/>
      <w:proofErr w:type="spellStart"/>
      <w:r>
        <w:t>Pengembangan</w:t>
      </w:r>
      <w:proofErr w:type="spellEnd"/>
      <w:r>
        <w:t xml:space="preserve"> </w:t>
      </w:r>
      <w:proofErr w:type="spellStart"/>
      <w:r>
        <w:t>Perangkat</w:t>
      </w:r>
      <w:proofErr w:type="spellEnd"/>
      <w:r>
        <w:t xml:space="preserve"> </w:t>
      </w:r>
      <w:proofErr w:type="spellStart"/>
      <w:r>
        <w:t>Lunak</w:t>
      </w:r>
      <w:bookmarkEnd w:id="69"/>
      <w:proofErr w:type="spellEnd"/>
    </w:p>
    <w:p w14:paraId="4C01464D" w14:textId="233F9D06" w:rsidR="00180B03" w:rsidRDefault="00F51D65" w:rsidP="00382A8F">
      <w:pPr>
        <w:pStyle w:val="paragraf"/>
      </w:pPr>
      <w:proofErr w:type="spellStart"/>
      <w:r>
        <w:t>Pengembangan</w:t>
      </w:r>
      <w:proofErr w:type="spellEnd"/>
      <w:r w:rsidR="00180B03">
        <w:t xml:space="preserve"> </w:t>
      </w:r>
      <w:proofErr w:type="spellStart"/>
      <w:r w:rsidR="00180B03">
        <w:t>perangkat</w:t>
      </w:r>
      <w:proofErr w:type="spellEnd"/>
      <w:r w:rsidR="00180B03">
        <w:t xml:space="preserve"> </w:t>
      </w:r>
      <w:proofErr w:type="spellStart"/>
      <w:r w:rsidR="00180B03">
        <w:t>lunak</w:t>
      </w:r>
      <w:proofErr w:type="spellEnd"/>
      <w:r w:rsidR="00180B03">
        <w:t xml:space="preserve"> </w:t>
      </w:r>
      <w:proofErr w:type="spellStart"/>
      <w:r w:rsidR="00180B03">
        <w:t>dilakukan</w:t>
      </w:r>
      <w:proofErr w:type="spellEnd"/>
      <w:r w:rsidR="00180B03">
        <w:t xml:space="preserve"> </w:t>
      </w:r>
      <w:proofErr w:type="spellStart"/>
      <w:r w:rsidR="00180B03">
        <w:t>dengan</w:t>
      </w:r>
      <w:proofErr w:type="spellEnd"/>
      <w:r w:rsidR="00180B03">
        <w:t xml:space="preserve"> </w:t>
      </w:r>
      <w:proofErr w:type="spellStart"/>
      <w:r w:rsidR="00180B03">
        <w:t>metode</w:t>
      </w:r>
      <w:proofErr w:type="spellEnd"/>
      <w:r w:rsidR="00180B03">
        <w:t xml:space="preserve"> </w:t>
      </w:r>
      <w:r w:rsidR="00180B03">
        <w:rPr>
          <w:i/>
          <w:iCs/>
        </w:rPr>
        <w:t xml:space="preserve">software development </w:t>
      </w:r>
      <w:proofErr w:type="spellStart"/>
      <w:r w:rsidR="00180B03">
        <w:rPr>
          <w:i/>
          <w:iCs/>
        </w:rPr>
        <w:t>lifecyle</w:t>
      </w:r>
      <w:proofErr w:type="spellEnd"/>
      <w:r w:rsidR="00180B03">
        <w:t xml:space="preserve"> (SDLC) </w:t>
      </w:r>
      <w:r w:rsidR="00FE5999" w:rsidRPr="00FE5999">
        <w:rPr>
          <w:i/>
          <w:iCs/>
        </w:rPr>
        <w:t>iterative</w:t>
      </w:r>
      <w:r w:rsidR="00626D20">
        <w:t xml:space="preserve"> yang </w:t>
      </w:r>
      <w:proofErr w:type="spellStart"/>
      <w:r w:rsidR="00626D20">
        <w:t>dapat</w:t>
      </w:r>
      <w:proofErr w:type="spellEnd"/>
      <w:r w:rsidR="00626D20">
        <w:t xml:space="preserve"> </w:t>
      </w:r>
      <w:proofErr w:type="spellStart"/>
      <w:r w:rsidR="00626D20">
        <w:t>dilihat</w:t>
      </w:r>
      <w:proofErr w:type="spellEnd"/>
      <w:r w:rsidR="00626D20">
        <w:t xml:space="preserve"> pada </w:t>
      </w:r>
      <w:r w:rsidR="00626D20">
        <w:fldChar w:fldCharType="begin"/>
      </w:r>
      <w:r w:rsidR="00626D20">
        <w:instrText xml:space="preserve"> REF _Ref181460861 \h </w:instrText>
      </w:r>
      <w:r w:rsidR="00626D20">
        <w:fldChar w:fldCharType="separate"/>
      </w:r>
      <w:r w:rsidR="00103589">
        <w:t xml:space="preserve">Gambar </w:t>
      </w:r>
      <w:r w:rsidR="00103589">
        <w:rPr>
          <w:noProof/>
        </w:rPr>
        <w:t>3</w:t>
      </w:r>
      <w:r w:rsidR="00103589">
        <w:t>.</w:t>
      </w:r>
      <w:r w:rsidR="00103589">
        <w:rPr>
          <w:noProof/>
        </w:rPr>
        <w:t>3</w:t>
      </w:r>
      <w:r w:rsidR="00626D20">
        <w:fldChar w:fldCharType="end"/>
      </w:r>
      <w:r w:rsidR="00180B03">
        <w:t xml:space="preserve">. </w:t>
      </w:r>
      <w:proofErr w:type="spellStart"/>
      <w:r w:rsidR="003E0A26">
        <w:t>Menurut</w:t>
      </w:r>
      <w:proofErr w:type="spellEnd"/>
      <w:r w:rsidR="003E0A26">
        <w:t xml:space="preserve"> </w:t>
      </w:r>
      <w:sdt>
        <w:sdtPr>
          <w:tag w:val="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UGVuZHVrdW5nIEtlcHV0dXNhbiBQZW5lbnR1YW4gVGVrbmlzaSBUZXJiYWlrIFBUIFNhcHRhIEthcnlhIE1hbnVuZ2dhbCBNZW5nZ3VuYWthbiBNZXRvZGUgVG9wc2lzIEJlcmJhc2lzIF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
          <w:id w:val="-500891447"/>
          <w:placeholder>
            <w:docPart w:val="DefaultPlaceholder_-1854013440"/>
          </w:placeholder>
        </w:sdtPr>
        <w:sdtEndPr/>
        <w:sdtContent>
          <w:r w:rsidR="00EE04C1" w:rsidRPr="00EE04C1">
            <w:rPr>
              <w:rFonts w:eastAsia="Times New Roman"/>
            </w:rPr>
            <w:t>(Arista &amp; Novita, 2024)</w:t>
          </w:r>
        </w:sdtContent>
      </w:sdt>
      <w:r w:rsidR="00626D20">
        <w:t xml:space="preserve"> </w:t>
      </w:r>
      <w:proofErr w:type="spellStart"/>
      <w:r w:rsidR="00626D20">
        <w:t>tahapan</w:t>
      </w:r>
      <w:proofErr w:type="spellEnd"/>
      <w:r w:rsidR="00626D20">
        <w:t xml:space="preserve"> pada </w:t>
      </w:r>
      <w:proofErr w:type="spellStart"/>
      <w:r w:rsidR="00626D20">
        <w:t>sebuah</w:t>
      </w:r>
      <w:proofErr w:type="spellEnd"/>
      <w:r w:rsidR="00626D20">
        <w:t xml:space="preserve"> </w:t>
      </w:r>
      <w:proofErr w:type="spellStart"/>
      <w:r w:rsidR="00626D20">
        <w:t>siklus</w:t>
      </w:r>
      <w:proofErr w:type="spellEnd"/>
      <w:r w:rsidR="00626D20">
        <w:t xml:space="preserve"> </w:t>
      </w:r>
      <w:proofErr w:type="spellStart"/>
      <w:r w:rsidR="00626D20">
        <w:t>metode</w:t>
      </w:r>
      <w:proofErr w:type="spellEnd"/>
      <w:r w:rsidR="00626D20">
        <w:t xml:space="preserve"> </w:t>
      </w:r>
      <w:r w:rsidR="00FE5999" w:rsidRPr="00FE5999">
        <w:rPr>
          <w:i/>
          <w:iCs/>
        </w:rPr>
        <w:t>iterative</w:t>
      </w:r>
      <w:r w:rsidR="00626D20">
        <w:t xml:space="preserve"> </w:t>
      </w:r>
      <w:proofErr w:type="spellStart"/>
      <w:r w:rsidR="00626D20">
        <w:t>adalah</w:t>
      </w:r>
      <w:proofErr w:type="spellEnd"/>
      <w:r w:rsidR="00626D20">
        <w:t>:</w:t>
      </w:r>
    </w:p>
    <w:p w14:paraId="4D62E7A2" w14:textId="5E3FE924" w:rsidR="00626D20" w:rsidRDefault="00626D20" w:rsidP="00626D20">
      <w:pPr>
        <w:pStyle w:val="paragraf"/>
        <w:numPr>
          <w:ilvl w:val="0"/>
          <w:numId w:val="50"/>
        </w:numPr>
        <w:ind w:left="360"/>
      </w:pPr>
      <w:proofErr w:type="spellStart"/>
      <w:r>
        <w:t>Perencanaan</w:t>
      </w:r>
      <w:proofErr w:type="spellEnd"/>
    </w:p>
    <w:p w14:paraId="54DFF73F" w14:textId="43BC305F" w:rsidR="00626D20" w:rsidRDefault="00626D20" w:rsidP="00626D20">
      <w:pPr>
        <w:pStyle w:val="paragraf"/>
        <w:ind w:left="360" w:firstLine="0"/>
      </w:pPr>
      <w:proofErr w:type="spellStart"/>
      <w:r>
        <w:t>Pertama</w:t>
      </w:r>
      <w:proofErr w:type="spellEnd"/>
      <w:r>
        <w:t xml:space="preserve"> </w:t>
      </w:r>
      <w:proofErr w:type="spellStart"/>
      <w:r>
        <w:t>dilakukan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penentuan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w:t>
      </w:r>
      <w:proofErr w:type="spellStart"/>
      <w:r>
        <w:t>melalui</w:t>
      </w:r>
      <w:proofErr w:type="spellEnd"/>
      <w:r>
        <w:t xml:space="preserve"> </w:t>
      </w:r>
      <w:proofErr w:type="spellStart"/>
      <w:r>
        <w:t>observasi</w:t>
      </w:r>
      <w:proofErr w:type="spellEnd"/>
      <w:r>
        <w:t xml:space="preserve"> dan </w:t>
      </w:r>
      <w:proofErr w:type="spellStart"/>
      <w:r>
        <w:t>wawancara</w:t>
      </w:r>
      <w:proofErr w:type="spellEnd"/>
      <w:r>
        <w:t>.</w:t>
      </w:r>
    </w:p>
    <w:p w14:paraId="61D5B78D" w14:textId="25987738" w:rsidR="00626D20" w:rsidRDefault="00626D20" w:rsidP="00626D20">
      <w:pPr>
        <w:pStyle w:val="paragraf"/>
        <w:numPr>
          <w:ilvl w:val="0"/>
          <w:numId w:val="50"/>
        </w:numPr>
        <w:ind w:left="360"/>
      </w:pPr>
      <w:proofErr w:type="spellStart"/>
      <w:r>
        <w:t>Analisis</w:t>
      </w:r>
      <w:proofErr w:type="spellEnd"/>
    </w:p>
    <w:p w14:paraId="6522567D" w14:textId="1C046E36" w:rsidR="00626D20" w:rsidRDefault="00626D20" w:rsidP="00626D20">
      <w:pPr>
        <w:pStyle w:val="paragraf"/>
        <w:ind w:left="360" w:firstLine="0"/>
      </w:pPr>
      <w:r>
        <w:t xml:space="preserve">Pada </w:t>
      </w:r>
      <w:proofErr w:type="spellStart"/>
      <w:r>
        <w:t>tahap</w:t>
      </w:r>
      <w:proofErr w:type="spellEnd"/>
      <w:r>
        <w:t xml:space="preserve"> ini </w:t>
      </w:r>
      <w:proofErr w:type="spellStart"/>
      <w:r>
        <w:t>dipersiapkan</w:t>
      </w:r>
      <w:proofErr w:type="spellEnd"/>
      <w:r>
        <w:t xml:space="preserve"> data yang </w:t>
      </w:r>
      <w:proofErr w:type="spellStart"/>
      <w:r>
        <w:t>telah</w:t>
      </w:r>
      <w:proofErr w:type="spellEnd"/>
      <w:r>
        <w:t xml:space="preserve"> </w:t>
      </w:r>
      <w:proofErr w:type="spellStart"/>
      <w:r>
        <w:t>dikumpulkan</w:t>
      </w:r>
      <w:proofErr w:type="spellEnd"/>
      <w:r>
        <w:t xml:space="preserve"> dan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permasalahan</w:t>
      </w:r>
      <w:proofErr w:type="spellEnd"/>
      <w:r>
        <w:t>.</w:t>
      </w:r>
    </w:p>
    <w:p w14:paraId="21F3DEB0" w14:textId="7104BC98" w:rsidR="00626D20" w:rsidRDefault="00626D20" w:rsidP="00626D20">
      <w:pPr>
        <w:pStyle w:val="paragraf"/>
        <w:numPr>
          <w:ilvl w:val="0"/>
          <w:numId w:val="50"/>
        </w:numPr>
        <w:ind w:left="360"/>
      </w:pPr>
      <w:proofErr w:type="spellStart"/>
      <w:r>
        <w:t>Perancangan</w:t>
      </w:r>
      <w:proofErr w:type="spellEnd"/>
    </w:p>
    <w:p w14:paraId="5DC40F26" w14:textId="181B55F4" w:rsidR="00626D20" w:rsidRDefault="00626D20" w:rsidP="00626D20">
      <w:pPr>
        <w:pStyle w:val="paragraf"/>
        <w:ind w:left="360" w:firstLine="0"/>
      </w:pP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untuk </w:t>
      </w:r>
      <w:proofErr w:type="spellStart"/>
      <w:r>
        <w:t>menentukan</w:t>
      </w:r>
      <w:proofErr w:type="spellEnd"/>
      <w:r>
        <w:t xml:space="preserve"> </w:t>
      </w:r>
      <w:proofErr w:type="spellStart"/>
      <w:r>
        <w:t>bagaimana</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berjalan</w:t>
      </w:r>
      <w:proofErr w:type="spellEnd"/>
      <w:r>
        <w:t xml:space="preserve">, dan </w:t>
      </w:r>
      <w:proofErr w:type="spellStart"/>
      <w:r>
        <w:t>fungsionalitas</w:t>
      </w:r>
      <w:proofErr w:type="spellEnd"/>
      <w:r>
        <w:t xml:space="preserve"> lain yang </w:t>
      </w:r>
      <w:proofErr w:type="spellStart"/>
      <w:r>
        <w:t>dibutuhkan</w:t>
      </w:r>
      <w:proofErr w:type="spellEnd"/>
      <w:r>
        <w:t xml:space="preserve"> pada </w:t>
      </w:r>
      <w:proofErr w:type="spellStart"/>
      <w:r>
        <w:t>sistem</w:t>
      </w:r>
      <w:proofErr w:type="spellEnd"/>
      <w:r>
        <w:t>.</w:t>
      </w:r>
    </w:p>
    <w:p w14:paraId="6BBD3932" w14:textId="29821B45" w:rsidR="00FE5999" w:rsidRDefault="00FE5999" w:rsidP="00626D20">
      <w:pPr>
        <w:pStyle w:val="paragraf"/>
        <w:ind w:left="360" w:firstLine="0"/>
      </w:pPr>
    </w:p>
    <w:p w14:paraId="7F5CF8DC" w14:textId="77777777" w:rsidR="00FE5999" w:rsidRDefault="00FE5999" w:rsidP="00626D20">
      <w:pPr>
        <w:pStyle w:val="paragraf"/>
        <w:ind w:left="360" w:firstLine="0"/>
      </w:pPr>
    </w:p>
    <w:p w14:paraId="5D555A60" w14:textId="203D11CA" w:rsidR="00626D20" w:rsidRDefault="00B24F31" w:rsidP="00626D20">
      <w:pPr>
        <w:pStyle w:val="paragraf"/>
        <w:numPr>
          <w:ilvl w:val="0"/>
          <w:numId w:val="50"/>
        </w:numPr>
        <w:ind w:left="360"/>
      </w:pPr>
      <w:proofErr w:type="spellStart"/>
      <w:r>
        <w:lastRenderedPageBreak/>
        <w:t>Implementasi</w:t>
      </w:r>
      <w:proofErr w:type="spellEnd"/>
    </w:p>
    <w:p w14:paraId="3C4A9B58" w14:textId="49020C1C" w:rsidR="00626D20" w:rsidRDefault="00626D20" w:rsidP="00626D20">
      <w:pPr>
        <w:pStyle w:val="paragraf"/>
        <w:ind w:left="360" w:firstLine="0"/>
      </w:pPr>
      <w:r>
        <w:t xml:space="preserve">Lalu </w:t>
      </w:r>
      <w:proofErr w:type="spellStart"/>
      <w:r>
        <w:t>dilakukan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telah</w:t>
      </w:r>
      <w:proofErr w:type="spellEnd"/>
      <w:r>
        <w:t xml:space="preserve"> </w:t>
      </w:r>
      <w:proofErr w:type="spellStart"/>
      <w:r>
        <w:t>ditentukan</w:t>
      </w:r>
      <w:proofErr w:type="spellEnd"/>
      <w:r>
        <w:t>.</w:t>
      </w:r>
    </w:p>
    <w:p w14:paraId="22CA012F" w14:textId="77777777" w:rsidR="00626D20" w:rsidRDefault="00626D20" w:rsidP="00626D20">
      <w:pPr>
        <w:pStyle w:val="paragraf"/>
        <w:numPr>
          <w:ilvl w:val="0"/>
          <w:numId w:val="50"/>
        </w:numPr>
        <w:ind w:left="360"/>
      </w:pPr>
      <w:proofErr w:type="spellStart"/>
      <w:r>
        <w:t>Pengujian</w:t>
      </w:r>
      <w:proofErr w:type="spellEnd"/>
    </w:p>
    <w:p w14:paraId="40BA958E" w14:textId="28DB3DF8" w:rsidR="00626D20" w:rsidRDefault="00626D20" w:rsidP="00626D20">
      <w:pPr>
        <w:pStyle w:val="paragraf"/>
        <w:ind w:left="360" w:firstLine="0"/>
      </w:pPr>
      <w:proofErr w:type="spellStart"/>
      <w:r w:rsidRPr="00626D20">
        <w:t>Dilakukan</w:t>
      </w:r>
      <w:proofErr w:type="spellEnd"/>
      <w:r w:rsidRPr="00626D20">
        <w:t xml:space="preserve"> </w:t>
      </w:r>
      <w:proofErr w:type="spellStart"/>
      <w:r w:rsidRPr="00626D20">
        <w:t>pengujian</w:t>
      </w:r>
      <w:proofErr w:type="spellEnd"/>
      <w:r w:rsidRPr="00626D20">
        <w:t xml:space="preserve"> </w:t>
      </w:r>
      <w:proofErr w:type="spellStart"/>
      <w:r w:rsidRPr="00626D20">
        <w:t>sistem</w:t>
      </w:r>
      <w:proofErr w:type="spellEnd"/>
      <w:r w:rsidRPr="00626D20">
        <w:t xml:space="preserve"> yang </w:t>
      </w:r>
      <w:proofErr w:type="spellStart"/>
      <w:r w:rsidRPr="00626D20">
        <w:t>telah</w:t>
      </w:r>
      <w:proofErr w:type="spellEnd"/>
      <w:r w:rsidRPr="00626D20">
        <w:t xml:space="preserve"> </w:t>
      </w:r>
      <w:proofErr w:type="spellStart"/>
      <w:r w:rsidRPr="00626D20">
        <w:t>dibangun</w:t>
      </w:r>
      <w:proofErr w:type="spellEnd"/>
      <w:r w:rsidRPr="00626D20">
        <w:t xml:space="preserve"> untuk </w:t>
      </w:r>
      <w:r>
        <w:tab/>
      </w:r>
      <w:proofErr w:type="spellStart"/>
      <w:r w:rsidRPr="00626D20">
        <w:t>menemukan</w:t>
      </w:r>
      <w:proofErr w:type="spellEnd"/>
      <w:r w:rsidRPr="00626D20">
        <w:t xml:space="preserve"> </w:t>
      </w:r>
      <w:proofErr w:type="spellStart"/>
      <w:r w:rsidRPr="00626D20">
        <w:t>kebutuhan</w:t>
      </w:r>
      <w:proofErr w:type="spellEnd"/>
      <w:r w:rsidRPr="00626D20">
        <w:t xml:space="preserve"> yang </w:t>
      </w:r>
      <w:proofErr w:type="spellStart"/>
      <w:r w:rsidRPr="00626D20">
        <w:t>belum</w:t>
      </w:r>
      <w:proofErr w:type="spellEnd"/>
      <w:r w:rsidRPr="00626D20">
        <w:t xml:space="preserve"> </w:t>
      </w:r>
      <w:proofErr w:type="spellStart"/>
      <w:r w:rsidRPr="00626D20">
        <w:t>terpenuhi</w:t>
      </w:r>
      <w:proofErr w:type="spellEnd"/>
      <w:r w:rsidRPr="00626D20">
        <w:t xml:space="preserve"> </w:t>
      </w:r>
      <w:proofErr w:type="spellStart"/>
      <w:r w:rsidRPr="00626D20">
        <w:t>atau</w:t>
      </w:r>
      <w:proofErr w:type="spellEnd"/>
      <w:r w:rsidRPr="00626D20">
        <w:t xml:space="preserve"> </w:t>
      </w:r>
      <w:proofErr w:type="spellStart"/>
      <w:r w:rsidRPr="00626D20">
        <w:t>bagian</w:t>
      </w:r>
      <w:proofErr w:type="spellEnd"/>
      <w:r w:rsidRPr="00626D20">
        <w:t xml:space="preserve"> </w:t>
      </w:r>
      <w:proofErr w:type="spellStart"/>
      <w:r w:rsidRPr="00626D20">
        <w:t>sistem</w:t>
      </w:r>
      <w:proofErr w:type="spellEnd"/>
      <w:r w:rsidRPr="00626D20">
        <w:t xml:space="preserve"> yang </w:t>
      </w:r>
      <w:proofErr w:type="spellStart"/>
      <w:r w:rsidRPr="00626D20">
        <w:t>dapat</w:t>
      </w:r>
      <w:proofErr w:type="spellEnd"/>
      <w:r w:rsidRPr="00626D20">
        <w:t xml:space="preserve"> </w:t>
      </w:r>
      <w:proofErr w:type="spellStart"/>
      <w:r w:rsidRPr="00626D20">
        <w:t>ditingkatkan</w:t>
      </w:r>
      <w:proofErr w:type="spellEnd"/>
      <w:r w:rsidRPr="00626D20">
        <w:t>.</w:t>
      </w:r>
    </w:p>
    <w:p w14:paraId="7DE5274F" w14:textId="7DD1D931" w:rsidR="00626D20" w:rsidRDefault="000779A1" w:rsidP="00626D20">
      <w:pPr>
        <w:jc w:val="center"/>
      </w:pPr>
      <w:r w:rsidRPr="000779A1">
        <w:rPr>
          <w:noProof/>
        </w:rPr>
        <w:drawing>
          <wp:inline distT="0" distB="0" distL="0" distR="0" wp14:anchorId="76862C67" wp14:editId="607CE51C">
            <wp:extent cx="3129653" cy="190137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1620" cy="1908642"/>
                    </a:xfrm>
                    <a:prstGeom prst="rect">
                      <a:avLst/>
                    </a:prstGeom>
                  </pic:spPr>
                </pic:pic>
              </a:graphicData>
            </a:graphic>
          </wp:inline>
        </w:drawing>
      </w:r>
    </w:p>
    <w:p w14:paraId="6F6E275E" w14:textId="3FDABCD3" w:rsidR="00626D20" w:rsidRDefault="00626D20" w:rsidP="00626D20">
      <w:pPr>
        <w:pStyle w:val="Caption"/>
      </w:pPr>
      <w:bookmarkStart w:id="70" w:name="_Ref181460861"/>
      <w:bookmarkStart w:id="71" w:name="_Toc181805998"/>
      <w:r>
        <w:t xml:space="preserve">Gambar </w:t>
      </w:r>
      <w:r w:rsidR="00980EB1">
        <w:fldChar w:fldCharType="begin"/>
      </w:r>
      <w:r w:rsidR="00980EB1">
        <w:instrText xml:space="preserve"> STYLEREF 1 \s </w:instrText>
      </w:r>
      <w:r w:rsidR="00980EB1">
        <w:fldChar w:fldCharType="separate"/>
      </w:r>
      <w:r w:rsidR="00980EB1">
        <w:rPr>
          <w:noProof/>
        </w:rPr>
        <w:t>3</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3</w:t>
      </w:r>
      <w:r w:rsidR="00980EB1">
        <w:fldChar w:fldCharType="end"/>
      </w:r>
      <w:bookmarkEnd w:id="70"/>
      <w:r w:rsidR="00C37676">
        <w:t xml:space="preserve"> </w:t>
      </w:r>
      <w:proofErr w:type="spellStart"/>
      <w:r w:rsidR="00C37676">
        <w:t>Siklus</w:t>
      </w:r>
      <w:proofErr w:type="spellEnd"/>
      <w:r w:rsidR="00C37676">
        <w:t xml:space="preserve"> </w:t>
      </w:r>
      <w:proofErr w:type="spellStart"/>
      <w:r w:rsidR="00C37676">
        <w:t>Metode</w:t>
      </w:r>
      <w:proofErr w:type="spellEnd"/>
      <w:r w:rsidR="00C37676">
        <w:t xml:space="preserve"> SDLC </w:t>
      </w:r>
      <w:r w:rsidR="00FE5999" w:rsidRPr="00FE5999">
        <w:rPr>
          <w:i/>
          <w:iCs/>
        </w:rPr>
        <w:t>Iterative</w:t>
      </w:r>
      <w:bookmarkEnd w:id="71"/>
    </w:p>
    <w:p w14:paraId="251FFCAD" w14:textId="3F63F931" w:rsidR="00C37676" w:rsidRPr="00C37676" w:rsidRDefault="000779A1" w:rsidP="000779A1">
      <w:pPr>
        <w:jc w:val="center"/>
      </w:pPr>
      <w:proofErr w:type="spellStart"/>
      <w:r>
        <w:t>Sumber</w:t>
      </w:r>
      <w:proofErr w:type="spellEnd"/>
      <w:r>
        <w:t xml:space="preserve">: </w:t>
      </w:r>
      <w:sdt>
        <w:sdtPr>
          <w:rPr>
            <w:color w:val="000000"/>
          </w:rPr>
          <w:tag w:val="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BbmFseXNpcyBmb3IgSW1wbGVtZW50YXRpb24gRG9jdW1lbnQgTWFuYWdlbWVudCBTeXN0ZW0gYXQgSVBSIE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
          <w:id w:val="-679745691"/>
          <w:placeholder>
            <w:docPart w:val="DefaultPlaceholder_-1854013440"/>
          </w:placeholder>
        </w:sdtPr>
        <w:sdtEndPr/>
        <w:sdtContent>
          <w:r w:rsidR="00EE04C1" w:rsidRPr="00EE04C1">
            <w:rPr>
              <w:color w:val="000000"/>
            </w:rPr>
            <w:t>(</w:t>
          </w:r>
          <w:proofErr w:type="spellStart"/>
          <w:r w:rsidR="00EE04C1" w:rsidRPr="00EE04C1">
            <w:rPr>
              <w:color w:val="000000"/>
            </w:rPr>
            <w:t>Aliim</w:t>
          </w:r>
          <w:proofErr w:type="spellEnd"/>
          <w:r w:rsidR="00EE04C1" w:rsidRPr="00EE04C1">
            <w:rPr>
              <w:color w:val="000000"/>
            </w:rPr>
            <w:t xml:space="preserve"> </w:t>
          </w:r>
          <w:proofErr w:type="spellStart"/>
          <w:r w:rsidR="00EE04C1" w:rsidRPr="00EE04C1">
            <w:rPr>
              <w:color w:val="000000"/>
            </w:rPr>
            <w:t>dkk</w:t>
          </w:r>
          <w:proofErr w:type="spellEnd"/>
          <w:r w:rsidR="00EE04C1" w:rsidRPr="00EE04C1">
            <w:rPr>
              <w:color w:val="000000"/>
            </w:rPr>
            <w:t>., 2023)</w:t>
          </w:r>
        </w:sdtContent>
      </w:sdt>
    </w:p>
    <w:p w14:paraId="049C218C" w14:textId="0AD8F05E" w:rsidR="00180B03" w:rsidRPr="00180B03" w:rsidRDefault="00180B03" w:rsidP="00382A8F">
      <w:pPr>
        <w:pStyle w:val="paragraf"/>
      </w:pPr>
      <w:proofErr w:type="spellStart"/>
      <w:r>
        <w:t>Metode</w:t>
      </w:r>
      <w:proofErr w:type="spellEnd"/>
      <w:r>
        <w:t xml:space="preserve"> </w:t>
      </w:r>
      <w:r w:rsidR="00FE5999" w:rsidRPr="00FE5999">
        <w:rPr>
          <w:i/>
          <w:iCs/>
        </w:rPr>
        <w:t>iterative</w:t>
      </w:r>
      <w:r>
        <w:t xml:space="preserve"> </w:t>
      </w:r>
      <w:proofErr w:type="spellStart"/>
      <w:r>
        <w:t>digunakan</w:t>
      </w:r>
      <w:proofErr w:type="spellEnd"/>
      <w:r>
        <w:t xml:space="preserve"> untuk </w:t>
      </w:r>
      <w:proofErr w:type="spellStart"/>
      <w:r>
        <w:t>memanfaatkan</w:t>
      </w:r>
      <w:proofErr w:type="spellEnd"/>
      <w:r>
        <w:t xml:space="preserve"> </w:t>
      </w:r>
      <w:proofErr w:type="spellStart"/>
      <w:r>
        <w:t>karakteristik</w:t>
      </w:r>
      <w:proofErr w:type="spellEnd"/>
      <w:r>
        <w:t xml:space="preserve"> </w:t>
      </w:r>
      <w:proofErr w:type="spellStart"/>
      <w:r>
        <w:t>siklis</w:t>
      </w:r>
      <w:proofErr w:type="spellEnd"/>
      <w:r>
        <w:t xml:space="preserve"> untuk </w:t>
      </w:r>
      <w:proofErr w:type="spellStart"/>
      <w:r>
        <w:t>menghasilkan</w:t>
      </w:r>
      <w:proofErr w:type="spellEnd"/>
      <w:r>
        <w:t xml:space="preserve"> </w:t>
      </w:r>
      <w:proofErr w:type="spellStart"/>
      <w:r>
        <w:t>sebuah</w:t>
      </w:r>
      <w:proofErr w:type="spellEnd"/>
      <w:r>
        <w:t xml:space="preserve"> </w:t>
      </w:r>
      <w:r>
        <w:rPr>
          <w:i/>
          <w:iCs/>
        </w:rPr>
        <w:t>minimum viable product</w:t>
      </w:r>
      <w:r>
        <w:t xml:space="preserve"> (MVP) </w:t>
      </w: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dan </w:t>
      </w:r>
      <w:proofErr w:type="spellStart"/>
      <w:r>
        <w:t>karakteristik</w:t>
      </w:r>
      <w:proofErr w:type="spellEnd"/>
      <w:r>
        <w:t xml:space="preserve"> </w:t>
      </w:r>
      <w:proofErr w:type="spellStart"/>
      <w:r>
        <w:t>evaluatif</w:t>
      </w:r>
      <w:proofErr w:type="spellEnd"/>
      <w:r>
        <w:t xml:space="preserve"> untuk </w:t>
      </w:r>
      <w:proofErr w:type="spellStart"/>
      <w:r>
        <w:t>menerapkan</w:t>
      </w:r>
      <w:proofErr w:type="spellEnd"/>
      <w:r>
        <w:t xml:space="preserve"> </w:t>
      </w:r>
      <w:proofErr w:type="spellStart"/>
      <w:r>
        <w:t>penyesuaian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untuk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t xml:space="preserve">. </w:t>
      </w:r>
    </w:p>
    <w:p w14:paraId="503F2F40" w14:textId="11887A16" w:rsidR="00382A8F" w:rsidRPr="00382A8F" w:rsidRDefault="00553AF5" w:rsidP="00382A8F">
      <w:pPr>
        <w:pStyle w:val="paragraf"/>
      </w:pPr>
      <w:proofErr w:type="spellStart"/>
      <w:r>
        <w:t>Implementasi</w:t>
      </w:r>
      <w:proofErr w:type="spellEnd"/>
      <w:r>
        <w:t xml:space="preserve"> </w:t>
      </w:r>
      <w:proofErr w:type="spellStart"/>
      <w:r>
        <w:t>dibagi</w:t>
      </w:r>
      <w:proofErr w:type="spellEnd"/>
      <w:r>
        <w:t xml:space="preserve"> </w:t>
      </w:r>
      <w:proofErr w:type="spellStart"/>
      <w:r>
        <w:t>menjadi</w:t>
      </w:r>
      <w:proofErr w:type="spellEnd"/>
      <w:r>
        <w:t xml:space="preserve"> 2 </w:t>
      </w:r>
      <w:proofErr w:type="spellStart"/>
      <w:r>
        <w:t>bagian</w:t>
      </w:r>
      <w:proofErr w:type="spellEnd"/>
      <w:r>
        <w:t xml:space="preserve">, </w:t>
      </w:r>
      <w:proofErr w:type="spellStart"/>
      <w:r>
        <w:t>implementasi</w:t>
      </w:r>
      <w:proofErr w:type="spellEnd"/>
      <w:r>
        <w:t xml:space="preserve"> untuk </w:t>
      </w:r>
      <w:proofErr w:type="spellStart"/>
      <w:r>
        <w:t>komponen</w:t>
      </w:r>
      <w:proofErr w:type="spellEnd"/>
      <w:r>
        <w:t xml:space="preserve"> </w:t>
      </w:r>
      <w:r w:rsidRPr="00553AF5">
        <w:rPr>
          <w:i/>
          <w:iCs/>
        </w:rPr>
        <w:t>image processing</w:t>
      </w:r>
      <w:r>
        <w:t xml:space="preserve"> dan </w:t>
      </w:r>
      <w:proofErr w:type="spellStart"/>
      <w:r>
        <w:t>implementasi</w:t>
      </w:r>
      <w:proofErr w:type="spellEnd"/>
      <w:r>
        <w:t xml:space="preserve"> untuk </w:t>
      </w:r>
      <w:proofErr w:type="spellStart"/>
      <w:r>
        <w:t>aplikasi</w:t>
      </w:r>
      <w:proofErr w:type="spellEnd"/>
      <w:r>
        <w:t xml:space="preserve"> </w:t>
      </w:r>
      <w:r w:rsidRPr="00553AF5">
        <w:rPr>
          <w:i/>
          <w:iCs/>
        </w:rPr>
        <w:t>service</w:t>
      </w:r>
      <w:r>
        <w:t xml:space="preserve"> WhatsApp. </w:t>
      </w:r>
      <w:proofErr w:type="spellStart"/>
      <w:r>
        <w:t>Implementasi</w:t>
      </w:r>
      <w:proofErr w:type="spellEnd"/>
      <w:r>
        <w:t xml:space="preserve"> </w:t>
      </w:r>
      <w:proofErr w:type="spellStart"/>
      <w:r>
        <w:t>komponen</w:t>
      </w:r>
      <w:proofErr w:type="spellEnd"/>
      <w:r>
        <w:t xml:space="preserve"> </w:t>
      </w:r>
      <w:proofErr w:type="spellStart"/>
      <w:r>
        <w:t>deteksi</w:t>
      </w:r>
      <w:proofErr w:type="spellEnd"/>
      <w:r>
        <w:t xml:space="preserve"> </w:t>
      </w:r>
      <w:r w:rsidRPr="00553AF5">
        <w:rPr>
          <w:i/>
          <w:iCs/>
        </w:rPr>
        <w:t>blur</w:t>
      </w:r>
      <w:r>
        <w:t xml:space="preserve"> </w:t>
      </w:r>
      <w:proofErr w:type="spellStart"/>
      <w:r>
        <w:t>dilakukan</w:t>
      </w:r>
      <w:proofErr w:type="spellEnd"/>
      <w:r>
        <w:t xml:space="preserve"> </w:t>
      </w:r>
      <w:proofErr w:type="spellStart"/>
      <w:r>
        <w:t>dengan</w:t>
      </w:r>
      <w:proofErr w:type="spellEnd"/>
      <w:r>
        <w:t xml:space="preserve"> Python </w:t>
      </w:r>
      <w:proofErr w:type="spellStart"/>
      <w:r w:rsidR="00EE77D2">
        <w:t>dengan</w:t>
      </w:r>
      <w:proofErr w:type="spellEnd"/>
      <w:r w:rsidR="00EE77D2">
        <w:t xml:space="preserve"> </w:t>
      </w:r>
      <w:proofErr w:type="spellStart"/>
      <w:r w:rsidR="00EE77D2">
        <w:t>pustaka</w:t>
      </w:r>
      <w:proofErr w:type="spellEnd"/>
      <w:r w:rsidR="00EE77D2">
        <w:t xml:space="preserve"> OpenCV</w:t>
      </w:r>
      <w:r w:rsidR="00C03040">
        <w:t>, Flask,</w:t>
      </w:r>
      <w:r w:rsidR="00EE77D2">
        <w:t xml:space="preserve"> dan P</w:t>
      </w:r>
      <w:r w:rsidR="00EE77D2" w:rsidRPr="00EE77D2">
        <w:t>ickle</w:t>
      </w:r>
      <w:r w:rsidR="00EE77D2">
        <w:t>s</w:t>
      </w:r>
      <w:r w:rsidR="00BB7FA4">
        <w:t xml:space="preserve"> </w:t>
      </w:r>
      <w:proofErr w:type="spellStart"/>
      <w:r w:rsidR="00BB7FA4">
        <w:t>dengan</w:t>
      </w:r>
      <w:proofErr w:type="spellEnd"/>
      <w:r w:rsidR="00BB7FA4">
        <w:t xml:space="preserve"> </w:t>
      </w:r>
      <w:proofErr w:type="spellStart"/>
      <w:r w:rsidR="00BB7FA4">
        <w:t>pustaka</w:t>
      </w:r>
      <w:proofErr w:type="spellEnd"/>
      <w:r w:rsidR="00BB7FA4">
        <w:t xml:space="preserve"> SciPy </w:t>
      </w:r>
      <w:proofErr w:type="spellStart"/>
      <w:r w:rsidR="00BB7FA4">
        <w:t>digunakan</w:t>
      </w:r>
      <w:proofErr w:type="spellEnd"/>
      <w:r w:rsidR="00BB7FA4">
        <w:t xml:space="preserve"> untuk </w:t>
      </w:r>
      <w:proofErr w:type="spellStart"/>
      <w:r w:rsidR="00BB7FA4">
        <w:t>memvisualisasi</w:t>
      </w:r>
      <w:proofErr w:type="spellEnd"/>
      <w:r w:rsidR="00BB7FA4">
        <w:t xml:space="preserve"> </w:t>
      </w:r>
      <w:proofErr w:type="spellStart"/>
      <w:r w:rsidR="00BB7FA4">
        <w:t>hasil</w:t>
      </w:r>
      <w:proofErr w:type="spellEnd"/>
      <w:r w:rsidR="00BB7FA4">
        <w:t xml:space="preserve"> </w:t>
      </w:r>
      <w:proofErr w:type="spellStart"/>
      <w:r w:rsidR="00BB7FA4">
        <w:t>ekstraksi</w:t>
      </w:r>
      <w:proofErr w:type="spellEnd"/>
      <w:r w:rsidR="00BB7FA4">
        <w:t xml:space="preserve"> </w:t>
      </w:r>
      <w:proofErr w:type="spellStart"/>
      <w:r w:rsidR="00BB7FA4">
        <w:t>fitur</w:t>
      </w:r>
      <w:proofErr w:type="spellEnd"/>
      <w:r w:rsidR="00BB7FA4">
        <w:t xml:space="preserve"> untuk </w:t>
      </w:r>
      <w:proofErr w:type="spellStart"/>
      <w:r w:rsidR="00BB7FA4">
        <w:t>penentuan</w:t>
      </w:r>
      <w:proofErr w:type="spellEnd"/>
      <w:r w:rsidR="00BB7FA4">
        <w:t xml:space="preserve"> </w:t>
      </w:r>
      <w:proofErr w:type="spellStart"/>
      <w:r w:rsidR="00BB7FA4">
        <w:t>nilai</w:t>
      </w:r>
      <w:proofErr w:type="spellEnd"/>
      <w:r w:rsidR="00BB7FA4">
        <w:t xml:space="preserve"> </w:t>
      </w:r>
      <w:r w:rsidR="00BB7FA4">
        <w:rPr>
          <w:i/>
          <w:iCs/>
        </w:rPr>
        <w:t>threshold</w:t>
      </w:r>
      <w:r>
        <w:t>.</w:t>
      </w:r>
      <w:r w:rsidR="00EE77D2">
        <w:t xml:space="preserve"> Model </w:t>
      </w:r>
      <w:proofErr w:type="spellStart"/>
      <w:r w:rsidR="00C03040">
        <w:t>konstan</w:t>
      </w:r>
      <w:proofErr w:type="spellEnd"/>
      <w:r w:rsidR="00C03040">
        <w:t xml:space="preserve"> untuk </w:t>
      </w:r>
      <w:r w:rsidR="00C03040">
        <w:rPr>
          <w:i/>
          <w:iCs/>
        </w:rPr>
        <w:t>thresholding</w:t>
      </w:r>
      <w:r w:rsidR="00C03040">
        <w:t xml:space="preserve"> </w:t>
      </w:r>
      <w:r w:rsidR="00EE77D2">
        <w:t xml:space="preserve">yang </w:t>
      </w:r>
      <w:proofErr w:type="spellStart"/>
      <w:r w:rsidR="00EE77D2">
        <w:t>dihasilkan</w:t>
      </w:r>
      <w:proofErr w:type="spellEnd"/>
      <w:r w:rsidR="00EE77D2">
        <w:t xml:space="preserve"> </w:t>
      </w:r>
      <w:proofErr w:type="spellStart"/>
      <w:r w:rsidR="00EE77D2">
        <w:t>lalu</w:t>
      </w:r>
      <w:proofErr w:type="spellEnd"/>
      <w:r w:rsidR="00EE77D2">
        <w:t xml:space="preserve"> </w:t>
      </w:r>
      <w:proofErr w:type="spellStart"/>
      <w:r w:rsidR="00EE77D2">
        <w:t>disimpan</w:t>
      </w:r>
      <w:proofErr w:type="spellEnd"/>
      <w:r w:rsidR="00EE77D2">
        <w:t xml:space="preserve"> </w:t>
      </w:r>
      <w:proofErr w:type="spellStart"/>
      <w:r w:rsidR="00EE77D2">
        <w:t>menjadi</w:t>
      </w:r>
      <w:proofErr w:type="spellEnd"/>
      <w:r w:rsidR="00EE77D2">
        <w:t xml:space="preserve"> </w:t>
      </w:r>
      <w:proofErr w:type="spellStart"/>
      <w:r w:rsidR="00EE77D2">
        <w:t>suatu</w:t>
      </w:r>
      <w:proofErr w:type="spellEnd"/>
      <w:r w:rsidR="00EE77D2">
        <w:t xml:space="preserve"> </w:t>
      </w:r>
      <w:r w:rsidR="00EE77D2" w:rsidRPr="00EE77D2">
        <w:rPr>
          <w:i/>
          <w:iCs/>
        </w:rPr>
        <w:t>file</w:t>
      </w:r>
      <w:r w:rsidR="00EE77D2">
        <w:t xml:space="preserve"> </w:t>
      </w:r>
      <w:proofErr w:type="spellStart"/>
      <w:r w:rsidR="00EE77D2">
        <w:t>sehingga</w:t>
      </w:r>
      <w:proofErr w:type="spellEnd"/>
      <w:r w:rsidR="00EE77D2">
        <w:t xml:space="preserve"> </w:t>
      </w:r>
      <w:proofErr w:type="spellStart"/>
      <w:r w:rsidR="00EE77D2">
        <w:t>dapat</w:t>
      </w:r>
      <w:proofErr w:type="spellEnd"/>
      <w:r w:rsidR="00EE77D2">
        <w:t xml:space="preserve"> </w:t>
      </w:r>
      <w:proofErr w:type="spellStart"/>
      <w:r w:rsidR="00EE77D2">
        <w:t>digunakan</w:t>
      </w:r>
      <w:proofErr w:type="spellEnd"/>
      <w:r w:rsidR="00EE77D2">
        <w:t xml:space="preserve"> </w:t>
      </w:r>
      <w:proofErr w:type="spellStart"/>
      <w:r w:rsidR="00EE77D2">
        <w:t>saat</w:t>
      </w:r>
      <w:proofErr w:type="spellEnd"/>
      <w:r w:rsidR="00EE77D2">
        <w:t xml:space="preserve"> server </w:t>
      </w:r>
      <w:proofErr w:type="spellStart"/>
      <w:r w:rsidR="00EE77D2">
        <w:lastRenderedPageBreak/>
        <w:t>dipanggil</w:t>
      </w:r>
      <w:proofErr w:type="spellEnd"/>
      <w:r w:rsidR="00EE77D2">
        <w:t xml:space="preserve">. </w:t>
      </w:r>
      <w:proofErr w:type="spellStart"/>
      <w:r w:rsidR="00EE77D2">
        <w:t>Implementasi</w:t>
      </w:r>
      <w:proofErr w:type="spellEnd"/>
      <w:r w:rsidR="00EE77D2">
        <w:t xml:space="preserve"> </w:t>
      </w:r>
      <w:proofErr w:type="spellStart"/>
      <w:r w:rsidR="00EE77D2">
        <w:t>aplikasi</w:t>
      </w:r>
      <w:proofErr w:type="spellEnd"/>
      <w:r w:rsidR="00EE77D2">
        <w:t xml:space="preserve"> </w:t>
      </w:r>
      <w:r w:rsidR="00EE77D2" w:rsidRPr="00EE77D2">
        <w:rPr>
          <w:i/>
          <w:iCs/>
        </w:rPr>
        <w:t>service</w:t>
      </w:r>
      <w:r w:rsidR="00EE77D2">
        <w:t xml:space="preserve"> WhatsApp </w:t>
      </w:r>
      <w:proofErr w:type="spellStart"/>
      <w:r w:rsidR="00EE77D2">
        <w:t>akan</w:t>
      </w:r>
      <w:proofErr w:type="spellEnd"/>
      <w:r w:rsidR="00EE77D2">
        <w:t xml:space="preserve"> </w:t>
      </w:r>
      <w:proofErr w:type="spellStart"/>
      <w:r w:rsidR="00EE77D2">
        <w:t>di</w:t>
      </w:r>
      <w:r w:rsidR="00FE5999">
        <w:t>lakukan</w:t>
      </w:r>
      <w:proofErr w:type="spellEnd"/>
      <w:r w:rsidR="00FE5999">
        <w:t xml:space="preserve"> </w:t>
      </w:r>
      <w:r w:rsidR="00EE77D2" w:rsidRPr="00EE77D2">
        <w:rPr>
          <w:i/>
          <w:iCs/>
        </w:rPr>
        <w:t>hosting</w:t>
      </w:r>
      <w:r w:rsidR="00EE77D2">
        <w:t xml:space="preserve"> pada </w:t>
      </w:r>
      <w:proofErr w:type="spellStart"/>
      <w:r w:rsidR="00EE77D2">
        <w:t>layanan</w:t>
      </w:r>
      <w:proofErr w:type="spellEnd"/>
      <w:r w:rsidR="00EE77D2">
        <w:t xml:space="preserve"> Flask dan </w:t>
      </w:r>
      <w:proofErr w:type="spellStart"/>
      <w:r w:rsidR="00EE77D2">
        <w:t>disambungkan</w:t>
      </w:r>
      <w:proofErr w:type="spellEnd"/>
      <w:r w:rsidR="00EE77D2">
        <w:t xml:space="preserve"> </w:t>
      </w:r>
      <w:proofErr w:type="spellStart"/>
      <w:r w:rsidR="00EE77D2">
        <w:t>kepada</w:t>
      </w:r>
      <w:proofErr w:type="spellEnd"/>
      <w:r w:rsidR="00EE77D2">
        <w:t xml:space="preserve"> </w:t>
      </w:r>
      <w:proofErr w:type="spellStart"/>
      <w:r w:rsidR="00EE77D2">
        <w:t>akun</w:t>
      </w:r>
      <w:proofErr w:type="spellEnd"/>
      <w:r w:rsidR="00EE77D2">
        <w:t xml:space="preserve"> WhatsApp </w:t>
      </w:r>
      <w:proofErr w:type="spellStart"/>
      <w:r w:rsidR="00EE77D2">
        <w:t>melalui</w:t>
      </w:r>
      <w:proofErr w:type="spellEnd"/>
      <w:r w:rsidR="00EE77D2">
        <w:t xml:space="preserve"> Cloud API yang </w:t>
      </w:r>
      <w:proofErr w:type="spellStart"/>
      <w:r w:rsidR="00EE77D2">
        <w:t>disediakan</w:t>
      </w:r>
      <w:proofErr w:type="spellEnd"/>
      <w:r w:rsidR="00EE77D2">
        <w:t xml:space="preserve"> oleh WhatsApp Business Platform. </w:t>
      </w:r>
      <w:proofErr w:type="spellStart"/>
      <w:r w:rsidR="00EE77D2">
        <w:t>Aplikasi</w:t>
      </w:r>
      <w:proofErr w:type="spellEnd"/>
      <w:r w:rsidR="00EE77D2">
        <w:t xml:space="preserve"> </w:t>
      </w:r>
      <w:r w:rsidR="00EE77D2" w:rsidRPr="00EE77D2">
        <w:rPr>
          <w:i/>
          <w:iCs/>
        </w:rPr>
        <w:t>service</w:t>
      </w:r>
      <w:r w:rsidR="00EE77D2">
        <w:t xml:space="preserve"> </w:t>
      </w:r>
      <w:proofErr w:type="spellStart"/>
      <w:r w:rsidR="00EE77D2">
        <w:t>akan</w:t>
      </w:r>
      <w:proofErr w:type="spellEnd"/>
      <w:r w:rsidR="00EE77D2">
        <w:t xml:space="preserve"> </w:t>
      </w:r>
      <w:proofErr w:type="spellStart"/>
      <w:r w:rsidR="00EE77D2">
        <w:t>memanggil</w:t>
      </w:r>
      <w:proofErr w:type="spellEnd"/>
      <w:r w:rsidR="00EE77D2">
        <w:t xml:space="preserve"> </w:t>
      </w:r>
      <w:proofErr w:type="spellStart"/>
      <w:r w:rsidR="00EE77D2">
        <w:t>komponen</w:t>
      </w:r>
      <w:proofErr w:type="spellEnd"/>
      <w:r w:rsidR="00EE77D2">
        <w:t xml:space="preserve"> </w:t>
      </w:r>
      <w:proofErr w:type="spellStart"/>
      <w:r w:rsidR="00EE77D2">
        <w:t>deteksi</w:t>
      </w:r>
      <w:proofErr w:type="spellEnd"/>
      <w:r w:rsidR="00EE77D2">
        <w:t xml:space="preserve"> </w:t>
      </w:r>
      <w:r w:rsidR="00EE77D2" w:rsidRPr="00EE77D2">
        <w:rPr>
          <w:i/>
          <w:iCs/>
        </w:rPr>
        <w:t>blur</w:t>
      </w:r>
      <w:r w:rsidR="00EE77D2">
        <w:t xml:space="preserve"> </w:t>
      </w:r>
      <w:proofErr w:type="spellStart"/>
      <w:r w:rsidR="00EE77D2">
        <w:t>saat</w:t>
      </w:r>
      <w:proofErr w:type="spellEnd"/>
      <w:r w:rsidR="00EE77D2">
        <w:t xml:space="preserve"> </w:t>
      </w:r>
      <w:proofErr w:type="spellStart"/>
      <w:r w:rsidR="00EE77D2">
        <w:t>diterima</w:t>
      </w:r>
      <w:proofErr w:type="spellEnd"/>
      <w:r w:rsidR="00EE77D2">
        <w:t xml:space="preserve"> </w:t>
      </w:r>
      <w:proofErr w:type="spellStart"/>
      <w:r w:rsidR="00EE77D2">
        <w:t>gambar</w:t>
      </w:r>
      <w:proofErr w:type="spellEnd"/>
      <w:r w:rsidR="00EE77D2">
        <w:t xml:space="preserve"> masuk </w:t>
      </w:r>
      <w:proofErr w:type="spellStart"/>
      <w:r w:rsidR="00EE77D2">
        <w:t>lalu</w:t>
      </w:r>
      <w:proofErr w:type="spellEnd"/>
      <w:r w:rsidR="00EE77D2">
        <w:t xml:space="preserve"> </w:t>
      </w:r>
      <w:proofErr w:type="spellStart"/>
      <w:r w:rsidR="00EE77D2">
        <w:t>memberi</w:t>
      </w:r>
      <w:proofErr w:type="spellEnd"/>
      <w:r w:rsidR="00EE77D2">
        <w:t xml:space="preserve"> </w:t>
      </w:r>
      <w:proofErr w:type="spellStart"/>
      <w:r w:rsidR="00EE77D2">
        <w:t>umpan</w:t>
      </w:r>
      <w:proofErr w:type="spellEnd"/>
      <w:r w:rsidR="00EE77D2">
        <w:t xml:space="preserve"> </w:t>
      </w:r>
      <w:proofErr w:type="spellStart"/>
      <w:r w:rsidR="00EE77D2">
        <w:t>balik</w:t>
      </w:r>
      <w:proofErr w:type="spellEnd"/>
      <w:r w:rsidR="00EE77D2">
        <w:t xml:space="preserve"> </w:t>
      </w:r>
      <w:proofErr w:type="spellStart"/>
      <w:r w:rsidR="00EE77D2">
        <w:t>berdasarkan</w:t>
      </w:r>
      <w:proofErr w:type="spellEnd"/>
      <w:r w:rsidR="00EE77D2">
        <w:t xml:space="preserve"> </w:t>
      </w:r>
      <w:proofErr w:type="spellStart"/>
      <w:r w:rsidR="00EE77D2">
        <w:t>hasil</w:t>
      </w:r>
      <w:proofErr w:type="spellEnd"/>
      <w:r w:rsidR="00EE77D2">
        <w:t xml:space="preserve"> </w:t>
      </w:r>
      <w:proofErr w:type="spellStart"/>
      <w:r w:rsidR="00EE77D2">
        <w:t>deteksi</w:t>
      </w:r>
      <w:proofErr w:type="spellEnd"/>
      <w:r w:rsidR="00EE77D2">
        <w:t xml:space="preserve"> model.</w:t>
      </w:r>
      <w:r w:rsidR="00382A8F">
        <w:t xml:space="preserve"> </w:t>
      </w:r>
      <w:proofErr w:type="spellStart"/>
      <w:r w:rsidR="00382A8F">
        <w:t>Sistem</w:t>
      </w:r>
      <w:proofErr w:type="spellEnd"/>
      <w:r w:rsidR="00382A8F">
        <w:t xml:space="preserve"> yang </w:t>
      </w:r>
      <w:proofErr w:type="spellStart"/>
      <w:r w:rsidR="00382A8F">
        <w:t>dibangun</w:t>
      </w:r>
      <w:proofErr w:type="spellEnd"/>
      <w:r w:rsidR="00382A8F">
        <w:t xml:space="preserve"> </w:t>
      </w:r>
      <w:proofErr w:type="spellStart"/>
      <w:r w:rsidR="00382A8F">
        <w:t>menggunakan</w:t>
      </w:r>
      <w:proofErr w:type="spellEnd"/>
      <w:r w:rsidR="00382A8F">
        <w:t xml:space="preserve"> WhatsApp </w:t>
      </w:r>
      <w:proofErr w:type="spellStart"/>
      <w:r w:rsidR="00382A8F">
        <w:t>sebagai</w:t>
      </w:r>
      <w:proofErr w:type="spellEnd"/>
      <w:r w:rsidR="00382A8F">
        <w:t xml:space="preserve"> </w:t>
      </w:r>
      <w:r w:rsidR="00382A8F" w:rsidRPr="00382A8F">
        <w:rPr>
          <w:i/>
          <w:iCs/>
        </w:rPr>
        <w:t>interface</w:t>
      </w:r>
      <w:r w:rsidR="00382A8F">
        <w:t xml:space="preserve"> </w:t>
      </w:r>
      <w:proofErr w:type="spellStart"/>
      <w:r w:rsidR="00382A8F">
        <w:t>dengan</w:t>
      </w:r>
      <w:proofErr w:type="spellEnd"/>
      <w:r w:rsidR="00382A8F">
        <w:t xml:space="preserve"> </w:t>
      </w:r>
      <w:proofErr w:type="spellStart"/>
      <w:r w:rsidR="00382A8F">
        <w:t>pengguna</w:t>
      </w:r>
      <w:proofErr w:type="spellEnd"/>
      <w:r w:rsidR="00382A8F">
        <w:t xml:space="preserve">. </w:t>
      </w:r>
      <w:r w:rsidR="00382A8F">
        <w:fldChar w:fldCharType="begin"/>
      </w:r>
      <w:r w:rsidR="00382A8F">
        <w:instrText xml:space="preserve"> REF _Ref180694015 \h </w:instrText>
      </w:r>
      <w:r w:rsidR="00382A8F">
        <w:fldChar w:fldCharType="separate"/>
      </w:r>
      <w:r w:rsidR="00103589">
        <w:t xml:space="preserve">Gambar </w:t>
      </w:r>
      <w:r w:rsidR="00103589">
        <w:rPr>
          <w:noProof/>
        </w:rPr>
        <w:t>3</w:t>
      </w:r>
      <w:r w:rsidR="00103589">
        <w:t>.</w:t>
      </w:r>
      <w:r w:rsidR="00103589">
        <w:rPr>
          <w:noProof/>
        </w:rPr>
        <w:t>4</w:t>
      </w:r>
      <w:r w:rsidR="00382A8F">
        <w:fldChar w:fldCharType="end"/>
      </w:r>
      <w:r w:rsidR="00382A8F">
        <w:t xml:space="preserve"> </w:t>
      </w:r>
      <w:proofErr w:type="spellStart"/>
      <w:r w:rsidR="00382A8F">
        <w:t>merupakan</w:t>
      </w:r>
      <w:proofErr w:type="spellEnd"/>
      <w:r w:rsidR="00382A8F">
        <w:t xml:space="preserve"> </w:t>
      </w:r>
      <w:proofErr w:type="spellStart"/>
      <w:r w:rsidR="00382A8F">
        <w:t>gambar</w:t>
      </w:r>
      <w:proofErr w:type="spellEnd"/>
      <w:r w:rsidR="00382A8F">
        <w:t xml:space="preserve"> </w:t>
      </w:r>
      <w:r w:rsidR="00382A8F">
        <w:rPr>
          <w:i/>
          <w:iCs/>
        </w:rPr>
        <w:t>prototype</w:t>
      </w:r>
      <w:r w:rsidR="00382A8F">
        <w:t xml:space="preserve"> </w:t>
      </w:r>
      <w:proofErr w:type="spellStart"/>
      <w:r w:rsidR="00382A8F">
        <w:t>perangkat</w:t>
      </w:r>
      <w:proofErr w:type="spellEnd"/>
      <w:r w:rsidR="00382A8F">
        <w:t xml:space="preserve"> </w:t>
      </w:r>
      <w:proofErr w:type="spellStart"/>
      <w:r w:rsidR="00382A8F">
        <w:t>lunak</w:t>
      </w:r>
      <w:proofErr w:type="spellEnd"/>
      <w:r w:rsidR="00382A8F">
        <w:t xml:space="preserve"> yang </w:t>
      </w:r>
      <w:proofErr w:type="spellStart"/>
      <w:r w:rsidR="00382A8F">
        <w:t>dibangun</w:t>
      </w:r>
      <w:proofErr w:type="spellEnd"/>
      <w:r w:rsidR="00382A8F">
        <w:t>.</w:t>
      </w:r>
    </w:p>
    <w:p w14:paraId="74B7A406" w14:textId="786C56F9" w:rsidR="00382A8F" w:rsidRDefault="006D29D8" w:rsidP="00B447BF">
      <w:pPr>
        <w:jc w:val="center"/>
      </w:pPr>
      <w:r>
        <w:rPr>
          <w:noProof/>
        </w:rPr>
        <w:drawing>
          <wp:inline distT="0" distB="0" distL="0" distR="0" wp14:anchorId="1954F842" wp14:editId="39F9A755">
            <wp:extent cx="2593148" cy="5323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4068" cy="5386819"/>
                    </a:xfrm>
                    <a:prstGeom prst="rect">
                      <a:avLst/>
                    </a:prstGeom>
                    <a:noFill/>
                    <a:ln>
                      <a:noFill/>
                    </a:ln>
                  </pic:spPr>
                </pic:pic>
              </a:graphicData>
            </a:graphic>
          </wp:inline>
        </w:drawing>
      </w:r>
    </w:p>
    <w:p w14:paraId="0F348588" w14:textId="59882129" w:rsidR="00382A8F" w:rsidRDefault="00382A8F" w:rsidP="00382A8F">
      <w:pPr>
        <w:pStyle w:val="Caption"/>
      </w:pPr>
      <w:bookmarkStart w:id="72" w:name="_Ref180694015"/>
      <w:bookmarkStart w:id="73" w:name="_Toc181805999"/>
      <w:r>
        <w:t xml:space="preserve">Gambar </w:t>
      </w:r>
      <w:r w:rsidR="00980EB1">
        <w:fldChar w:fldCharType="begin"/>
      </w:r>
      <w:r w:rsidR="00980EB1">
        <w:instrText xml:space="preserve"> STYLEREF 1 \s </w:instrText>
      </w:r>
      <w:r w:rsidR="00980EB1">
        <w:fldChar w:fldCharType="separate"/>
      </w:r>
      <w:r w:rsidR="00980EB1">
        <w:rPr>
          <w:noProof/>
        </w:rPr>
        <w:t>3</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4</w:t>
      </w:r>
      <w:r w:rsidR="00980EB1">
        <w:fldChar w:fldCharType="end"/>
      </w:r>
      <w:bookmarkEnd w:id="72"/>
      <w:r>
        <w:t xml:space="preserve"> </w:t>
      </w:r>
      <w:r w:rsidRPr="00382A8F">
        <w:rPr>
          <w:i/>
          <w:iCs/>
        </w:rPr>
        <w:t>Prototype</w:t>
      </w:r>
      <w:r>
        <w:t xml:space="preserve"> </w:t>
      </w:r>
      <w:proofErr w:type="spellStart"/>
      <w:r>
        <w:t>Perangkat</w:t>
      </w:r>
      <w:proofErr w:type="spellEnd"/>
      <w:r>
        <w:t xml:space="preserve"> </w:t>
      </w:r>
      <w:proofErr w:type="spellStart"/>
      <w:r>
        <w:t>Lunak</w:t>
      </w:r>
      <w:bookmarkEnd w:id="73"/>
      <w:proofErr w:type="spellEnd"/>
    </w:p>
    <w:p w14:paraId="59F6097D" w14:textId="6965270C" w:rsidR="0050426F" w:rsidRDefault="0050426F" w:rsidP="0050426F">
      <w:pPr>
        <w:pStyle w:val="Heading2"/>
      </w:pPr>
      <w:bookmarkStart w:id="74" w:name="_Toc182239204"/>
      <w:proofErr w:type="spellStart"/>
      <w:r>
        <w:lastRenderedPageBreak/>
        <w:t>Pengujian</w:t>
      </w:r>
      <w:bookmarkEnd w:id="74"/>
      <w:proofErr w:type="spellEnd"/>
    </w:p>
    <w:p w14:paraId="060A3FBA" w14:textId="796655E8" w:rsidR="00EF2F92" w:rsidRDefault="009C0183" w:rsidP="000D7905">
      <w:pPr>
        <w:pStyle w:val="paragraf"/>
      </w:pP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kedua</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pengujian</w:t>
      </w:r>
      <w:proofErr w:type="spellEnd"/>
      <w:r>
        <w:t xml:space="preserve"> </w:t>
      </w:r>
      <w:r w:rsidRPr="009C0183">
        <w:rPr>
          <w:i/>
          <w:iCs/>
        </w:rPr>
        <w:t>black box</w:t>
      </w:r>
      <w:r>
        <w:t xml:space="preserve"> untuk </w:t>
      </w:r>
      <w:proofErr w:type="spellStart"/>
      <w:r>
        <w:t>komponen</w:t>
      </w:r>
      <w:proofErr w:type="spellEnd"/>
      <w:r>
        <w:t xml:space="preserve"> </w:t>
      </w:r>
      <w:r w:rsidRPr="009C0183">
        <w:rPr>
          <w:i/>
          <w:iCs/>
        </w:rPr>
        <w:t>service</w:t>
      </w:r>
      <w:r>
        <w:t xml:space="preserve"> WhatsApp dan </w:t>
      </w:r>
      <w:proofErr w:type="spellStart"/>
      <w:r>
        <w:t>pengujian</w:t>
      </w:r>
      <w:proofErr w:type="spellEnd"/>
      <w:r>
        <w:t xml:space="preserve"> </w:t>
      </w:r>
      <w:proofErr w:type="spellStart"/>
      <w:r>
        <w:t>performa</w:t>
      </w:r>
      <w:proofErr w:type="spellEnd"/>
      <w:r>
        <w:t xml:space="preserve"> model untuk </w:t>
      </w:r>
      <w:proofErr w:type="spellStart"/>
      <w:r>
        <w:t>komponen</w:t>
      </w:r>
      <w:proofErr w:type="spellEnd"/>
      <w:r>
        <w:t xml:space="preserve"> </w:t>
      </w:r>
      <w:proofErr w:type="spellStart"/>
      <w:r>
        <w:t>deteksi</w:t>
      </w:r>
      <w:proofErr w:type="spellEnd"/>
      <w:r>
        <w:t xml:space="preserve"> </w:t>
      </w:r>
      <w:r w:rsidRPr="009C0183">
        <w:rPr>
          <w:i/>
          <w:iCs/>
        </w:rPr>
        <w:t>blur</w:t>
      </w:r>
      <w:r>
        <w:t xml:space="preserve">. </w:t>
      </w:r>
      <w:proofErr w:type="spellStart"/>
      <w:r>
        <w:t>Pengujian</w:t>
      </w:r>
      <w:proofErr w:type="spellEnd"/>
      <w:r>
        <w:t xml:space="preserve"> </w:t>
      </w:r>
      <w:r w:rsidRPr="009C0183">
        <w:rPr>
          <w:i/>
          <w:iCs/>
        </w:rPr>
        <w:t>black box</w:t>
      </w:r>
      <w:r>
        <w:t xml:space="preserve"> </w:t>
      </w:r>
      <w:proofErr w:type="spellStart"/>
      <w:r>
        <w:t>adalah</w:t>
      </w:r>
      <w:proofErr w:type="spellEnd"/>
      <w:r>
        <w:t xml:space="preserve"> </w:t>
      </w:r>
      <w:proofErr w:type="spellStart"/>
      <w:r w:rsidR="0024287C">
        <w:t>pengujian</w:t>
      </w:r>
      <w:proofErr w:type="spellEnd"/>
      <w:r w:rsidR="0024287C">
        <w:t xml:space="preserve"> yang </w:t>
      </w:r>
      <w:proofErr w:type="spellStart"/>
      <w:r w:rsidR="0024287C">
        <w:t>dilakukan</w:t>
      </w:r>
      <w:proofErr w:type="spellEnd"/>
      <w:r w:rsidR="0024287C">
        <w:t xml:space="preserve"> untuk </w:t>
      </w:r>
      <w:proofErr w:type="spellStart"/>
      <w:r w:rsidR="0024287C">
        <w:t>memastikan</w:t>
      </w:r>
      <w:proofErr w:type="spellEnd"/>
      <w:r w:rsidR="0024287C">
        <w:t xml:space="preserve"> </w:t>
      </w:r>
      <w:proofErr w:type="spellStart"/>
      <w:r w:rsidR="0024287C">
        <w:t>apakah</w:t>
      </w:r>
      <w:proofErr w:type="spellEnd"/>
      <w:r w:rsidR="0024287C">
        <w:t xml:space="preserve"> </w:t>
      </w:r>
      <w:proofErr w:type="spellStart"/>
      <w:r w:rsidR="0024287C">
        <w:t>semua</w:t>
      </w:r>
      <w:proofErr w:type="spellEnd"/>
      <w:r w:rsidR="0024287C">
        <w:t xml:space="preserve"> </w:t>
      </w:r>
      <w:proofErr w:type="spellStart"/>
      <w:r w:rsidR="0024287C">
        <w:t>fungsi</w:t>
      </w:r>
      <w:proofErr w:type="spellEnd"/>
      <w:r w:rsidR="0024287C">
        <w:t xml:space="preserve"> </w:t>
      </w:r>
      <w:proofErr w:type="spellStart"/>
      <w:r w:rsidR="0024287C">
        <w:t>perangkat</w:t>
      </w:r>
      <w:proofErr w:type="spellEnd"/>
      <w:r w:rsidR="0024287C">
        <w:t xml:space="preserve"> </w:t>
      </w:r>
      <w:proofErr w:type="spellStart"/>
      <w:r w:rsidR="0024287C">
        <w:t>lunak</w:t>
      </w:r>
      <w:proofErr w:type="spellEnd"/>
      <w:r w:rsidR="0024287C">
        <w:t xml:space="preserve"> </w:t>
      </w:r>
      <w:proofErr w:type="spellStart"/>
      <w:r w:rsidR="0024287C">
        <w:t>telah</w:t>
      </w:r>
      <w:proofErr w:type="spellEnd"/>
      <w:r w:rsidR="0024287C">
        <w:t xml:space="preserve"> </w:t>
      </w:r>
      <w:proofErr w:type="spellStart"/>
      <w:r w:rsidR="0024287C">
        <w:t>berjalan</w:t>
      </w:r>
      <w:proofErr w:type="spellEnd"/>
      <w:r w:rsidR="0024287C">
        <w:t xml:space="preserve"> </w:t>
      </w:r>
      <w:proofErr w:type="spellStart"/>
      <w:r w:rsidR="0024287C">
        <w:t>semestinya</w:t>
      </w:r>
      <w:proofErr w:type="spellEnd"/>
      <w:r w:rsidR="0024287C">
        <w:t xml:space="preserve"> </w:t>
      </w:r>
      <w:proofErr w:type="spellStart"/>
      <w:r w:rsidR="0024287C">
        <w:t>sesuai</w:t>
      </w:r>
      <w:proofErr w:type="spellEnd"/>
      <w:r w:rsidR="0024287C">
        <w:t xml:space="preserve"> </w:t>
      </w:r>
      <w:proofErr w:type="spellStart"/>
      <w:r w:rsidR="0024287C">
        <w:t>dengan</w:t>
      </w:r>
      <w:proofErr w:type="spellEnd"/>
      <w:r w:rsidR="0024287C">
        <w:t xml:space="preserve"> </w:t>
      </w:r>
      <w:proofErr w:type="spellStart"/>
      <w:r w:rsidR="0024287C">
        <w:t>kebutuhan</w:t>
      </w:r>
      <w:proofErr w:type="spellEnd"/>
      <w:r w:rsidR="0024287C">
        <w:t xml:space="preserve"> </w:t>
      </w:r>
      <w:proofErr w:type="spellStart"/>
      <w:r w:rsidR="0024287C">
        <w:t>fungsional</w:t>
      </w:r>
      <w:proofErr w:type="spellEnd"/>
      <w:r w:rsidR="0024287C">
        <w:t xml:space="preserve"> yang </w:t>
      </w:r>
      <w:proofErr w:type="spellStart"/>
      <w:r w:rsidR="0024287C">
        <w:t>didefinisikan</w:t>
      </w:r>
      <w:proofErr w:type="spellEnd"/>
      <w:r>
        <w:t xml:space="preserve"> </w:t>
      </w:r>
      <w:sdt>
        <w:sdtPr>
          <w:tag w:val="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"/>
          <w:id w:val="379975441"/>
          <w:placeholder>
            <w:docPart w:val="DefaultPlaceholder_-1854013440"/>
          </w:placeholder>
        </w:sdtPr>
        <w:sdtEndPr/>
        <w:sdtContent>
          <w:r w:rsidR="00EE04C1" w:rsidRPr="00EE04C1">
            <w:t>(</w:t>
          </w:r>
          <w:proofErr w:type="spellStart"/>
          <w:r w:rsidR="00EE04C1" w:rsidRPr="00EE04C1">
            <w:t>Fahrezi</w:t>
          </w:r>
          <w:proofErr w:type="spellEnd"/>
          <w:r w:rsidR="00EE04C1" w:rsidRPr="00EE04C1">
            <w:t xml:space="preserve"> </w:t>
          </w:r>
          <w:proofErr w:type="spellStart"/>
          <w:r w:rsidR="00EE04C1" w:rsidRPr="00EE04C1">
            <w:t>dkk</w:t>
          </w:r>
          <w:proofErr w:type="spellEnd"/>
          <w:r w:rsidR="00EE04C1" w:rsidRPr="00EE04C1">
            <w:t>., 2022)</w:t>
          </w:r>
        </w:sdtContent>
      </w:sdt>
      <w:r>
        <w:t xml:space="preserve">. </w:t>
      </w:r>
      <w:proofErr w:type="spellStart"/>
      <w:r>
        <w:t>Pengujian</w:t>
      </w:r>
      <w:proofErr w:type="spellEnd"/>
      <w:r>
        <w:t xml:space="preserve"> </w:t>
      </w:r>
      <w:proofErr w:type="spellStart"/>
      <w:r>
        <w:t>dilakukan</w:t>
      </w:r>
      <w:proofErr w:type="spellEnd"/>
      <w:r>
        <w:t xml:space="preserve"> untuk </w:t>
      </w:r>
      <w:proofErr w:type="spellStart"/>
      <w:r>
        <w:t>memastikan</w:t>
      </w:r>
      <w:proofErr w:type="spellEnd"/>
      <w:r>
        <w:t xml:space="preserve"> </w:t>
      </w:r>
      <w:proofErr w:type="spellStart"/>
      <w:r>
        <w:t>bahwa</w:t>
      </w:r>
      <w:proofErr w:type="spellEnd"/>
      <w:r>
        <w:t xml:space="preserve"> </w:t>
      </w:r>
      <w:r w:rsidRPr="009C0183">
        <w:rPr>
          <w:i/>
          <w:iCs/>
        </w:rPr>
        <w:t>service</w:t>
      </w:r>
      <w:r>
        <w:t xml:space="preserve"> WhatsApp </w:t>
      </w:r>
      <w:proofErr w:type="spellStart"/>
      <w:r>
        <w:t>telah</w:t>
      </w:r>
      <w:proofErr w:type="spellEnd"/>
      <w:r>
        <w:t xml:space="preserve"> </w:t>
      </w:r>
      <w:proofErr w:type="spellStart"/>
      <w:r>
        <w:t>dapat</w:t>
      </w:r>
      <w:proofErr w:type="spellEnd"/>
      <w:r>
        <w:t xml:space="preserve"> </w:t>
      </w:r>
      <w:proofErr w:type="spellStart"/>
      <w:r>
        <w:t>menanggapi</w:t>
      </w:r>
      <w:proofErr w:type="spellEnd"/>
      <w:r>
        <w:t xml:space="preserve"> </w:t>
      </w:r>
      <w:proofErr w:type="spellStart"/>
      <w:r>
        <w:t>semua</w:t>
      </w:r>
      <w:proofErr w:type="spellEnd"/>
      <w:r>
        <w:t xml:space="preserve"> </w:t>
      </w:r>
      <w:proofErr w:type="spellStart"/>
      <w:r>
        <w:t>skenario</w:t>
      </w:r>
      <w:proofErr w:type="spellEnd"/>
      <w:r>
        <w:t xml:space="preserve"> yang </w:t>
      </w:r>
      <w:proofErr w:type="spellStart"/>
      <w:r>
        <w:t>dapat</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w:t>
      </w:r>
    </w:p>
    <w:p w14:paraId="74E8DB1B" w14:textId="31F37A68" w:rsidR="0050426F" w:rsidRDefault="00EF2F92" w:rsidP="000D7905">
      <w:pPr>
        <w:pStyle w:val="paragraf"/>
      </w:pPr>
      <w:proofErr w:type="spellStart"/>
      <w:r>
        <w:t>Pengujian</w:t>
      </w:r>
      <w:proofErr w:type="spellEnd"/>
      <w:r>
        <w:t xml:space="preserve"> </w:t>
      </w:r>
      <w:proofErr w:type="spellStart"/>
      <w:r>
        <w:t>performa</w:t>
      </w:r>
      <w:proofErr w:type="spellEnd"/>
      <w:r>
        <w:t xml:space="preserve"> </w:t>
      </w:r>
      <w:proofErr w:type="spellStart"/>
      <w:r w:rsidR="008F113C">
        <w:t>deteksi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pengujian</w:t>
      </w:r>
      <w:proofErr w:type="spellEnd"/>
      <w:r>
        <w:t xml:space="preserve"> </w:t>
      </w:r>
      <w:r>
        <w:rPr>
          <w:i/>
          <w:iCs/>
        </w:rPr>
        <w:t>confusion matrix</w:t>
      </w:r>
      <w:r>
        <w:t xml:space="preserve"> dan </w:t>
      </w:r>
      <w:proofErr w:type="spellStart"/>
      <w:r>
        <w:t>dengan</w:t>
      </w:r>
      <w:proofErr w:type="spellEnd"/>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Pengujian</w:t>
      </w:r>
      <w:proofErr w:type="spellEnd"/>
      <w:r>
        <w:t xml:space="preserve"> </w:t>
      </w:r>
      <w:r w:rsidRPr="00EF2F92">
        <w:rPr>
          <w:i/>
          <w:iCs/>
        </w:rPr>
        <w:t>confusion matrix</w:t>
      </w:r>
      <w:r>
        <w:t xml:space="preserve"> </w:t>
      </w:r>
      <w:proofErr w:type="spellStart"/>
      <w:r w:rsidR="0024287C">
        <w:t>dilakukan</w:t>
      </w:r>
      <w:proofErr w:type="spellEnd"/>
      <w:r w:rsidR="0024287C">
        <w:t xml:space="preserve"> </w:t>
      </w:r>
      <w:r>
        <w:t xml:space="preserve">untuk </w:t>
      </w:r>
      <w:proofErr w:type="spellStart"/>
      <w:r w:rsidRPr="000D7905">
        <w:t>mendapat</w:t>
      </w:r>
      <w:proofErr w:type="spellEnd"/>
      <w:r>
        <w:t xml:space="preserve"> </w:t>
      </w:r>
      <w:proofErr w:type="spellStart"/>
      <w:r>
        <w:t>metrik</w:t>
      </w:r>
      <w:proofErr w:type="spellEnd"/>
      <w:r>
        <w:t xml:space="preserve"> </w:t>
      </w:r>
      <w:proofErr w:type="spellStart"/>
      <w:r>
        <w:t>seperti</w:t>
      </w:r>
      <w:proofErr w:type="spellEnd"/>
      <w:r>
        <w:t xml:space="preserve"> </w:t>
      </w:r>
      <w:r>
        <w:rPr>
          <w:i/>
          <w:iCs/>
        </w:rPr>
        <w:t>accuracy</w:t>
      </w:r>
      <w:r>
        <w:t xml:space="preserve">, </w:t>
      </w:r>
      <w:r>
        <w:rPr>
          <w:i/>
          <w:iCs/>
        </w:rPr>
        <w:t>precision</w:t>
      </w:r>
      <w:r>
        <w:t xml:space="preserve">, </w:t>
      </w:r>
      <w:r>
        <w:rPr>
          <w:i/>
          <w:iCs/>
        </w:rPr>
        <w:t>recall</w:t>
      </w:r>
      <w:r>
        <w:t xml:space="preserve">, dan </w:t>
      </w:r>
      <w:r w:rsidRPr="00EF2F92">
        <w:rPr>
          <w:i/>
          <w:iCs/>
        </w:rPr>
        <w:t>F1-score</w:t>
      </w:r>
      <w:r>
        <w:t xml:space="preserve"> </w:t>
      </w:r>
      <w:proofErr w:type="spellStart"/>
      <w:r>
        <w:t>melalui</w:t>
      </w:r>
      <w:proofErr w:type="spellEnd"/>
      <w:r>
        <w:t xml:space="preserve"> </w:t>
      </w:r>
      <w:proofErr w:type="spellStart"/>
      <w:r>
        <w:t>persamaan</w:t>
      </w:r>
      <w:proofErr w:type="spellEnd"/>
      <w:r>
        <w:t xml:space="preserve"> (1), (2), (3), dan (4)</w:t>
      </w:r>
      <w:r w:rsidR="0024287C">
        <w:t xml:space="preserve"> </w:t>
      </w:r>
      <w:sdt>
        <w:sdtPr>
          <w:tag w:val="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1053459450"/>
          <w:placeholder>
            <w:docPart w:val="DefaultPlaceholder_-1854013440"/>
          </w:placeholder>
        </w:sdtPr>
        <w:sdtEndPr/>
        <w:sdtContent>
          <w:r w:rsidR="00EE04C1" w:rsidRPr="00EE04C1">
            <w:t>(</w:t>
          </w:r>
          <w:proofErr w:type="spellStart"/>
          <w:r w:rsidR="00EE04C1" w:rsidRPr="00EE04C1">
            <w:t>Pagaduan</w:t>
          </w:r>
          <w:proofErr w:type="spellEnd"/>
          <w:r w:rsidR="00EE04C1" w:rsidRPr="00EE04C1">
            <w:t xml:space="preserve"> </w:t>
          </w:r>
          <w:proofErr w:type="spellStart"/>
          <w:r w:rsidR="00EE04C1" w:rsidRPr="00EE04C1">
            <w:t>dkk</w:t>
          </w:r>
          <w:proofErr w:type="spellEnd"/>
          <w:r w:rsidR="00EE04C1" w:rsidRPr="00EE04C1">
            <w:t>., 2020)</w:t>
          </w:r>
        </w:sdtContent>
      </w:sdt>
      <w:r w:rsidR="009C0183">
        <w:t>.</w:t>
      </w:r>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rsidR="00F51D65">
        <w:t>melalui</w:t>
      </w:r>
      <w:proofErr w:type="spellEnd"/>
      <w:r w:rsidR="00F51D65">
        <w:t xml:space="preserve"> </w:t>
      </w:r>
      <w:proofErr w:type="spellStart"/>
      <w:r w:rsidR="00F51D65">
        <w:t>selisih</w:t>
      </w:r>
      <w:proofErr w:type="spellEnd"/>
      <w:r w:rsidR="00F51D65">
        <w:t xml:space="preserve"> </w:t>
      </w:r>
      <w:proofErr w:type="spellStart"/>
      <w:r w:rsidR="00F51D65">
        <w:t>waktu</w:t>
      </w:r>
      <w:proofErr w:type="spellEnd"/>
      <w:r w:rsidR="00F51D65">
        <w:t xml:space="preserve"> </w:t>
      </w:r>
      <w:proofErr w:type="spellStart"/>
      <w:r w:rsidR="00F51D65">
        <w:t>penerimaan</w:t>
      </w:r>
      <w:proofErr w:type="spellEnd"/>
      <w:r w:rsidR="00F51D65">
        <w:t xml:space="preserve"> </w:t>
      </w:r>
      <w:proofErr w:type="spellStart"/>
      <w:r w:rsidR="00F51D65">
        <w:t>respons</w:t>
      </w:r>
      <w:proofErr w:type="spellEnd"/>
      <w:r w:rsidR="00F51D65">
        <w:t xml:space="preserve"> </w:t>
      </w:r>
      <w:proofErr w:type="spellStart"/>
      <w:r w:rsidR="00F51D65">
        <w:t>sistem</w:t>
      </w:r>
      <w:proofErr w:type="spellEnd"/>
      <w:r w:rsidR="00F51D65">
        <w:t xml:space="preserve"> </w:t>
      </w:r>
      <w:proofErr w:type="spellStart"/>
      <w:r w:rsidR="00F51D65">
        <w:t>dengan</w:t>
      </w:r>
      <w:proofErr w:type="spellEnd"/>
      <w:r w:rsidR="00F51D65">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 xml:space="preserve"> oleh </w:t>
      </w:r>
      <w:proofErr w:type="spellStart"/>
      <w:r>
        <w:t>klien</w:t>
      </w:r>
      <w:proofErr w:type="spellEnd"/>
      <w:r>
        <w:t xml:space="preserve"> pada </w:t>
      </w:r>
      <w:r w:rsidRPr="00EF2F92">
        <w:rPr>
          <w:i/>
          <w:iCs/>
        </w:rPr>
        <w:t>header</w:t>
      </w:r>
      <w:r>
        <w:t xml:space="preserve"> </w:t>
      </w:r>
      <w:proofErr w:type="spellStart"/>
      <w:r>
        <w:t>pesan</w:t>
      </w:r>
      <w:proofErr w:type="spellEnd"/>
      <w:r>
        <w:t xml:space="preserve"> </w:t>
      </w:r>
      <w:proofErr w:type="spellStart"/>
      <w:r w:rsidR="0024287C">
        <w:t>seperti</w:t>
      </w:r>
      <w:proofErr w:type="spellEnd"/>
      <w:r w:rsidR="0024287C">
        <w:t xml:space="preserve"> pada </w:t>
      </w:r>
      <w:proofErr w:type="spellStart"/>
      <w:r w:rsidR="0024287C">
        <w:t>persamaan</w:t>
      </w:r>
      <w:proofErr w:type="spellEnd"/>
      <w:r w:rsidR="0024287C">
        <w:t xml:space="preserve"> (5)</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E12DBF" w14:paraId="791F4A14" w14:textId="00881CE9" w:rsidTr="00C336C9">
        <w:tc>
          <w:tcPr>
            <w:tcW w:w="7285" w:type="dxa"/>
            <w:vAlign w:val="center"/>
          </w:tcPr>
          <w:p w14:paraId="0CE2F009" w14:textId="788B381D" w:rsidR="00E12DBF" w:rsidRPr="00E12DBF" w:rsidRDefault="00E12DBF" w:rsidP="00E12DBF">
            <w:pPr>
              <w:jc w:val="center"/>
            </w:pPr>
            <m:oMathPara>
              <m:oMath>
                <m:r>
                  <w:rPr>
                    <w:rFonts w:ascii="Cambria Math" w:hAnsi="Cambria Math"/>
                  </w:rPr>
                  <m:t>Accuracy=</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00C9B837" w14:textId="42CFDCED"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w:t>
            </w:r>
            <w:r w:rsidR="00310BE8">
              <w:rPr>
                <w:rFonts w:ascii="Times New Roman" w:hAnsi="Times New Roman"/>
              </w:rPr>
              <w:t>2</w:t>
            </w:r>
            <w:r>
              <w:rPr>
                <w:rFonts w:ascii="Times New Roman" w:hAnsi="Times New Roman"/>
              </w:rPr>
              <w:t>)</w:t>
            </w:r>
          </w:p>
        </w:tc>
      </w:tr>
      <w:tr w:rsidR="00E12DBF" w14:paraId="39AAE261" w14:textId="55ACD7D8" w:rsidTr="00C336C9">
        <w:tc>
          <w:tcPr>
            <w:tcW w:w="7285" w:type="dxa"/>
            <w:vAlign w:val="center"/>
          </w:tcPr>
          <w:p w14:paraId="4069E60A" w14:textId="65506BCA" w:rsidR="00E12DBF" w:rsidRPr="00E12DBF" w:rsidRDefault="00E12DBF" w:rsidP="00E12DBF">
            <w:pPr>
              <w:jc w:val="center"/>
            </w:pPr>
            <m:oMathPara>
              <m:oMath>
                <m:r>
                  <w:rPr>
                    <w:rFonts w:ascii="Cambria Math" w:hAnsi="Cambria Math"/>
                  </w:rPr>
                  <m:t>Precision=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tc>
        <w:tc>
          <w:tcPr>
            <w:tcW w:w="642" w:type="dxa"/>
            <w:vAlign w:val="center"/>
          </w:tcPr>
          <w:p w14:paraId="62E151D8" w14:textId="385B6BEC"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w:t>
            </w:r>
            <w:r w:rsidR="00310BE8">
              <w:rPr>
                <w:rFonts w:ascii="Times New Roman" w:hAnsi="Times New Roman"/>
              </w:rPr>
              <w:t>3</w:t>
            </w:r>
            <w:r>
              <w:rPr>
                <w:rFonts w:ascii="Times New Roman" w:hAnsi="Times New Roman"/>
              </w:rPr>
              <w:t>)</w:t>
            </w:r>
          </w:p>
        </w:tc>
      </w:tr>
      <w:tr w:rsidR="00E12DBF" w14:paraId="0F7B7F51" w14:textId="790DAAED" w:rsidTr="00C336C9">
        <w:tc>
          <w:tcPr>
            <w:tcW w:w="7285" w:type="dxa"/>
            <w:vAlign w:val="center"/>
          </w:tcPr>
          <w:p w14:paraId="6BBB676C" w14:textId="3CF0BC08" w:rsidR="00E12DBF" w:rsidRPr="00E12DBF" w:rsidRDefault="00E12DBF" w:rsidP="00E12DBF">
            <w:pPr>
              <w:jc w:val="center"/>
            </w:pPr>
            <m:oMathPara>
              <m:oMath>
                <m:r>
                  <w:rPr>
                    <w:rFonts w:ascii="Cambria Math" w:hAnsi="Cambria Math"/>
                  </w:rPr>
                  <m:t>Recall=</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1C632FAD" w14:textId="3301E055"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w:t>
            </w:r>
            <w:r w:rsidR="00310BE8">
              <w:rPr>
                <w:rFonts w:ascii="Times New Roman" w:hAnsi="Times New Roman"/>
              </w:rPr>
              <w:t>4</w:t>
            </w:r>
            <w:r>
              <w:rPr>
                <w:rFonts w:ascii="Times New Roman" w:hAnsi="Times New Roman"/>
              </w:rPr>
              <w:t>)</w:t>
            </w:r>
          </w:p>
        </w:tc>
      </w:tr>
      <w:tr w:rsidR="00E12DBF" w14:paraId="38E6A243" w14:textId="2428B0C7" w:rsidTr="00C336C9">
        <w:tc>
          <w:tcPr>
            <w:tcW w:w="7285" w:type="dxa"/>
            <w:vAlign w:val="center"/>
          </w:tcPr>
          <w:p w14:paraId="0FCFFB41" w14:textId="6786E449" w:rsidR="00E12DBF" w:rsidRPr="00E12DBF" w:rsidRDefault="00346F93" w:rsidP="00E12DBF">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48128D39" w14:textId="4A4993CA" w:rsidR="00E12DBF" w:rsidRPr="00E12DBF" w:rsidRDefault="00E12DBF" w:rsidP="00E12DBF">
            <w:pPr>
              <w:pStyle w:val="paragraf"/>
              <w:spacing w:after="200" w:line="240" w:lineRule="auto"/>
              <w:ind w:firstLine="0"/>
              <w:jc w:val="center"/>
              <w:rPr>
                <w:rFonts w:ascii="Times New Roman" w:hAnsi="Times New Roman"/>
              </w:rPr>
            </w:pPr>
            <w:r>
              <w:rPr>
                <w:rFonts w:ascii="Times New Roman" w:hAnsi="Times New Roman"/>
              </w:rPr>
              <w:t>(</w:t>
            </w:r>
            <w:r w:rsidR="00310BE8">
              <w:rPr>
                <w:rFonts w:ascii="Times New Roman" w:hAnsi="Times New Roman"/>
              </w:rPr>
              <w:t>5</w:t>
            </w:r>
            <w:r>
              <w:rPr>
                <w:rFonts w:ascii="Times New Roman" w:hAnsi="Times New Roman"/>
              </w:rPr>
              <w:t>)</w:t>
            </w:r>
          </w:p>
        </w:tc>
      </w:tr>
      <w:tr w:rsidR="00C336C9" w14:paraId="3AEE8195" w14:textId="77777777" w:rsidTr="00C336C9">
        <w:tc>
          <w:tcPr>
            <w:tcW w:w="7285" w:type="dxa"/>
            <w:vAlign w:val="center"/>
          </w:tcPr>
          <w:p w14:paraId="0DBD6356" w14:textId="710ABAB4" w:rsidR="00C336C9" w:rsidRPr="006E4DFF" w:rsidRDefault="00346F93" w:rsidP="00C336C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sent</m:t>
                    </m:r>
                  </m:sub>
                </m:sSub>
              </m:oMath>
            </m:oMathPara>
          </w:p>
        </w:tc>
        <w:tc>
          <w:tcPr>
            <w:tcW w:w="642" w:type="dxa"/>
            <w:vAlign w:val="center"/>
          </w:tcPr>
          <w:p w14:paraId="35989DE7" w14:textId="32296FF1" w:rsidR="00C336C9" w:rsidRDefault="00C336C9" w:rsidP="00C336C9">
            <w:pPr>
              <w:pStyle w:val="paragraf"/>
              <w:spacing w:after="200" w:line="240" w:lineRule="auto"/>
              <w:ind w:firstLine="0"/>
              <w:jc w:val="center"/>
            </w:pPr>
            <w:r>
              <w:rPr>
                <w:rFonts w:ascii="Times New Roman" w:hAnsi="Times New Roman"/>
              </w:rPr>
              <w:t>(</w:t>
            </w:r>
            <w:r w:rsidR="00310BE8">
              <w:rPr>
                <w:rFonts w:ascii="Times New Roman" w:hAnsi="Times New Roman"/>
              </w:rPr>
              <w:t>6</w:t>
            </w:r>
            <w:r>
              <w:rPr>
                <w:rFonts w:ascii="Times New Roman" w:hAnsi="Times New Roman"/>
              </w:rPr>
              <w:t>)</w:t>
            </w:r>
          </w:p>
        </w:tc>
      </w:tr>
    </w:tbl>
    <w:p w14:paraId="616E35B2" w14:textId="13B0B04E" w:rsidR="005F2BE8" w:rsidRDefault="005F2BE8" w:rsidP="00C336C9"/>
    <w:p w14:paraId="7C68663E" w14:textId="77777777" w:rsidR="002B2760" w:rsidRDefault="002B2760" w:rsidP="00C336C9"/>
    <w:p w14:paraId="3A4DA7AB" w14:textId="6DFB6C14" w:rsidR="0024287C" w:rsidRDefault="0024287C" w:rsidP="00C336C9">
      <w:proofErr w:type="spellStart"/>
      <w:r>
        <w:lastRenderedPageBreak/>
        <w:t>Keterangan</w:t>
      </w:r>
      <w:proofErr w:type="spellEnd"/>
      <w:r>
        <w:t>:</w:t>
      </w:r>
    </w:p>
    <w:p w14:paraId="7D4B3D93" w14:textId="0319B20C" w:rsidR="0024287C" w:rsidRDefault="0024287C" w:rsidP="00C336C9">
      <w:pPr>
        <w:spacing w:after="0"/>
      </w:pPr>
      <w:r>
        <w:t>TP</w:t>
      </w:r>
      <w:r w:rsidR="00C336C9">
        <w:tab/>
      </w:r>
      <w:r>
        <w:t xml:space="preserve">: </w:t>
      </w:r>
      <w:r>
        <w:rPr>
          <w:i/>
          <w:iCs/>
        </w:rPr>
        <w:t>true positive</w:t>
      </w:r>
      <w:r>
        <w:t xml:space="preserve"> </w:t>
      </w:r>
      <w:proofErr w:type="spellStart"/>
      <w:r>
        <w:t>atau</w:t>
      </w:r>
      <w:proofErr w:type="spellEnd"/>
      <w:r>
        <w:t xml:space="preserve"> </w:t>
      </w:r>
      <w:proofErr w:type="spellStart"/>
      <w:r>
        <w:t>gambar</w:t>
      </w:r>
      <w:proofErr w:type="spellEnd"/>
      <w:r>
        <w:t xml:space="preserve"> </w:t>
      </w:r>
      <w:r>
        <w:rPr>
          <w:i/>
          <w:iCs/>
        </w:rPr>
        <w:t>blur</w:t>
      </w:r>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665B5D54" w14:textId="50412023" w:rsidR="0024287C" w:rsidRDefault="0024287C" w:rsidP="00C336C9">
      <w:pPr>
        <w:spacing w:after="0"/>
      </w:pPr>
      <w:r>
        <w:t>FN</w:t>
      </w:r>
      <w:r w:rsidR="00C336C9">
        <w:tab/>
      </w:r>
      <w:r>
        <w:t xml:space="preserve">: </w:t>
      </w:r>
      <w:r>
        <w:rPr>
          <w:i/>
          <w:iCs/>
        </w:rPr>
        <w:t>false negative</w:t>
      </w:r>
      <w:r>
        <w:t xml:space="preserve"> </w:t>
      </w:r>
      <w:proofErr w:type="spellStart"/>
      <w:r>
        <w:t>atau</w:t>
      </w:r>
      <w:proofErr w:type="spellEnd"/>
      <w:r>
        <w:t xml:space="preserve"> </w:t>
      </w:r>
      <w:proofErr w:type="spellStart"/>
      <w:r>
        <w:t>gambar</w:t>
      </w:r>
      <w:proofErr w:type="spellEnd"/>
      <w:r>
        <w:t xml:space="preserve"> </w:t>
      </w:r>
      <w:r>
        <w:rPr>
          <w:i/>
          <w:iCs/>
        </w:rPr>
        <w:t>blur</w:t>
      </w:r>
      <w:r>
        <w:t xml:space="preserve"> yang </w:t>
      </w:r>
      <w:proofErr w:type="spellStart"/>
      <w:r>
        <w:t>dideteksi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5A185214" w14:textId="53FDF231" w:rsidR="0024287C" w:rsidRDefault="0024287C" w:rsidP="00C336C9">
      <w:pPr>
        <w:spacing w:after="0"/>
      </w:pPr>
      <w:r>
        <w:t>FP</w:t>
      </w:r>
      <w:r w:rsidR="00C336C9">
        <w:tab/>
      </w:r>
      <w:r>
        <w:t xml:space="preserve">: </w:t>
      </w:r>
      <w:r>
        <w:rPr>
          <w:i/>
          <w:iCs/>
        </w:rPr>
        <w:t>false positive</w:t>
      </w:r>
      <w:r>
        <w:t xml:space="preserve"> </w:t>
      </w:r>
      <w:proofErr w:type="spellStart"/>
      <w:r>
        <w:t>atau</w:t>
      </w:r>
      <w:proofErr w:type="spellEnd"/>
      <w:r>
        <w:t xml:space="preserve"> </w:t>
      </w:r>
      <w:proofErr w:type="spellStart"/>
      <w:r>
        <w:t>gambar</w:t>
      </w:r>
      <w:proofErr w:type="spellEnd"/>
      <w:r>
        <w:t xml:space="preserve"> </w:t>
      </w:r>
      <w:proofErr w:type="spellStart"/>
      <w:r>
        <w:t>tajam</w:t>
      </w:r>
      <w:proofErr w:type="spellEnd"/>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7211BF0D" w14:textId="2AF4AE3E" w:rsidR="0024287C" w:rsidRDefault="0024287C" w:rsidP="00C336C9">
      <w:pPr>
        <w:spacing w:after="0"/>
      </w:pPr>
      <w:r>
        <w:t>TN</w:t>
      </w:r>
      <w:r w:rsidR="00C336C9">
        <w:tab/>
      </w:r>
      <w:r>
        <w:t xml:space="preserve">: </w:t>
      </w:r>
      <w:r>
        <w:rPr>
          <w:i/>
          <w:iCs/>
        </w:rPr>
        <w:t>true negative</w:t>
      </w:r>
      <w:r>
        <w:t xml:space="preserve"> </w:t>
      </w:r>
      <w:proofErr w:type="spellStart"/>
      <w:r>
        <w:t>atau</w:t>
      </w:r>
      <w:proofErr w:type="spellEnd"/>
      <w:r>
        <w:t xml:space="preserve"> </w:t>
      </w:r>
      <w:proofErr w:type="spellStart"/>
      <w:r>
        <w:t>gambar</w:t>
      </w:r>
      <w:proofErr w:type="spellEnd"/>
      <w:r>
        <w:t xml:space="preserve"> </w:t>
      </w:r>
      <w:proofErr w:type="spellStart"/>
      <w:r>
        <w:t>tajam</w:t>
      </w:r>
      <w:proofErr w:type="spellEnd"/>
      <w:r>
        <w:t xml:space="preserve"> yang </w:t>
      </w:r>
      <w:proofErr w:type="spellStart"/>
      <w:r>
        <w:t>dideteksi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57CDB573" w14:textId="1903D94B" w:rsidR="00C336C9" w:rsidRPr="00C336C9" w:rsidRDefault="00C336C9" w:rsidP="00C336C9">
      <w:pPr>
        <w:spacing w:after="0"/>
      </w:pPr>
      <w:proofErr w:type="spellStart"/>
      <w:r>
        <w:t>T</w:t>
      </w:r>
      <w:r w:rsidRPr="00C336C9">
        <w:rPr>
          <w:i/>
          <w:iCs/>
          <w:vertAlign w:val="subscript"/>
        </w:rPr>
        <w:t>total</w:t>
      </w:r>
      <w:proofErr w:type="spellEnd"/>
      <w:r>
        <w:tab/>
        <w:t xml:space="preserve">: </w:t>
      </w:r>
      <w:proofErr w:type="spellStart"/>
      <w:r>
        <w:t>durasi</w:t>
      </w:r>
      <w:proofErr w:type="spellEnd"/>
      <w:r>
        <w:t xml:space="preserve"> </w:t>
      </w:r>
      <w:proofErr w:type="spellStart"/>
      <w:r>
        <w:t>waktu</w:t>
      </w:r>
      <w:proofErr w:type="spellEnd"/>
      <w:r>
        <w:t xml:space="preserve"> </w:t>
      </w:r>
      <w:proofErr w:type="spellStart"/>
      <w:r>
        <w:t>eksekusi</w:t>
      </w:r>
      <w:proofErr w:type="spellEnd"/>
      <w:r>
        <w:t xml:space="preserve"> </w:t>
      </w:r>
      <w:proofErr w:type="spellStart"/>
      <w:r>
        <w:t>deteksi</w:t>
      </w:r>
      <w:proofErr w:type="spellEnd"/>
      <w:r>
        <w:t xml:space="preserve"> </w:t>
      </w:r>
      <w:r>
        <w:rPr>
          <w:i/>
          <w:iCs/>
        </w:rPr>
        <w:t>blur</w:t>
      </w:r>
      <w:r>
        <w:t>.</w:t>
      </w:r>
    </w:p>
    <w:p w14:paraId="58B049C7" w14:textId="43B3D349" w:rsidR="00C336C9" w:rsidRDefault="00C336C9" w:rsidP="00C336C9">
      <w:pPr>
        <w:spacing w:after="0"/>
      </w:pPr>
      <w:proofErr w:type="spellStart"/>
      <w:r>
        <w:t>T</w:t>
      </w:r>
      <w:r>
        <w:rPr>
          <w:i/>
          <w:iCs/>
          <w:vertAlign w:val="subscript"/>
        </w:rPr>
        <w:t>sent</w:t>
      </w:r>
      <w:proofErr w:type="spellEnd"/>
      <w:r>
        <w:tab/>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w:t>
      </w:r>
    </w:p>
    <w:p w14:paraId="195ADDE6" w14:textId="64BD6478" w:rsidR="0024287C" w:rsidRPr="0024287C" w:rsidRDefault="00C336C9" w:rsidP="00C336C9">
      <w:pPr>
        <w:spacing w:after="0"/>
      </w:pPr>
      <w:proofErr w:type="spellStart"/>
      <w:r>
        <w:t>T</w:t>
      </w:r>
      <w:r>
        <w:rPr>
          <w:i/>
          <w:iCs/>
          <w:vertAlign w:val="subscript"/>
        </w:rPr>
        <w:t>received</w:t>
      </w:r>
      <w:proofErr w:type="spellEnd"/>
      <w:r>
        <w:tab/>
        <w:t xml:space="preserve">: </w:t>
      </w:r>
      <w:proofErr w:type="spellStart"/>
      <w:r>
        <w:t>waktu</w:t>
      </w:r>
      <w:proofErr w:type="spellEnd"/>
      <w:r>
        <w:t xml:space="preserve"> </w:t>
      </w:r>
      <w:proofErr w:type="spellStart"/>
      <w:r>
        <w:t>penerimaan</w:t>
      </w:r>
      <w:proofErr w:type="spellEnd"/>
      <w:r>
        <w:t xml:space="preserve"> </w:t>
      </w:r>
      <w:proofErr w:type="spellStart"/>
      <w:r>
        <w:t>gambar</w:t>
      </w:r>
      <w:proofErr w:type="spellEnd"/>
      <w:r>
        <w:t>.</w:t>
      </w:r>
    </w:p>
    <w:p w14:paraId="5E2764E7" w14:textId="397CD70E" w:rsidR="0050426F" w:rsidRDefault="0050426F" w:rsidP="0050426F">
      <w:pPr>
        <w:pStyle w:val="Heading2"/>
      </w:pPr>
      <w:bookmarkStart w:id="75" w:name="_Toc182239205"/>
      <w:r>
        <w:t>Hasil</w:t>
      </w:r>
      <w:bookmarkEnd w:id="75"/>
    </w:p>
    <w:p w14:paraId="03E5C2FE" w14:textId="58A8CA8C" w:rsidR="0050426F" w:rsidRPr="0050426F" w:rsidRDefault="00EF2F92" w:rsidP="000D7905">
      <w:pPr>
        <w:pStyle w:val="paragraf"/>
      </w:pPr>
      <w:r>
        <w:t xml:space="preserve">Hasil yang </w:t>
      </w:r>
      <w:proofErr w:type="spellStart"/>
      <w:r>
        <w:t>didapat</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menerima</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akun</w:t>
      </w:r>
      <w:proofErr w:type="spellEnd"/>
      <w:r>
        <w:t xml:space="preserve"> WhatsApp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t>keberadaan</w:t>
      </w:r>
      <w:proofErr w:type="spellEnd"/>
      <w:r>
        <w:t xml:space="preserve"> </w:t>
      </w:r>
      <w:r w:rsidRPr="00EF2F92">
        <w:rPr>
          <w:i/>
          <w:iCs/>
        </w:rPr>
        <w:t>blur</w:t>
      </w:r>
      <w:r>
        <w:t xml:space="preserve"> pada </w:t>
      </w:r>
      <w:proofErr w:type="spellStart"/>
      <w:r>
        <w:t>gambar</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rsidR="007A4CE7">
        <w:t>melalui</w:t>
      </w:r>
      <w:proofErr w:type="spellEnd"/>
      <w:r>
        <w:t xml:space="preserve"> WhatsApp pada </w:t>
      </w:r>
      <w:proofErr w:type="spellStart"/>
      <w:r>
        <w:t>percakapan</w:t>
      </w:r>
      <w:proofErr w:type="spellEnd"/>
      <w:r>
        <w:t xml:space="preserve"> yang </w:t>
      </w:r>
      <w:proofErr w:type="spellStart"/>
      <w:r>
        <w:t>sama</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3 </w:t>
      </w:r>
      <w:proofErr w:type="spellStart"/>
      <w:r>
        <w:t>detik</w:t>
      </w:r>
      <w:proofErr w:type="spellEnd"/>
      <w:r>
        <w:t xml:space="preserve"> dan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biaya</w:t>
      </w:r>
      <w:proofErr w:type="spellEnd"/>
      <w:r>
        <w:t xml:space="preserve"> </w:t>
      </w:r>
      <w:proofErr w:type="spellStart"/>
      <w:r>
        <w:t>kurang</w:t>
      </w:r>
      <w:proofErr w:type="spellEnd"/>
      <w:r>
        <w:t xml:space="preserve"> </w:t>
      </w:r>
      <w:proofErr w:type="spellStart"/>
      <w:r>
        <w:t>dari</w:t>
      </w:r>
      <w:proofErr w:type="spellEnd"/>
      <w:r>
        <w:t xml:space="preserve"> 1 </w:t>
      </w:r>
      <w:proofErr w:type="spellStart"/>
      <w:r>
        <w:t>juta</w:t>
      </w:r>
      <w:proofErr w:type="spellEnd"/>
      <w:r>
        <w:t xml:space="preserve"> rupiah dan </w:t>
      </w:r>
      <w:proofErr w:type="spellStart"/>
      <w:r>
        <w:t>waktu</w:t>
      </w:r>
      <w:proofErr w:type="spellEnd"/>
      <w:r>
        <w:t xml:space="preserve"> </w:t>
      </w:r>
      <w:proofErr w:type="spellStart"/>
      <w:r>
        <w:t>selama</w:t>
      </w:r>
      <w:proofErr w:type="spellEnd"/>
      <w:r>
        <w:t xml:space="preserve">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40"/>
          <w:headerReference w:type="default" r:id="rId41"/>
          <w:footerReference w:type="even" r:id="rId42"/>
          <w:footerReference w:type="default" r:id="rId43"/>
          <w:headerReference w:type="first" r:id="rId44"/>
          <w:footerReference w:type="first" r:id="rId45"/>
          <w:pgSz w:w="11906" w:h="16838" w:code="9"/>
          <w:pgMar w:top="2268" w:right="1701" w:bottom="1701" w:left="2268" w:header="1417" w:footer="850" w:gutter="0"/>
          <w:cols w:space="720"/>
          <w:titlePg/>
          <w:docGrid w:linePitch="360"/>
        </w:sectPr>
      </w:pPr>
    </w:p>
    <w:bookmarkEnd w:id="60"/>
    <w:p w14:paraId="1EE915F8" w14:textId="57305921" w:rsidR="005D5BE6" w:rsidRPr="00A737C8" w:rsidRDefault="00A737C8" w:rsidP="00245B63">
      <w:pPr>
        <w:pStyle w:val="Heading1"/>
        <w:ind w:left="0" w:firstLine="0"/>
      </w:pPr>
      <w:r>
        <w:lastRenderedPageBreak/>
        <w:br/>
      </w:r>
      <w:bookmarkStart w:id="76" w:name="_Toc182239206"/>
      <w:r w:rsidR="00B3011C">
        <w:t>PERANCANGAN</w:t>
      </w:r>
      <w:bookmarkEnd w:id="76"/>
    </w:p>
    <w:p w14:paraId="6A5F1861" w14:textId="12770732" w:rsidR="005D5BE6" w:rsidRPr="001D7110" w:rsidRDefault="002643EE" w:rsidP="000D7905">
      <w:pPr>
        <w:pStyle w:val="paragraf"/>
      </w:pPr>
      <w:bookmarkStart w:id="77" w:name="_Hlk532877819"/>
      <w:r>
        <w:t xml:space="preserve">Bab </w:t>
      </w:r>
      <w:proofErr w:type="spellStart"/>
      <w:r>
        <w:t>perancangan</w:t>
      </w:r>
      <w:proofErr w:type="spellEnd"/>
      <w:r>
        <w:t xml:space="preserve"> </w:t>
      </w:r>
      <w:proofErr w:type="spellStart"/>
      <w:r>
        <w:t>berisi</w:t>
      </w:r>
      <w:proofErr w:type="spellEnd"/>
      <w:r>
        <w:t xml:space="preserve"> </w:t>
      </w:r>
      <w:proofErr w:type="spellStart"/>
      <w:r>
        <w:t>rancangan</w:t>
      </w:r>
      <w:proofErr w:type="spellEnd"/>
      <w:r>
        <w:t xml:space="preserve"> untuk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seperti</w:t>
      </w:r>
      <w:proofErr w:type="spellEnd"/>
      <w:r>
        <w:t xml:space="preserve"> </w:t>
      </w:r>
      <w:proofErr w:type="spellStart"/>
      <w:r>
        <w:t>spesifikasi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untuk </w:t>
      </w:r>
      <w:proofErr w:type="spellStart"/>
      <w:r>
        <w:t>pengujian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verifikasi</w:t>
      </w:r>
      <w:proofErr w:type="spellEnd"/>
      <w:r>
        <w:t xml:space="preserve"> proses </w:t>
      </w:r>
      <w:proofErr w:type="spellStart"/>
      <w:r>
        <w:t>perancangan</w:t>
      </w:r>
      <w:proofErr w:type="spellEnd"/>
      <w:r>
        <w:t xml:space="preserve">, dan </w:t>
      </w:r>
      <w:proofErr w:type="spellStart"/>
      <w:r>
        <w:t>jadwal</w:t>
      </w:r>
      <w:proofErr w:type="spellEnd"/>
      <w:r>
        <w:t xml:space="preserve"> </w:t>
      </w:r>
      <w:proofErr w:type="spellStart"/>
      <w:r>
        <w:t>pelaksanaan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perangkat</w:t>
      </w:r>
      <w:proofErr w:type="spellEnd"/>
      <w:r>
        <w:t xml:space="preserve"> </w:t>
      </w:r>
      <w:proofErr w:type="spellStart"/>
      <w:r>
        <w:t>lunak</w:t>
      </w:r>
      <w:proofErr w:type="spellEnd"/>
      <w:r w:rsidR="006E0A83">
        <w:t>.</w:t>
      </w:r>
    </w:p>
    <w:p w14:paraId="5D37202C" w14:textId="61890713" w:rsidR="005D5BE6" w:rsidRDefault="00B3011C">
      <w:pPr>
        <w:pStyle w:val="Heading2"/>
      </w:pPr>
      <w:bookmarkStart w:id="78" w:name="_Toc182239207"/>
      <w:proofErr w:type="spellStart"/>
      <w:r>
        <w:t>Spesifikasi</w:t>
      </w:r>
      <w:proofErr w:type="spellEnd"/>
      <w:r>
        <w:t xml:space="preserve"> Solusi</w:t>
      </w:r>
      <w:bookmarkEnd w:id="78"/>
    </w:p>
    <w:p w14:paraId="784BB84C" w14:textId="028EE4E4" w:rsidR="005D5BE6" w:rsidRDefault="00F23B42" w:rsidP="000D7905">
      <w:pPr>
        <w:pStyle w:val="paragraf"/>
      </w:pPr>
      <w:proofErr w:type="spellStart"/>
      <w:r>
        <w:t>Spesifikasi</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berisi</w:t>
      </w:r>
      <w:proofErr w:type="spellEnd"/>
      <w:r>
        <w:t xml:space="preserve"> </w:t>
      </w:r>
      <w:proofErr w:type="spellStart"/>
      <w:r>
        <w:t>spesifikasi</w:t>
      </w:r>
      <w:proofErr w:type="spellEnd"/>
      <w:r>
        <w:t xml:space="preserve"> </w:t>
      </w:r>
      <w:proofErr w:type="spellStart"/>
      <w:r>
        <w:t>fungsi</w:t>
      </w:r>
      <w:proofErr w:type="spellEnd"/>
      <w:r>
        <w:t xml:space="preserve"> dan </w:t>
      </w:r>
      <w:proofErr w:type="spellStart"/>
      <w:r>
        <w:t>karakteristik</w:t>
      </w:r>
      <w:proofErr w:type="spellEnd"/>
      <w:r>
        <w:t xml:space="preserve"> yang </w:t>
      </w:r>
      <w:proofErr w:type="spellStart"/>
      <w:r>
        <w:t>memenuhi</w:t>
      </w:r>
      <w:proofErr w:type="spellEnd"/>
      <w:r>
        <w:t xml:space="preserve"> </w:t>
      </w:r>
      <w:proofErr w:type="spellStart"/>
      <w:r w:rsidRPr="000D7905">
        <w:t>sifat</w:t>
      </w:r>
      <w:proofErr w:type="spellEnd"/>
      <w:r>
        <w:t xml:space="preserve"> </w:t>
      </w:r>
      <w:proofErr w:type="spellStart"/>
      <w:r>
        <w:t>abstrak</w:t>
      </w:r>
      <w:proofErr w:type="spellEnd"/>
      <w:r>
        <w:t xml:space="preserve">, </w:t>
      </w:r>
      <w:r w:rsidRPr="00F23B42">
        <w:rPr>
          <w:i/>
          <w:iCs/>
        </w:rPr>
        <w:t>verifiable</w:t>
      </w:r>
      <w:r>
        <w:t xml:space="preserve">, </w:t>
      </w:r>
      <w:r w:rsidRPr="00F23B42">
        <w:rPr>
          <w:i/>
          <w:iCs/>
        </w:rPr>
        <w:t>traceable</w:t>
      </w:r>
      <w:r>
        <w:t xml:space="preserve">, dan </w:t>
      </w:r>
      <w:proofErr w:type="spellStart"/>
      <w:r>
        <w:t>tidak</w:t>
      </w:r>
      <w:proofErr w:type="spellEnd"/>
      <w:r>
        <w:t xml:space="preserve"> </w:t>
      </w:r>
      <w:proofErr w:type="spellStart"/>
      <w:r>
        <w:t>ambigu</w:t>
      </w:r>
      <w:proofErr w:type="spellEnd"/>
      <w:r>
        <w:t xml:space="preserve">. </w:t>
      </w:r>
      <w:proofErr w:type="spellStart"/>
      <w:r>
        <w:t>Berikut</w:t>
      </w:r>
      <w:proofErr w:type="spellEnd"/>
      <w:r>
        <w:t xml:space="preserve"> </w:t>
      </w:r>
      <w:proofErr w:type="spellStart"/>
      <w:r>
        <w:t>spesifikasi</w:t>
      </w:r>
      <w:proofErr w:type="spellEnd"/>
      <w:r>
        <w:t xml:space="preserve"> </w:t>
      </w:r>
      <w:proofErr w:type="spellStart"/>
      <w:r>
        <w:t>solusi</w:t>
      </w:r>
      <w:proofErr w:type="spellEnd"/>
      <w:r>
        <w:t xml:space="preserve"> yang </w:t>
      </w:r>
      <w:proofErr w:type="spellStart"/>
      <w:r>
        <w:t>dibangun</w:t>
      </w:r>
      <w:proofErr w:type="spellEnd"/>
      <w:r>
        <w:t>:</w:t>
      </w:r>
    </w:p>
    <w:p w14:paraId="3EEFC39D" w14:textId="0FE73C95"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mendeteksi</w:t>
      </w:r>
      <w:proofErr w:type="spellEnd"/>
      <w:r>
        <w:t xml:space="preserve"> </w:t>
      </w:r>
      <w:proofErr w:type="spellStart"/>
      <w:r>
        <w:t>klasifikasi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memiliki</w:t>
      </w:r>
      <w:proofErr w:type="spellEnd"/>
      <w:r>
        <w:t xml:space="preserve"> </w:t>
      </w:r>
      <w:r w:rsidRPr="00F23B42">
        <w:rPr>
          <w:i/>
          <w:iCs/>
        </w:rPr>
        <w:t>blur</w:t>
      </w:r>
      <w:r>
        <w:t xml:space="preserve"> </w:t>
      </w:r>
      <w:proofErr w:type="spellStart"/>
      <w:r>
        <w:t>dari</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yang </w:t>
      </w:r>
      <w:proofErr w:type="spellStart"/>
      <w:r>
        <w:t>tidak</w:t>
      </w:r>
      <w:proofErr w:type="spellEnd"/>
      <w:r>
        <w:t xml:space="preserve"> </w:t>
      </w:r>
      <w:proofErr w:type="spellStart"/>
      <w:r>
        <w:t>memiliki</w:t>
      </w:r>
      <w:proofErr w:type="spellEnd"/>
      <w:r>
        <w:t xml:space="preserve"> </w:t>
      </w:r>
      <w:r w:rsidRPr="00F23B42">
        <w:rPr>
          <w:i/>
          <w:iCs/>
        </w:rPr>
        <w:t>blur</w:t>
      </w:r>
      <w:r>
        <w:t>.</w:t>
      </w:r>
    </w:p>
    <w:p w14:paraId="63FA6EC3" w14:textId="7C81AD37" w:rsid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dijalankan</w:t>
      </w:r>
      <w:proofErr w:type="spellEnd"/>
      <w:r>
        <w:t xml:space="preserve"> </w:t>
      </w:r>
      <w:proofErr w:type="spellStart"/>
      <w:r>
        <w:t>melalui</w:t>
      </w:r>
      <w:proofErr w:type="spellEnd"/>
      <w:r>
        <w:t xml:space="preserve"> </w:t>
      </w:r>
      <w:proofErr w:type="spellStart"/>
      <w:r>
        <w:t>akun</w:t>
      </w:r>
      <w:proofErr w:type="spellEnd"/>
      <w:r>
        <w:t xml:space="preserve"> WhatsApp.</w:t>
      </w:r>
    </w:p>
    <w:p w14:paraId="3D981A22" w14:textId="3BC04ABA" w:rsidR="00F23B42" w:rsidRPr="00F23B42" w:rsidRDefault="00F23B42" w:rsidP="00F23B42">
      <w:pPr>
        <w:pStyle w:val="paragraf"/>
        <w:numPr>
          <w:ilvl w:val="0"/>
          <w:numId w:val="49"/>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dalam</w:t>
      </w:r>
      <w:proofErr w:type="spellEnd"/>
      <w:r>
        <w:t xml:space="preserve"> </w:t>
      </w:r>
      <w:proofErr w:type="spellStart"/>
      <w:r>
        <w:t>waktu</w:t>
      </w:r>
      <w:proofErr w:type="spellEnd"/>
      <w:r>
        <w:t xml:space="preserve"> di</w:t>
      </w:r>
      <w:r w:rsidR="00FE5999">
        <w:t xml:space="preserve"> </w:t>
      </w:r>
      <w:proofErr w:type="spellStart"/>
      <w:r>
        <w:t>bawah</w:t>
      </w:r>
      <w:proofErr w:type="spellEnd"/>
      <w:r>
        <w:t xml:space="preserve"> 3 </w:t>
      </w:r>
      <w:proofErr w:type="spellStart"/>
      <w:r>
        <w:t>detik</w:t>
      </w:r>
      <w:proofErr w:type="spellEnd"/>
      <w:r>
        <w:t>.</w:t>
      </w:r>
    </w:p>
    <w:p w14:paraId="0BEA3812" w14:textId="10624446" w:rsidR="005D5BE6" w:rsidRDefault="00B3011C">
      <w:pPr>
        <w:pStyle w:val="Heading2"/>
        <w:rPr>
          <w:lang w:val="id-ID"/>
        </w:rPr>
      </w:pPr>
      <w:bookmarkStart w:id="79" w:name="_Toc182239208"/>
      <w:proofErr w:type="spellStart"/>
      <w:r>
        <w:t>Rencana</w:t>
      </w:r>
      <w:proofErr w:type="spellEnd"/>
      <w:r>
        <w:t xml:space="preserve"> </w:t>
      </w:r>
      <w:proofErr w:type="spellStart"/>
      <w:r>
        <w:t>Pengujian</w:t>
      </w:r>
      <w:bookmarkEnd w:id="79"/>
      <w:proofErr w:type="spellEnd"/>
    </w:p>
    <w:p w14:paraId="50ADBB8F" w14:textId="5335B19E" w:rsidR="005D5BE6" w:rsidRDefault="00CD5B2E" w:rsidP="000D7905">
      <w:pPr>
        <w:pStyle w:val="paragraf"/>
      </w:pPr>
      <w:proofErr w:type="spellStart"/>
      <w:r>
        <w:t>Rencana</w:t>
      </w:r>
      <w:proofErr w:type="spellEnd"/>
      <w:r>
        <w:t xml:space="preserve"> </w:t>
      </w:r>
      <w:proofErr w:type="spellStart"/>
      <w:r>
        <w:t>pengujian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performa</w:t>
      </w:r>
      <w:proofErr w:type="spellEnd"/>
      <w:r>
        <w:t xml:space="preserve"> </w:t>
      </w:r>
      <w:proofErr w:type="spellStart"/>
      <w:r>
        <w:t>dengan</w:t>
      </w:r>
      <w:proofErr w:type="spellEnd"/>
      <w:r>
        <w:t xml:space="preserve"> </w:t>
      </w:r>
      <w:r w:rsidRPr="005C2193">
        <w:rPr>
          <w:i/>
          <w:iCs/>
        </w:rPr>
        <w:t>confusion matrix</w:t>
      </w:r>
      <w:r>
        <w:t xml:space="preserve"> untuk model dan </w:t>
      </w:r>
      <w:proofErr w:type="spellStart"/>
      <w:r>
        <w:t>pengujian</w:t>
      </w:r>
      <w:proofErr w:type="spellEnd"/>
      <w:r>
        <w:t xml:space="preserve"> </w:t>
      </w:r>
      <w:r w:rsidRPr="00F23B42">
        <w:rPr>
          <w:i/>
          <w:iCs/>
        </w:rPr>
        <w:t>black box</w:t>
      </w:r>
      <w:r>
        <w:t xml:space="preserve"> dan </w:t>
      </w:r>
      <w:proofErr w:type="spellStart"/>
      <w:r>
        <w:t>kecepatan</w:t>
      </w:r>
      <w:proofErr w:type="spellEnd"/>
      <w:r>
        <w:t xml:space="preserve"> untuk </w:t>
      </w:r>
      <w:proofErr w:type="spellStart"/>
      <w:r>
        <w:t>sisi</w:t>
      </w:r>
      <w:proofErr w:type="spellEnd"/>
      <w:r>
        <w:t xml:space="preserve"> </w:t>
      </w:r>
      <w:proofErr w:type="spellStart"/>
      <w:r>
        <w:t>perangkat</w:t>
      </w:r>
      <w:proofErr w:type="spellEnd"/>
      <w:r>
        <w:t xml:space="preserve"> </w:t>
      </w:r>
      <w:proofErr w:type="spellStart"/>
      <w:r>
        <w:t>lunak</w:t>
      </w:r>
      <w:proofErr w:type="spellEnd"/>
      <w:r>
        <w:t>.</w:t>
      </w:r>
      <w:r w:rsidR="00F23B42">
        <w:t xml:space="preserve"> </w:t>
      </w:r>
      <w:proofErr w:type="spellStart"/>
      <w:r w:rsidR="00382A8F">
        <w:t>Pengujian</w:t>
      </w:r>
      <w:proofErr w:type="spellEnd"/>
      <w:r w:rsidR="00382A8F">
        <w:t xml:space="preserve"> </w:t>
      </w:r>
      <w:proofErr w:type="spellStart"/>
      <w:r w:rsidR="00382A8F">
        <w:t>ketepatan</w:t>
      </w:r>
      <w:proofErr w:type="spellEnd"/>
      <w:r w:rsidR="00382A8F">
        <w:t xml:space="preserve"> model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menggunaka</w:t>
      </w:r>
      <w:r w:rsidR="00EB1D79">
        <w:t>n</w:t>
      </w:r>
      <w:proofErr w:type="spellEnd"/>
      <w:r w:rsidR="00382A8F">
        <w:t xml:space="preserve"> </w:t>
      </w:r>
      <w:r w:rsidR="00382A8F" w:rsidRPr="00B006F1">
        <w:rPr>
          <w:i/>
          <w:iCs/>
        </w:rPr>
        <w:t>confusion matrix</w:t>
      </w:r>
      <w:r w:rsidR="00382A8F">
        <w:t xml:space="preserve"> untuk </w:t>
      </w:r>
      <w:proofErr w:type="spellStart"/>
      <w:r w:rsidR="00382A8F">
        <w:t>menghitung</w:t>
      </w:r>
      <w:proofErr w:type="spellEnd"/>
      <w:r w:rsidR="00382A8F">
        <w:t xml:space="preserve"> </w:t>
      </w:r>
      <w:r w:rsidR="00382A8F" w:rsidRPr="00B006F1">
        <w:rPr>
          <w:i/>
          <w:iCs/>
        </w:rPr>
        <w:t>accuracy</w:t>
      </w:r>
      <w:r w:rsidR="00382A8F">
        <w:t xml:space="preserve">, </w:t>
      </w:r>
      <w:r w:rsidR="00382A8F" w:rsidRPr="00B006F1">
        <w:rPr>
          <w:i/>
          <w:iCs/>
        </w:rPr>
        <w:t>precision</w:t>
      </w:r>
      <w:r w:rsidR="00382A8F">
        <w:t xml:space="preserve">, </w:t>
      </w:r>
      <w:r w:rsidR="00382A8F" w:rsidRPr="00B006F1">
        <w:rPr>
          <w:i/>
          <w:iCs/>
        </w:rPr>
        <w:t>recall</w:t>
      </w:r>
      <w:r w:rsidR="00382A8F">
        <w:t xml:space="preserve">, dan </w:t>
      </w:r>
      <w:r w:rsidR="00382A8F" w:rsidRPr="00B006F1">
        <w:rPr>
          <w:i/>
          <w:iCs/>
        </w:rPr>
        <w:t>F1-score</w:t>
      </w:r>
      <w:r w:rsidR="00382A8F">
        <w:t xml:space="preserve"> model. </w:t>
      </w:r>
      <w:proofErr w:type="spellStart"/>
      <w:r w:rsidR="00382A8F">
        <w:t>Pengujian</w:t>
      </w:r>
      <w:proofErr w:type="spellEnd"/>
      <w:r w:rsidR="00382A8F">
        <w:t xml:space="preserve"> </w:t>
      </w:r>
      <w:proofErr w:type="spellStart"/>
      <w:r w:rsidR="00382A8F">
        <w:t>kecepatan</w:t>
      </w:r>
      <w:proofErr w:type="spellEnd"/>
      <w:r w:rsidR="00382A8F">
        <w:t xml:space="preserve"> </w:t>
      </w:r>
      <w:proofErr w:type="spellStart"/>
      <w:r w:rsidR="00382A8F">
        <w:t>sistem</w:t>
      </w:r>
      <w:proofErr w:type="spellEnd"/>
      <w:r w:rsidR="00382A8F">
        <w:t xml:space="preserve">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mengukur</w:t>
      </w:r>
      <w:proofErr w:type="spellEnd"/>
      <w:r w:rsidR="00382A8F">
        <w:t xml:space="preserve"> </w:t>
      </w:r>
      <w:proofErr w:type="spellStart"/>
      <w:r w:rsidR="00382A8F">
        <w:t>selisih</w:t>
      </w:r>
      <w:proofErr w:type="spellEnd"/>
      <w:r w:rsidR="00382A8F">
        <w:t xml:space="preserve"> </w:t>
      </w:r>
      <w:proofErr w:type="spellStart"/>
      <w:r w:rsidR="00382A8F">
        <w:t>waktu</w:t>
      </w:r>
      <w:proofErr w:type="spellEnd"/>
      <w:r w:rsidR="00382A8F">
        <w:t xml:space="preserve"> </w:t>
      </w:r>
      <w:proofErr w:type="spellStart"/>
      <w:r w:rsidR="00382A8F">
        <w:lastRenderedPageBreak/>
        <w:t>penerimaan</w:t>
      </w:r>
      <w:proofErr w:type="spellEnd"/>
      <w:r w:rsidR="00382A8F">
        <w:t xml:space="preserve"> </w:t>
      </w:r>
      <w:proofErr w:type="spellStart"/>
      <w:r w:rsidR="00382A8F">
        <w:t>pesan</w:t>
      </w:r>
      <w:proofErr w:type="spellEnd"/>
      <w:r w:rsidR="00382A8F">
        <w:t xml:space="preserve"> </w:t>
      </w:r>
      <w:r w:rsidR="00382A8F" w:rsidRPr="00F23B42">
        <w:rPr>
          <w:i/>
          <w:iCs/>
        </w:rPr>
        <w:t>input</w:t>
      </w:r>
      <w:r w:rsidR="00382A8F">
        <w:t xml:space="preserve"> </w:t>
      </w:r>
      <w:proofErr w:type="spellStart"/>
      <w:r w:rsidR="00382A8F">
        <w:t>dengan</w:t>
      </w:r>
      <w:proofErr w:type="spellEnd"/>
      <w:r w:rsidR="00382A8F">
        <w:t xml:space="preserve"> </w:t>
      </w:r>
      <w:proofErr w:type="spellStart"/>
      <w:r w:rsidR="00382A8F">
        <w:t>pengiriman</w:t>
      </w:r>
      <w:proofErr w:type="spellEnd"/>
      <w:r w:rsidR="00382A8F">
        <w:t xml:space="preserve"> </w:t>
      </w:r>
      <w:proofErr w:type="spellStart"/>
      <w:r w:rsidR="00382A8F">
        <w:t>pesan</w:t>
      </w:r>
      <w:proofErr w:type="spellEnd"/>
      <w:r w:rsidR="00382A8F">
        <w:t xml:space="preserve"> </w:t>
      </w:r>
      <w:r w:rsidR="00382A8F" w:rsidRPr="00F23B42">
        <w:rPr>
          <w:i/>
          <w:iCs/>
        </w:rPr>
        <w:t>output</w:t>
      </w:r>
      <w:r w:rsidR="00382A8F">
        <w:t xml:space="preserve">. </w:t>
      </w:r>
      <w:proofErr w:type="spellStart"/>
      <w:r w:rsidR="00F23B42">
        <w:t>Pengujian</w:t>
      </w:r>
      <w:proofErr w:type="spellEnd"/>
      <w:r w:rsidR="00F23B42">
        <w:t xml:space="preserve"> </w:t>
      </w:r>
      <w:r w:rsidR="00F23B42" w:rsidRPr="00F23B42">
        <w:rPr>
          <w:i/>
          <w:iCs/>
        </w:rPr>
        <w:t>black box</w:t>
      </w:r>
      <w:r w:rsidR="00F23B42">
        <w:t xml:space="preserve"> </w:t>
      </w:r>
      <w:proofErr w:type="spellStart"/>
      <w:r w:rsidR="00F23B42">
        <w:t>dilakukan</w:t>
      </w:r>
      <w:proofErr w:type="spellEnd"/>
      <w:r w:rsidR="00F23B42">
        <w:t xml:space="preserve"> untuk </w:t>
      </w:r>
      <w:proofErr w:type="spellStart"/>
      <w:r w:rsidR="00F23B42">
        <w:t>melihat</w:t>
      </w:r>
      <w:proofErr w:type="spellEnd"/>
      <w:r w:rsidR="00F23B42">
        <w:t xml:space="preserve"> </w:t>
      </w:r>
      <w:proofErr w:type="spellStart"/>
      <w:r w:rsidR="00F23B42">
        <w:t>hasil</w:t>
      </w:r>
      <w:proofErr w:type="spellEnd"/>
      <w:r w:rsidR="00F23B42">
        <w:t xml:space="preserve"> </w:t>
      </w:r>
      <w:r w:rsidR="00F23B42" w:rsidRPr="00F23B42">
        <w:rPr>
          <w:i/>
          <w:iCs/>
        </w:rPr>
        <w:t>output</w:t>
      </w:r>
      <w:r w:rsidR="00F23B42">
        <w:t xml:space="preserve"> </w:t>
      </w:r>
      <w:proofErr w:type="spellStart"/>
      <w:r w:rsidR="00F23B42">
        <w:t>dari</w:t>
      </w:r>
      <w:proofErr w:type="spellEnd"/>
      <w:r w:rsidR="00F23B42">
        <w:t xml:space="preserve"> </w:t>
      </w:r>
      <w:proofErr w:type="spellStart"/>
      <w:r w:rsidR="00F23B42">
        <w:t>perangkat</w:t>
      </w:r>
      <w:proofErr w:type="spellEnd"/>
      <w:r w:rsidR="00F23B42">
        <w:t xml:space="preserve"> </w:t>
      </w:r>
      <w:proofErr w:type="spellStart"/>
      <w:r w:rsidR="00F23B42">
        <w:t>lunak</w:t>
      </w:r>
      <w:proofErr w:type="spellEnd"/>
      <w:r w:rsidR="00F23B42">
        <w:t xml:space="preserve"> </w:t>
      </w:r>
      <w:proofErr w:type="spellStart"/>
      <w:r w:rsidR="00F23B42">
        <w:t>dengan</w:t>
      </w:r>
      <w:proofErr w:type="spellEnd"/>
      <w:r w:rsidR="00F23B42">
        <w:t xml:space="preserve"> </w:t>
      </w:r>
      <w:r w:rsidR="00F23B42" w:rsidRPr="00F23B42">
        <w:rPr>
          <w:i/>
          <w:iCs/>
        </w:rPr>
        <w:t>input</w:t>
      </w:r>
      <w:r w:rsidR="00F23B42">
        <w:t xml:space="preserve"> yang </w:t>
      </w:r>
      <w:proofErr w:type="spellStart"/>
      <w:r w:rsidR="00F23B42">
        <w:t>ditentukan</w:t>
      </w:r>
      <w:proofErr w:type="spellEnd"/>
      <w:r w:rsidR="00F23B42">
        <w:t xml:space="preserve"> </w:t>
      </w:r>
      <w:proofErr w:type="spellStart"/>
      <w:r w:rsidR="00F23B42">
        <w:t>sesuai</w:t>
      </w:r>
      <w:proofErr w:type="spellEnd"/>
      <w:r w:rsidR="00F23B42">
        <w:t xml:space="preserve"> pada </w:t>
      </w:r>
      <w:r w:rsidR="00382A8F">
        <w:fldChar w:fldCharType="begin"/>
      </w:r>
      <w:r w:rsidR="00382A8F">
        <w:instrText xml:space="preserve"> REF _Ref180694193 \h </w:instrText>
      </w:r>
      <w:r w:rsidR="00382A8F">
        <w:fldChar w:fldCharType="separate"/>
      </w:r>
      <w:proofErr w:type="spellStart"/>
      <w:r w:rsidR="00103589">
        <w:t>Tabel</w:t>
      </w:r>
      <w:proofErr w:type="spellEnd"/>
      <w:r w:rsidR="00103589">
        <w:t xml:space="preserve"> </w:t>
      </w:r>
      <w:r w:rsidR="00103589">
        <w:rPr>
          <w:noProof/>
        </w:rPr>
        <w:t>4</w:t>
      </w:r>
      <w:r w:rsidR="00103589">
        <w:t>.</w:t>
      </w:r>
      <w:r w:rsidR="00103589">
        <w:rPr>
          <w:noProof/>
        </w:rPr>
        <w:t>1</w:t>
      </w:r>
      <w:r w:rsidR="00382A8F">
        <w:fldChar w:fldCharType="end"/>
      </w:r>
      <w:r w:rsidR="00F23B42">
        <w:t xml:space="preserve">. </w:t>
      </w:r>
    </w:p>
    <w:p w14:paraId="1968B738" w14:textId="05D52E73" w:rsidR="00F23B42" w:rsidRDefault="00382A8F" w:rsidP="00382A8F">
      <w:pPr>
        <w:pStyle w:val="Caption"/>
        <w:rPr>
          <w:color w:val="000000"/>
          <w:shd w:val="clear" w:color="auto" w:fill="FFFFFF"/>
        </w:rPr>
      </w:pPr>
      <w:bookmarkStart w:id="80" w:name="_Ref180694193"/>
      <w:bookmarkStart w:id="81" w:name="_Toc181805989"/>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4</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1</w:t>
      </w:r>
      <w:r w:rsidR="0047356C">
        <w:fldChar w:fldCharType="end"/>
      </w:r>
      <w:bookmarkEnd w:id="80"/>
      <w:r>
        <w:t xml:space="preserve"> </w:t>
      </w:r>
      <w:proofErr w:type="spellStart"/>
      <w:r>
        <w:t>Rencana</w:t>
      </w:r>
      <w:proofErr w:type="spellEnd"/>
      <w:r>
        <w:t xml:space="preserve"> </w:t>
      </w:r>
      <w:proofErr w:type="spellStart"/>
      <w:r>
        <w:t>Pengujian</w:t>
      </w:r>
      <w:proofErr w:type="spellEnd"/>
      <w:r>
        <w:t xml:space="preserve"> </w:t>
      </w:r>
      <w:r w:rsidRPr="00382A8F">
        <w:rPr>
          <w:i/>
          <w:iCs/>
        </w:rPr>
        <w:t>Black Box</w:t>
      </w:r>
      <w:bookmarkEnd w:id="81"/>
      <w:r>
        <w:br/>
      </w:r>
    </w:p>
    <w:tbl>
      <w:tblPr>
        <w:tblStyle w:val="TableGrid"/>
        <w:tblW w:w="4000" w:type="pct"/>
        <w:jc w:val="center"/>
        <w:tblLook w:val="04A0" w:firstRow="1" w:lastRow="0" w:firstColumn="1" w:lastColumn="0" w:noHBand="0" w:noVBand="1"/>
      </w:tblPr>
      <w:tblGrid>
        <w:gridCol w:w="696"/>
        <w:gridCol w:w="5646"/>
      </w:tblGrid>
      <w:tr w:rsidR="00F23B42" w:rsidRPr="009A6B7E" w14:paraId="72B38EFF" w14:textId="77777777" w:rsidTr="00424F4F">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r>
      <w:tr w:rsidR="00F23B42" w:rsidRPr="009A6B7E" w14:paraId="1FE48007" w14:textId="77777777" w:rsidTr="00424F4F">
        <w:trPr>
          <w:cantSplit/>
          <w:jc w:val="center"/>
        </w:trPr>
        <w:tc>
          <w:tcPr>
            <w:tcW w:w="549" w:type="pct"/>
            <w:vAlign w:val="center"/>
          </w:tcPr>
          <w:p w14:paraId="25DBBA07" w14:textId="2CE11050" w:rsidR="00F23B42" w:rsidRPr="002A16DB" w:rsidRDefault="00F23B42" w:rsidP="00424F4F">
            <w:pPr>
              <w:spacing w:before="60" w:after="60" w:line="240" w:lineRule="auto"/>
              <w:jc w:val="center"/>
              <w:rPr>
                <w:rFonts w:ascii="Times New Roman" w:hAnsi="Times New Roman"/>
              </w:rPr>
            </w:pPr>
            <w:r>
              <w:rPr>
                <w:rFonts w:ascii="Times New Roman" w:hAnsi="Times New Roman"/>
              </w:rPr>
              <w:t>1.</w:t>
            </w:r>
          </w:p>
        </w:tc>
        <w:tc>
          <w:tcPr>
            <w:tcW w:w="4451" w:type="pct"/>
          </w:tcPr>
          <w:p w14:paraId="4AD29781" w14:textId="1037D86E" w:rsidR="00F23B42" w:rsidRPr="001C3D36" w:rsidRDefault="00C336C9"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Gambar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2B2760" w:rsidRPr="009A6B7E" w14:paraId="0122978E" w14:textId="77777777" w:rsidTr="00424F4F">
        <w:trPr>
          <w:cantSplit/>
          <w:jc w:val="center"/>
        </w:trPr>
        <w:tc>
          <w:tcPr>
            <w:tcW w:w="549" w:type="pct"/>
            <w:vAlign w:val="center"/>
          </w:tcPr>
          <w:p w14:paraId="4576708B" w14:textId="196C688E" w:rsidR="002B2760" w:rsidRPr="002B2760" w:rsidRDefault="002B2760" w:rsidP="00424F4F">
            <w:pPr>
              <w:spacing w:before="60" w:after="60" w:line="240" w:lineRule="auto"/>
              <w:jc w:val="center"/>
              <w:rPr>
                <w:rFonts w:ascii="Times New Roman" w:hAnsi="Times New Roman"/>
              </w:rPr>
            </w:pPr>
            <w:r w:rsidRPr="002B2760">
              <w:rPr>
                <w:rFonts w:ascii="Times New Roman" w:hAnsi="Times New Roman"/>
              </w:rPr>
              <w:t>2.</w:t>
            </w:r>
          </w:p>
        </w:tc>
        <w:tc>
          <w:tcPr>
            <w:tcW w:w="4451" w:type="pct"/>
          </w:tcPr>
          <w:p w14:paraId="6BC86048" w14:textId="2EB375F5" w:rsidR="002B2760" w:rsidRPr="002B2760" w:rsidRDefault="002B2760"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w:t>
            </w:r>
            <w:r>
              <w:rPr>
                <w:rFonts w:ascii="Times New Roman" w:hAnsi="Times New Roman"/>
                <w:i/>
                <w:iCs/>
              </w:rPr>
              <w:t>File</w:t>
            </w:r>
            <w:r>
              <w:rPr>
                <w:rFonts w:ascii="Times New Roman" w:hAnsi="Times New Roman"/>
              </w:rPr>
              <w:t xml:space="preserve"> PDF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p>
        </w:tc>
      </w:tr>
      <w:tr w:rsidR="00F23B42" w:rsidRPr="009A6B7E" w14:paraId="574B9113" w14:textId="77777777" w:rsidTr="00424F4F">
        <w:trPr>
          <w:cantSplit/>
          <w:jc w:val="center"/>
        </w:trPr>
        <w:tc>
          <w:tcPr>
            <w:tcW w:w="549" w:type="pct"/>
            <w:vAlign w:val="center"/>
          </w:tcPr>
          <w:p w14:paraId="3A4BE542" w14:textId="1BB27A57" w:rsidR="00F23B42" w:rsidRPr="002A16DB" w:rsidRDefault="002B2760" w:rsidP="00424F4F">
            <w:pPr>
              <w:spacing w:before="60" w:after="60" w:line="240" w:lineRule="auto"/>
              <w:jc w:val="center"/>
              <w:rPr>
                <w:rFonts w:ascii="Times New Roman" w:hAnsi="Times New Roman"/>
              </w:rPr>
            </w:pPr>
            <w:r>
              <w:rPr>
                <w:rFonts w:ascii="Times New Roman" w:hAnsi="Times New Roman"/>
              </w:rPr>
              <w:t>3</w:t>
            </w:r>
            <w:r w:rsidR="00F23B42">
              <w:rPr>
                <w:rFonts w:ascii="Times New Roman" w:hAnsi="Times New Roman"/>
              </w:rPr>
              <w:t>.</w:t>
            </w:r>
          </w:p>
        </w:tc>
        <w:tc>
          <w:tcPr>
            <w:tcW w:w="4451" w:type="pct"/>
          </w:tcPr>
          <w:p w14:paraId="2FBE6669" w14:textId="6F2360FC" w:rsidR="00F23B42" w:rsidRPr="002A16DB" w:rsidRDefault="00894561" w:rsidP="004D71CB">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r w:rsidRPr="00894561">
              <w:rPr>
                <w:rFonts w:ascii="Times New Roman" w:hAnsi="Times New Roman"/>
                <w:i/>
                <w:iCs/>
              </w:rPr>
              <w:t>Blur</w:t>
            </w:r>
          </w:p>
        </w:tc>
      </w:tr>
      <w:tr w:rsidR="00F23B42" w:rsidRPr="009A6B7E" w14:paraId="2DCF038E" w14:textId="77777777" w:rsidTr="00424F4F">
        <w:trPr>
          <w:cantSplit/>
          <w:jc w:val="center"/>
        </w:trPr>
        <w:tc>
          <w:tcPr>
            <w:tcW w:w="549" w:type="pct"/>
            <w:vAlign w:val="center"/>
          </w:tcPr>
          <w:p w14:paraId="4B2305BC" w14:textId="51578B85" w:rsidR="00F23B42" w:rsidRPr="001C3D36" w:rsidRDefault="002B2760" w:rsidP="00424F4F">
            <w:pPr>
              <w:spacing w:before="60" w:after="60" w:line="240" w:lineRule="auto"/>
              <w:jc w:val="center"/>
              <w:rPr>
                <w:rFonts w:ascii="Times New Roman" w:hAnsi="Times New Roman"/>
                <w:i/>
                <w:iCs/>
              </w:rPr>
            </w:pPr>
            <w:r>
              <w:rPr>
                <w:rFonts w:ascii="Times New Roman" w:hAnsi="Times New Roman"/>
              </w:rPr>
              <w:t>4</w:t>
            </w:r>
            <w:r w:rsidR="00F23B42">
              <w:rPr>
                <w:rFonts w:ascii="Times New Roman" w:hAnsi="Times New Roman"/>
              </w:rPr>
              <w:t>.</w:t>
            </w:r>
          </w:p>
        </w:tc>
        <w:tc>
          <w:tcPr>
            <w:tcW w:w="4451" w:type="pct"/>
          </w:tcPr>
          <w:p w14:paraId="632F4319" w14:textId="5A2D202A" w:rsidR="00C336C9" w:rsidRPr="00894561" w:rsidRDefault="00C336C9" w:rsidP="00C336C9">
            <w:pPr>
              <w:spacing w:before="60" w:after="60" w:line="240" w:lineRule="auto"/>
              <w:rPr>
                <w:rFonts w:ascii="Times New Roman" w:hAnsi="Times New Roman"/>
              </w:rPr>
            </w:pPr>
            <w:proofErr w:type="spellStart"/>
            <w:r>
              <w:rPr>
                <w:rFonts w:ascii="Times New Roman" w:hAnsi="Times New Roman"/>
              </w:rPr>
              <w:t>Deteksi</w:t>
            </w:r>
            <w:proofErr w:type="spellEnd"/>
            <w:r>
              <w:rPr>
                <w:rFonts w:ascii="Times New Roman" w:hAnsi="Times New Roman"/>
              </w:rPr>
              <w:t xml:space="preserve"> </w:t>
            </w:r>
            <w:proofErr w:type="spellStart"/>
            <w:r>
              <w:rPr>
                <w:rFonts w:ascii="Times New Roman" w:hAnsi="Times New Roman"/>
              </w:rPr>
              <w:t>Foto</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Kategori</w:t>
            </w:r>
            <w:proofErr w:type="spellEnd"/>
            <w:r>
              <w:rPr>
                <w:rFonts w:ascii="Times New Roman" w:hAnsi="Times New Roman"/>
              </w:rPr>
              <w:t xml:space="preserve"> </w:t>
            </w:r>
            <w:r w:rsidRPr="00894561">
              <w:rPr>
                <w:rFonts w:ascii="Times New Roman" w:hAnsi="Times New Roman"/>
                <w:i/>
                <w:iCs/>
              </w:rPr>
              <w:t>Blur</w:t>
            </w:r>
          </w:p>
        </w:tc>
      </w:tr>
      <w:tr w:rsidR="00894561" w:rsidRPr="009A6B7E" w14:paraId="6C8C873C" w14:textId="77777777" w:rsidTr="00424F4F">
        <w:trPr>
          <w:cantSplit/>
          <w:jc w:val="center"/>
        </w:trPr>
        <w:tc>
          <w:tcPr>
            <w:tcW w:w="549" w:type="pct"/>
            <w:vAlign w:val="center"/>
          </w:tcPr>
          <w:p w14:paraId="28989F6B" w14:textId="0A737F46" w:rsidR="00894561" w:rsidRPr="00894561" w:rsidRDefault="002B2760" w:rsidP="00424F4F">
            <w:pPr>
              <w:spacing w:before="60" w:after="60" w:line="240" w:lineRule="auto"/>
              <w:jc w:val="center"/>
              <w:rPr>
                <w:rFonts w:ascii="Times New Roman" w:hAnsi="Times New Roman"/>
              </w:rPr>
            </w:pPr>
            <w:r>
              <w:rPr>
                <w:rFonts w:ascii="Times New Roman" w:hAnsi="Times New Roman"/>
              </w:rPr>
              <w:t>5</w:t>
            </w:r>
            <w:r w:rsidR="00894561">
              <w:rPr>
                <w:rFonts w:ascii="Times New Roman" w:hAnsi="Times New Roman"/>
              </w:rPr>
              <w:t>.</w:t>
            </w:r>
          </w:p>
        </w:tc>
        <w:tc>
          <w:tcPr>
            <w:tcW w:w="4451" w:type="pct"/>
          </w:tcPr>
          <w:p w14:paraId="0228A69D" w14:textId="7A91BB41" w:rsidR="00894561" w:rsidRPr="00894561" w:rsidRDefault="00894561" w:rsidP="004D71CB">
            <w:pPr>
              <w:spacing w:before="60" w:after="60" w:line="240" w:lineRule="auto"/>
              <w:rPr>
                <w:rFonts w:ascii="Times New Roman" w:hAnsi="Times New Roman"/>
              </w:rPr>
            </w:pP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Gambar</w:t>
            </w:r>
            <w:r w:rsidR="002B2760">
              <w:rPr>
                <w:rFonts w:ascii="Times New Roman" w:hAnsi="Times New Roman"/>
              </w:rPr>
              <w:t xml:space="preserve"> </w:t>
            </w:r>
            <w:proofErr w:type="spellStart"/>
            <w:r w:rsidR="002B2760">
              <w:rPr>
                <w:rFonts w:ascii="Times New Roman" w:hAnsi="Times New Roman"/>
              </w:rPr>
              <w:t>atau</w:t>
            </w:r>
            <w:proofErr w:type="spellEnd"/>
            <w:r w:rsidR="002B2760">
              <w:rPr>
                <w:rFonts w:ascii="Times New Roman" w:hAnsi="Times New Roman"/>
              </w:rPr>
              <w:t xml:space="preserve"> </w:t>
            </w:r>
            <w:r w:rsidR="002B2760" w:rsidRPr="002B2760">
              <w:rPr>
                <w:rFonts w:ascii="Times New Roman" w:hAnsi="Times New Roman"/>
                <w:i/>
                <w:iCs/>
              </w:rPr>
              <w:t>File</w:t>
            </w:r>
            <w:r w:rsidR="002B2760">
              <w:rPr>
                <w:rFonts w:ascii="Times New Roman" w:hAnsi="Times New Roman"/>
              </w:rPr>
              <w:t xml:space="preserve"> PDF</w:t>
            </w:r>
          </w:p>
        </w:tc>
      </w:tr>
    </w:tbl>
    <w:p w14:paraId="1757405F" w14:textId="7A5EC042" w:rsidR="00F23B42" w:rsidRDefault="00F23B42" w:rsidP="00B3011C">
      <w:pPr>
        <w:pStyle w:val="BodyText"/>
        <w:spacing w:after="0" w:line="480" w:lineRule="auto"/>
        <w:ind w:firstLine="708"/>
        <w:jc w:val="both"/>
        <w:rPr>
          <w:color w:val="000000"/>
          <w:szCs w:val="24"/>
          <w:shd w:val="clear" w:color="auto" w:fill="FFFFFF"/>
        </w:rPr>
      </w:pPr>
    </w:p>
    <w:p w14:paraId="17F1984C" w14:textId="3EF47FEB" w:rsidR="00B3011C" w:rsidRDefault="00B3011C" w:rsidP="00B3011C">
      <w:pPr>
        <w:pStyle w:val="Heading2"/>
        <w:rPr>
          <w:shd w:val="clear" w:color="auto" w:fill="FFFFFF"/>
        </w:rPr>
      </w:pPr>
      <w:bookmarkStart w:id="82" w:name="_Toc182239209"/>
      <w:proofErr w:type="spellStart"/>
      <w:r>
        <w:rPr>
          <w:shd w:val="clear" w:color="auto" w:fill="FFFFFF"/>
        </w:rPr>
        <w:t>Perancangan</w:t>
      </w:r>
      <w:proofErr w:type="spellEnd"/>
      <w:r>
        <w:rPr>
          <w:shd w:val="clear" w:color="auto" w:fill="FFFFFF"/>
        </w:rPr>
        <w:t xml:space="preserve"> </w:t>
      </w:r>
      <w:proofErr w:type="spellStart"/>
      <w:r>
        <w:rPr>
          <w:shd w:val="clear" w:color="auto" w:fill="FFFFFF"/>
        </w:rPr>
        <w:t>Sistem</w:t>
      </w:r>
      <w:bookmarkEnd w:id="82"/>
      <w:proofErr w:type="spellEnd"/>
    </w:p>
    <w:p w14:paraId="61BC95F5" w14:textId="5D57FA0A" w:rsidR="003D1A54" w:rsidRDefault="00B006F1" w:rsidP="000D7905">
      <w:pPr>
        <w:pStyle w:val="paragraf"/>
      </w:pP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untuk </w:t>
      </w:r>
      <w:proofErr w:type="spellStart"/>
      <w:r>
        <w:t>mencapai</w:t>
      </w:r>
      <w:proofErr w:type="spellEnd"/>
      <w:r>
        <w:t xml:space="preserve"> </w:t>
      </w:r>
      <w:proofErr w:type="spellStart"/>
      <w:r>
        <w:t>tujuan</w:t>
      </w:r>
      <w:proofErr w:type="spellEnd"/>
      <w:r>
        <w:t xml:space="preserve"> </w:t>
      </w:r>
      <w:r w:rsidRPr="00B006F1">
        <w:rPr>
          <w:i/>
          <w:iCs/>
        </w:rPr>
        <w:t>capstone project</w:t>
      </w:r>
      <w:r>
        <w:t xml:space="preserve">, </w:t>
      </w:r>
      <w:proofErr w:type="spellStart"/>
      <w:r>
        <w:t>yaitu</w:t>
      </w:r>
      <w:proofErr w:type="spellEnd"/>
      <w:r>
        <w:t xml:space="preserve">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mendeteksi</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t>keberadaan</w:t>
      </w:r>
      <w:proofErr w:type="spellEnd"/>
      <w:r>
        <w:t xml:space="preserve"> </w:t>
      </w:r>
      <w:r w:rsidRPr="00B006F1">
        <w:rPr>
          <w:i/>
          <w:iCs/>
        </w:rPr>
        <w:t>blur</w:t>
      </w:r>
      <w:r>
        <w:t xml:space="preserve"> pada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r w:rsidR="00146038">
        <w:fldChar w:fldCharType="begin"/>
      </w:r>
      <w:r w:rsidR="00146038">
        <w:instrText xml:space="preserve"> REF _Ref180694356 \h </w:instrText>
      </w:r>
      <w:r w:rsidR="00146038">
        <w:fldChar w:fldCharType="separate"/>
      </w:r>
      <w:r w:rsidR="00103589">
        <w:t xml:space="preserve">Gambar </w:t>
      </w:r>
      <w:r w:rsidR="00103589">
        <w:rPr>
          <w:noProof/>
        </w:rPr>
        <w:t>4</w:t>
      </w:r>
      <w:r w:rsidR="00103589">
        <w:t>.</w:t>
      </w:r>
      <w:r w:rsidR="00103589">
        <w:rPr>
          <w:noProof/>
        </w:rPr>
        <w:t>1</w:t>
      </w:r>
      <w:r w:rsidR="00146038">
        <w:fldChar w:fldCharType="end"/>
      </w:r>
      <w:r>
        <w:t xml:space="preserve"> </w:t>
      </w:r>
      <w:proofErr w:type="spellStart"/>
      <w:r>
        <w:t>menunjukkan</w:t>
      </w:r>
      <w:proofErr w:type="spellEnd"/>
      <w:r>
        <w:t xml:space="preserve"> </w:t>
      </w:r>
      <w:proofErr w:type="spellStart"/>
      <w:r>
        <w:t>tahapan</w:t>
      </w:r>
      <w:proofErr w:type="spellEnd"/>
      <w:r>
        <w:t xml:space="preserve"> proses </w:t>
      </w:r>
      <w:proofErr w:type="spellStart"/>
      <w:r w:rsidR="00B24F31">
        <w:t>deteksi</w:t>
      </w:r>
      <w:proofErr w:type="spellEnd"/>
      <w:r w:rsidR="00B24F31">
        <w:t xml:space="preserve"> </w:t>
      </w:r>
      <w:r w:rsidR="00B24F31">
        <w:rPr>
          <w:i/>
          <w:iCs/>
        </w:rPr>
        <w:t>blur</w:t>
      </w:r>
      <w:r w:rsidR="00B24F31">
        <w:t xml:space="preserve"> oleh </w:t>
      </w:r>
      <w:proofErr w:type="spellStart"/>
      <w:r w:rsidR="00B24F31">
        <w:t>perangkat</w:t>
      </w:r>
      <w:proofErr w:type="spellEnd"/>
      <w:r w:rsidR="00B24F31">
        <w:t xml:space="preserve"> </w:t>
      </w:r>
      <w:proofErr w:type="spellStart"/>
      <w:r w:rsidR="00B24F31">
        <w:t>lunak</w:t>
      </w:r>
      <w:proofErr w:type="spellEnd"/>
      <w:r>
        <w:t>.</w:t>
      </w:r>
      <w:r w:rsidR="003D1A54">
        <w:t xml:space="preserve"> </w:t>
      </w:r>
    </w:p>
    <w:p w14:paraId="7EE4A07C" w14:textId="2D8B9BFE" w:rsidR="003D1A54" w:rsidRDefault="00B24F31" w:rsidP="00B447BF">
      <w:pPr>
        <w:jc w:val="center"/>
        <w:rPr>
          <w:shd w:val="clear" w:color="auto" w:fill="FFFFFF"/>
        </w:rPr>
      </w:pPr>
      <w:r>
        <w:rPr>
          <w:noProof/>
          <w:shd w:val="clear" w:color="auto" w:fill="FFFFFF"/>
        </w:rPr>
        <w:drawing>
          <wp:inline distT="0" distB="0" distL="0" distR="0" wp14:anchorId="77E67FE1" wp14:editId="049A9F2E">
            <wp:extent cx="4767943" cy="6252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8126" cy="627872"/>
                    </a:xfrm>
                    <a:prstGeom prst="rect">
                      <a:avLst/>
                    </a:prstGeom>
                    <a:noFill/>
                    <a:ln>
                      <a:noFill/>
                    </a:ln>
                  </pic:spPr>
                </pic:pic>
              </a:graphicData>
            </a:graphic>
          </wp:inline>
        </w:drawing>
      </w:r>
    </w:p>
    <w:p w14:paraId="6F0D6410" w14:textId="02B763E6" w:rsidR="003D1A54" w:rsidRPr="00B24F31" w:rsidRDefault="00382A8F" w:rsidP="00382A8F">
      <w:pPr>
        <w:pStyle w:val="Caption"/>
        <w:rPr>
          <w:i/>
          <w:iCs/>
        </w:rPr>
      </w:pPr>
      <w:bookmarkStart w:id="83" w:name="_Ref180694356"/>
      <w:bookmarkStart w:id="84" w:name="_Toc181806000"/>
      <w:r>
        <w:t xml:space="preserve">Gambar </w:t>
      </w:r>
      <w:r w:rsidR="00980EB1">
        <w:fldChar w:fldCharType="begin"/>
      </w:r>
      <w:r w:rsidR="00980EB1">
        <w:instrText xml:space="preserve"> STYLEREF 1 \s </w:instrText>
      </w:r>
      <w:r w:rsidR="00980EB1">
        <w:fldChar w:fldCharType="separate"/>
      </w:r>
      <w:r w:rsidR="00980EB1">
        <w:rPr>
          <w:noProof/>
        </w:rPr>
        <w:t>4</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1</w:t>
      </w:r>
      <w:r w:rsidR="00980EB1">
        <w:fldChar w:fldCharType="end"/>
      </w:r>
      <w:bookmarkEnd w:id="83"/>
      <w:r>
        <w:t xml:space="preserve"> </w:t>
      </w:r>
      <w:r w:rsidR="00B24F31">
        <w:t xml:space="preserve">Alur </w:t>
      </w:r>
      <w:proofErr w:type="spellStart"/>
      <w:r w:rsidR="00B24F31">
        <w:t>Kerja</w:t>
      </w:r>
      <w:proofErr w:type="spellEnd"/>
      <w:r w:rsidR="00B24F31">
        <w:t xml:space="preserve"> </w:t>
      </w:r>
      <w:proofErr w:type="spellStart"/>
      <w:r w:rsidR="00B24F31">
        <w:t>Deteksi</w:t>
      </w:r>
      <w:proofErr w:type="spellEnd"/>
      <w:r w:rsidR="00B24F31">
        <w:t xml:space="preserve"> </w:t>
      </w:r>
      <w:r w:rsidR="00B24F31">
        <w:rPr>
          <w:i/>
          <w:iCs/>
        </w:rPr>
        <w:t>Blur</w:t>
      </w:r>
      <w:bookmarkEnd w:id="84"/>
    </w:p>
    <w:p w14:paraId="573B3410" w14:textId="43C9AC71" w:rsidR="00605711" w:rsidRDefault="00605711" w:rsidP="00605711"/>
    <w:p w14:paraId="2AE94065" w14:textId="51583842" w:rsidR="002B2760" w:rsidRDefault="002B2760" w:rsidP="00605711"/>
    <w:p w14:paraId="40732673" w14:textId="1C96E7E4" w:rsidR="002B2760" w:rsidRDefault="002B2760" w:rsidP="00605711"/>
    <w:p w14:paraId="644ACEB2" w14:textId="24E87DB3" w:rsidR="002B2760" w:rsidRDefault="002B2760" w:rsidP="00605711"/>
    <w:p w14:paraId="062AF93F" w14:textId="39A8A8B9" w:rsidR="002B2760" w:rsidRDefault="002B2760" w:rsidP="00605711"/>
    <w:p w14:paraId="165D9BF3" w14:textId="77777777" w:rsidR="002B2760" w:rsidRDefault="002B2760" w:rsidP="00605711"/>
    <w:p w14:paraId="3A9E3265" w14:textId="5AD01AA0" w:rsidR="000D7905" w:rsidRDefault="000D7905" w:rsidP="000D7905">
      <w:pPr>
        <w:pStyle w:val="paragraf"/>
      </w:pPr>
      <w:proofErr w:type="spellStart"/>
      <w:r>
        <w:lastRenderedPageBreak/>
        <w:t>Sistem</w:t>
      </w:r>
      <w:proofErr w:type="spellEnd"/>
      <w:r>
        <w:t xml:space="preserve"> yang </w:t>
      </w:r>
      <w:proofErr w:type="spellStart"/>
      <w:r>
        <w:t>dibuat</w:t>
      </w:r>
      <w:proofErr w:type="spellEnd"/>
      <w:r>
        <w:t xml:space="preserve"> </w:t>
      </w:r>
      <w:proofErr w:type="spellStart"/>
      <w:r>
        <w:t>dirancang</w:t>
      </w:r>
      <w:proofErr w:type="spellEnd"/>
      <w:r>
        <w:t xml:space="preserve"> untuk </w:t>
      </w:r>
      <w:proofErr w:type="spellStart"/>
      <w:r>
        <w:t>dapat</w:t>
      </w:r>
      <w:proofErr w:type="spellEnd"/>
      <w:r>
        <w:t xml:space="preserve"> </w:t>
      </w:r>
      <w:proofErr w:type="spellStart"/>
      <w:r>
        <w:t>digunakan</w:t>
      </w:r>
      <w:proofErr w:type="spellEnd"/>
      <w:r>
        <w:t xml:space="preserve"> oleh </w:t>
      </w:r>
      <w:proofErr w:type="spellStart"/>
      <w:r>
        <w:t>dua</w:t>
      </w:r>
      <w:proofErr w:type="spellEnd"/>
      <w:r>
        <w:t xml:space="preserve"> </w:t>
      </w:r>
      <w:proofErr w:type="spellStart"/>
      <w:r>
        <w:t>tipe</w:t>
      </w:r>
      <w:proofErr w:type="spellEnd"/>
      <w:r>
        <w:t xml:space="preserve"> </w:t>
      </w:r>
      <w:proofErr w:type="spellStart"/>
      <w:r>
        <w:t>pengguna</w:t>
      </w:r>
      <w:proofErr w:type="spellEnd"/>
      <w:r>
        <w:t xml:space="preserve">, </w:t>
      </w:r>
      <w:proofErr w:type="spellStart"/>
      <w:r>
        <w:t>yaitu</w:t>
      </w:r>
      <w:proofErr w:type="spellEnd"/>
      <w:r>
        <w:t xml:space="preserve"> “</w:t>
      </w:r>
      <w:proofErr w:type="spellStart"/>
      <w:r>
        <w:t>Klien</w:t>
      </w:r>
      <w:proofErr w:type="spellEnd"/>
      <w:r>
        <w:t xml:space="preserve">” yang </w:t>
      </w:r>
      <w:proofErr w:type="spellStart"/>
      <w:r>
        <w:t>berupa</w:t>
      </w:r>
      <w:proofErr w:type="spellEnd"/>
      <w:r>
        <w:t xml:space="preserve"> </w:t>
      </w:r>
      <w:proofErr w:type="spellStart"/>
      <w:r>
        <w:t>klien-klien</w:t>
      </w:r>
      <w:proofErr w:type="spellEnd"/>
      <w:r>
        <w:t xml:space="preserve"> </w:t>
      </w:r>
      <w:proofErr w:type="spellStart"/>
      <w:r>
        <w:t>perusahaan</w:t>
      </w:r>
      <w:proofErr w:type="spellEnd"/>
      <w:r>
        <w:t xml:space="preserve"> yang </w:t>
      </w:r>
      <w:proofErr w:type="spellStart"/>
      <w:r>
        <w:t>ingin</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foto</w:t>
      </w:r>
      <w:proofErr w:type="spellEnd"/>
      <w:r>
        <w:t xml:space="preserve"> </w:t>
      </w:r>
      <w:proofErr w:type="spellStart"/>
      <w:r>
        <w:t>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Staf</w:t>
      </w:r>
      <w:proofErr w:type="spellEnd"/>
      <w:r>
        <w:t xml:space="preserve">” yang </w:t>
      </w:r>
      <w:proofErr w:type="spellStart"/>
      <w:r>
        <w:t>berupa</w:t>
      </w:r>
      <w:proofErr w:type="spellEnd"/>
      <w:r>
        <w:t xml:space="preserve"> </w:t>
      </w:r>
      <w:proofErr w:type="spellStart"/>
      <w:r>
        <w:t>karyawan</w:t>
      </w:r>
      <w:proofErr w:type="spellEnd"/>
      <w:r>
        <w:t xml:space="preserve"> yang </w:t>
      </w:r>
      <w:proofErr w:type="spellStart"/>
      <w:r>
        <w:t>bertugas</w:t>
      </w:r>
      <w:proofErr w:type="spellEnd"/>
      <w:r>
        <w:t xml:space="preserve"> </w:t>
      </w:r>
      <w:proofErr w:type="spellStart"/>
      <w:r w:rsidR="00807CDF">
        <w:t>memantau</w:t>
      </w:r>
      <w:proofErr w:type="spellEnd"/>
      <w:r w:rsidR="00807CDF">
        <w:t xml:space="preserve">, </w:t>
      </w:r>
      <w:proofErr w:type="spellStart"/>
      <w:r>
        <w:t>menerima</w:t>
      </w:r>
      <w:proofErr w:type="spellEnd"/>
      <w:r w:rsidR="00807CDF">
        <w:t xml:space="preserve">, </w:t>
      </w:r>
      <w:r>
        <w:t xml:space="preserve">dan </w:t>
      </w:r>
      <w:proofErr w:type="spellStart"/>
      <w:r>
        <w:t>mengelola</w:t>
      </w:r>
      <w:proofErr w:type="spellEnd"/>
      <w:r>
        <w:t xml:space="preserve"> </w:t>
      </w:r>
      <w:proofErr w:type="spellStart"/>
      <w:r>
        <w:t>berkas-berkas</w:t>
      </w:r>
      <w:proofErr w:type="spellEnd"/>
      <w:r>
        <w:t xml:space="preserve"> untuk </w:t>
      </w:r>
      <w:proofErr w:type="spellStart"/>
      <w:r>
        <w:t>pengajuan</w:t>
      </w:r>
      <w:proofErr w:type="spellEnd"/>
      <w:r>
        <w:t xml:space="preserve"> </w:t>
      </w:r>
      <w:proofErr w:type="spellStart"/>
      <w:r>
        <w:t>kredit</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sistem</w:t>
      </w:r>
      <w:proofErr w:type="spellEnd"/>
      <w:r>
        <w:t xml:space="preserve"> oleh “</w:t>
      </w:r>
      <w:proofErr w:type="spellStart"/>
      <w:r>
        <w:t>Klien</w:t>
      </w:r>
      <w:proofErr w:type="spellEnd"/>
      <w:r>
        <w:t>” dan “</w:t>
      </w:r>
      <w:proofErr w:type="spellStart"/>
      <w:r>
        <w:t>Staf</w:t>
      </w:r>
      <w:proofErr w:type="spellEnd"/>
      <w:r>
        <w:t xml:space="preserve">” </w:t>
      </w:r>
      <w:proofErr w:type="spellStart"/>
      <w:r>
        <w:t>diilustrasikan</w:t>
      </w:r>
      <w:proofErr w:type="spellEnd"/>
      <w:r>
        <w:t xml:space="preserve"> </w:t>
      </w:r>
      <w:proofErr w:type="spellStart"/>
      <w:r>
        <w:t>dengan</w:t>
      </w:r>
      <w:proofErr w:type="spellEnd"/>
      <w:r>
        <w:t xml:space="preserve"> </w:t>
      </w:r>
      <w:r>
        <w:rPr>
          <w:i/>
          <w:iCs/>
        </w:rPr>
        <w:t>use case diagram</w:t>
      </w:r>
      <w:r>
        <w:t xml:space="preserve"> pada </w:t>
      </w:r>
      <w:r>
        <w:fldChar w:fldCharType="begin"/>
      </w:r>
      <w:r>
        <w:instrText xml:space="preserve"> REF _Ref181815609 \h </w:instrText>
      </w:r>
      <w:r>
        <w:fldChar w:fldCharType="separate"/>
      </w:r>
      <w:r w:rsidR="00103589">
        <w:t xml:space="preserve">Gambar </w:t>
      </w:r>
      <w:r w:rsidR="00103589">
        <w:rPr>
          <w:noProof/>
        </w:rPr>
        <w:t>4</w:t>
      </w:r>
      <w:r w:rsidR="00103589">
        <w:t>.</w:t>
      </w:r>
      <w:r w:rsidR="00103589">
        <w:rPr>
          <w:noProof/>
        </w:rPr>
        <w:t>2</w:t>
      </w:r>
      <w:r>
        <w:fldChar w:fldCharType="end"/>
      </w:r>
      <w:r>
        <w:t>.</w:t>
      </w:r>
    </w:p>
    <w:p w14:paraId="1F20ED3B" w14:textId="161F65FB" w:rsidR="000D7905" w:rsidRDefault="00650E1A" w:rsidP="000D7905">
      <w:pPr>
        <w:jc w:val="center"/>
      </w:pPr>
      <w:r>
        <w:rPr>
          <w:noProof/>
        </w:rPr>
        <w:drawing>
          <wp:inline distT="0" distB="0" distL="0" distR="0" wp14:anchorId="69E2199F" wp14:editId="323C6773">
            <wp:extent cx="2492239" cy="240223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1498" cy="2420800"/>
                    </a:xfrm>
                    <a:prstGeom prst="rect">
                      <a:avLst/>
                    </a:prstGeom>
                    <a:noFill/>
                    <a:ln>
                      <a:noFill/>
                    </a:ln>
                  </pic:spPr>
                </pic:pic>
              </a:graphicData>
            </a:graphic>
          </wp:inline>
        </w:drawing>
      </w:r>
    </w:p>
    <w:p w14:paraId="093B946C" w14:textId="527EB002" w:rsidR="000D7905" w:rsidRPr="000D7905" w:rsidRDefault="000D7905" w:rsidP="000D7905">
      <w:pPr>
        <w:pStyle w:val="Caption"/>
      </w:pPr>
      <w:bookmarkStart w:id="85" w:name="_Ref181815609"/>
      <w:r>
        <w:t xml:space="preserve">Gambar </w:t>
      </w:r>
      <w:r w:rsidR="00980EB1">
        <w:fldChar w:fldCharType="begin"/>
      </w:r>
      <w:r w:rsidR="00980EB1">
        <w:instrText xml:space="preserve"> STYLEREF 1 \s </w:instrText>
      </w:r>
      <w:r w:rsidR="00980EB1">
        <w:fldChar w:fldCharType="separate"/>
      </w:r>
      <w:r w:rsidR="00980EB1">
        <w:rPr>
          <w:noProof/>
        </w:rPr>
        <w:t>4</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2</w:t>
      </w:r>
      <w:r w:rsidR="00980EB1">
        <w:fldChar w:fldCharType="end"/>
      </w:r>
      <w:bookmarkEnd w:id="85"/>
      <w:r>
        <w:rPr>
          <w:i/>
          <w:iCs/>
        </w:rPr>
        <w:t xml:space="preserve"> Use Case Diagram</w:t>
      </w:r>
      <w:r>
        <w:t xml:space="preserve"> </w:t>
      </w:r>
      <w:proofErr w:type="spellStart"/>
      <w:r>
        <w:t>Sistem</w:t>
      </w:r>
      <w:proofErr w:type="spellEnd"/>
      <w:r>
        <w:t xml:space="preserve"> </w:t>
      </w:r>
      <w:proofErr w:type="spellStart"/>
      <w:r>
        <w:t>Deteksi</w:t>
      </w:r>
      <w:proofErr w:type="spellEnd"/>
      <w:r>
        <w:t xml:space="preserve"> </w:t>
      </w:r>
      <w:r>
        <w:rPr>
          <w:i/>
          <w:iCs/>
        </w:rPr>
        <w:t>Blur</w:t>
      </w:r>
    </w:p>
    <w:p w14:paraId="58DDE425" w14:textId="77777777" w:rsidR="000D7905" w:rsidRPr="000D7905" w:rsidRDefault="000D7905" w:rsidP="000D7905"/>
    <w:p w14:paraId="4FE5DB4C" w14:textId="5076BCE4" w:rsidR="00B3011C" w:rsidRDefault="00807CDF" w:rsidP="000D7905">
      <w:pPr>
        <w:pStyle w:val="paragraf"/>
      </w:pPr>
      <w:proofErr w:type="spellStart"/>
      <w:r>
        <w:t>Klien</w:t>
      </w:r>
      <w:proofErr w:type="spellEnd"/>
      <w:r>
        <w:t xml:space="preserve"> </w:t>
      </w:r>
      <w:proofErr w:type="spellStart"/>
      <w:r w:rsidR="003D1A54">
        <w:t>pertama</w:t>
      </w:r>
      <w:proofErr w:type="spellEnd"/>
      <w:r w:rsidR="003D1A54">
        <w:t xml:space="preserve"> </w:t>
      </w:r>
      <w:proofErr w:type="spellStart"/>
      <w:r w:rsidR="003D1A54">
        <w:t>membuka</w:t>
      </w:r>
      <w:proofErr w:type="spellEnd"/>
      <w:r w:rsidR="003D1A54">
        <w:t xml:space="preserve"> dialog </w:t>
      </w:r>
      <w:proofErr w:type="spellStart"/>
      <w:r w:rsidR="003D1A54">
        <w:t>pemilihan</w:t>
      </w:r>
      <w:proofErr w:type="spellEnd"/>
      <w:r w:rsidR="003D1A54">
        <w:t xml:space="preserve"> </w:t>
      </w:r>
      <w:proofErr w:type="spellStart"/>
      <w:r w:rsidR="003D1A54">
        <w:t>gambar</w:t>
      </w:r>
      <w:proofErr w:type="spellEnd"/>
      <w:r w:rsidR="003D1A54">
        <w:t xml:space="preserve"> WhatsApp dan </w:t>
      </w:r>
      <w:proofErr w:type="spellStart"/>
      <w:r w:rsidR="003D1A54">
        <w:t>mengirim</w:t>
      </w:r>
      <w:proofErr w:type="spellEnd"/>
      <w:r w:rsidR="003D1A54">
        <w:t xml:space="preserve"> </w:t>
      </w:r>
      <w:proofErr w:type="spellStart"/>
      <w:r w:rsidR="003D1A54">
        <w:t>foto</w:t>
      </w:r>
      <w:proofErr w:type="spellEnd"/>
      <w:r w:rsidR="003D1A54">
        <w:t xml:space="preserve"> </w:t>
      </w:r>
      <w:proofErr w:type="spellStart"/>
      <w:r w:rsidR="003D1A54">
        <w:t>dokumen</w:t>
      </w:r>
      <w:proofErr w:type="spellEnd"/>
      <w:r w:rsidR="003D1A54">
        <w:t xml:space="preserve"> yang </w:t>
      </w:r>
      <w:proofErr w:type="spellStart"/>
      <w:r w:rsidR="003D1A54">
        <w:t>akan</w:t>
      </w:r>
      <w:proofErr w:type="spellEnd"/>
      <w:r w:rsidR="003D1A54">
        <w:t xml:space="preserve"> </w:t>
      </w:r>
      <w:proofErr w:type="spellStart"/>
      <w:r w:rsidR="003D1A54">
        <w:t>diproses</w:t>
      </w:r>
      <w:proofErr w:type="spellEnd"/>
      <w:r w:rsidR="003D1A54">
        <w:t xml:space="preserve">. </w:t>
      </w:r>
      <w:r w:rsidR="003D1A54" w:rsidRPr="003D1A54">
        <w:rPr>
          <w:i/>
          <w:iCs/>
        </w:rPr>
        <w:t>File</w:t>
      </w:r>
      <w:r w:rsidR="003D1A54">
        <w:t xml:space="preserve"> yang </w:t>
      </w:r>
      <w:proofErr w:type="spellStart"/>
      <w:r w:rsidR="003D1A54">
        <w:t>dikirim</w:t>
      </w:r>
      <w:proofErr w:type="spellEnd"/>
      <w:r w:rsidR="003D1A54">
        <w:t xml:space="preserve">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diterima</w:t>
      </w:r>
      <w:proofErr w:type="spellEnd"/>
      <w:r w:rsidR="003D1A54">
        <w:t xml:space="preserve"> oleh </w:t>
      </w:r>
      <w:r w:rsidR="003D1A54" w:rsidRPr="003D1A54">
        <w:rPr>
          <w:i/>
          <w:iCs/>
        </w:rPr>
        <w:t>server</w:t>
      </w:r>
      <w:r w:rsidR="003D1A54">
        <w:t xml:space="preserve"> Flask </w:t>
      </w:r>
      <w:proofErr w:type="spellStart"/>
      <w:r w:rsidR="003D1A54">
        <w:t>dengan</w:t>
      </w:r>
      <w:proofErr w:type="spellEnd"/>
      <w:r w:rsidR="003D1A54">
        <w:t xml:space="preserve"> </w:t>
      </w:r>
      <w:proofErr w:type="spellStart"/>
      <w:r w:rsidR="003D1A54">
        <w:t>menggunakan</w:t>
      </w:r>
      <w:proofErr w:type="spellEnd"/>
      <w:r w:rsidR="003D1A54">
        <w:t xml:space="preserve"> </w:t>
      </w:r>
      <w:r w:rsidR="003D1A54" w:rsidRPr="003D1A54">
        <w:rPr>
          <w:i/>
          <w:iCs/>
        </w:rPr>
        <w:t>webhook</w:t>
      </w:r>
      <w:r w:rsidR="003D1A54">
        <w:t xml:space="preserve"> </w:t>
      </w:r>
      <w:proofErr w:type="spellStart"/>
      <w:r w:rsidR="003D1A54">
        <w:t>dari</w:t>
      </w:r>
      <w:proofErr w:type="spellEnd"/>
      <w:r w:rsidR="003D1A54">
        <w:t xml:space="preserve"> WhatsApp Cloud API. </w:t>
      </w:r>
      <w:r w:rsidR="003D1A54">
        <w:rPr>
          <w:i/>
          <w:iCs/>
        </w:rPr>
        <w:t>Server</w:t>
      </w:r>
      <w:r w:rsidR="003D1A54">
        <w:t xml:space="preserve"> Flask </w:t>
      </w:r>
      <w:proofErr w:type="spellStart"/>
      <w:r w:rsidR="003D1A54">
        <w:t>kemudian</w:t>
      </w:r>
      <w:proofErr w:type="spellEnd"/>
      <w:r w:rsidR="003D1A54">
        <w:t xml:space="preserve"> </w:t>
      </w:r>
      <w:proofErr w:type="spellStart"/>
      <w:r w:rsidR="003D1A54">
        <w:t>melakukan</w:t>
      </w:r>
      <w:proofErr w:type="spellEnd"/>
      <w:r w:rsidR="003D1A54">
        <w:t xml:space="preserve"> </w:t>
      </w:r>
      <w:proofErr w:type="spellStart"/>
      <w:r w:rsidR="00B24F31">
        <w:t>ekstrasi</w:t>
      </w:r>
      <w:proofErr w:type="spellEnd"/>
      <w:r w:rsidR="00B24F31">
        <w:t xml:space="preserve"> </w:t>
      </w:r>
      <w:proofErr w:type="spellStart"/>
      <w:r w:rsidR="00B24F31">
        <w:t>fitur</w:t>
      </w:r>
      <w:proofErr w:type="spellEnd"/>
      <w:r w:rsidR="00B24F31">
        <w:t xml:space="preserve"> </w:t>
      </w:r>
      <w:proofErr w:type="spellStart"/>
      <w:r w:rsidR="00B24F31">
        <w:t>dengan</w:t>
      </w:r>
      <w:proofErr w:type="spellEnd"/>
      <w:r w:rsidR="00B24F31">
        <w:t xml:space="preserve"> </w:t>
      </w:r>
      <w:r w:rsidR="00B24F31">
        <w:rPr>
          <w:i/>
          <w:iCs/>
        </w:rPr>
        <w:t>Laplacian operator</w:t>
      </w:r>
      <w:r w:rsidR="00B24F31">
        <w:t xml:space="preserve"> </w:t>
      </w:r>
      <w:proofErr w:type="spellStart"/>
      <w:r w:rsidR="00B24F31">
        <w:t>lalu</w:t>
      </w:r>
      <w:proofErr w:type="spellEnd"/>
      <w:r w:rsidR="00B24F31">
        <w:t xml:space="preserve"> </w:t>
      </w:r>
      <w:proofErr w:type="spellStart"/>
      <w:r w:rsidR="00B24F31">
        <w:t>melakukan</w:t>
      </w:r>
      <w:proofErr w:type="spellEnd"/>
      <w:r w:rsidR="00B24F31">
        <w:t xml:space="preserve"> </w:t>
      </w:r>
      <w:proofErr w:type="spellStart"/>
      <w:r w:rsidR="00B24F31">
        <w:t>klasifikasi</w:t>
      </w:r>
      <w:proofErr w:type="spellEnd"/>
      <w:r w:rsidR="003D1A54">
        <w:t xml:space="preserve">. Hasil </w:t>
      </w:r>
      <w:proofErr w:type="spellStart"/>
      <w:r w:rsidR="003D1A54">
        <w:t>deteksi</w:t>
      </w:r>
      <w:proofErr w:type="spellEnd"/>
      <w:r w:rsidR="003D1A54">
        <w:t xml:space="preserve"> </w:t>
      </w:r>
      <w:proofErr w:type="spellStart"/>
      <w:r w:rsidR="003D1A54">
        <w:t>dari</w:t>
      </w:r>
      <w:proofErr w:type="spellEnd"/>
      <w:r w:rsidR="003D1A54">
        <w:t xml:space="preserve"> model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digunakan</w:t>
      </w:r>
      <w:proofErr w:type="spellEnd"/>
      <w:r w:rsidR="003D1A54">
        <w:t xml:space="preserve"> untuk </w:t>
      </w:r>
      <w:proofErr w:type="spellStart"/>
      <w:r w:rsidR="003D1A54">
        <w:t>menentukan</w:t>
      </w:r>
      <w:proofErr w:type="spellEnd"/>
      <w:r w:rsidR="003D1A54">
        <w:t xml:space="preserve"> </w:t>
      </w:r>
      <w:proofErr w:type="spellStart"/>
      <w:r w:rsidR="003D1A54">
        <w:t>pesan</w:t>
      </w:r>
      <w:proofErr w:type="spellEnd"/>
      <w:r w:rsidR="003D1A54">
        <w:t xml:space="preserve"> </w:t>
      </w:r>
      <w:proofErr w:type="spellStart"/>
      <w:r w:rsidR="003D1A54">
        <w:t>apa</w:t>
      </w:r>
      <w:proofErr w:type="spellEnd"/>
      <w:r w:rsidR="003D1A54">
        <w:t xml:space="preserve"> yang </w:t>
      </w:r>
      <w:proofErr w:type="spellStart"/>
      <w:r w:rsidR="003D1A54">
        <w:t>akan</w:t>
      </w:r>
      <w:proofErr w:type="spellEnd"/>
      <w:r w:rsidR="003D1A54">
        <w:t xml:space="preserve"> </w:t>
      </w:r>
      <w:proofErr w:type="spellStart"/>
      <w:r w:rsidR="003D1A54">
        <w:t>menjadi</w:t>
      </w:r>
      <w:proofErr w:type="spellEnd"/>
      <w:r w:rsidR="003D1A54">
        <w:t xml:space="preserve"> </w:t>
      </w:r>
      <w:proofErr w:type="spellStart"/>
      <w:r w:rsidR="003D1A54">
        <w:t>umpan</w:t>
      </w:r>
      <w:proofErr w:type="spellEnd"/>
      <w:r w:rsidR="003D1A54">
        <w:t xml:space="preserve"> </w:t>
      </w:r>
      <w:proofErr w:type="spellStart"/>
      <w:r w:rsidR="003D1A54">
        <w:t>balik</w:t>
      </w:r>
      <w:proofErr w:type="spellEnd"/>
      <w:r w:rsidR="003D1A54">
        <w:t xml:space="preserve"> untuk </w:t>
      </w:r>
      <w:proofErr w:type="spellStart"/>
      <w:r w:rsidR="003D1A54">
        <w:t>pengguna</w:t>
      </w:r>
      <w:proofErr w:type="spellEnd"/>
      <w:r w:rsidR="003D1A54">
        <w:t>.</w:t>
      </w:r>
      <w:r w:rsidR="00EB1D79">
        <w:t xml:space="preserve"> </w:t>
      </w:r>
      <w:r w:rsidR="00EB1D79">
        <w:rPr>
          <w:i/>
          <w:iCs/>
        </w:rPr>
        <w:t xml:space="preserve">Activity diagram </w:t>
      </w:r>
      <w:r w:rsidR="00EB1D79">
        <w:t xml:space="preserve">proses </w:t>
      </w:r>
      <w:proofErr w:type="spellStart"/>
      <w:r w:rsidR="00EB1D79">
        <w:t>interaksi</w:t>
      </w:r>
      <w:proofErr w:type="spellEnd"/>
      <w:r w:rsidR="00EB1D79">
        <w:t xml:space="preserve"> </w:t>
      </w:r>
      <w:proofErr w:type="spellStart"/>
      <w:r w:rsidR="002B2760">
        <w:t>klien</w:t>
      </w:r>
      <w:proofErr w:type="spellEnd"/>
      <w:r w:rsidR="00EB1D79">
        <w:t xml:space="preserve"> </w:t>
      </w:r>
      <w:proofErr w:type="spellStart"/>
      <w:r w:rsidR="00EB1D79">
        <w:t>dengan</w:t>
      </w:r>
      <w:proofErr w:type="spellEnd"/>
      <w:r w:rsidR="00EB1D79">
        <w:t xml:space="preserve"> </w:t>
      </w:r>
      <w:proofErr w:type="spellStart"/>
      <w:r w:rsidR="00EB1D79">
        <w:t>perangkat</w:t>
      </w:r>
      <w:proofErr w:type="spellEnd"/>
      <w:r w:rsidR="00EB1D79">
        <w:t xml:space="preserve"> </w:t>
      </w:r>
      <w:proofErr w:type="spellStart"/>
      <w:r w:rsidR="00EB1D79">
        <w:t>lunak</w:t>
      </w:r>
      <w:proofErr w:type="spellEnd"/>
      <w:r w:rsidR="00EB1D79">
        <w:t xml:space="preserve"> </w:t>
      </w:r>
      <w:proofErr w:type="spellStart"/>
      <w:r w:rsidR="00EB1D79">
        <w:t>dapat</w:t>
      </w:r>
      <w:proofErr w:type="spellEnd"/>
      <w:r w:rsidR="00EB1D79">
        <w:t xml:space="preserve"> </w:t>
      </w:r>
      <w:proofErr w:type="spellStart"/>
      <w:r w:rsidR="00EB1D79">
        <w:t>dilihat</w:t>
      </w:r>
      <w:proofErr w:type="spellEnd"/>
      <w:r w:rsidR="00EB1D79">
        <w:t xml:space="preserve"> pada </w:t>
      </w:r>
      <w:r w:rsidR="00EB1D79">
        <w:fldChar w:fldCharType="begin"/>
      </w:r>
      <w:r w:rsidR="00EB1D79">
        <w:instrText xml:space="preserve"> REF _Ref181811995 \h </w:instrText>
      </w:r>
      <w:r w:rsidR="00EB1D79">
        <w:fldChar w:fldCharType="separate"/>
      </w:r>
      <w:r w:rsidR="00103589">
        <w:t xml:space="preserve">Gambar </w:t>
      </w:r>
      <w:r w:rsidR="00103589">
        <w:rPr>
          <w:noProof/>
        </w:rPr>
        <w:t>4</w:t>
      </w:r>
      <w:r w:rsidR="00103589">
        <w:t>.</w:t>
      </w:r>
      <w:r w:rsidR="00103589">
        <w:rPr>
          <w:noProof/>
        </w:rPr>
        <w:t>3</w:t>
      </w:r>
      <w:r w:rsidR="00EB1D79">
        <w:fldChar w:fldCharType="end"/>
      </w:r>
      <w:r w:rsidR="00EB1D79">
        <w:t>.</w:t>
      </w:r>
    </w:p>
    <w:p w14:paraId="735A9338" w14:textId="3DCB4EB6" w:rsidR="00EB1D79" w:rsidRDefault="00B447BF" w:rsidP="00B447BF">
      <w:pPr>
        <w:jc w:val="center"/>
        <w:rPr>
          <w:shd w:val="clear" w:color="auto" w:fill="FFFFFF"/>
        </w:rPr>
      </w:pPr>
      <w:r>
        <w:rPr>
          <w:noProof/>
          <w:shd w:val="clear" w:color="auto" w:fill="FFFFFF"/>
        </w:rPr>
        <w:lastRenderedPageBreak/>
        <w:drawing>
          <wp:inline distT="0" distB="0" distL="0" distR="0" wp14:anchorId="4F3E0BEF" wp14:editId="009E475A">
            <wp:extent cx="2743200" cy="391645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3916456"/>
                    </a:xfrm>
                    <a:prstGeom prst="rect">
                      <a:avLst/>
                    </a:prstGeom>
                    <a:noFill/>
                    <a:ln>
                      <a:noFill/>
                    </a:ln>
                  </pic:spPr>
                </pic:pic>
              </a:graphicData>
            </a:graphic>
          </wp:inline>
        </w:drawing>
      </w:r>
    </w:p>
    <w:p w14:paraId="3CA88881" w14:textId="1B4EE0BC" w:rsidR="00EB1D79" w:rsidRDefault="00EB1D79" w:rsidP="00EB1D79">
      <w:pPr>
        <w:pStyle w:val="Caption"/>
      </w:pPr>
      <w:bookmarkStart w:id="86" w:name="_Ref181811995"/>
      <w:r>
        <w:t xml:space="preserve">Gambar </w:t>
      </w:r>
      <w:r w:rsidR="00980EB1">
        <w:fldChar w:fldCharType="begin"/>
      </w:r>
      <w:r w:rsidR="00980EB1">
        <w:instrText xml:space="preserve"> STYLEREF 1 \s </w:instrText>
      </w:r>
      <w:r w:rsidR="00980EB1">
        <w:fldChar w:fldCharType="separate"/>
      </w:r>
      <w:r w:rsidR="00980EB1">
        <w:rPr>
          <w:noProof/>
        </w:rPr>
        <w:t>4</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3</w:t>
      </w:r>
      <w:r w:rsidR="00980EB1">
        <w:fldChar w:fldCharType="end"/>
      </w:r>
      <w:bookmarkEnd w:id="86"/>
      <w:r>
        <w:t xml:space="preserve"> </w:t>
      </w:r>
      <w:r>
        <w:rPr>
          <w:i/>
          <w:iCs/>
        </w:rPr>
        <w:t>Activity Diagram</w:t>
      </w:r>
      <w:r>
        <w:t xml:space="preserve"> </w:t>
      </w:r>
      <w:proofErr w:type="spellStart"/>
      <w:r w:rsidR="00B447BF">
        <w:t>Pengiriman</w:t>
      </w:r>
      <w:proofErr w:type="spellEnd"/>
      <w:r w:rsidR="00B447BF">
        <w:t xml:space="preserve"> Gambar oleh </w:t>
      </w:r>
      <w:proofErr w:type="spellStart"/>
      <w:r w:rsidR="00B447BF">
        <w:t>Klien</w:t>
      </w:r>
      <w:proofErr w:type="spellEnd"/>
    </w:p>
    <w:p w14:paraId="62C46B5E" w14:textId="52596890" w:rsidR="00B447BF" w:rsidRDefault="00B447BF" w:rsidP="00B447BF"/>
    <w:p w14:paraId="4B0D4895" w14:textId="128BA2C4" w:rsidR="002B2760" w:rsidRDefault="002B2760" w:rsidP="002B2760">
      <w:pPr>
        <w:pStyle w:val="paragraf"/>
      </w:pPr>
      <w:proofErr w:type="spellStart"/>
      <w:r>
        <w:t>Staf</w:t>
      </w:r>
      <w:proofErr w:type="spellEnd"/>
      <w:r>
        <w:t xml:space="preserve"> dan </w:t>
      </w:r>
      <w:proofErr w:type="spellStart"/>
      <w:r>
        <w:t>klien</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percakapan</w:t>
      </w:r>
      <w:proofErr w:type="spellEnd"/>
      <w:r>
        <w:t xml:space="preserve"> dan </w:t>
      </w:r>
      <w:proofErr w:type="spellStart"/>
      <w:r>
        <w:t>foto</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t>melalui</w:t>
      </w:r>
      <w:proofErr w:type="spellEnd"/>
      <w:r>
        <w:t xml:space="preserve"> </w:t>
      </w:r>
      <w:proofErr w:type="spellStart"/>
      <w:r>
        <w:t>aplikasi</w:t>
      </w:r>
      <w:proofErr w:type="spellEnd"/>
      <w:r>
        <w:t xml:space="preserve"> WhatsApp. </w:t>
      </w:r>
      <w:r>
        <w:rPr>
          <w:i/>
          <w:iCs/>
        </w:rPr>
        <w:t xml:space="preserve">Activity diagram </w:t>
      </w:r>
      <w:r>
        <w:t xml:space="preserve">proses </w:t>
      </w:r>
      <w:proofErr w:type="spellStart"/>
      <w:r>
        <w:t>interaksi</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_Ref181985256 \h </w:instrText>
      </w:r>
      <w:r>
        <w:fldChar w:fldCharType="separate"/>
      </w:r>
      <w:r>
        <w:t xml:space="preserve">Gambar </w:t>
      </w:r>
      <w:r>
        <w:rPr>
          <w:noProof/>
        </w:rPr>
        <w:t>4</w:t>
      </w:r>
      <w:r>
        <w:t>.</w:t>
      </w:r>
      <w:r>
        <w:rPr>
          <w:noProof/>
        </w:rPr>
        <w:t>4</w:t>
      </w:r>
      <w:r>
        <w:fldChar w:fldCharType="end"/>
      </w:r>
      <w:r>
        <w:t>.</w:t>
      </w:r>
    </w:p>
    <w:p w14:paraId="5D5108AC" w14:textId="2C35A159" w:rsidR="002B2760" w:rsidRDefault="002B2760" w:rsidP="002B2760">
      <w:pPr>
        <w:jc w:val="center"/>
      </w:pPr>
      <w:r>
        <w:rPr>
          <w:noProof/>
        </w:rPr>
        <w:drawing>
          <wp:inline distT="0" distB="0" distL="0" distR="0" wp14:anchorId="0231800B" wp14:editId="464F8E95">
            <wp:extent cx="2743200" cy="18433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843387"/>
                    </a:xfrm>
                    <a:prstGeom prst="rect">
                      <a:avLst/>
                    </a:prstGeom>
                    <a:noFill/>
                    <a:ln>
                      <a:noFill/>
                    </a:ln>
                  </pic:spPr>
                </pic:pic>
              </a:graphicData>
            </a:graphic>
          </wp:inline>
        </w:drawing>
      </w:r>
    </w:p>
    <w:p w14:paraId="430F8DD5" w14:textId="6F9932AB" w:rsidR="002B2760" w:rsidRPr="002B2760" w:rsidRDefault="002B2760" w:rsidP="002B2760">
      <w:pPr>
        <w:pStyle w:val="Caption"/>
      </w:pPr>
      <w:bookmarkStart w:id="87" w:name="_Ref181985256"/>
      <w:r>
        <w:t xml:space="preserve">Gambar </w:t>
      </w:r>
      <w:r w:rsidR="00980EB1">
        <w:fldChar w:fldCharType="begin"/>
      </w:r>
      <w:r w:rsidR="00980EB1">
        <w:instrText xml:space="preserve"> STYLEREF 1 \s </w:instrText>
      </w:r>
      <w:r w:rsidR="00980EB1">
        <w:fldChar w:fldCharType="separate"/>
      </w:r>
      <w:r w:rsidR="00980EB1">
        <w:rPr>
          <w:noProof/>
        </w:rPr>
        <w:t>4</w:t>
      </w:r>
      <w:r w:rsidR="00980EB1">
        <w:fldChar w:fldCharType="end"/>
      </w:r>
      <w:r w:rsidR="00980EB1">
        <w:t>.</w:t>
      </w:r>
      <w:r w:rsidR="00980EB1">
        <w:fldChar w:fldCharType="begin"/>
      </w:r>
      <w:r w:rsidR="00980EB1">
        <w:instrText xml:space="preserve"> SEQ Gambar \* ARABIC \s 1 </w:instrText>
      </w:r>
      <w:r w:rsidR="00980EB1">
        <w:fldChar w:fldCharType="separate"/>
      </w:r>
      <w:r w:rsidR="00980EB1">
        <w:rPr>
          <w:noProof/>
        </w:rPr>
        <w:t>4</w:t>
      </w:r>
      <w:r w:rsidR="00980EB1">
        <w:fldChar w:fldCharType="end"/>
      </w:r>
      <w:bookmarkEnd w:id="87"/>
      <w:r>
        <w:t xml:space="preserve"> </w:t>
      </w:r>
      <w:r>
        <w:rPr>
          <w:i/>
          <w:iCs/>
        </w:rPr>
        <w:t xml:space="preserve">Activity Diagram </w:t>
      </w:r>
      <w:proofErr w:type="spellStart"/>
      <w:r>
        <w:t>Pengaksesan</w:t>
      </w:r>
      <w:proofErr w:type="spellEnd"/>
      <w:r>
        <w:t xml:space="preserve"> </w:t>
      </w:r>
      <w:proofErr w:type="spellStart"/>
      <w:r>
        <w:t>Percakapan</w:t>
      </w:r>
      <w:proofErr w:type="spellEnd"/>
      <w:r>
        <w:t xml:space="preserve"> oleh </w:t>
      </w:r>
      <w:proofErr w:type="spellStart"/>
      <w:r>
        <w:t>Pengguna</w:t>
      </w:r>
      <w:proofErr w:type="spellEnd"/>
    </w:p>
    <w:p w14:paraId="404D03BF" w14:textId="751DBCFF" w:rsidR="002B2760" w:rsidRDefault="002B2760" w:rsidP="002B2760">
      <w:pPr>
        <w:pStyle w:val="paragraf"/>
      </w:pPr>
    </w:p>
    <w:p w14:paraId="094FC4F8" w14:textId="63E5F377" w:rsidR="00B3011C" w:rsidRDefault="00B3011C" w:rsidP="00B3011C">
      <w:pPr>
        <w:pStyle w:val="Heading2"/>
        <w:rPr>
          <w:shd w:val="clear" w:color="auto" w:fill="FFFFFF"/>
        </w:rPr>
      </w:pPr>
      <w:bookmarkStart w:id="88" w:name="_Toc182239210"/>
      <w:proofErr w:type="spellStart"/>
      <w:r>
        <w:rPr>
          <w:shd w:val="clear" w:color="auto" w:fill="FFFFFF"/>
        </w:rPr>
        <w:lastRenderedPageBreak/>
        <w:t>Verifikasi</w:t>
      </w:r>
      <w:proofErr w:type="spellEnd"/>
      <w:r>
        <w:rPr>
          <w:shd w:val="clear" w:color="auto" w:fill="FFFFFF"/>
        </w:rPr>
        <w:t xml:space="preserve"> </w:t>
      </w:r>
      <w:proofErr w:type="spellStart"/>
      <w:r>
        <w:rPr>
          <w:shd w:val="clear" w:color="auto" w:fill="FFFFFF"/>
        </w:rPr>
        <w:t>Perancangan</w:t>
      </w:r>
      <w:bookmarkEnd w:id="88"/>
      <w:proofErr w:type="spellEnd"/>
    </w:p>
    <w:p w14:paraId="07BA1791" w14:textId="5A642F4C" w:rsidR="00B3011C"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Verifikasi</w:t>
      </w:r>
      <w:proofErr w:type="spellEnd"/>
      <w:r>
        <w:rPr>
          <w:color w:val="000000"/>
          <w:szCs w:val="24"/>
          <w:shd w:val="clear" w:color="auto" w:fill="FFFFFF"/>
        </w:rPr>
        <w:t xml:space="preserve">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daftar </w:t>
      </w:r>
      <w:proofErr w:type="spellStart"/>
      <w:r>
        <w:rPr>
          <w:color w:val="000000"/>
          <w:szCs w:val="24"/>
          <w:shd w:val="clear" w:color="auto" w:fill="FFFFFF"/>
        </w:rPr>
        <w:t>semua</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menjelaskan</w:t>
      </w:r>
      <w:proofErr w:type="spellEnd"/>
      <w:r>
        <w:rPr>
          <w:color w:val="000000"/>
          <w:szCs w:val="24"/>
          <w:shd w:val="clear" w:color="auto" w:fill="FFFFFF"/>
        </w:rPr>
        <w:t xml:space="preserve"> </w:t>
      </w:r>
      <w:proofErr w:type="spellStart"/>
      <w:r>
        <w:rPr>
          <w:color w:val="000000"/>
          <w:szCs w:val="24"/>
          <w:shd w:val="clear" w:color="auto" w:fill="FFFFFF"/>
        </w:rPr>
        <w:t>setiap</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tanda</w:t>
      </w:r>
      <w:proofErr w:type="spellEnd"/>
      <w:r>
        <w:rPr>
          <w:color w:val="000000"/>
          <w:szCs w:val="24"/>
          <w:shd w:val="clear" w:color="auto" w:fill="FFFFFF"/>
        </w:rPr>
        <w:t xml:space="preserve"> </w:t>
      </w:r>
      <w:proofErr w:type="spellStart"/>
      <w:r>
        <w:rPr>
          <w:color w:val="000000"/>
          <w:szCs w:val="24"/>
          <w:shd w:val="clear" w:color="auto" w:fill="FFFFFF"/>
        </w:rPr>
        <w:t>centang</w:t>
      </w:r>
      <w:proofErr w:type="spellEnd"/>
      <w:r>
        <w:rPr>
          <w:color w:val="000000"/>
          <w:szCs w:val="24"/>
          <w:shd w:val="clear" w:color="auto" w:fill="FFFFFF"/>
        </w:rPr>
        <w:t xml:space="preserve"> </w:t>
      </w:r>
      <w:proofErr w:type="spellStart"/>
      <w:r>
        <w:rPr>
          <w:color w:val="000000"/>
          <w:szCs w:val="24"/>
          <w:shd w:val="clear" w:color="auto" w:fill="FFFFFF"/>
        </w:rPr>
        <w:t>terhadap</w:t>
      </w:r>
      <w:proofErr w:type="spellEnd"/>
      <w:r>
        <w:rPr>
          <w:color w:val="000000"/>
          <w:szCs w:val="24"/>
          <w:shd w:val="clear" w:color="auto" w:fill="FFFFFF"/>
        </w:rPr>
        <w:t xml:space="preserve"> daftar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proofErr w:type="spellStart"/>
      <w:r w:rsidR="00103589">
        <w:t>Tabel</w:t>
      </w:r>
      <w:proofErr w:type="spellEnd"/>
      <w:r w:rsidR="00103589">
        <w:t xml:space="preserve"> </w:t>
      </w:r>
      <w:r w:rsidR="00103589">
        <w:rPr>
          <w:noProof/>
        </w:rPr>
        <w:t>4</w:t>
      </w:r>
      <w:r w:rsidR="00103589">
        <w:t>.</w:t>
      </w:r>
      <w:r w:rsidR="00103589">
        <w:rPr>
          <w:noProof/>
        </w:rPr>
        <w:t>2</w:t>
      </w:r>
      <w:r w:rsidR="00146038">
        <w:rPr>
          <w:color w:val="000000"/>
          <w:szCs w:val="24"/>
          <w:shd w:val="clear" w:color="auto" w:fill="FFFFFF"/>
        </w:rPr>
        <w:fldChar w:fldCharType="end"/>
      </w:r>
      <w:r>
        <w:rPr>
          <w:color w:val="000000"/>
          <w:szCs w:val="24"/>
          <w:shd w:val="clear" w:color="auto" w:fill="FFFFFF"/>
        </w:rPr>
        <w:t>.</w:t>
      </w:r>
    </w:p>
    <w:p w14:paraId="6E83CE3C" w14:textId="648369D9" w:rsidR="00146038" w:rsidRPr="00146038" w:rsidRDefault="00146038" w:rsidP="00146038">
      <w:pPr>
        <w:pStyle w:val="Caption"/>
      </w:pPr>
      <w:bookmarkStart w:id="89" w:name="_Ref180694407"/>
      <w:bookmarkStart w:id="90" w:name="_Toc181805990"/>
      <w:proofErr w:type="spellStart"/>
      <w:r>
        <w:t>Tabel</w:t>
      </w:r>
      <w:proofErr w:type="spellEnd"/>
      <w:r>
        <w:t xml:space="preserve"> </w:t>
      </w:r>
      <w:r w:rsidR="0047356C">
        <w:fldChar w:fldCharType="begin"/>
      </w:r>
      <w:r w:rsidR="0047356C">
        <w:instrText xml:space="preserve"> STYLEREF 1 \s </w:instrText>
      </w:r>
      <w:r w:rsidR="0047356C">
        <w:fldChar w:fldCharType="separate"/>
      </w:r>
      <w:r w:rsidR="00103589">
        <w:rPr>
          <w:noProof/>
        </w:rPr>
        <w:t>4</w:t>
      </w:r>
      <w:r w:rsidR="0047356C">
        <w:fldChar w:fldCharType="end"/>
      </w:r>
      <w:r w:rsidR="0047356C">
        <w:t>.</w:t>
      </w:r>
      <w:r w:rsidR="0047356C">
        <w:fldChar w:fldCharType="begin"/>
      </w:r>
      <w:r w:rsidR="0047356C">
        <w:instrText xml:space="preserve"> SEQ Tabel \* ARABIC \s 1 </w:instrText>
      </w:r>
      <w:r w:rsidR="0047356C">
        <w:fldChar w:fldCharType="separate"/>
      </w:r>
      <w:r w:rsidR="00103589">
        <w:rPr>
          <w:noProof/>
        </w:rPr>
        <w:t>2</w:t>
      </w:r>
      <w:r w:rsidR="0047356C">
        <w:fldChar w:fldCharType="end"/>
      </w:r>
      <w:bookmarkEnd w:id="89"/>
      <w:r>
        <w:t xml:space="preserve"> </w:t>
      </w:r>
      <w:proofErr w:type="spellStart"/>
      <w:r>
        <w:t>Verifikasi</w:t>
      </w:r>
      <w:proofErr w:type="spellEnd"/>
      <w:r>
        <w:t xml:space="preserve"> dan Bukti </w:t>
      </w:r>
      <w:proofErr w:type="spellStart"/>
      <w:r>
        <w:t>dalam</w:t>
      </w:r>
      <w:proofErr w:type="spellEnd"/>
      <w:r>
        <w:t xml:space="preserve"> Proses </w:t>
      </w:r>
      <w:proofErr w:type="spellStart"/>
      <w:r>
        <w:t>Perancangan</w:t>
      </w:r>
      <w:bookmarkEnd w:id="90"/>
      <w:proofErr w:type="spellEnd"/>
      <w:r>
        <w:br/>
      </w:r>
    </w:p>
    <w:tbl>
      <w:tblPr>
        <w:tblStyle w:val="TableGrid"/>
        <w:tblW w:w="4000" w:type="pct"/>
        <w:jc w:val="center"/>
        <w:tblLook w:val="04A0" w:firstRow="1" w:lastRow="0" w:firstColumn="1" w:lastColumn="0" w:noHBand="0" w:noVBand="1"/>
      </w:tblPr>
      <w:tblGrid>
        <w:gridCol w:w="570"/>
        <w:gridCol w:w="1497"/>
        <w:gridCol w:w="1230"/>
        <w:gridCol w:w="3045"/>
      </w:tblGrid>
      <w:tr w:rsidR="00DF3E25" w:rsidRPr="009A6B7E" w14:paraId="639215A0" w14:textId="26942E21" w:rsidTr="00B20FB1">
        <w:trPr>
          <w:cantSplit/>
          <w:tblHeader/>
          <w:jc w:val="center"/>
        </w:trPr>
        <w:tc>
          <w:tcPr>
            <w:tcW w:w="449"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1180"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970"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401"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DF3E25" w:rsidRPr="009A6B7E" w14:paraId="041D6FE1" w14:textId="138CDC4C" w:rsidTr="00B20FB1">
        <w:trPr>
          <w:cantSplit/>
          <w:jc w:val="center"/>
        </w:trPr>
        <w:tc>
          <w:tcPr>
            <w:tcW w:w="449"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1180" w:type="pct"/>
            <w:vAlign w:val="center"/>
          </w:tcPr>
          <w:p w14:paraId="232601BD" w14:textId="5942825C" w:rsidR="00DF3E25" w:rsidRPr="00DF3E25" w:rsidRDefault="003D1A54" w:rsidP="003D1A54">
            <w:pPr>
              <w:spacing w:before="60" w:after="60" w:line="240" w:lineRule="auto"/>
              <w:rPr>
                <w:rFonts w:ascii="Times New Roman" w:hAnsi="Times New Roman"/>
              </w:rPr>
            </w:pPr>
            <w:proofErr w:type="spellStart"/>
            <w:r>
              <w:rPr>
                <w:rFonts w:ascii="Times New Roman" w:hAnsi="Times New Roman"/>
              </w:rPr>
              <w:t>SmartDoc</w:t>
            </w:r>
            <w:proofErr w:type="spellEnd"/>
          </w:p>
        </w:tc>
        <w:tc>
          <w:tcPr>
            <w:tcW w:w="970"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DEC1EA9" w14:textId="460C70E3"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oleh </w:t>
            </w:r>
            <w:sdt>
              <w:sdtPr>
                <w:rPr>
                  <w:color w:val="000000"/>
                </w:rPr>
                <w:tag w:val="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
                <w:id w:val="-1323266798"/>
                <w:placeholder>
                  <w:docPart w:val="DefaultPlaceholder_-1854013440"/>
                </w:placeholder>
              </w:sdtPr>
              <w:sdtEndPr/>
              <w:sdtContent>
                <w:r w:rsidR="00EE04C1" w:rsidRPr="00EE04C1">
                  <w:rPr>
                    <w:rFonts w:ascii="Times New Roman" w:hAnsi="Times New Roman"/>
                    <w:color w:val="000000"/>
                  </w:rPr>
                  <w:t xml:space="preserve">(Nayef </w:t>
                </w:r>
                <w:proofErr w:type="spellStart"/>
                <w:r w:rsidR="00EE04C1" w:rsidRPr="00EE04C1">
                  <w:rPr>
                    <w:rFonts w:ascii="Times New Roman" w:hAnsi="Times New Roman"/>
                    <w:color w:val="000000"/>
                  </w:rPr>
                  <w:t>dkk</w:t>
                </w:r>
                <w:proofErr w:type="spellEnd"/>
                <w:r w:rsidR="00EE04C1" w:rsidRPr="00EE04C1">
                  <w:rPr>
                    <w:rFonts w:ascii="Times New Roman" w:hAnsi="Times New Roman"/>
                    <w:color w:val="000000"/>
                  </w:rPr>
                  <w:t>., 2015a)</w:t>
                </w:r>
              </w:sdtContent>
            </w:sdt>
          </w:p>
        </w:tc>
      </w:tr>
      <w:tr w:rsidR="00DF3E25" w:rsidRPr="009A6B7E" w14:paraId="6AB9C5D4" w14:textId="06610513" w:rsidTr="00B20FB1">
        <w:trPr>
          <w:cantSplit/>
          <w:jc w:val="center"/>
        </w:trPr>
        <w:tc>
          <w:tcPr>
            <w:tcW w:w="449"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1180" w:type="pct"/>
            <w:vAlign w:val="center"/>
          </w:tcPr>
          <w:p w14:paraId="23F78BC5" w14:textId="7211322A" w:rsidR="00DF3E25" w:rsidRPr="00B20FB1" w:rsidRDefault="003D1A54" w:rsidP="003D1A54">
            <w:pPr>
              <w:spacing w:before="60" w:after="60" w:line="240" w:lineRule="auto"/>
              <w:rPr>
                <w:rFonts w:ascii="Times New Roman" w:hAnsi="Times New Roman"/>
              </w:rPr>
            </w:pPr>
            <w:r w:rsidRPr="003D1A54">
              <w:rPr>
                <w:rFonts w:ascii="Times New Roman" w:hAnsi="Times New Roman"/>
                <w:i/>
                <w:iCs/>
              </w:rPr>
              <w:t xml:space="preserve">Laplacian </w:t>
            </w:r>
            <w:r w:rsidR="00B20FB1">
              <w:rPr>
                <w:rFonts w:ascii="Times New Roman" w:hAnsi="Times New Roman"/>
                <w:i/>
                <w:iCs/>
              </w:rPr>
              <w:t>filter</w:t>
            </w:r>
            <w:r w:rsidR="00B20FB1">
              <w:rPr>
                <w:rFonts w:ascii="Times New Roman" w:hAnsi="Times New Roman"/>
              </w:rPr>
              <w:t xml:space="preserve"> 3×3</w:t>
            </w:r>
          </w:p>
        </w:tc>
        <w:tc>
          <w:tcPr>
            <w:tcW w:w="970"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530C6EE9" w14:textId="0AF0ADB9" w:rsidR="00DF3E25" w:rsidRPr="00B20FB1" w:rsidRDefault="003D1A54" w:rsidP="00DF3E25">
            <w:pPr>
              <w:spacing w:before="60" w:after="60" w:line="240" w:lineRule="auto"/>
              <w:rPr>
                <w:rFonts w:ascii="Times New Roman" w:hAnsi="Times New Roman"/>
                <w:i/>
                <w:iCs/>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r w:rsidR="00B20FB1">
              <w:rPr>
                <w:rFonts w:ascii="Times New Roman" w:hAnsi="Times New Roman"/>
                <w:i/>
                <w:iCs/>
              </w:rPr>
              <w:t>Laplacian operator</w:t>
            </w:r>
          </w:p>
        </w:tc>
      </w:tr>
      <w:tr w:rsidR="00DF3E25" w:rsidRPr="009A6B7E" w14:paraId="17811134" w14:textId="1F07C5A6" w:rsidTr="00B20FB1">
        <w:trPr>
          <w:cantSplit/>
          <w:jc w:val="center"/>
        </w:trPr>
        <w:tc>
          <w:tcPr>
            <w:tcW w:w="449"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t>3.</w:t>
            </w:r>
          </w:p>
        </w:tc>
        <w:tc>
          <w:tcPr>
            <w:tcW w:w="1180"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970"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08364574" w14:textId="39CA36FB"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w:t>
            </w:r>
            <w:r w:rsidR="00B24F31">
              <w:rPr>
                <w:rFonts w:ascii="Times New Roman" w:hAnsi="Times New Roman"/>
              </w:rPr>
              <w:t>8</w:t>
            </w:r>
            <w:r>
              <w:rPr>
                <w:rFonts w:ascii="Times New Roman" w:hAnsi="Times New Roman"/>
              </w:rPr>
              <w:t xml:space="preserve">0% data </w:t>
            </w:r>
            <w:proofErr w:type="spellStart"/>
            <w:r>
              <w:rPr>
                <w:rFonts w:ascii="Times New Roman" w:hAnsi="Times New Roman"/>
              </w:rPr>
              <w:t>latih</w:t>
            </w:r>
            <w:proofErr w:type="spellEnd"/>
            <w:r>
              <w:rPr>
                <w:rFonts w:ascii="Times New Roman" w:hAnsi="Times New Roman"/>
              </w:rPr>
              <w:t xml:space="preserve"> dan </w:t>
            </w:r>
            <w:r w:rsidR="00B24F31">
              <w:rPr>
                <w:rFonts w:ascii="Times New Roman" w:hAnsi="Times New Roman"/>
              </w:rPr>
              <w:t>2</w:t>
            </w:r>
            <w:r>
              <w:rPr>
                <w:rFonts w:ascii="Times New Roman" w:hAnsi="Times New Roman"/>
              </w:rPr>
              <w:t>0% data uji</w:t>
            </w:r>
          </w:p>
        </w:tc>
      </w:tr>
      <w:tr w:rsidR="00DF3E25" w:rsidRPr="009A6B7E" w14:paraId="596C5DF1" w14:textId="251325F2" w:rsidTr="00B20FB1">
        <w:trPr>
          <w:cantSplit/>
          <w:jc w:val="center"/>
        </w:trPr>
        <w:tc>
          <w:tcPr>
            <w:tcW w:w="449" w:type="pct"/>
            <w:vAlign w:val="center"/>
          </w:tcPr>
          <w:p w14:paraId="4D7DA872"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4.</w:t>
            </w:r>
          </w:p>
        </w:tc>
        <w:tc>
          <w:tcPr>
            <w:tcW w:w="1180" w:type="pct"/>
            <w:vAlign w:val="center"/>
          </w:tcPr>
          <w:p w14:paraId="68B3EBDD" w14:textId="23D97389" w:rsidR="00DF3E25" w:rsidRPr="00B20FB1" w:rsidRDefault="00B24F31" w:rsidP="003D1A54">
            <w:pPr>
              <w:spacing w:before="60" w:after="60" w:line="240" w:lineRule="auto"/>
              <w:rPr>
                <w:rFonts w:ascii="Times New Roman" w:hAnsi="Times New Roman"/>
                <w:i/>
                <w:iCs/>
              </w:rPr>
            </w:pPr>
            <w:r>
              <w:rPr>
                <w:rFonts w:ascii="Times New Roman" w:hAnsi="Times New Roman"/>
                <w:i/>
                <w:iCs/>
              </w:rPr>
              <w:t>Thresholding</w:t>
            </w:r>
          </w:p>
        </w:tc>
        <w:tc>
          <w:tcPr>
            <w:tcW w:w="970"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6AA36E3B" w14:textId="1CEDFAB6" w:rsidR="00DF3E25" w:rsidRPr="00B20FB1"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r w:rsidR="00B20FB1">
              <w:rPr>
                <w:rFonts w:ascii="Times New Roman" w:hAnsi="Times New Roman"/>
              </w:rPr>
              <w:t xml:space="preserve"> yang </w:t>
            </w:r>
            <w:proofErr w:type="spellStart"/>
            <w:r w:rsidR="00B20FB1">
              <w:rPr>
                <w:rFonts w:ascii="Times New Roman" w:hAnsi="Times New Roman"/>
              </w:rPr>
              <w:t>mengklasifikasikan</w:t>
            </w:r>
            <w:proofErr w:type="spellEnd"/>
            <w:r w:rsidR="00B20FB1">
              <w:rPr>
                <w:rFonts w:ascii="Times New Roman" w:hAnsi="Times New Roman"/>
              </w:rPr>
              <w:t xml:space="preserve"> </w:t>
            </w:r>
            <w:proofErr w:type="spellStart"/>
            <w:r w:rsidR="00B20FB1">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proofErr w:type="spellStart"/>
            <w:r w:rsidR="00B20FB1">
              <w:rPr>
                <w:rFonts w:ascii="Times New Roman" w:hAnsi="Times New Roman"/>
              </w:rPr>
              <w:t>nilai</w:t>
            </w:r>
            <w:proofErr w:type="spellEnd"/>
            <w:r w:rsidR="00B20FB1">
              <w:rPr>
                <w:rFonts w:ascii="Times New Roman" w:hAnsi="Times New Roman"/>
              </w:rPr>
              <w:t xml:space="preserve"> </w:t>
            </w:r>
            <w:proofErr w:type="spellStart"/>
            <w:r w:rsidR="00B20FB1">
              <w:rPr>
                <w:rFonts w:ascii="Times New Roman" w:hAnsi="Times New Roman"/>
              </w:rPr>
              <w:t>varia</w:t>
            </w:r>
            <w:r w:rsidR="00052560">
              <w:rPr>
                <w:rFonts w:ascii="Times New Roman" w:hAnsi="Times New Roman"/>
              </w:rPr>
              <w:t>ns</w:t>
            </w:r>
            <w:proofErr w:type="spellEnd"/>
            <w:r w:rsidR="00052560">
              <w:rPr>
                <w:rFonts w:ascii="Times New Roman" w:hAnsi="Times New Roman"/>
              </w:rPr>
              <w:t xml:space="preserve"> </w:t>
            </w:r>
            <w:proofErr w:type="spellStart"/>
            <w:r w:rsidR="00052560">
              <w:rPr>
                <w:rFonts w:ascii="Times New Roman" w:hAnsi="Times New Roman"/>
              </w:rPr>
              <w:t>hasil</w:t>
            </w:r>
            <w:proofErr w:type="spellEnd"/>
            <w:r w:rsidR="00052560">
              <w:rPr>
                <w:rFonts w:ascii="Times New Roman" w:hAnsi="Times New Roman"/>
              </w:rPr>
              <w:t xml:space="preserve"> </w:t>
            </w:r>
            <w:proofErr w:type="spellStart"/>
            <w:r w:rsidR="00052560">
              <w:rPr>
                <w:rFonts w:ascii="Times New Roman" w:hAnsi="Times New Roman"/>
              </w:rPr>
              <w:t>ekstraksi</w:t>
            </w:r>
            <w:proofErr w:type="spellEnd"/>
            <w:r w:rsidR="00052560">
              <w:rPr>
                <w:rFonts w:ascii="Times New Roman" w:hAnsi="Times New Roman"/>
              </w:rPr>
              <w:t xml:space="preserve"> </w:t>
            </w:r>
            <w:proofErr w:type="spellStart"/>
            <w:r w:rsidR="00052560">
              <w:rPr>
                <w:rFonts w:ascii="Times New Roman" w:hAnsi="Times New Roman"/>
              </w:rPr>
              <w:t>fitur</w:t>
            </w:r>
            <w:proofErr w:type="spellEnd"/>
            <w:r w:rsidR="00B20FB1">
              <w:rPr>
                <w:rFonts w:ascii="Times New Roman" w:hAnsi="Times New Roman"/>
              </w:rPr>
              <w:t xml:space="preserve"> </w:t>
            </w:r>
            <w:r w:rsidR="00B20FB1">
              <w:rPr>
                <w:rFonts w:ascii="Times New Roman" w:hAnsi="Times New Roman"/>
                <w:i/>
                <w:iCs/>
              </w:rPr>
              <w:t>Laplacian</w:t>
            </w:r>
            <w:r w:rsidR="00052560">
              <w:rPr>
                <w:rFonts w:ascii="Times New Roman" w:hAnsi="Times New Roman"/>
                <w:i/>
                <w:iCs/>
              </w:rPr>
              <w:t xml:space="preserve"> operator</w:t>
            </w:r>
          </w:p>
        </w:tc>
      </w:tr>
      <w:tr w:rsidR="00DF3E25" w:rsidRPr="009A6B7E" w14:paraId="34DC71AE" w14:textId="1AC8CBEA" w:rsidTr="00B20FB1">
        <w:trPr>
          <w:cantSplit/>
          <w:jc w:val="center"/>
        </w:trPr>
        <w:tc>
          <w:tcPr>
            <w:tcW w:w="449" w:type="pct"/>
            <w:vAlign w:val="center"/>
          </w:tcPr>
          <w:p w14:paraId="2D5CCC88"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5.</w:t>
            </w:r>
          </w:p>
        </w:tc>
        <w:tc>
          <w:tcPr>
            <w:tcW w:w="1180" w:type="pct"/>
            <w:vAlign w:val="center"/>
          </w:tcPr>
          <w:p w14:paraId="5C1F390C" w14:textId="1BAB24A6" w:rsidR="00DF3E25" w:rsidRPr="003D1A54" w:rsidRDefault="00B20FB1" w:rsidP="003D1A54">
            <w:pPr>
              <w:spacing w:before="60" w:after="60" w:line="240" w:lineRule="auto"/>
              <w:rPr>
                <w:rFonts w:ascii="Times New Roman" w:hAnsi="Times New Roman"/>
                <w:i/>
                <w:iCs/>
              </w:rPr>
            </w:pPr>
            <w:r>
              <w:rPr>
                <w:rFonts w:ascii="Times New Roman" w:hAnsi="Times New Roman"/>
                <w:i/>
                <w:iCs/>
              </w:rPr>
              <w:t>Black box</w:t>
            </w:r>
          </w:p>
        </w:tc>
        <w:tc>
          <w:tcPr>
            <w:tcW w:w="970"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24439ADD" w14:textId="2C44AC1C" w:rsidR="00DF3E25" w:rsidRPr="00DF3E25"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sidR="00B20FB1">
              <w:rPr>
                <w:rFonts w:ascii="Times New Roman" w:hAnsi="Times New Roman"/>
              </w:rPr>
              <w:t>pengujian</w:t>
            </w:r>
            <w:proofErr w:type="spellEnd"/>
            <w:r w:rsidR="00B20FB1">
              <w:rPr>
                <w:rFonts w:ascii="Times New Roman" w:hAnsi="Times New Roman"/>
              </w:rPr>
              <w:t xml:space="preserve"> </w:t>
            </w:r>
            <w:proofErr w:type="spellStart"/>
            <w:r w:rsidR="00B20FB1">
              <w:rPr>
                <w:rFonts w:ascii="Times New Roman" w:hAnsi="Times New Roman"/>
              </w:rPr>
              <w:t>perangkat</w:t>
            </w:r>
            <w:proofErr w:type="spellEnd"/>
            <w:r w:rsidR="00B20FB1">
              <w:rPr>
                <w:rFonts w:ascii="Times New Roman" w:hAnsi="Times New Roman"/>
              </w:rPr>
              <w:t xml:space="preserve"> </w:t>
            </w:r>
            <w:proofErr w:type="spellStart"/>
            <w:r w:rsidR="00B20FB1">
              <w:rPr>
                <w:rFonts w:ascii="Times New Roman" w:hAnsi="Times New Roman"/>
              </w:rPr>
              <w:t>lunak</w:t>
            </w:r>
            <w:proofErr w:type="spellEnd"/>
          </w:p>
        </w:tc>
      </w:tr>
      <w:tr w:rsidR="00B20FB1" w:rsidRPr="009A6B7E" w14:paraId="7231D86C" w14:textId="5098D55E" w:rsidTr="00B20FB1">
        <w:trPr>
          <w:cantSplit/>
          <w:jc w:val="center"/>
        </w:trPr>
        <w:tc>
          <w:tcPr>
            <w:tcW w:w="449" w:type="pct"/>
            <w:vAlign w:val="center"/>
          </w:tcPr>
          <w:p w14:paraId="0801DE6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6.</w:t>
            </w:r>
          </w:p>
        </w:tc>
        <w:tc>
          <w:tcPr>
            <w:tcW w:w="1180" w:type="pct"/>
            <w:vAlign w:val="center"/>
          </w:tcPr>
          <w:p w14:paraId="4ABDE61E" w14:textId="5F4C93D1" w:rsidR="00B20FB1" w:rsidRPr="00B20FB1" w:rsidRDefault="00B20FB1" w:rsidP="00B20FB1">
            <w:pPr>
              <w:spacing w:before="60" w:after="60" w:line="240" w:lineRule="auto"/>
              <w:rPr>
                <w:rFonts w:ascii="Times New Roman" w:hAnsi="Times New Roman"/>
                <w:i/>
                <w:iCs/>
              </w:rPr>
            </w:pPr>
            <w:r>
              <w:rPr>
                <w:rFonts w:ascii="Times New Roman" w:hAnsi="Times New Roman"/>
                <w:i/>
                <w:iCs/>
              </w:rPr>
              <w:t>Confusion matrix</w:t>
            </w:r>
          </w:p>
        </w:tc>
        <w:tc>
          <w:tcPr>
            <w:tcW w:w="970" w:type="pct"/>
            <w:vAlign w:val="center"/>
          </w:tcPr>
          <w:p w14:paraId="606FD027" w14:textId="145A770E"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123E6320" w14:textId="31030199"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B20FB1" w:rsidRPr="009A6B7E" w14:paraId="21446E83" w14:textId="7E6D6C48" w:rsidTr="00B20FB1">
        <w:trPr>
          <w:cantSplit/>
          <w:jc w:val="center"/>
        </w:trPr>
        <w:tc>
          <w:tcPr>
            <w:tcW w:w="449" w:type="pct"/>
            <w:vAlign w:val="center"/>
          </w:tcPr>
          <w:p w14:paraId="7D48AB0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7.</w:t>
            </w:r>
          </w:p>
        </w:tc>
        <w:tc>
          <w:tcPr>
            <w:tcW w:w="1180" w:type="pct"/>
            <w:vAlign w:val="center"/>
          </w:tcPr>
          <w:p w14:paraId="67D63F39" w14:textId="3430096A" w:rsidR="00B20FB1" w:rsidRPr="00DF3E25" w:rsidRDefault="00B20FB1" w:rsidP="00B20FB1">
            <w:pPr>
              <w:spacing w:before="60" w:after="60" w:line="240" w:lineRule="auto"/>
              <w:rPr>
                <w:rFonts w:ascii="Times New Roman" w:hAnsi="Times New Roman"/>
              </w:rPr>
            </w:pPr>
            <w:r w:rsidRPr="00B20FB1">
              <w:rPr>
                <w:rFonts w:ascii="Times New Roman" w:hAnsi="Times New Roman"/>
                <w:i/>
                <w:iCs/>
              </w:rPr>
              <w:t>Timer</w:t>
            </w:r>
          </w:p>
        </w:tc>
        <w:tc>
          <w:tcPr>
            <w:tcW w:w="970" w:type="pct"/>
            <w:vAlign w:val="center"/>
          </w:tcPr>
          <w:p w14:paraId="2D6A03B5" w14:textId="5D841F63"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46E0060F" w14:textId="2843E0FA"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w:t>
            </w:r>
            <w:proofErr w:type="spellStart"/>
            <w:r>
              <w:rPr>
                <w:rFonts w:ascii="Times New Roman" w:hAnsi="Times New Roman"/>
              </w:rPr>
              <w:t>sistem</w:t>
            </w:r>
            <w:proofErr w:type="spellEnd"/>
          </w:p>
        </w:tc>
      </w:tr>
      <w:tr w:rsidR="00B20FB1" w:rsidRPr="009A6B7E" w14:paraId="0FCEEAC7" w14:textId="1B5549B0" w:rsidTr="00B20FB1">
        <w:trPr>
          <w:cantSplit/>
          <w:jc w:val="center"/>
        </w:trPr>
        <w:tc>
          <w:tcPr>
            <w:tcW w:w="449" w:type="pct"/>
            <w:vAlign w:val="center"/>
          </w:tcPr>
          <w:p w14:paraId="59505448" w14:textId="77777777" w:rsidR="00B20FB1" w:rsidRPr="00DF3E25" w:rsidRDefault="00B20FB1" w:rsidP="00B20FB1">
            <w:pPr>
              <w:spacing w:before="60" w:after="60" w:line="240" w:lineRule="auto"/>
              <w:jc w:val="center"/>
              <w:rPr>
                <w:rFonts w:ascii="Times New Roman" w:hAnsi="Times New Roman"/>
              </w:rPr>
            </w:pPr>
            <w:r w:rsidRPr="00DF3E25">
              <w:rPr>
                <w:rFonts w:ascii="Times New Roman" w:hAnsi="Times New Roman"/>
              </w:rPr>
              <w:t>8.</w:t>
            </w:r>
          </w:p>
        </w:tc>
        <w:tc>
          <w:tcPr>
            <w:tcW w:w="1180" w:type="pct"/>
            <w:vAlign w:val="center"/>
          </w:tcPr>
          <w:p w14:paraId="79BE2CF0" w14:textId="4F1A9815" w:rsidR="00B20FB1" w:rsidRPr="00DF3E25" w:rsidRDefault="00B20FB1" w:rsidP="00B20FB1">
            <w:pPr>
              <w:spacing w:before="60" w:after="60" w:line="240" w:lineRule="auto"/>
              <w:rPr>
                <w:rFonts w:ascii="Times New Roman" w:hAnsi="Times New Roman"/>
              </w:rPr>
            </w:pPr>
            <w:r>
              <w:rPr>
                <w:rFonts w:ascii="Times New Roman" w:hAnsi="Times New Roman"/>
              </w:rPr>
              <w:t>WhatsApp Cloud API</w:t>
            </w:r>
          </w:p>
        </w:tc>
        <w:tc>
          <w:tcPr>
            <w:tcW w:w="970" w:type="pct"/>
            <w:vAlign w:val="center"/>
          </w:tcPr>
          <w:p w14:paraId="0FED3616" w14:textId="77155A6D"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401" w:type="pct"/>
          </w:tcPr>
          <w:p w14:paraId="31F8AF6B" w14:textId="093AF466" w:rsidR="00B20FB1" w:rsidRPr="00DF3E25" w:rsidRDefault="00B20FB1" w:rsidP="00B20FB1">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bl>
    <w:p w14:paraId="4ED31C1A" w14:textId="0BED7184" w:rsidR="00146038" w:rsidRPr="00146038" w:rsidRDefault="00146038" w:rsidP="00146038">
      <w:pPr>
        <w:sectPr w:rsidR="00146038" w:rsidRPr="00146038" w:rsidSect="006D4C90">
          <w:footerReference w:type="first" r:id="rId50"/>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91" w:name="_BAB_5"/>
      <w:bookmarkEnd w:id="77"/>
      <w:bookmarkEnd w:id="91"/>
      <w:r>
        <w:lastRenderedPageBreak/>
        <w:br/>
      </w:r>
      <w:bookmarkStart w:id="92" w:name="_Toc182239211"/>
      <w:r w:rsidR="00B3011C">
        <w:t>IMPLEMENTASI DAN PENGUJIAN</w:t>
      </w:r>
      <w:bookmarkEnd w:id="92"/>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1AEB9DB9" w:rsidR="005D5BE6" w:rsidRDefault="00B3011C">
      <w:pPr>
        <w:pStyle w:val="Heading2"/>
      </w:pPr>
      <w:bookmarkStart w:id="93" w:name="_Toc182239212"/>
      <w:proofErr w:type="spellStart"/>
      <w:r>
        <w:t>Implementasi</w:t>
      </w:r>
      <w:proofErr w:type="spellEnd"/>
      <w:r>
        <w:t xml:space="preserve"> </w:t>
      </w:r>
      <w:proofErr w:type="spellStart"/>
      <w:r>
        <w:t>Perancangan</w:t>
      </w:r>
      <w:bookmarkEnd w:id="93"/>
      <w:proofErr w:type="spellEnd"/>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661D28A6" w:rsidR="005D5BE6" w:rsidRDefault="00B3011C">
      <w:pPr>
        <w:pStyle w:val="Heading2"/>
      </w:pPr>
      <w:bookmarkStart w:id="94" w:name="_Toc182239213"/>
      <w:proofErr w:type="spellStart"/>
      <w:r>
        <w:t>Pengujian</w:t>
      </w:r>
      <w:bookmarkEnd w:id="94"/>
      <w:proofErr w:type="spellEnd"/>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51"/>
          <w:headerReference w:type="default" r:id="rId52"/>
          <w:footerReference w:type="even" r:id="rId53"/>
          <w:footerReference w:type="default" r:id="rId54"/>
          <w:headerReference w:type="first" r:id="rId55"/>
          <w:footerReference w:type="first" r:id="rId56"/>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r>
        <w:lastRenderedPageBreak/>
        <w:br/>
      </w:r>
      <w:bookmarkStart w:id="95" w:name="_Toc182239214"/>
      <w:r w:rsidRPr="00A737C8">
        <w:t>PENUTUP</w:t>
      </w:r>
      <w:bookmarkEnd w:id="95"/>
    </w:p>
    <w:p w14:paraId="5DBB2D8A" w14:textId="77777777" w:rsidR="00B3011C" w:rsidRDefault="00B3011C" w:rsidP="00B3011C">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70CEED1C" w14:textId="77777777" w:rsidR="00B3011C" w:rsidRDefault="00B3011C" w:rsidP="00B3011C">
      <w:pPr>
        <w:pStyle w:val="Heading2"/>
      </w:pPr>
      <w:bookmarkStart w:id="96" w:name="_Toc182239215"/>
      <w:r>
        <w:rPr>
          <w:lang w:val="id-ID"/>
        </w:rPr>
        <w:t>Kesimpulan</w:t>
      </w:r>
      <w:bookmarkEnd w:id="96"/>
    </w:p>
    <w:p w14:paraId="4D6B2D2D"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23B107AB"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97FE94F" w14:textId="77777777" w:rsidR="00B3011C" w:rsidRDefault="00B3011C" w:rsidP="00B3011C">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1B2672C3" w14:textId="77777777" w:rsidR="00B3011C" w:rsidRDefault="00B3011C" w:rsidP="00B3011C">
      <w:pPr>
        <w:pStyle w:val="Heading2"/>
      </w:pPr>
      <w:bookmarkStart w:id="97" w:name="_Toc182239216"/>
      <w:r>
        <w:rPr>
          <w:lang w:val="id-ID"/>
        </w:rPr>
        <w:t>Saran</w:t>
      </w:r>
      <w:bookmarkEnd w:id="97"/>
    </w:p>
    <w:p w14:paraId="2D0D6E5E"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774FE995"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4FC0E660"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3652C46C" w14:textId="77777777" w:rsidR="00B3011C" w:rsidRDefault="00B3011C" w:rsidP="00B3011C">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20462B05" w14:textId="77777777" w:rsidR="00B3011C" w:rsidRDefault="00B3011C" w:rsidP="00B3011C">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3EED12BE" w14:textId="77777777" w:rsidR="00B3011C" w:rsidRDefault="00B3011C" w:rsidP="00B3011C">
      <w:pPr>
        <w:sectPr w:rsidR="00B3011C" w:rsidSect="006D4C90">
          <w:headerReference w:type="even" r:id="rId57"/>
          <w:headerReference w:type="default" r:id="rId58"/>
          <w:footerReference w:type="even" r:id="rId59"/>
          <w:footerReference w:type="default" r:id="rId60"/>
          <w:headerReference w:type="first" r:id="rId61"/>
          <w:footerReference w:type="first" r:id="rId62"/>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98" w:name="_Toc182239217"/>
      <w:r>
        <w:lastRenderedPageBreak/>
        <w:t>DAFTAR PUSTAKA</w:t>
      </w:r>
      <w:bookmarkEnd w:id="98"/>
    </w:p>
    <w:sdt>
      <w:sdtPr>
        <w:rPr>
          <w:color w:val="000000"/>
        </w:rPr>
        <w:tag w:val="MENDELEY_BIBLIOGRAPHY"/>
        <w:id w:val="-780639223"/>
        <w:placeholder>
          <w:docPart w:val="DefaultPlaceholder_-1854013440"/>
        </w:placeholder>
      </w:sdtPr>
      <w:sdtEndPr/>
      <w:sdtContent>
        <w:p w14:paraId="1D99EE9F" w14:textId="77777777" w:rsidR="00EE04C1" w:rsidRDefault="00EE04C1">
          <w:pPr>
            <w:autoSpaceDE w:val="0"/>
            <w:autoSpaceDN w:val="0"/>
            <w:ind w:hanging="480"/>
            <w:divId w:val="1716662309"/>
            <w:rPr>
              <w:rFonts w:eastAsia="Times New Roman"/>
              <w:szCs w:val="24"/>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356403FB" w14:textId="77777777" w:rsidR="00EE04C1" w:rsidRDefault="00EE04C1">
          <w:pPr>
            <w:autoSpaceDE w:val="0"/>
            <w:autoSpaceDN w:val="0"/>
            <w:ind w:hanging="480"/>
            <w:divId w:val="390883891"/>
            <w:rPr>
              <w:rFonts w:eastAsia="Times New Roman"/>
            </w:rPr>
          </w:pPr>
          <w:proofErr w:type="spellStart"/>
          <w:r>
            <w:rPr>
              <w:rFonts w:eastAsia="Times New Roman"/>
            </w:rPr>
            <w:t>Aliim</w:t>
          </w:r>
          <w:proofErr w:type="spellEnd"/>
          <w:r>
            <w:rPr>
              <w:rFonts w:eastAsia="Times New Roman"/>
            </w:rPr>
            <w:t xml:space="preserve">, M. S., </w:t>
          </w:r>
          <w:proofErr w:type="spellStart"/>
          <w:r>
            <w:rPr>
              <w:rFonts w:eastAsia="Times New Roman"/>
            </w:rPr>
            <w:t>Supriyanti</w:t>
          </w:r>
          <w:proofErr w:type="spellEnd"/>
          <w:r>
            <w:rPr>
              <w:rFonts w:eastAsia="Times New Roman"/>
            </w:rPr>
            <w:t xml:space="preserve">, R., &amp; </w:t>
          </w:r>
          <w:proofErr w:type="spellStart"/>
          <w:r>
            <w:rPr>
              <w:rFonts w:eastAsia="Times New Roman"/>
            </w:rPr>
            <w:t>Siswantoro</w:t>
          </w:r>
          <w:proofErr w:type="spellEnd"/>
          <w:r>
            <w:rPr>
              <w:rFonts w:eastAsia="Times New Roman"/>
            </w:rPr>
            <w:t xml:space="preserve">, H. (2023). The SDLC Analysis for Implementation Document Management System at IPR Center of Universitas </w:t>
          </w:r>
          <w:proofErr w:type="spellStart"/>
          <w:r>
            <w:rPr>
              <w:rFonts w:eastAsia="Times New Roman"/>
            </w:rPr>
            <w:t>Jenderal</w:t>
          </w:r>
          <w:proofErr w:type="spellEnd"/>
          <w:r>
            <w:rPr>
              <w:rFonts w:eastAsia="Times New Roman"/>
            </w:rPr>
            <w:t xml:space="preserve"> </w:t>
          </w:r>
          <w:proofErr w:type="spellStart"/>
          <w:r>
            <w:rPr>
              <w:rFonts w:eastAsia="Times New Roman"/>
            </w:rPr>
            <w:t>Soedirman</w:t>
          </w:r>
          <w:proofErr w:type="spellEnd"/>
          <w:r>
            <w:rPr>
              <w:rFonts w:eastAsia="Times New Roman"/>
            </w:rPr>
            <w:t xml:space="preserve">. </w:t>
          </w:r>
          <w:r>
            <w:rPr>
              <w:rFonts w:eastAsia="Times New Roman"/>
              <w:i/>
              <w:iCs/>
            </w:rPr>
            <w:t xml:space="preserve">Engineering, </w:t>
          </w:r>
          <w:proofErr w:type="spellStart"/>
          <w:r>
            <w:rPr>
              <w:rFonts w:eastAsia="Times New Roman"/>
              <w:i/>
              <w:iCs/>
            </w:rPr>
            <w:t>MAthematics</w:t>
          </w:r>
          <w:proofErr w:type="spellEnd"/>
          <w:r>
            <w:rPr>
              <w:rFonts w:eastAsia="Times New Roman"/>
              <w:i/>
              <w:iCs/>
            </w:rPr>
            <w:t xml:space="preserve"> and Computer Science (EMACS) Journal</w:t>
          </w:r>
          <w:r>
            <w:rPr>
              <w:rFonts w:eastAsia="Times New Roman"/>
            </w:rPr>
            <w:t xml:space="preserve">, </w:t>
          </w:r>
          <w:r>
            <w:rPr>
              <w:rFonts w:eastAsia="Times New Roman"/>
              <w:i/>
              <w:iCs/>
            </w:rPr>
            <w:t>5</w:t>
          </w:r>
          <w:r>
            <w:rPr>
              <w:rFonts w:eastAsia="Times New Roman"/>
            </w:rPr>
            <w:t>(2), 47–51. https://doi.org/10.21512/emacsjournal.v5i2.9910</w:t>
          </w:r>
        </w:p>
        <w:p w14:paraId="58F99331" w14:textId="77777777" w:rsidR="00EE04C1" w:rsidRDefault="00EE04C1">
          <w:pPr>
            <w:autoSpaceDE w:val="0"/>
            <w:autoSpaceDN w:val="0"/>
            <w:ind w:hanging="480"/>
            <w:divId w:val="1141192130"/>
            <w:rPr>
              <w:rFonts w:eastAsia="Times New Roman"/>
            </w:rPr>
          </w:pPr>
          <w:proofErr w:type="spellStart"/>
          <w:r>
            <w:rPr>
              <w:rFonts w:eastAsia="Times New Roman"/>
            </w:rPr>
            <w:t>Andhavarapu</w:t>
          </w:r>
          <w:proofErr w:type="spellEnd"/>
          <w:r>
            <w:rPr>
              <w:rFonts w:eastAsia="Times New Roman"/>
            </w:rPr>
            <w:t xml:space="preserve">, S. K. (2015). </w:t>
          </w:r>
          <w:r>
            <w:rPr>
              <w:rFonts w:eastAsia="Times New Roman"/>
              <w:i/>
              <w:iCs/>
            </w:rPr>
            <w:t xml:space="preserve">Image Blur Detection with Two-Dimensional </w:t>
          </w:r>
          <w:proofErr w:type="spellStart"/>
          <w:r>
            <w:rPr>
              <w:rFonts w:eastAsia="Times New Roman"/>
              <w:i/>
              <w:iCs/>
            </w:rPr>
            <w:t>Haar</w:t>
          </w:r>
          <w:proofErr w:type="spellEnd"/>
          <w:r>
            <w:rPr>
              <w:rFonts w:eastAsia="Times New Roman"/>
              <w:i/>
              <w:iCs/>
            </w:rPr>
            <w:t xml:space="preserve"> Wavelet Transform</w:t>
          </w:r>
          <w:r>
            <w:rPr>
              <w:rFonts w:eastAsia="Times New Roman"/>
            </w:rPr>
            <w:t xml:space="preserve"> [Utah State University]. https://doi.org/10.26076/6aad-79cf</w:t>
          </w:r>
        </w:p>
        <w:p w14:paraId="7990A4ED" w14:textId="77777777" w:rsidR="00EE04C1" w:rsidRDefault="00EE04C1">
          <w:pPr>
            <w:autoSpaceDE w:val="0"/>
            <w:autoSpaceDN w:val="0"/>
            <w:ind w:hanging="480"/>
            <w:divId w:val="1607230854"/>
            <w:rPr>
              <w:rFonts w:eastAsia="Times New Roman"/>
            </w:rPr>
          </w:pPr>
          <w:r>
            <w:rPr>
              <w:rFonts w:eastAsia="Times New Roman"/>
            </w:rPr>
            <w:t xml:space="preserve">Arista, T. S., &amp; Novita, D. (2024).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Keputusan </w:t>
          </w:r>
          <w:proofErr w:type="spellStart"/>
          <w:r>
            <w:rPr>
              <w:rFonts w:eastAsia="Times New Roman"/>
            </w:rPr>
            <w:t>Penentuan</w:t>
          </w:r>
          <w:proofErr w:type="spellEnd"/>
          <w:r>
            <w:rPr>
              <w:rFonts w:eastAsia="Times New Roman"/>
            </w:rPr>
            <w:t xml:space="preserve"> </w:t>
          </w:r>
          <w:proofErr w:type="spellStart"/>
          <w:r>
            <w:rPr>
              <w:rFonts w:eastAsia="Times New Roman"/>
            </w:rPr>
            <w:t>Teknisi</w:t>
          </w:r>
          <w:proofErr w:type="spellEnd"/>
          <w:r>
            <w:rPr>
              <w:rFonts w:eastAsia="Times New Roman"/>
            </w:rPr>
            <w:t xml:space="preserve"> </w:t>
          </w:r>
          <w:proofErr w:type="spellStart"/>
          <w:r>
            <w:rPr>
              <w:rFonts w:eastAsia="Times New Roman"/>
            </w:rPr>
            <w:t>Terbaik</w:t>
          </w:r>
          <w:proofErr w:type="spellEnd"/>
          <w:r>
            <w:rPr>
              <w:rFonts w:eastAsia="Times New Roman"/>
            </w:rPr>
            <w:t xml:space="preserve"> PT </w:t>
          </w:r>
          <w:proofErr w:type="spellStart"/>
          <w:r>
            <w:rPr>
              <w:rFonts w:eastAsia="Times New Roman"/>
            </w:rPr>
            <w:t>Sapta</w:t>
          </w:r>
          <w:proofErr w:type="spellEnd"/>
          <w:r>
            <w:rPr>
              <w:rFonts w:eastAsia="Times New Roman"/>
            </w:rPr>
            <w:t xml:space="preserve"> </w:t>
          </w:r>
          <w:proofErr w:type="spellStart"/>
          <w:r>
            <w:rPr>
              <w:rFonts w:eastAsia="Times New Roman"/>
            </w:rPr>
            <w:t>Karya</w:t>
          </w:r>
          <w:proofErr w:type="spellEnd"/>
          <w:r>
            <w:rPr>
              <w:rFonts w:eastAsia="Times New Roman"/>
            </w:rPr>
            <w:t xml:space="preserve"> </w:t>
          </w:r>
          <w:proofErr w:type="spellStart"/>
          <w:r>
            <w:rPr>
              <w:rFonts w:eastAsia="Times New Roman"/>
            </w:rPr>
            <w:t>Manunggal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Topsis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w:t>
          </w:r>
          <w:r>
            <w:rPr>
              <w:rFonts w:eastAsia="Times New Roman"/>
              <w:i/>
              <w:iCs/>
            </w:rPr>
            <w:t>3rd MDP Student Conference</w:t>
          </w:r>
          <w:r>
            <w:rPr>
              <w:rFonts w:eastAsia="Times New Roman"/>
            </w:rPr>
            <w:t xml:space="preserve">, </w:t>
          </w:r>
          <w:r>
            <w:rPr>
              <w:rFonts w:eastAsia="Times New Roman"/>
              <w:i/>
              <w:iCs/>
            </w:rPr>
            <w:t>3</w:t>
          </w:r>
          <w:r>
            <w:rPr>
              <w:rFonts w:eastAsia="Times New Roman"/>
            </w:rPr>
            <w:t>(1), 981–988. https://doi.org/10.35957/mdp-sc.v3i1.7616</w:t>
          </w:r>
        </w:p>
        <w:p w14:paraId="3D14080B" w14:textId="77777777" w:rsidR="00EE04C1" w:rsidRDefault="00EE04C1">
          <w:pPr>
            <w:autoSpaceDE w:val="0"/>
            <w:autoSpaceDN w:val="0"/>
            <w:ind w:hanging="480"/>
            <w:divId w:val="1745298150"/>
            <w:rPr>
              <w:rFonts w:eastAsia="Times New Roman"/>
            </w:rPr>
          </w:pPr>
          <w:proofErr w:type="spellStart"/>
          <w:r>
            <w:rPr>
              <w:rFonts w:eastAsia="Times New Roman"/>
            </w:rPr>
            <w:t>Asad</w:t>
          </w:r>
          <w:proofErr w:type="spellEnd"/>
          <w:r>
            <w:rPr>
              <w:rFonts w:eastAsia="Times New Roman"/>
            </w:rPr>
            <w:t xml:space="preserve">, F., Ul-Hasan, A., </w:t>
          </w:r>
          <w:proofErr w:type="spellStart"/>
          <w:r>
            <w:rPr>
              <w:rFonts w:eastAsia="Times New Roman"/>
            </w:rPr>
            <w:t>Shafait</w:t>
          </w:r>
          <w:proofErr w:type="spellEnd"/>
          <w:r>
            <w:rPr>
              <w:rFonts w:eastAsia="Times New Roman"/>
            </w:rPr>
            <w:t xml:space="preserve">, F., &amp; </w:t>
          </w:r>
          <w:proofErr w:type="spellStart"/>
          <w:r>
            <w:rPr>
              <w:rFonts w:eastAsia="Times New Roman"/>
            </w:rPr>
            <w:t>Dengel</w:t>
          </w:r>
          <w:proofErr w:type="spellEnd"/>
          <w:r>
            <w:rPr>
              <w:rFonts w:eastAsia="Times New Roman"/>
            </w:rPr>
            <w:t xml:space="preserve">, A. (2016). High Performance OCR for Camera-Captured Blurred Documents with LSTM Networks. </w:t>
          </w:r>
          <w:r>
            <w:rPr>
              <w:rFonts w:eastAsia="Times New Roman"/>
              <w:i/>
              <w:iCs/>
            </w:rPr>
            <w:t>2016 12th IAPR Workshop on Document Analysis Systems (DAS)</w:t>
          </w:r>
          <w:r>
            <w:rPr>
              <w:rFonts w:eastAsia="Times New Roman"/>
            </w:rPr>
            <w:t>, 7–12. https://doi.org/10.1109/DAS.2016.69</w:t>
          </w:r>
        </w:p>
        <w:p w14:paraId="44854FDC" w14:textId="77777777" w:rsidR="00EE04C1" w:rsidRDefault="00EE04C1">
          <w:pPr>
            <w:autoSpaceDE w:val="0"/>
            <w:autoSpaceDN w:val="0"/>
            <w:ind w:hanging="480"/>
            <w:divId w:val="1915553559"/>
            <w:rPr>
              <w:rFonts w:eastAsia="Times New Roman"/>
            </w:rPr>
          </w:pPr>
          <w:r>
            <w:rPr>
              <w:rFonts w:eastAsia="Times New Roman"/>
            </w:rPr>
            <w:t xml:space="preserve">Bansal, R., Raj, G., &amp; Choudhury, T. (2016). Blur image detection using Laplacian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495577CC" w14:textId="77777777" w:rsidR="00EE04C1" w:rsidRDefault="00EE04C1">
          <w:pPr>
            <w:autoSpaceDE w:val="0"/>
            <w:autoSpaceDN w:val="0"/>
            <w:ind w:hanging="480"/>
            <w:divId w:val="440346974"/>
            <w:rPr>
              <w:rFonts w:eastAsia="Times New Roman"/>
            </w:rPr>
          </w:pPr>
          <w:proofErr w:type="spellStart"/>
          <w:r>
            <w:rPr>
              <w:rFonts w:eastAsia="Times New Roman"/>
            </w:rPr>
            <w:t>Chazalon</w:t>
          </w:r>
          <w:proofErr w:type="spellEnd"/>
          <w:r>
            <w:rPr>
              <w:rFonts w:eastAsia="Times New Roman"/>
            </w:rPr>
            <w:t xml:space="preserve">, J., Gomez-Kramer, P., </w:t>
          </w:r>
          <w:proofErr w:type="spellStart"/>
          <w:r>
            <w:rPr>
              <w:rFonts w:eastAsia="Times New Roman"/>
            </w:rPr>
            <w:t>Burie</w:t>
          </w:r>
          <w:proofErr w:type="spellEnd"/>
          <w:r>
            <w:rPr>
              <w:rFonts w:eastAsia="Times New Roman"/>
            </w:rPr>
            <w:t xml:space="preserve">, J.-C., </w:t>
          </w:r>
          <w:proofErr w:type="spellStart"/>
          <w:r>
            <w:rPr>
              <w:rFonts w:eastAsia="Times New Roman"/>
            </w:rPr>
            <w:t>Coustaty</w:t>
          </w:r>
          <w:proofErr w:type="spellEnd"/>
          <w:r>
            <w:rPr>
              <w:rFonts w:eastAsia="Times New Roman"/>
            </w:rPr>
            <w:t xml:space="preserve">, M., </w:t>
          </w:r>
          <w:proofErr w:type="spellStart"/>
          <w:r>
            <w:rPr>
              <w:rFonts w:eastAsia="Times New Roman"/>
            </w:rPr>
            <w:t>Eskenazi</w:t>
          </w:r>
          <w:proofErr w:type="spellEnd"/>
          <w:r>
            <w:rPr>
              <w:rFonts w:eastAsia="Times New Roman"/>
            </w:rPr>
            <w:t xml:space="preserve">, S., </w:t>
          </w:r>
          <w:proofErr w:type="spellStart"/>
          <w:r>
            <w:rPr>
              <w:rFonts w:eastAsia="Times New Roman"/>
            </w:rPr>
            <w:t>Luqman</w:t>
          </w:r>
          <w:proofErr w:type="spellEnd"/>
          <w:r>
            <w:rPr>
              <w:rFonts w:eastAsia="Times New Roman"/>
            </w:rPr>
            <w:t xml:space="preserve">, M., Nayef, N., </w:t>
          </w:r>
          <w:proofErr w:type="spellStart"/>
          <w:r>
            <w:rPr>
              <w:rFonts w:eastAsia="Times New Roman"/>
            </w:rPr>
            <w:t>Rusinol</w:t>
          </w:r>
          <w:proofErr w:type="spellEnd"/>
          <w:r>
            <w:rPr>
              <w:rFonts w:eastAsia="Times New Roman"/>
            </w:rPr>
            <w:t xml:space="preserve">, M., </w:t>
          </w:r>
          <w:proofErr w:type="spellStart"/>
          <w:r>
            <w:rPr>
              <w:rFonts w:eastAsia="Times New Roman"/>
            </w:rPr>
            <w:t>Sidere</w:t>
          </w:r>
          <w:proofErr w:type="spellEnd"/>
          <w:r>
            <w:rPr>
              <w:rFonts w:eastAsia="Times New Roman"/>
            </w:rPr>
            <w:t xml:space="preserve">, N., &amp; Ogier, J.-M. (2017). </w:t>
          </w:r>
          <w:proofErr w:type="spellStart"/>
          <w:r>
            <w:rPr>
              <w:rFonts w:eastAsia="Times New Roman"/>
            </w:rPr>
            <w:t>SmartDoc</w:t>
          </w:r>
          <w:proofErr w:type="spellEnd"/>
          <w:r>
            <w:rPr>
              <w:rFonts w:eastAsia="Times New Roman"/>
            </w:rPr>
            <w:t xml:space="preserve"> 2017 Video Capture: Mobile Document Acquisition in Video Mode. </w:t>
          </w:r>
          <w:r>
            <w:rPr>
              <w:rFonts w:eastAsia="Times New Roman"/>
              <w:i/>
              <w:iCs/>
            </w:rPr>
            <w:t>2017 14th IAPR International Conference on Document Analysis and Recognition (ICDAR)</w:t>
          </w:r>
          <w:r>
            <w:rPr>
              <w:rFonts w:eastAsia="Times New Roman"/>
            </w:rPr>
            <w:t>, 11–16. https://doi.org/10.1109/ICDAR.2017.306</w:t>
          </w:r>
        </w:p>
        <w:p w14:paraId="6EE1B4E2" w14:textId="77777777" w:rsidR="00EE04C1" w:rsidRDefault="00EE04C1">
          <w:pPr>
            <w:autoSpaceDE w:val="0"/>
            <w:autoSpaceDN w:val="0"/>
            <w:ind w:hanging="480"/>
            <w:divId w:val="510876064"/>
            <w:rPr>
              <w:rFonts w:eastAsia="Times New Roman"/>
            </w:rPr>
          </w:pPr>
          <w:proofErr w:type="spellStart"/>
          <w:r>
            <w:rPr>
              <w:rFonts w:eastAsia="Times New Roman"/>
            </w:rPr>
            <w:t>Concas</w:t>
          </w:r>
          <w:proofErr w:type="spellEnd"/>
          <w:r>
            <w:rPr>
              <w:rFonts w:eastAsia="Times New Roman"/>
            </w:rPr>
            <w:t xml:space="preserve">, S., La Cava, S. M., Casula, R., </w:t>
          </w:r>
          <w:proofErr w:type="spellStart"/>
          <w:r>
            <w:rPr>
              <w:rFonts w:eastAsia="Times New Roman"/>
            </w:rPr>
            <w:t>Orrù</w:t>
          </w:r>
          <w:proofErr w:type="spellEnd"/>
          <w:r>
            <w:rPr>
              <w:rFonts w:eastAsia="Times New Roman"/>
            </w:rPr>
            <w:t xml:space="preserve">, G., Puglisi, G., &amp; </w:t>
          </w:r>
          <w:proofErr w:type="spellStart"/>
          <w:r>
            <w:rPr>
              <w:rFonts w:eastAsia="Times New Roman"/>
            </w:rPr>
            <w:t>Marcialis</w:t>
          </w:r>
          <w:proofErr w:type="spellEnd"/>
          <w:r>
            <w:rPr>
              <w:rFonts w:eastAsia="Times New Roman"/>
            </w:rPr>
            <w:t xml:space="preserve">, G. L. (2024). Quality-based Artifact Modeling for Facial Deepfake Detection in Videos. </w:t>
          </w:r>
          <w:r>
            <w:rPr>
              <w:rFonts w:eastAsia="Times New Roman"/>
              <w:i/>
              <w:iCs/>
            </w:rPr>
            <w:t xml:space="preserve">2024 IEEE/CVF Conference on Computer Vision and Pattern </w:t>
          </w:r>
          <w:r>
            <w:rPr>
              <w:rFonts w:eastAsia="Times New Roman"/>
              <w:i/>
              <w:iCs/>
            </w:rPr>
            <w:lastRenderedPageBreak/>
            <w:t>Recognition Workshops (CVPRW)</w:t>
          </w:r>
          <w:r>
            <w:rPr>
              <w:rFonts w:eastAsia="Times New Roman"/>
            </w:rPr>
            <w:t>, 3845–3854. https://doi.org/10.1109/CVPRW63382.2024.00389</w:t>
          </w:r>
        </w:p>
        <w:p w14:paraId="63E531E5" w14:textId="77777777" w:rsidR="00EE04C1" w:rsidRDefault="00EE04C1">
          <w:pPr>
            <w:autoSpaceDE w:val="0"/>
            <w:autoSpaceDN w:val="0"/>
            <w:ind w:hanging="480"/>
            <w:divId w:val="1951929627"/>
            <w:rPr>
              <w:rFonts w:eastAsia="Times New Roman"/>
            </w:rPr>
          </w:pPr>
          <w:r>
            <w:rPr>
              <w:rFonts w:eastAsia="Times New Roman"/>
            </w:rPr>
            <w:t xml:space="preserve">Courtney, J. (2020). </w:t>
          </w:r>
          <w:proofErr w:type="spellStart"/>
          <w:r>
            <w:rPr>
              <w:rFonts w:eastAsia="Times New Roman"/>
            </w:rPr>
            <w:t>CleanPage</w:t>
          </w:r>
          <w:proofErr w:type="spellEnd"/>
          <w:r>
            <w:rPr>
              <w:rFonts w:eastAsia="Times New Roman"/>
            </w:rPr>
            <w:t xml:space="preserve">: Fast and Clean Document and Whiteboard Capture. </w:t>
          </w:r>
          <w:r>
            <w:rPr>
              <w:rFonts w:eastAsia="Times New Roman"/>
              <w:i/>
              <w:iCs/>
            </w:rPr>
            <w:t>Journal of Imaging</w:t>
          </w:r>
          <w:r>
            <w:rPr>
              <w:rFonts w:eastAsia="Times New Roman"/>
            </w:rPr>
            <w:t xml:space="preserve">, </w:t>
          </w:r>
          <w:r>
            <w:rPr>
              <w:rFonts w:eastAsia="Times New Roman"/>
              <w:i/>
              <w:iCs/>
            </w:rPr>
            <w:t>6</w:t>
          </w:r>
          <w:r>
            <w:rPr>
              <w:rFonts w:eastAsia="Times New Roman"/>
            </w:rPr>
            <w:t>(10), 102. https://doi.org/10.3390/jimaging6100102</w:t>
          </w:r>
        </w:p>
        <w:p w14:paraId="6AB7F854" w14:textId="77777777" w:rsidR="00EE04C1" w:rsidRDefault="00EE04C1">
          <w:pPr>
            <w:autoSpaceDE w:val="0"/>
            <w:autoSpaceDN w:val="0"/>
            <w:ind w:hanging="480"/>
            <w:divId w:val="1291479417"/>
            <w:rPr>
              <w:rFonts w:eastAsia="Times New Roman"/>
            </w:rPr>
          </w:pPr>
          <w:r>
            <w:rPr>
              <w:rFonts w:eastAsia="Times New Roman"/>
            </w:rPr>
            <w:t xml:space="preserve">Courtney, J. (2021). SEDIQA: Sound Emitting Document Image Quality Assessment in a Reading Aid for the Visually Impaired. </w:t>
          </w:r>
          <w:r>
            <w:rPr>
              <w:rFonts w:eastAsia="Times New Roman"/>
              <w:i/>
              <w:iCs/>
            </w:rPr>
            <w:t>Journal of Imaging</w:t>
          </w:r>
          <w:r>
            <w:rPr>
              <w:rFonts w:eastAsia="Times New Roman"/>
            </w:rPr>
            <w:t xml:space="preserve">, </w:t>
          </w:r>
          <w:r>
            <w:rPr>
              <w:rFonts w:eastAsia="Times New Roman"/>
              <w:i/>
              <w:iCs/>
            </w:rPr>
            <w:t>7</w:t>
          </w:r>
          <w:r>
            <w:rPr>
              <w:rFonts w:eastAsia="Times New Roman"/>
            </w:rPr>
            <w:t>(9), 168. https://doi.org/10.3390/jimaging7090168</w:t>
          </w:r>
        </w:p>
        <w:p w14:paraId="2EBE9C10" w14:textId="77777777" w:rsidR="00EE04C1" w:rsidRDefault="00EE04C1">
          <w:pPr>
            <w:autoSpaceDE w:val="0"/>
            <w:autoSpaceDN w:val="0"/>
            <w:ind w:hanging="480"/>
            <w:divId w:val="1887109300"/>
            <w:rPr>
              <w:rFonts w:eastAsia="Times New Roman"/>
            </w:rPr>
          </w:pPr>
          <w:r>
            <w:rPr>
              <w:rFonts w:eastAsia="Times New Roman"/>
            </w:rPr>
            <w:t xml:space="preserve">de Luna, R. G., </w:t>
          </w:r>
          <w:proofErr w:type="spellStart"/>
          <w:r>
            <w:rPr>
              <w:rFonts w:eastAsia="Times New Roman"/>
            </w:rPr>
            <w:t>Dadios</w:t>
          </w:r>
          <w:proofErr w:type="spellEnd"/>
          <w:r>
            <w:rPr>
              <w:rFonts w:eastAsia="Times New Roman"/>
            </w:rPr>
            <w:t xml:space="preserve">, E. P., </w:t>
          </w:r>
          <w:proofErr w:type="spellStart"/>
          <w:r>
            <w:rPr>
              <w:rFonts w:eastAsia="Times New Roman"/>
            </w:rPr>
            <w:t>Bandala</w:t>
          </w:r>
          <w:proofErr w:type="spellEnd"/>
          <w:r>
            <w:rPr>
              <w:rFonts w:eastAsia="Times New Roman"/>
            </w:rPr>
            <w:t xml:space="preserve">, A. A., &amp; </w:t>
          </w:r>
          <w:proofErr w:type="spellStart"/>
          <w:r>
            <w:rPr>
              <w:rFonts w:eastAsia="Times New Roman"/>
            </w:rPr>
            <w:t>Vicerra</w:t>
          </w:r>
          <w:proofErr w:type="spellEnd"/>
          <w:r>
            <w:rPr>
              <w:rFonts w:eastAsia="Times New Roman"/>
            </w:rPr>
            <w:t xml:space="preserve">, R. R. P. (2019). Size Classification of Tomato Fruit Using Thresholding, Machine Learning, and Deep Learning Techniques. </w:t>
          </w:r>
          <w:r>
            <w:rPr>
              <w:rFonts w:eastAsia="Times New Roman"/>
              <w:i/>
              <w:iCs/>
            </w:rPr>
            <w:t>AGRIVITA Journal of Agricultural Science</w:t>
          </w:r>
          <w:r>
            <w:rPr>
              <w:rFonts w:eastAsia="Times New Roman"/>
            </w:rPr>
            <w:t xml:space="preserve">, </w:t>
          </w:r>
          <w:r>
            <w:rPr>
              <w:rFonts w:eastAsia="Times New Roman"/>
              <w:i/>
              <w:iCs/>
            </w:rPr>
            <w:t>41</w:t>
          </w:r>
          <w:r>
            <w:rPr>
              <w:rFonts w:eastAsia="Times New Roman"/>
            </w:rPr>
            <w:t>(3). https://doi.org/10.17503/agrivita.v41i3.2435</w:t>
          </w:r>
        </w:p>
        <w:p w14:paraId="6175DAB7" w14:textId="77777777" w:rsidR="00EE04C1" w:rsidRDefault="00EE04C1">
          <w:pPr>
            <w:autoSpaceDE w:val="0"/>
            <w:autoSpaceDN w:val="0"/>
            <w:ind w:hanging="480"/>
            <w:divId w:val="251090288"/>
            <w:rPr>
              <w:rFonts w:eastAsia="Times New Roman"/>
            </w:rPr>
          </w:pPr>
          <w:proofErr w:type="spellStart"/>
          <w:r>
            <w:rPr>
              <w:rFonts w:eastAsia="Times New Roman"/>
            </w:rPr>
            <w:t>Fahrezi</w:t>
          </w:r>
          <w:proofErr w:type="spellEnd"/>
          <w:r>
            <w:rPr>
              <w:rFonts w:eastAsia="Times New Roman"/>
            </w:rPr>
            <w:t xml:space="preserve">, A., </w:t>
          </w:r>
          <w:proofErr w:type="spellStart"/>
          <w:r>
            <w:rPr>
              <w:rFonts w:eastAsia="Times New Roman"/>
            </w:rPr>
            <w:t>Noer</w:t>
          </w:r>
          <w:proofErr w:type="spellEnd"/>
          <w:r>
            <w:rPr>
              <w:rFonts w:eastAsia="Times New Roman"/>
            </w:rPr>
            <w:t xml:space="preserve"> Salam, F., </w:t>
          </w:r>
          <w:proofErr w:type="spellStart"/>
          <w:r>
            <w:rPr>
              <w:rFonts w:eastAsia="Times New Roman"/>
            </w:rPr>
            <w:t>Mahardhika</w:t>
          </w:r>
          <w:proofErr w:type="spellEnd"/>
          <w:r>
            <w:rPr>
              <w:rFonts w:eastAsia="Times New Roman"/>
            </w:rPr>
            <w:t xml:space="preserve"> Ibrahim, G., Rahman </w:t>
          </w:r>
          <w:proofErr w:type="spellStart"/>
          <w:r>
            <w:rPr>
              <w:rFonts w:eastAsia="Times New Roman"/>
            </w:rPr>
            <w:t>Syaiful</w:t>
          </w:r>
          <w:proofErr w:type="spellEnd"/>
          <w:r>
            <w:rPr>
              <w:rFonts w:eastAsia="Times New Roman"/>
            </w:rPr>
            <w:t xml:space="preserve">, R., &amp; </w:t>
          </w:r>
          <w:proofErr w:type="spellStart"/>
          <w:r>
            <w:rPr>
              <w:rFonts w:eastAsia="Times New Roman"/>
            </w:rPr>
            <w:t>Saifudin</w:t>
          </w:r>
          <w:proofErr w:type="spellEnd"/>
          <w:r>
            <w:rPr>
              <w:rFonts w:eastAsia="Times New Roman"/>
            </w:rPr>
            <w:t xml:space="preserve">, A. (2022). </w:t>
          </w:r>
          <w:proofErr w:type="spellStart"/>
          <w:r>
            <w:rPr>
              <w:rFonts w:eastAsia="Times New Roman"/>
            </w:rPr>
            <w:t>Pengujian</w:t>
          </w:r>
          <w:proofErr w:type="spellEnd"/>
          <w:r>
            <w:rPr>
              <w:rFonts w:eastAsia="Times New Roman"/>
            </w:rPr>
            <w:t xml:space="preserve"> Black Box Testing pada </w:t>
          </w:r>
          <w:proofErr w:type="spellStart"/>
          <w:r>
            <w:rPr>
              <w:rFonts w:eastAsia="Times New Roman"/>
            </w:rPr>
            <w:t>Aplikasi</w:t>
          </w:r>
          <w:proofErr w:type="spellEnd"/>
          <w:r>
            <w:rPr>
              <w:rFonts w:eastAsia="Times New Roman"/>
            </w:rPr>
            <w:t xml:space="preserve"> </w:t>
          </w:r>
          <w:proofErr w:type="spellStart"/>
          <w:r>
            <w:rPr>
              <w:rFonts w:eastAsia="Times New Roman"/>
            </w:rPr>
            <w:t>Inventori</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di PT. AINO Indonesia. </w:t>
          </w:r>
          <w:proofErr w:type="gramStart"/>
          <w:r>
            <w:rPr>
              <w:rFonts w:eastAsia="Times New Roman"/>
              <w:i/>
              <w:iCs/>
            </w:rPr>
            <w:t>LOGIC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Pendidikan</w:t>
          </w:r>
          <w:r>
            <w:rPr>
              <w:rFonts w:eastAsia="Times New Roman"/>
            </w:rPr>
            <w:t xml:space="preserve">, </w:t>
          </w:r>
          <w:r>
            <w:rPr>
              <w:rFonts w:eastAsia="Times New Roman"/>
              <w:i/>
              <w:iCs/>
            </w:rPr>
            <w:t>1</w:t>
          </w:r>
          <w:r>
            <w:rPr>
              <w:rFonts w:eastAsia="Times New Roman"/>
            </w:rPr>
            <w:t>(1), 1–5. https://www.journal.mediapublikasi.id/index.php/logic/article/view/1262</w:t>
          </w:r>
        </w:p>
        <w:p w14:paraId="01549492" w14:textId="77777777" w:rsidR="00EE04C1" w:rsidRDefault="00EE04C1">
          <w:pPr>
            <w:autoSpaceDE w:val="0"/>
            <w:autoSpaceDN w:val="0"/>
            <w:ind w:hanging="480"/>
            <w:divId w:val="1146165275"/>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24D462B5" w14:textId="77777777" w:rsidR="00EE04C1" w:rsidRDefault="00EE04C1">
          <w:pPr>
            <w:autoSpaceDE w:val="0"/>
            <w:autoSpaceDN w:val="0"/>
            <w:ind w:hanging="480"/>
            <w:divId w:val="1198931031"/>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Isa, I. S., A. Karim, N. K., &amp; </w:t>
          </w:r>
          <w:proofErr w:type="spellStart"/>
          <w:r>
            <w:rPr>
              <w:rFonts w:eastAsia="Times New Roman"/>
            </w:rPr>
            <w:t>Maruzuki</w:t>
          </w:r>
          <w:proofErr w:type="spellEnd"/>
          <w:r>
            <w:rPr>
              <w:rFonts w:eastAsia="Times New Roman"/>
            </w:rPr>
            <w:t xml:space="preserve">,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02DB800B" w14:textId="77777777" w:rsidR="00EE04C1" w:rsidRDefault="00EE04C1">
          <w:pPr>
            <w:autoSpaceDE w:val="0"/>
            <w:autoSpaceDN w:val="0"/>
            <w:ind w:hanging="480"/>
            <w:divId w:val="1601181535"/>
            <w:rPr>
              <w:rFonts w:eastAsia="Times New Roman"/>
            </w:rPr>
          </w:pPr>
          <w:r>
            <w:rPr>
              <w:rFonts w:eastAsia="Times New Roman"/>
            </w:rPr>
            <w:t xml:space="preserve">Hinami, R., </w:t>
          </w:r>
          <w:proofErr w:type="spellStart"/>
          <w:r>
            <w:rPr>
              <w:rFonts w:eastAsia="Times New Roman"/>
            </w:rPr>
            <w:t>Ishiwatari</w:t>
          </w:r>
          <w:proofErr w:type="spellEnd"/>
          <w:r>
            <w:rPr>
              <w:rFonts w:eastAsia="Times New Roman"/>
            </w:rPr>
            <w:t xml:space="preserve">,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39CBCD26" w14:textId="77777777" w:rsidR="00EE04C1" w:rsidRDefault="00EE04C1">
          <w:pPr>
            <w:autoSpaceDE w:val="0"/>
            <w:autoSpaceDN w:val="0"/>
            <w:ind w:hanging="480"/>
            <w:divId w:val="437869894"/>
            <w:rPr>
              <w:rFonts w:eastAsia="Times New Roman"/>
            </w:rPr>
          </w:pPr>
          <w:r>
            <w:rPr>
              <w:rFonts w:eastAsia="Times New Roman"/>
            </w:rPr>
            <w:t xml:space="preserve">Jun, H., &amp; Jung, I. Y. (2023). Enhancement of Product-Inspection Accuracy Using Convolutional Neural Network and Laplacian Filter to Automate Industrial Manufacturing Processes. </w:t>
          </w:r>
          <w:r>
            <w:rPr>
              <w:rFonts w:eastAsia="Times New Roman"/>
              <w:i/>
              <w:iCs/>
            </w:rPr>
            <w:t>Electronics</w:t>
          </w:r>
          <w:r>
            <w:rPr>
              <w:rFonts w:eastAsia="Times New Roman"/>
            </w:rPr>
            <w:t xml:space="preserve">, </w:t>
          </w:r>
          <w:r>
            <w:rPr>
              <w:rFonts w:eastAsia="Times New Roman"/>
              <w:i/>
              <w:iCs/>
            </w:rPr>
            <w:t>12</w:t>
          </w:r>
          <w:r>
            <w:rPr>
              <w:rFonts w:eastAsia="Times New Roman"/>
            </w:rPr>
            <w:t>(18), 3795. https://doi.org/10.3390/electronics12183795</w:t>
          </w:r>
        </w:p>
        <w:p w14:paraId="5A89EDE7" w14:textId="77777777" w:rsidR="00EE04C1" w:rsidRDefault="00EE04C1">
          <w:pPr>
            <w:autoSpaceDE w:val="0"/>
            <w:autoSpaceDN w:val="0"/>
            <w:ind w:hanging="480"/>
            <w:divId w:val="1796487211"/>
            <w:rPr>
              <w:rFonts w:eastAsia="Times New Roman"/>
            </w:rPr>
          </w:pPr>
          <w:proofErr w:type="spellStart"/>
          <w:r>
            <w:rPr>
              <w:rFonts w:eastAsia="Times New Roman"/>
            </w:rPr>
            <w:lastRenderedPageBreak/>
            <w:t>Kieu</w:t>
          </w:r>
          <w:proofErr w:type="spellEnd"/>
          <w:r>
            <w:rPr>
              <w:rFonts w:eastAsia="Times New Roman"/>
            </w:rPr>
            <w:t xml:space="preserve">, V. C., </w:t>
          </w:r>
          <w:proofErr w:type="spellStart"/>
          <w:r>
            <w:rPr>
              <w:rFonts w:eastAsia="Times New Roman"/>
            </w:rPr>
            <w:t>Cloppet</w:t>
          </w:r>
          <w:proofErr w:type="spellEnd"/>
          <w:r>
            <w:rPr>
              <w:rFonts w:eastAsia="Times New Roman"/>
            </w:rPr>
            <w:t xml:space="preserve">, F., &amp; Vincent, N. (2015). BNRFBE Method for Blur Estimation in Document Images. </w:t>
          </w:r>
          <w:proofErr w:type="spellStart"/>
          <w:r>
            <w:rPr>
              <w:rFonts w:eastAsia="Times New Roman"/>
            </w:rPr>
            <w:t>Dalam</w:t>
          </w:r>
          <w:proofErr w:type="spellEnd"/>
          <w:r>
            <w:rPr>
              <w:rFonts w:eastAsia="Times New Roman"/>
            </w:rPr>
            <w:t xml:space="preserve"> S. </w:t>
          </w:r>
          <w:proofErr w:type="spellStart"/>
          <w:r>
            <w:rPr>
              <w:rFonts w:eastAsia="Times New Roman"/>
            </w:rPr>
            <w:t>Battiato</w:t>
          </w:r>
          <w:proofErr w:type="spellEnd"/>
          <w:r>
            <w:rPr>
              <w:rFonts w:eastAsia="Times New Roman"/>
            </w:rPr>
            <w:t xml:space="preserve">, J. Blanc-Talon, G. Gallo, W. Philips, D. Popescu, &amp; P. </w:t>
          </w:r>
          <w:proofErr w:type="spellStart"/>
          <w:r>
            <w:rPr>
              <w:rFonts w:eastAsia="Times New Roman"/>
            </w:rPr>
            <w:t>Scheunders</w:t>
          </w:r>
          <w:proofErr w:type="spellEnd"/>
          <w:r>
            <w:rPr>
              <w:rFonts w:eastAsia="Times New Roman"/>
            </w:rPr>
            <w:t xml:space="preserve"> (Ed.), </w:t>
          </w:r>
          <w:r>
            <w:rPr>
              <w:rFonts w:eastAsia="Times New Roman"/>
              <w:i/>
              <w:iCs/>
            </w:rPr>
            <w:t>Advanced Concepts for Intelligent Vision Systems</w:t>
          </w:r>
          <w:r>
            <w:rPr>
              <w:rFonts w:eastAsia="Times New Roman"/>
            </w:rPr>
            <w:t xml:space="preserve"> (</w:t>
          </w:r>
          <w:proofErr w:type="spellStart"/>
          <w:r>
            <w:rPr>
              <w:rFonts w:eastAsia="Times New Roman"/>
            </w:rPr>
            <w:t>hlm</w:t>
          </w:r>
          <w:proofErr w:type="spellEnd"/>
          <w:r>
            <w:rPr>
              <w:rFonts w:eastAsia="Times New Roman"/>
            </w:rPr>
            <w:t>. 3–14). Springer International Publishing.</w:t>
          </w:r>
        </w:p>
        <w:p w14:paraId="7878ADD3" w14:textId="77777777" w:rsidR="00EE04C1" w:rsidRDefault="00EE04C1">
          <w:pPr>
            <w:autoSpaceDE w:val="0"/>
            <w:autoSpaceDN w:val="0"/>
            <w:ind w:hanging="480"/>
            <w:divId w:val="1859200703"/>
            <w:rPr>
              <w:rFonts w:eastAsia="Times New Roman"/>
            </w:rPr>
          </w:pPr>
          <w:r>
            <w:rPr>
              <w:rFonts w:eastAsia="Times New Roman"/>
            </w:rPr>
            <w:t xml:space="preserve">Kleber, F., Diem, M., </w:t>
          </w:r>
          <w:proofErr w:type="spellStart"/>
          <w:r>
            <w:rPr>
              <w:rFonts w:eastAsia="Times New Roman"/>
            </w:rPr>
            <w:t>Hollaus</w:t>
          </w:r>
          <w:proofErr w:type="spellEnd"/>
          <w:r>
            <w:rPr>
              <w:rFonts w:eastAsia="Times New Roman"/>
            </w:rPr>
            <w:t xml:space="preserve">, F., &amp; </w:t>
          </w:r>
          <w:proofErr w:type="spellStart"/>
          <w:r>
            <w:rPr>
              <w:rFonts w:eastAsia="Times New Roman"/>
            </w:rPr>
            <w:t>Fiel</w:t>
          </w:r>
          <w:proofErr w:type="spellEnd"/>
          <w:r>
            <w:rPr>
              <w:rFonts w:eastAsia="Times New Roman"/>
            </w:rPr>
            <w:t xml:space="preserve">, S. (2017). Mass Digitization of Archival Documents using Mobile Phones. </w:t>
          </w:r>
          <w:r>
            <w:rPr>
              <w:rFonts w:eastAsia="Times New Roman"/>
              <w:i/>
              <w:iCs/>
            </w:rPr>
            <w:t>Proceedings of the 4th International Workshop on Historical Document Imaging and Processing</w:t>
          </w:r>
          <w:r>
            <w:rPr>
              <w:rFonts w:eastAsia="Times New Roman"/>
            </w:rPr>
            <w:t>, 65–70. https://doi.org/10.1145/3151509.3151526</w:t>
          </w:r>
        </w:p>
        <w:p w14:paraId="48B181F8" w14:textId="77777777" w:rsidR="00EE04C1" w:rsidRDefault="00EE04C1">
          <w:pPr>
            <w:autoSpaceDE w:val="0"/>
            <w:autoSpaceDN w:val="0"/>
            <w:ind w:hanging="480"/>
            <w:divId w:val="240679706"/>
            <w:rPr>
              <w:rFonts w:eastAsia="Times New Roman"/>
            </w:rPr>
          </w:pPr>
          <w:r>
            <w:rPr>
              <w:rFonts w:eastAsia="Times New Roman"/>
            </w:rPr>
            <w:t xml:space="preserve">Li, Z., Yang, C., Shen, Q., &amp; Wen, S. (2021). A Document Image Dataset for Quality Assessment. </w:t>
          </w:r>
          <w:r>
            <w:rPr>
              <w:rFonts w:eastAsia="Times New Roman"/>
              <w:i/>
              <w:iCs/>
            </w:rPr>
            <w:t>Journal of Physics: Conference Series</w:t>
          </w:r>
          <w:r>
            <w:rPr>
              <w:rFonts w:eastAsia="Times New Roman"/>
            </w:rPr>
            <w:t xml:space="preserve">, </w:t>
          </w:r>
          <w:r>
            <w:rPr>
              <w:rFonts w:eastAsia="Times New Roman"/>
              <w:i/>
              <w:iCs/>
            </w:rPr>
            <w:t>1828</w:t>
          </w:r>
          <w:r>
            <w:rPr>
              <w:rFonts w:eastAsia="Times New Roman"/>
            </w:rPr>
            <w:t>(1), 012033. https://doi.org/10.1088/1742-6596/1828/1/012033</w:t>
          </w:r>
        </w:p>
        <w:p w14:paraId="5CD3ECEB" w14:textId="77777777" w:rsidR="00EE04C1" w:rsidRDefault="00EE04C1">
          <w:pPr>
            <w:autoSpaceDE w:val="0"/>
            <w:autoSpaceDN w:val="0"/>
            <w:ind w:hanging="480"/>
            <w:divId w:val="947736460"/>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4934EDCE" w14:textId="77777777" w:rsidR="00EE04C1" w:rsidRDefault="00EE04C1">
          <w:pPr>
            <w:autoSpaceDE w:val="0"/>
            <w:autoSpaceDN w:val="0"/>
            <w:ind w:hanging="480"/>
            <w:divId w:val="1309047748"/>
            <w:rPr>
              <w:rFonts w:eastAsia="Times New Roman"/>
            </w:rPr>
          </w:pPr>
          <w:r>
            <w:rPr>
              <w:rFonts w:eastAsia="Times New Roman"/>
            </w:rPr>
            <w:t xml:space="preserve">Meta. (2024a, November 6). </w:t>
          </w:r>
          <w:r>
            <w:rPr>
              <w:rFonts w:eastAsia="Times New Roman"/>
              <w:i/>
              <w:iCs/>
            </w:rPr>
            <w:t>Pricing Updates on the WhatsApp Business Platform</w:t>
          </w:r>
          <w:r>
            <w:rPr>
              <w:rFonts w:eastAsia="Times New Roman"/>
            </w:rPr>
            <w:t>. https://developers.facebook.com/docs/whatsapp/pricing/updates-to-pricing</w:t>
          </w:r>
        </w:p>
        <w:p w14:paraId="0E93CA09" w14:textId="77777777" w:rsidR="00EE04C1" w:rsidRDefault="00EE04C1">
          <w:pPr>
            <w:autoSpaceDE w:val="0"/>
            <w:autoSpaceDN w:val="0"/>
            <w:ind w:hanging="480"/>
            <w:divId w:val="702558735"/>
            <w:rPr>
              <w:rFonts w:eastAsia="Times New Roman"/>
            </w:rPr>
          </w:pPr>
          <w:r>
            <w:rPr>
              <w:rFonts w:eastAsia="Times New Roman"/>
            </w:rPr>
            <w:t xml:space="preserve">Meta. (2024b, November 6). </w:t>
          </w:r>
          <w:r>
            <w:rPr>
              <w:rFonts w:eastAsia="Times New Roman"/>
              <w:i/>
              <w:iCs/>
            </w:rPr>
            <w:t>WhatsApp Business Platform Pricing</w:t>
          </w:r>
          <w:r>
            <w:rPr>
              <w:rFonts w:eastAsia="Times New Roman"/>
            </w:rPr>
            <w:t>. https://business.whatsapp.com/products/platform-pricing</w:t>
          </w:r>
        </w:p>
        <w:p w14:paraId="56BA78B6" w14:textId="77777777" w:rsidR="00EE04C1" w:rsidRDefault="00EE04C1">
          <w:pPr>
            <w:autoSpaceDE w:val="0"/>
            <w:autoSpaceDN w:val="0"/>
            <w:ind w:hanging="480"/>
            <w:divId w:val="2118022550"/>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(2015a).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Proceedings of the sixth international workshop on Camera Based Document Analysis and Recognition (CBDAR)</w:t>
          </w:r>
          <w:r>
            <w:rPr>
              <w:rFonts w:eastAsia="Times New Roman"/>
            </w:rPr>
            <w:t>.</w:t>
          </w:r>
        </w:p>
        <w:p w14:paraId="4AB5B5DC" w14:textId="77777777" w:rsidR="00EE04C1" w:rsidRDefault="00EE04C1">
          <w:pPr>
            <w:autoSpaceDE w:val="0"/>
            <w:autoSpaceDN w:val="0"/>
            <w:ind w:hanging="480"/>
            <w:divId w:val="347609270"/>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(2015b).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2015 13th International Conference on Document Analysis and Recognition (ICDAR)</w:t>
          </w:r>
          <w:r>
            <w:rPr>
              <w:rFonts w:eastAsia="Times New Roman"/>
            </w:rPr>
            <w:t>, 1231–1235. https://doi.org/10.1109/ICDAR.2015.7333960</w:t>
          </w:r>
        </w:p>
        <w:p w14:paraId="380E874C" w14:textId="77777777" w:rsidR="00EE04C1" w:rsidRDefault="00EE04C1">
          <w:pPr>
            <w:autoSpaceDE w:val="0"/>
            <w:autoSpaceDN w:val="0"/>
            <w:ind w:hanging="480"/>
            <w:divId w:val="522983344"/>
            <w:rPr>
              <w:rFonts w:eastAsia="Times New Roman"/>
            </w:rPr>
          </w:pPr>
          <w:proofErr w:type="spellStart"/>
          <w:r>
            <w:rPr>
              <w:rFonts w:eastAsia="Times New Roman"/>
            </w:rPr>
            <w:t>Pagaduan</w:t>
          </w:r>
          <w:proofErr w:type="spellEnd"/>
          <w:r>
            <w:rPr>
              <w:rFonts w:eastAsia="Times New Roman"/>
            </w:rPr>
            <w:t xml:space="preserve">, R. A., R. Aragon, Ma. C., &amp; Medina, R. P. (2020). </w:t>
          </w:r>
          <w:proofErr w:type="spellStart"/>
          <w:r>
            <w:rPr>
              <w:rFonts w:eastAsia="Times New Roman"/>
            </w:rPr>
            <w:t>iBlurDetect</w:t>
          </w:r>
          <w:proofErr w:type="spellEnd"/>
          <w:r>
            <w:rPr>
              <w:rFonts w:eastAsia="Times New Roman"/>
            </w:rPr>
            <w:t xml:space="preserve">: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2069484D" w14:textId="77777777" w:rsidR="00EE04C1" w:rsidRDefault="00EE04C1">
          <w:pPr>
            <w:autoSpaceDE w:val="0"/>
            <w:autoSpaceDN w:val="0"/>
            <w:ind w:hanging="480"/>
            <w:divId w:val="1197430074"/>
            <w:rPr>
              <w:rFonts w:eastAsia="Times New Roman"/>
            </w:rPr>
          </w:pPr>
          <w:proofErr w:type="spellStart"/>
          <w:r>
            <w:rPr>
              <w:rFonts w:eastAsia="Times New Roman"/>
            </w:rPr>
            <w:lastRenderedPageBreak/>
            <w:t>Perić</w:t>
          </w:r>
          <w:proofErr w:type="spellEnd"/>
          <w:r>
            <w:rPr>
              <w:rFonts w:eastAsia="Times New Roman"/>
            </w:rPr>
            <w:t xml:space="preserve">, S., </w:t>
          </w:r>
          <w:proofErr w:type="spellStart"/>
          <w:r>
            <w:rPr>
              <w:rFonts w:eastAsia="Times New Roman"/>
            </w:rPr>
            <w:t>Milojković</w:t>
          </w:r>
          <w:proofErr w:type="spellEnd"/>
          <w:r>
            <w:rPr>
              <w:rFonts w:eastAsia="Times New Roman"/>
            </w:rPr>
            <w:t xml:space="preserve">, M., Stan, S.-D., </w:t>
          </w:r>
          <w:proofErr w:type="spellStart"/>
          <w:r>
            <w:rPr>
              <w:rFonts w:eastAsia="Times New Roman"/>
            </w:rPr>
            <w:t>Banić</w:t>
          </w:r>
          <w:proofErr w:type="spellEnd"/>
          <w:r>
            <w:rPr>
              <w:rFonts w:eastAsia="Times New Roman"/>
            </w:rPr>
            <w:t xml:space="preserve">, M., &amp; </w:t>
          </w:r>
          <w:proofErr w:type="spellStart"/>
          <w:r>
            <w:rPr>
              <w:rFonts w:eastAsia="Times New Roman"/>
            </w:rPr>
            <w:t>Antić</w:t>
          </w:r>
          <w:proofErr w:type="spellEnd"/>
          <w:r>
            <w:rPr>
              <w:rFonts w:eastAsia="Times New Roman"/>
            </w:rPr>
            <w:t xml:space="preserve">,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020775B6" w14:textId="77777777" w:rsidR="00EE04C1" w:rsidRDefault="00EE04C1">
          <w:pPr>
            <w:autoSpaceDE w:val="0"/>
            <w:autoSpaceDN w:val="0"/>
            <w:ind w:hanging="480"/>
            <w:divId w:val="842546070"/>
            <w:rPr>
              <w:rFonts w:eastAsia="Times New Roman"/>
            </w:rPr>
          </w:pPr>
          <w:r>
            <w:rPr>
              <w:rFonts w:eastAsia="Times New Roman"/>
            </w:rPr>
            <w:t xml:space="preserve">Rai, P. K., Maheshwari, S., Mehta, I., </w:t>
          </w:r>
          <w:proofErr w:type="spellStart"/>
          <w:r>
            <w:rPr>
              <w:rFonts w:eastAsia="Times New Roman"/>
            </w:rPr>
            <w:t>Sakurikar</w:t>
          </w:r>
          <w:proofErr w:type="spellEnd"/>
          <w:r>
            <w:rPr>
              <w:rFonts w:eastAsia="Times New Roman"/>
            </w:rPr>
            <w:t xml:space="preserve">,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733B8262" w14:textId="77777777" w:rsidR="00EE04C1" w:rsidRDefault="00EE04C1">
          <w:pPr>
            <w:autoSpaceDE w:val="0"/>
            <w:autoSpaceDN w:val="0"/>
            <w:ind w:hanging="480"/>
            <w:divId w:val="234240564"/>
            <w:rPr>
              <w:rFonts w:eastAsia="Times New Roman"/>
            </w:rPr>
          </w:pPr>
          <w:r>
            <w:rPr>
              <w:rFonts w:eastAsia="Times New Roman"/>
            </w:rPr>
            <w:t xml:space="preserve">Rim </w:t>
          </w:r>
          <w:proofErr w:type="spellStart"/>
          <w:r>
            <w:rPr>
              <w:rFonts w:eastAsia="Times New Roman"/>
            </w:rPr>
            <w:t>Jaesung</w:t>
          </w:r>
          <w:proofErr w:type="spellEnd"/>
          <w:r>
            <w:rPr>
              <w:rFonts w:eastAsia="Times New Roman"/>
            </w:rPr>
            <w:t xml:space="preserve"> and Lee, H. and W. J. and C. S. (2020). Real-World Blur Dataset for Learning and Benchmarking Deblurring Algorithms. </w:t>
          </w:r>
          <w:proofErr w:type="spellStart"/>
          <w:r>
            <w:rPr>
              <w:rFonts w:eastAsia="Times New Roman"/>
            </w:rPr>
            <w:t>Dalam</w:t>
          </w:r>
          <w:proofErr w:type="spellEnd"/>
          <w:r>
            <w:rPr>
              <w:rFonts w:eastAsia="Times New Roman"/>
            </w:rPr>
            <w:t xml:space="preserve"> H. and B. T. and F. J.-M. </w:t>
          </w:r>
          <w:proofErr w:type="spellStart"/>
          <w:r>
            <w:rPr>
              <w:rFonts w:eastAsia="Times New Roman"/>
            </w:rPr>
            <w:t>Vedaldi</w:t>
          </w:r>
          <w:proofErr w:type="spellEnd"/>
          <w:r>
            <w:rPr>
              <w:rFonts w:eastAsia="Times New Roman"/>
            </w:rPr>
            <w:t xml:space="preserve"> Andrea and Bischof (Ed.), </w:t>
          </w:r>
          <w:r>
            <w:rPr>
              <w:rFonts w:eastAsia="Times New Roman"/>
              <w:i/>
              <w:iCs/>
            </w:rPr>
            <w:t>Computer Vision – ECCV 2020</w:t>
          </w:r>
          <w:r>
            <w:rPr>
              <w:rFonts w:eastAsia="Times New Roman"/>
            </w:rPr>
            <w:t xml:space="preserve"> (</w:t>
          </w:r>
          <w:proofErr w:type="spellStart"/>
          <w:r>
            <w:rPr>
              <w:rFonts w:eastAsia="Times New Roman"/>
            </w:rPr>
            <w:t>hlm</w:t>
          </w:r>
          <w:proofErr w:type="spellEnd"/>
          <w:r>
            <w:rPr>
              <w:rFonts w:eastAsia="Times New Roman"/>
            </w:rPr>
            <w:t>. 184–201). Springer International Publishing.</w:t>
          </w:r>
        </w:p>
        <w:p w14:paraId="4D05DD71" w14:textId="77777777" w:rsidR="00EE04C1" w:rsidRDefault="00EE04C1">
          <w:pPr>
            <w:autoSpaceDE w:val="0"/>
            <w:autoSpaceDN w:val="0"/>
            <w:ind w:hanging="480"/>
            <w:divId w:val="1669793617"/>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(2021a). Document Image Quality Assessment via Explicit Blur and Text Size Estimation. </w:t>
          </w:r>
          <w:proofErr w:type="spellStart"/>
          <w:r>
            <w:rPr>
              <w:rFonts w:eastAsia="Times New Roman"/>
            </w:rPr>
            <w:t>Dalam</w:t>
          </w:r>
          <w:proofErr w:type="spellEnd"/>
          <w:r>
            <w:rPr>
              <w:rFonts w:eastAsia="Times New Roman"/>
            </w:rPr>
            <w:t xml:space="preserve"> J. </w:t>
          </w:r>
          <w:proofErr w:type="spellStart"/>
          <w:r>
            <w:rPr>
              <w:rFonts w:eastAsia="Times New Roman"/>
            </w:rPr>
            <w:t>Lladós</w:t>
          </w:r>
          <w:proofErr w:type="spellEnd"/>
          <w:r>
            <w:rPr>
              <w:rFonts w:eastAsia="Times New Roman"/>
            </w:rPr>
            <w:t xml:space="preserve">, D. </w:t>
          </w:r>
          <w:proofErr w:type="spellStart"/>
          <w:r>
            <w:rPr>
              <w:rFonts w:eastAsia="Times New Roman"/>
            </w:rPr>
            <w:t>Lopresti</w:t>
          </w:r>
          <w:proofErr w:type="spellEnd"/>
          <w:r>
            <w:rPr>
              <w:rFonts w:eastAsia="Times New Roman"/>
            </w:rPr>
            <w:t xml:space="preserve">, &amp; S. Uchida (Ed.), </w:t>
          </w:r>
          <w:r>
            <w:rPr>
              <w:rFonts w:eastAsia="Times New Roman"/>
              <w:i/>
              <w:iCs/>
            </w:rPr>
            <w:t>Document Analysis and Recognition – ICDAR 2021</w:t>
          </w:r>
          <w:r>
            <w:rPr>
              <w:rFonts w:eastAsia="Times New Roman"/>
            </w:rPr>
            <w:t xml:space="preserve"> (</w:t>
          </w:r>
          <w:proofErr w:type="spellStart"/>
          <w:r>
            <w:rPr>
              <w:rFonts w:eastAsia="Times New Roman"/>
            </w:rPr>
            <w:t>hlm</w:t>
          </w:r>
          <w:proofErr w:type="spellEnd"/>
          <w:r>
            <w:rPr>
              <w:rFonts w:eastAsia="Times New Roman"/>
            </w:rPr>
            <w:t>. 281–292). Springer International Publishing.</w:t>
          </w:r>
        </w:p>
        <w:p w14:paraId="750D21EC" w14:textId="77777777" w:rsidR="00EE04C1" w:rsidRDefault="00EE04C1">
          <w:pPr>
            <w:autoSpaceDE w:val="0"/>
            <w:autoSpaceDN w:val="0"/>
            <w:ind w:hanging="480"/>
            <w:divId w:val="859396357"/>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(2021b). </w:t>
          </w:r>
          <w:r>
            <w:rPr>
              <w:rFonts w:eastAsia="Times New Roman"/>
              <w:i/>
              <w:iCs/>
            </w:rPr>
            <w:t>Document Image Quality Assessment via Explicit Blur and Text Size Estimation</w:t>
          </w:r>
          <w:r>
            <w:rPr>
              <w:rFonts w:eastAsia="Times New Roman"/>
            </w:rPr>
            <w:t xml:space="preserve"> (</w:t>
          </w:r>
          <w:proofErr w:type="spellStart"/>
          <w:r>
            <w:rPr>
              <w:rFonts w:eastAsia="Times New Roman"/>
            </w:rPr>
            <w:t>hlm</w:t>
          </w:r>
          <w:proofErr w:type="spellEnd"/>
          <w:r>
            <w:rPr>
              <w:rFonts w:eastAsia="Times New Roman"/>
            </w:rPr>
            <w:t>. 281–292). https://doi.org/10.1007/978-3-030-86337-1_19</w:t>
          </w:r>
        </w:p>
        <w:p w14:paraId="13DB4DD4" w14:textId="77777777" w:rsidR="00EE04C1" w:rsidRDefault="00EE04C1">
          <w:pPr>
            <w:autoSpaceDE w:val="0"/>
            <w:autoSpaceDN w:val="0"/>
            <w:ind w:hanging="480"/>
            <w:divId w:val="636883433"/>
            <w:rPr>
              <w:rFonts w:eastAsia="Times New Roman"/>
            </w:rPr>
          </w:pPr>
          <w:proofErr w:type="spellStart"/>
          <w:r>
            <w:rPr>
              <w:rFonts w:eastAsia="Times New Roman"/>
            </w:rPr>
            <w:t>Sree</w:t>
          </w:r>
          <w:proofErr w:type="spellEnd"/>
          <w:r>
            <w:rPr>
              <w:rFonts w:eastAsia="Times New Roman"/>
            </w:rPr>
            <w:t xml:space="preserve">, H., Narayana, L., &amp; Rao, S. (2018). Robust face recognition for blurred images with iterative </w:t>
          </w:r>
          <w:proofErr w:type="gramStart"/>
          <w:r>
            <w:rPr>
              <w:rFonts w:eastAsia="Times New Roman"/>
            </w:rPr>
            <w:t>graph based</w:t>
          </w:r>
          <w:proofErr w:type="gramEnd"/>
          <w:r>
            <w:rPr>
              <w:rFonts w:eastAsia="Times New Roman"/>
            </w:rPr>
            <w:t xml:space="preserve">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www.arpnjournals.com</w:t>
          </w:r>
        </w:p>
        <w:p w14:paraId="5F45717D" w14:textId="77777777" w:rsidR="00EE04C1" w:rsidRDefault="00EE04C1">
          <w:pPr>
            <w:autoSpaceDE w:val="0"/>
            <w:autoSpaceDN w:val="0"/>
            <w:ind w:hanging="480"/>
            <w:divId w:val="715475238"/>
            <w:rPr>
              <w:rFonts w:eastAsia="Times New Roman"/>
            </w:rPr>
          </w:pPr>
          <w:r>
            <w:rPr>
              <w:rFonts w:eastAsia="Times New Roman"/>
            </w:rPr>
            <w:t xml:space="preserve">Tran, G. S., Nghiem, T. P., &amp; </w:t>
          </w:r>
          <w:proofErr w:type="spellStart"/>
          <w:r>
            <w:rPr>
              <w:rFonts w:eastAsia="Times New Roman"/>
            </w:rPr>
            <w:t>Burie</w:t>
          </w:r>
          <w:proofErr w:type="spellEnd"/>
          <w:r>
            <w:rPr>
              <w:rFonts w:eastAsia="Times New Roman"/>
            </w:rPr>
            <w:t xml:space="preserv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061FC073" w14:textId="77777777" w:rsidR="00EE04C1" w:rsidRDefault="00EE04C1">
          <w:pPr>
            <w:autoSpaceDE w:val="0"/>
            <w:autoSpaceDN w:val="0"/>
            <w:ind w:hanging="480"/>
            <w:divId w:val="1539047941"/>
            <w:rPr>
              <w:rFonts w:eastAsia="Times New Roman"/>
            </w:rPr>
          </w:pPr>
          <w:proofErr w:type="spellStart"/>
          <w:r>
            <w:rPr>
              <w:rFonts w:eastAsia="Times New Roman"/>
            </w:rPr>
            <w:t>Vercel</w:t>
          </w:r>
          <w:proofErr w:type="spellEnd"/>
          <w:r>
            <w:rPr>
              <w:rFonts w:eastAsia="Times New Roman"/>
            </w:rPr>
            <w:t xml:space="preserve">. (2024a, November 6). </w:t>
          </w:r>
          <w:r>
            <w:rPr>
              <w:rFonts w:eastAsia="Times New Roman"/>
              <w:i/>
              <w:iCs/>
            </w:rPr>
            <w:t>Limits</w:t>
          </w:r>
          <w:r>
            <w:rPr>
              <w:rFonts w:eastAsia="Times New Roman"/>
            </w:rPr>
            <w:t>. https://vercel.com/docs/limits/overview</w:t>
          </w:r>
        </w:p>
        <w:p w14:paraId="0B26AECF" w14:textId="77777777" w:rsidR="00EE04C1" w:rsidRDefault="00EE04C1">
          <w:pPr>
            <w:autoSpaceDE w:val="0"/>
            <w:autoSpaceDN w:val="0"/>
            <w:ind w:hanging="480"/>
            <w:divId w:val="337775433"/>
            <w:rPr>
              <w:rFonts w:eastAsia="Times New Roman"/>
            </w:rPr>
          </w:pPr>
          <w:proofErr w:type="spellStart"/>
          <w:r>
            <w:rPr>
              <w:rFonts w:eastAsia="Times New Roman"/>
            </w:rPr>
            <w:t>Vercel</w:t>
          </w:r>
          <w:proofErr w:type="spellEnd"/>
          <w:r>
            <w:rPr>
              <w:rFonts w:eastAsia="Times New Roman"/>
            </w:rPr>
            <w:t xml:space="preserve">. (2024b, November 6). </w:t>
          </w:r>
          <w:r>
            <w:rPr>
              <w:rFonts w:eastAsia="Times New Roman"/>
              <w:i/>
              <w:iCs/>
            </w:rPr>
            <w:t xml:space="preserve">Pricing on </w:t>
          </w:r>
          <w:proofErr w:type="spellStart"/>
          <w:r>
            <w:rPr>
              <w:rFonts w:eastAsia="Times New Roman"/>
              <w:i/>
              <w:iCs/>
            </w:rPr>
            <w:t>Vercel</w:t>
          </w:r>
          <w:proofErr w:type="spellEnd"/>
          <w:r>
            <w:rPr>
              <w:rFonts w:eastAsia="Times New Roman"/>
            </w:rPr>
            <w:t>. https://vercel.com/docs/pricing</w:t>
          </w:r>
        </w:p>
        <w:p w14:paraId="660CE30F" w14:textId="77777777" w:rsidR="00EE04C1" w:rsidRDefault="00EE04C1">
          <w:pPr>
            <w:autoSpaceDE w:val="0"/>
            <w:autoSpaceDN w:val="0"/>
            <w:ind w:hanging="480"/>
            <w:divId w:val="1893887462"/>
            <w:rPr>
              <w:rFonts w:eastAsia="Times New Roman"/>
            </w:rPr>
          </w:pPr>
          <w:proofErr w:type="spellStart"/>
          <w:r>
            <w:rPr>
              <w:rFonts w:eastAsia="Times New Roman"/>
            </w:rPr>
            <w:t>Vercel</w:t>
          </w:r>
          <w:proofErr w:type="spellEnd"/>
          <w:r>
            <w:rPr>
              <w:rFonts w:eastAsia="Times New Roman"/>
            </w:rPr>
            <w:t xml:space="preserve">. (2024c, November 6). </w:t>
          </w:r>
          <w:proofErr w:type="spellStart"/>
          <w:r>
            <w:rPr>
              <w:rFonts w:eastAsia="Times New Roman"/>
              <w:i/>
              <w:iCs/>
            </w:rPr>
            <w:t>Vercel</w:t>
          </w:r>
          <w:proofErr w:type="spellEnd"/>
          <w:r>
            <w:rPr>
              <w:rFonts w:eastAsia="Times New Roman"/>
              <w:i/>
              <w:iCs/>
            </w:rPr>
            <w:t xml:space="preserve"> Hobby Plan</w:t>
          </w:r>
          <w:r>
            <w:rPr>
              <w:rFonts w:eastAsia="Times New Roman"/>
            </w:rPr>
            <w:t>. https://vercel.com/docs/accounts/plans/hobby</w:t>
          </w:r>
        </w:p>
        <w:p w14:paraId="176FA891" w14:textId="77777777" w:rsidR="00EE04C1" w:rsidRDefault="00EE04C1">
          <w:pPr>
            <w:autoSpaceDE w:val="0"/>
            <w:autoSpaceDN w:val="0"/>
            <w:ind w:hanging="480"/>
            <w:divId w:val="837843105"/>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https://doi.org/https://doi.org/10.1016/j.neucom.2021.08.048</w:t>
          </w:r>
        </w:p>
        <w:p w14:paraId="31A28EA7" w14:textId="77777777" w:rsidR="00EE04C1" w:rsidRDefault="00EE04C1">
          <w:pPr>
            <w:autoSpaceDE w:val="0"/>
            <w:autoSpaceDN w:val="0"/>
            <w:ind w:hanging="480"/>
            <w:divId w:val="1808469544"/>
            <w:rPr>
              <w:rFonts w:eastAsia="Times New Roman"/>
            </w:rPr>
          </w:pPr>
          <w:r>
            <w:rPr>
              <w:rFonts w:eastAsia="Times New Roman"/>
            </w:rPr>
            <w:lastRenderedPageBreak/>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44477D8D" w14:textId="77777777" w:rsidR="00EE04C1" w:rsidRDefault="00EE04C1">
          <w:pPr>
            <w:autoSpaceDE w:val="0"/>
            <w:autoSpaceDN w:val="0"/>
            <w:ind w:hanging="480"/>
            <w:divId w:val="294876423"/>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52BD5F6A" w14:textId="05A85EBF" w:rsidR="00361404" w:rsidRDefault="00EE04C1" w:rsidP="00DB418C">
          <w:r>
            <w:rPr>
              <w:rFonts w:eastAsia="Times New Roman"/>
            </w:rPr>
            <w:t> </w:t>
          </w:r>
        </w:p>
      </w:sdtContent>
    </w:sdt>
    <w:p w14:paraId="62D44201" w14:textId="03F51E19" w:rsidR="00361404" w:rsidRDefault="00361404">
      <w:pPr>
        <w:pStyle w:val="ListParagraph"/>
      </w:pPr>
    </w:p>
    <w:p w14:paraId="2A1C3734" w14:textId="77777777" w:rsidR="001158B8" w:rsidRDefault="001158B8" w:rsidP="008A2F23">
      <w:pPr>
        <w:pStyle w:val="Heading1"/>
        <w:numPr>
          <w:ilvl w:val="0"/>
          <w:numId w:val="0"/>
        </w:numPr>
      </w:pPr>
      <w:r>
        <w:br w:type="page"/>
      </w:r>
    </w:p>
    <w:p w14:paraId="0D31C828" w14:textId="77777777" w:rsidR="00E33E65" w:rsidRDefault="00E33E65" w:rsidP="008A2F23">
      <w:pPr>
        <w:pStyle w:val="Heading1"/>
        <w:numPr>
          <w:ilvl w:val="0"/>
          <w:numId w:val="0"/>
        </w:numPr>
        <w:sectPr w:rsidR="00E33E65" w:rsidSect="004843F0">
          <w:headerReference w:type="even" r:id="rId63"/>
          <w:headerReference w:type="default" r:id="rId64"/>
          <w:footerReference w:type="even" r:id="rId65"/>
          <w:footerReference w:type="default" r:id="rId66"/>
          <w:headerReference w:type="first" r:id="rId67"/>
          <w:footerReference w:type="first" r:id="rId68"/>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99" w:name="_Toc182239218"/>
      <w:r>
        <w:lastRenderedPageBreak/>
        <w:t>LAMPIRAN</w:t>
      </w:r>
      <w:bookmarkEnd w:id="99"/>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100" w:name="_Toc182239219"/>
      <w:r>
        <w:lastRenderedPageBreak/>
        <w:t xml:space="preserve">Daftar Riwayat </w:t>
      </w:r>
      <w:proofErr w:type="spellStart"/>
      <w:r>
        <w:t>Hidup</w:t>
      </w:r>
      <w:bookmarkEnd w:id="100"/>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101" w:name="_Toc182239220"/>
      <w:r>
        <w:lastRenderedPageBreak/>
        <w:t xml:space="preserve">Lembar </w:t>
      </w:r>
      <w:proofErr w:type="spellStart"/>
      <w:r>
        <w:t>Konsultasi</w:t>
      </w:r>
      <w:bookmarkEnd w:id="101"/>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102" w:name="_Toc182239221"/>
      <w:r>
        <w:lastRenderedPageBreak/>
        <w:t>Kode Program</w:t>
      </w:r>
      <w:bookmarkEnd w:id="102"/>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103" w:name="_Toc182239222"/>
      <w:r>
        <w:lastRenderedPageBreak/>
        <w:t>&lt;</w:t>
      </w:r>
      <w:proofErr w:type="spellStart"/>
      <w:r>
        <w:t>judul</w:t>
      </w:r>
      <w:proofErr w:type="spellEnd"/>
      <w:r>
        <w:t xml:space="preserve"> </w:t>
      </w:r>
      <w:proofErr w:type="spellStart"/>
      <w:r>
        <w:t>lampiran</w:t>
      </w:r>
      <w:proofErr w:type="spellEnd"/>
      <w:r>
        <w:t>&gt;</w:t>
      </w:r>
      <w:bookmarkEnd w:id="103"/>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104" w:name="_Toc182239223"/>
      <w:r>
        <w:lastRenderedPageBreak/>
        <w:t>&lt;</w:t>
      </w:r>
      <w:proofErr w:type="spellStart"/>
      <w:r>
        <w:t>judul</w:t>
      </w:r>
      <w:proofErr w:type="spellEnd"/>
      <w:r>
        <w:t xml:space="preserve"> </w:t>
      </w:r>
      <w:proofErr w:type="spellStart"/>
      <w:r>
        <w:t>lampiran</w:t>
      </w:r>
      <w:proofErr w:type="spellEnd"/>
      <w:r>
        <w:t>&gt;</w:t>
      </w:r>
      <w:bookmarkEnd w:id="104"/>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105" w:name="_Toc182239224"/>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105"/>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106"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106"/>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107" w:name="_Toc182239225"/>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107"/>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108" w:name="_Toc182239226"/>
      <w:proofErr w:type="spellStart"/>
      <w:r>
        <w:lastRenderedPageBreak/>
        <w:t>Notulen</w:t>
      </w:r>
      <w:proofErr w:type="spellEnd"/>
      <w:r>
        <w:t xml:space="preserve"> Tugas Akhir</w:t>
      </w:r>
      <w:bookmarkEnd w:id="108"/>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F0DB2" w14:textId="77777777" w:rsidR="00346F93" w:rsidRDefault="00346F93">
      <w:pPr>
        <w:spacing w:after="0" w:line="240" w:lineRule="auto"/>
      </w:pPr>
      <w:r>
        <w:separator/>
      </w:r>
    </w:p>
  </w:endnote>
  <w:endnote w:type="continuationSeparator" w:id="0">
    <w:p w14:paraId="0F2DCD5D" w14:textId="77777777" w:rsidR="00346F93" w:rsidRDefault="00346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82037"/>
      <w:docPartObj>
        <w:docPartGallery w:val="Page Numbers (Bottom of Page)"/>
        <w:docPartUnique/>
      </w:docPartObj>
    </w:sdtPr>
    <w:sdtEndPr>
      <w:rPr>
        <w:noProof/>
      </w:rPr>
    </w:sdtEndPr>
    <w:sdtContent>
      <w:p w14:paraId="60D53B80" w14:textId="2FC1B7F6"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346F93">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346F93">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346F93">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702568"/>
      <w:docPartObj>
        <w:docPartGallery w:val="Page Numbers (Bottom of Page)"/>
        <w:docPartUnique/>
      </w:docPartObj>
    </w:sdtPr>
    <w:sdtEndPr>
      <w:rPr>
        <w:noProof/>
      </w:rPr>
    </w:sdtEndPr>
    <w:sdtContent>
      <w:p w14:paraId="4FFCC580" w14:textId="1B7E5FAB"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D8456" w14:textId="77777777" w:rsidR="00346F93" w:rsidRDefault="00346F93">
      <w:pPr>
        <w:spacing w:after="0" w:line="240" w:lineRule="auto"/>
      </w:pPr>
      <w:r>
        <w:separator/>
      </w:r>
    </w:p>
  </w:footnote>
  <w:footnote w:type="continuationSeparator" w:id="0">
    <w:p w14:paraId="6DA11FF9" w14:textId="77777777" w:rsidR="00346F93" w:rsidRDefault="00346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0"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1"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3"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4"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C1F1FC2"/>
    <w:multiLevelType w:val="hybridMultilevel"/>
    <w:tmpl w:val="330A9834"/>
    <w:lvl w:ilvl="0" w:tplc="B636C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8"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1"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63C0B62"/>
    <w:multiLevelType w:val="hybridMultilevel"/>
    <w:tmpl w:val="C5CA84A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4"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7" w15:restartNumberingAfterBreak="0">
    <w:nsid w:val="65FE107A"/>
    <w:multiLevelType w:val="hybridMultilevel"/>
    <w:tmpl w:val="9530BCA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8"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2"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5"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9"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3"/>
  </w:num>
  <w:num w:numId="5">
    <w:abstractNumId w:val="19"/>
  </w:num>
  <w:num w:numId="6">
    <w:abstractNumId w:val="0"/>
  </w:num>
  <w:num w:numId="7">
    <w:abstractNumId w:val="22"/>
  </w:num>
  <w:num w:numId="8">
    <w:abstractNumId w:val="44"/>
  </w:num>
  <w:num w:numId="9">
    <w:abstractNumId w:val="40"/>
  </w:num>
  <w:num w:numId="10">
    <w:abstractNumId w:val="18"/>
  </w:num>
  <w:num w:numId="11">
    <w:abstractNumId w:val="46"/>
  </w:num>
  <w:num w:numId="12">
    <w:abstractNumId w:val="35"/>
  </w:num>
  <w:num w:numId="13">
    <w:abstractNumId w:val="21"/>
  </w:num>
  <w:num w:numId="14">
    <w:abstractNumId w:val="42"/>
  </w:num>
  <w:num w:numId="15">
    <w:abstractNumId w:val="34"/>
  </w:num>
  <w:num w:numId="16">
    <w:abstractNumId w:val="31"/>
  </w:num>
  <w:num w:numId="17">
    <w:abstractNumId w:val="45"/>
  </w:num>
  <w:num w:numId="18">
    <w:abstractNumId w:val="24"/>
  </w:num>
  <w:num w:numId="19">
    <w:abstractNumId w:val="26"/>
  </w:num>
  <w:num w:numId="20">
    <w:abstractNumId w:val="29"/>
  </w:num>
  <w:num w:numId="21">
    <w:abstractNumId w:val="5"/>
  </w:num>
  <w:num w:numId="22">
    <w:abstractNumId w:val="11"/>
  </w:num>
  <w:num w:numId="23">
    <w:abstractNumId w:val="36"/>
  </w:num>
  <w:num w:numId="24">
    <w:abstractNumId w:val="47"/>
  </w:num>
  <w:num w:numId="25">
    <w:abstractNumId w:val="27"/>
  </w:num>
  <w:num w:numId="26">
    <w:abstractNumId w:val="30"/>
  </w:num>
  <w:num w:numId="27">
    <w:abstractNumId w:val="49"/>
  </w:num>
  <w:num w:numId="28">
    <w:abstractNumId w:val="28"/>
  </w:num>
  <w:num w:numId="29">
    <w:abstractNumId w:val="20"/>
  </w:num>
  <w:num w:numId="30">
    <w:abstractNumId w:val="13"/>
  </w:num>
  <w:num w:numId="31">
    <w:abstractNumId w:val="12"/>
  </w:num>
  <w:num w:numId="32">
    <w:abstractNumId w:val="33"/>
  </w:num>
  <w:num w:numId="33">
    <w:abstractNumId w:val="48"/>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9"/>
  </w:num>
  <w:num w:numId="41">
    <w:abstractNumId w:val="43"/>
  </w:num>
  <w:num w:numId="42">
    <w:abstractNumId w:val="38"/>
  </w:num>
  <w:num w:numId="43">
    <w:abstractNumId w:val="10"/>
  </w:num>
  <w:num w:numId="44">
    <w:abstractNumId w:val="16"/>
  </w:num>
  <w:num w:numId="45">
    <w:abstractNumId w:val="14"/>
  </w:num>
  <w:num w:numId="46">
    <w:abstractNumId w:val="37"/>
  </w:num>
  <w:num w:numId="47">
    <w:abstractNumId w:val="32"/>
  </w:num>
  <w:num w:numId="48">
    <w:abstractNumId w:val="17"/>
  </w:num>
  <w:num w:numId="49">
    <w:abstractNumId w:val="41"/>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3195"/>
    <w:rsid w:val="00015CFE"/>
    <w:rsid w:val="00016165"/>
    <w:rsid w:val="00016875"/>
    <w:rsid w:val="00022178"/>
    <w:rsid w:val="00023169"/>
    <w:rsid w:val="000343B0"/>
    <w:rsid w:val="00035250"/>
    <w:rsid w:val="00036D85"/>
    <w:rsid w:val="000372A5"/>
    <w:rsid w:val="00037467"/>
    <w:rsid w:val="000436DD"/>
    <w:rsid w:val="00052560"/>
    <w:rsid w:val="00052C2E"/>
    <w:rsid w:val="00055B66"/>
    <w:rsid w:val="00056E80"/>
    <w:rsid w:val="00061CB3"/>
    <w:rsid w:val="00062B9D"/>
    <w:rsid w:val="00067742"/>
    <w:rsid w:val="000746BD"/>
    <w:rsid w:val="000779A1"/>
    <w:rsid w:val="000829D6"/>
    <w:rsid w:val="00082DD7"/>
    <w:rsid w:val="00083B1C"/>
    <w:rsid w:val="00091BB6"/>
    <w:rsid w:val="000A45BF"/>
    <w:rsid w:val="000A577E"/>
    <w:rsid w:val="000A7607"/>
    <w:rsid w:val="000B2C12"/>
    <w:rsid w:val="000C1BFE"/>
    <w:rsid w:val="000C4EF5"/>
    <w:rsid w:val="000C7983"/>
    <w:rsid w:val="000C7F5B"/>
    <w:rsid w:val="000D1E7E"/>
    <w:rsid w:val="000D3765"/>
    <w:rsid w:val="000D5B4B"/>
    <w:rsid w:val="000D5C89"/>
    <w:rsid w:val="000D7905"/>
    <w:rsid w:val="000E026A"/>
    <w:rsid w:val="000E04F2"/>
    <w:rsid w:val="000F2699"/>
    <w:rsid w:val="000F5A54"/>
    <w:rsid w:val="000F6E11"/>
    <w:rsid w:val="000F7D36"/>
    <w:rsid w:val="00103589"/>
    <w:rsid w:val="00107883"/>
    <w:rsid w:val="001158B8"/>
    <w:rsid w:val="00116F94"/>
    <w:rsid w:val="00126BA3"/>
    <w:rsid w:val="001272EB"/>
    <w:rsid w:val="00136690"/>
    <w:rsid w:val="001432C4"/>
    <w:rsid w:val="00146038"/>
    <w:rsid w:val="00146496"/>
    <w:rsid w:val="00146BBA"/>
    <w:rsid w:val="00147FEF"/>
    <w:rsid w:val="00161CB8"/>
    <w:rsid w:val="00164361"/>
    <w:rsid w:val="00164B53"/>
    <w:rsid w:val="001677A6"/>
    <w:rsid w:val="00176EFD"/>
    <w:rsid w:val="00180B03"/>
    <w:rsid w:val="00180C94"/>
    <w:rsid w:val="00183665"/>
    <w:rsid w:val="00183AAA"/>
    <w:rsid w:val="0018478B"/>
    <w:rsid w:val="001902AA"/>
    <w:rsid w:val="0019544F"/>
    <w:rsid w:val="00197DB0"/>
    <w:rsid w:val="001B7087"/>
    <w:rsid w:val="001B7796"/>
    <w:rsid w:val="001C1777"/>
    <w:rsid w:val="001C17BC"/>
    <w:rsid w:val="001C3D36"/>
    <w:rsid w:val="001C5016"/>
    <w:rsid w:val="001C6DBC"/>
    <w:rsid w:val="001C6EB6"/>
    <w:rsid w:val="001C6FBD"/>
    <w:rsid w:val="001D7110"/>
    <w:rsid w:val="001E28A8"/>
    <w:rsid w:val="001E540B"/>
    <w:rsid w:val="001E7A75"/>
    <w:rsid w:val="001E7AC0"/>
    <w:rsid w:val="00205291"/>
    <w:rsid w:val="002104F3"/>
    <w:rsid w:val="00213C13"/>
    <w:rsid w:val="00217E68"/>
    <w:rsid w:val="002247A5"/>
    <w:rsid w:val="002259FA"/>
    <w:rsid w:val="00225B28"/>
    <w:rsid w:val="002327B8"/>
    <w:rsid w:val="00233AA9"/>
    <w:rsid w:val="002376F5"/>
    <w:rsid w:val="0024287C"/>
    <w:rsid w:val="00242AA1"/>
    <w:rsid w:val="00243762"/>
    <w:rsid w:val="002457F4"/>
    <w:rsid w:val="00245B63"/>
    <w:rsid w:val="0025292F"/>
    <w:rsid w:val="00252DB2"/>
    <w:rsid w:val="00255F91"/>
    <w:rsid w:val="00256665"/>
    <w:rsid w:val="002643EE"/>
    <w:rsid w:val="00266D2C"/>
    <w:rsid w:val="00266F55"/>
    <w:rsid w:val="00270D92"/>
    <w:rsid w:val="00274C51"/>
    <w:rsid w:val="00285E1E"/>
    <w:rsid w:val="00292BD1"/>
    <w:rsid w:val="00297072"/>
    <w:rsid w:val="002A16DB"/>
    <w:rsid w:val="002A58EA"/>
    <w:rsid w:val="002A7316"/>
    <w:rsid w:val="002A764A"/>
    <w:rsid w:val="002B267B"/>
    <w:rsid w:val="002B2760"/>
    <w:rsid w:val="002C1C4E"/>
    <w:rsid w:val="002C1FF6"/>
    <w:rsid w:val="002C26C6"/>
    <w:rsid w:val="002D75F9"/>
    <w:rsid w:val="002D7DA5"/>
    <w:rsid w:val="002E2037"/>
    <w:rsid w:val="002E2B26"/>
    <w:rsid w:val="002F24D5"/>
    <w:rsid w:val="002F377D"/>
    <w:rsid w:val="002F6250"/>
    <w:rsid w:val="002F6D73"/>
    <w:rsid w:val="00310BE8"/>
    <w:rsid w:val="00312C64"/>
    <w:rsid w:val="00314BBB"/>
    <w:rsid w:val="003167AE"/>
    <w:rsid w:val="0032717B"/>
    <w:rsid w:val="0033708B"/>
    <w:rsid w:val="003403B0"/>
    <w:rsid w:val="00344425"/>
    <w:rsid w:val="003468B6"/>
    <w:rsid w:val="00346F93"/>
    <w:rsid w:val="00355C6B"/>
    <w:rsid w:val="00361247"/>
    <w:rsid w:val="00361404"/>
    <w:rsid w:val="0036211E"/>
    <w:rsid w:val="00373113"/>
    <w:rsid w:val="00374579"/>
    <w:rsid w:val="00375426"/>
    <w:rsid w:val="00382A8F"/>
    <w:rsid w:val="00387D80"/>
    <w:rsid w:val="003909F0"/>
    <w:rsid w:val="00390BB4"/>
    <w:rsid w:val="003930CA"/>
    <w:rsid w:val="00393BA6"/>
    <w:rsid w:val="00394205"/>
    <w:rsid w:val="003A2B06"/>
    <w:rsid w:val="003A5A1E"/>
    <w:rsid w:val="003A63FF"/>
    <w:rsid w:val="003B0088"/>
    <w:rsid w:val="003B3AB4"/>
    <w:rsid w:val="003B62BC"/>
    <w:rsid w:val="003C45B8"/>
    <w:rsid w:val="003C52FD"/>
    <w:rsid w:val="003D0F0D"/>
    <w:rsid w:val="003D1A54"/>
    <w:rsid w:val="003D78B8"/>
    <w:rsid w:val="003E0A26"/>
    <w:rsid w:val="003E51C8"/>
    <w:rsid w:val="003E779A"/>
    <w:rsid w:val="003F37F9"/>
    <w:rsid w:val="00405425"/>
    <w:rsid w:val="00406149"/>
    <w:rsid w:val="0040645F"/>
    <w:rsid w:val="00411076"/>
    <w:rsid w:val="00421731"/>
    <w:rsid w:val="0042442A"/>
    <w:rsid w:val="00424F4F"/>
    <w:rsid w:val="0043267A"/>
    <w:rsid w:val="00436FD2"/>
    <w:rsid w:val="00442227"/>
    <w:rsid w:val="00447E1B"/>
    <w:rsid w:val="00454694"/>
    <w:rsid w:val="00454977"/>
    <w:rsid w:val="00470E10"/>
    <w:rsid w:val="0047356C"/>
    <w:rsid w:val="00474F67"/>
    <w:rsid w:val="004754F4"/>
    <w:rsid w:val="00480707"/>
    <w:rsid w:val="00481280"/>
    <w:rsid w:val="00481DEF"/>
    <w:rsid w:val="004823CF"/>
    <w:rsid w:val="004843F0"/>
    <w:rsid w:val="00484992"/>
    <w:rsid w:val="00486AC6"/>
    <w:rsid w:val="0049555B"/>
    <w:rsid w:val="00495A7F"/>
    <w:rsid w:val="004A4DF2"/>
    <w:rsid w:val="004A5160"/>
    <w:rsid w:val="004A61FE"/>
    <w:rsid w:val="004B71D3"/>
    <w:rsid w:val="004B790F"/>
    <w:rsid w:val="004C7166"/>
    <w:rsid w:val="004D0D0D"/>
    <w:rsid w:val="004D4B3E"/>
    <w:rsid w:val="004E3669"/>
    <w:rsid w:val="004E7F16"/>
    <w:rsid w:val="00500E2D"/>
    <w:rsid w:val="00502AB1"/>
    <w:rsid w:val="0050426F"/>
    <w:rsid w:val="0050610D"/>
    <w:rsid w:val="0051203B"/>
    <w:rsid w:val="00517CC6"/>
    <w:rsid w:val="00523DA3"/>
    <w:rsid w:val="00524077"/>
    <w:rsid w:val="00527BDB"/>
    <w:rsid w:val="00531350"/>
    <w:rsid w:val="005366DE"/>
    <w:rsid w:val="00536D87"/>
    <w:rsid w:val="00537453"/>
    <w:rsid w:val="00540EDE"/>
    <w:rsid w:val="0054477F"/>
    <w:rsid w:val="005520E6"/>
    <w:rsid w:val="00553AF5"/>
    <w:rsid w:val="00557EFA"/>
    <w:rsid w:val="005605C4"/>
    <w:rsid w:val="00567AF3"/>
    <w:rsid w:val="00567E5B"/>
    <w:rsid w:val="005726B6"/>
    <w:rsid w:val="005818B5"/>
    <w:rsid w:val="005845EF"/>
    <w:rsid w:val="00591E81"/>
    <w:rsid w:val="00595401"/>
    <w:rsid w:val="00595B5A"/>
    <w:rsid w:val="005A675A"/>
    <w:rsid w:val="005A758A"/>
    <w:rsid w:val="005B0213"/>
    <w:rsid w:val="005B0466"/>
    <w:rsid w:val="005B04E2"/>
    <w:rsid w:val="005B399F"/>
    <w:rsid w:val="005C3068"/>
    <w:rsid w:val="005C7CC8"/>
    <w:rsid w:val="005D1B7F"/>
    <w:rsid w:val="005D484F"/>
    <w:rsid w:val="005D5BE6"/>
    <w:rsid w:val="005E5EF1"/>
    <w:rsid w:val="005F2BE8"/>
    <w:rsid w:val="005F5995"/>
    <w:rsid w:val="00601ADA"/>
    <w:rsid w:val="0060230E"/>
    <w:rsid w:val="00605711"/>
    <w:rsid w:val="00610B7A"/>
    <w:rsid w:val="006250FF"/>
    <w:rsid w:val="00626D20"/>
    <w:rsid w:val="00627537"/>
    <w:rsid w:val="006342EE"/>
    <w:rsid w:val="006416CF"/>
    <w:rsid w:val="00641834"/>
    <w:rsid w:val="0064529C"/>
    <w:rsid w:val="00650E1A"/>
    <w:rsid w:val="00666C6D"/>
    <w:rsid w:val="00673E73"/>
    <w:rsid w:val="00676669"/>
    <w:rsid w:val="006779B3"/>
    <w:rsid w:val="00683885"/>
    <w:rsid w:val="00684A9B"/>
    <w:rsid w:val="00685F26"/>
    <w:rsid w:val="0069081E"/>
    <w:rsid w:val="006922FA"/>
    <w:rsid w:val="00696767"/>
    <w:rsid w:val="006A396D"/>
    <w:rsid w:val="006A49B4"/>
    <w:rsid w:val="006C5C5D"/>
    <w:rsid w:val="006D02B7"/>
    <w:rsid w:val="006D06F2"/>
    <w:rsid w:val="006D1EF7"/>
    <w:rsid w:val="006D2652"/>
    <w:rsid w:val="006D29D8"/>
    <w:rsid w:val="006D4C90"/>
    <w:rsid w:val="006D71EB"/>
    <w:rsid w:val="006E0A83"/>
    <w:rsid w:val="006E2F97"/>
    <w:rsid w:val="006E44C2"/>
    <w:rsid w:val="006F0C08"/>
    <w:rsid w:val="006F27D9"/>
    <w:rsid w:val="006F4678"/>
    <w:rsid w:val="006F58FC"/>
    <w:rsid w:val="006F7245"/>
    <w:rsid w:val="00701961"/>
    <w:rsid w:val="0070372D"/>
    <w:rsid w:val="00707437"/>
    <w:rsid w:val="00707F75"/>
    <w:rsid w:val="00714D61"/>
    <w:rsid w:val="00716911"/>
    <w:rsid w:val="00716F9D"/>
    <w:rsid w:val="0072202B"/>
    <w:rsid w:val="00723FCF"/>
    <w:rsid w:val="00726962"/>
    <w:rsid w:val="00727D3B"/>
    <w:rsid w:val="007318CA"/>
    <w:rsid w:val="00737C58"/>
    <w:rsid w:val="00746F2C"/>
    <w:rsid w:val="0075411C"/>
    <w:rsid w:val="00754C03"/>
    <w:rsid w:val="00770571"/>
    <w:rsid w:val="007745D4"/>
    <w:rsid w:val="0077720B"/>
    <w:rsid w:val="007831D6"/>
    <w:rsid w:val="007913AD"/>
    <w:rsid w:val="0079176C"/>
    <w:rsid w:val="007A3568"/>
    <w:rsid w:val="007A4CE7"/>
    <w:rsid w:val="007A6119"/>
    <w:rsid w:val="007B484E"/>
    <w:rsid w:val="007B696E"/>
    <w:rsid w:val="007B7699"/>
    <w:rsid w:val="007C1115"/>
    <w:rsid w:val="007C4A49"/>
    <w:rsid w:val="007C73AB"/>
    <w:rsid w:val="007D07BE"/>
    <w:rsid w:val="007E6339"/>
    <w:rsid w:val="007F74A3"/>
    <w:rsid w:val="0080318D"/>
    <w:rsid w:val="00807CDF"/>
    <w:rsid w:val="0081073C"/>
    <w:rsid w:val="0081311C"/>
    <w:rsid w:val="0081626F"/>
    <w:rsid w:val="00821748"/>
    <w:rsid w:val="00822564"/>
    <w:rsid w:val="00826505"/>
    <w:rsid w:val="00833C49"/>
    <w:rsid w:val="00834839"/>
    <w:rsid w:val="00835B2D"/>
    <w:rsid w:val="00850D07"/>
    <w:rsid w:val="0085238B"/>
    <w:rsid w:val="0085265F"/>
    <w:rsid w:val="008779BE"/>
    <w:rsid w:val="00877EE2"/>
    <w:rsid w:val="0088525C"/>
    <w:rsid w:val="00894561"/>
    <w:rsid w:val="008A20DA"/>
    <w:rsid w:val="008A2F23"/>
    <w:rsid w:val="008A3000"/>
    <w:rsid w:val="008A3C40"/>
    <w:rsid w:val="008A6624"/>
    <w:rsid w:val="008B157B"/>
    <w:rsid w:val="008B6003"/>
    <w:rsid w:val="008C77A8"/>
    <w:rsid w:val="008C7E41"/>
    <w:rsid w:val="008D1322"/>
    <w:rsid w:val="008E4BF4"/>
    <w:rsid w:val="008F03F2"/>
    <w:rsid w:val="008F04CD"/>
    <w:rsid w:val="008F113C"/>
    <w:rsid w:val="008F1388"/>
    <w:rsid w:val="00900FF6"/>
    <w:rsid w:val="0090418A"/>
    <w:rsid w:val="00904386"/>
    <w:rsid w:val="00907D3D"/>
    <w:rsid w:val="0091647D"/>
    <w:rsid w:val="00916E2D"/>
    <w:rsid w:val="00916EA7"/>
    <w:rsid w:val="00917233"/>
    <w:rsid w:val="0092681C"/>
    <w:rsid w:val="009275BA"/>
    <w:rsid w:val="00927C59"/>
    <w:rsid w:val="009303FD"/>
    <w:rsid w:val="0093556F"/>
    <w:rsid w:val="0093576C"/>
    <w:rsid w:val="00936DB7"/>
    <w:rsid w:val="009410C3"/>
    <w:rsid w:val="009433CD"/>
    <w:rsid w:val="00943F6A"/>
    <w:rsid w:val="00945E2B"/>
    <w:rsid w:val="0094663C"/>
    <w:rsid w:val="00952615"/>
    <w:rsid w:val="00952720"/>
    <w:rsid w:val="00953FBA"/>
    <w:rsid w:val="00955E12"/>
    <w:rsid w:val="00960EBA"/>
    <w:rsid w:val="00961E9E"/>
    <w:rsid w:val="00966F49"/>
    <w:rsid w:val="00976554"/>
    <w:rsid w:val="00980EB1"/>
    <w:rsid w:val="00983021"/>
    <w:rsid w:val="009833AB"/>
    <w:rsid w:val="00986DB2"/>
    <w:rsid w:val="00992B5F"/>
    <w:rsid w:val="009934A4"/>
    <w:rsid w:val="00994AE1"/>
    <w:rsid w:val="0099682B"/>
    <w:rsid w:val="009A2604"/>
    <w:rsid w:val="009A40C9"/>
    <w:rsid w:val="009A4505"/>
    <w:rsid w:val="009A5825"/>
    <w:rsid w:val="009A6B7E"/>
    <w:rsid w:val="009A6BB9"/>
    <w:rsid w:val="009B2996"/>
    <w:rsid w:val="009B30D7"/>
    <w:rsid w:val="009B49A5"/>
    <w:rsid w:val="009C0183"/>
    <w:rsid w:val="009C348D"/>
    <w:rsid w:val="009C3EFB"/>
    <w:rsid w:val="009C52EB"/>
    <w:rsid w:val="009C623D"/>
    <w:rsid w:val="009C6CF6"/>
    <w:rsid w:val="009D1064"/>
    <w:rsid w:val="009E18A0"/>
    <w:rsid w:val="009E52A2"/>
    <w:rsid w:val="009F2A11"/>
    <w:rsid w:val="00A00A33"/>
    <w:rsid w:val="00A02341"/>
    <w:rsid w:val="00A05714"/>
    <w:rsid w:val="00A07B88"/>
    <w:rsid w:val="00A10658"/>
    <w:rsid w:val="00A11910"/>
    <w:rsid w:val="00A30ED7"/>
    <w:rsid w:val="00A40B72"/>
    <w:rsid w:val="00A4389A"/>
    <w:rsid w:val="00A46B3C"/>
    <w:rsid w:val="00A53263"/>
    <w:rsid w:val="00A5404A"/>
    <w:rsid w:val="00A55CEC"/>
    <w:rsid w:val="00A57487"/>
    <w:rsid w:val="00A737C8"/>
    <w:rsid w:val="00A7579B"/>
    <w:rsid w:val="00A80668"/>
    <w:rsid w:val="00A849F4"/>
    <w:rsid w:val="00A857A2"/>
    <w:rsid w:val="00A96B7E"/>
    <w:rsid w:val="00AA7D01"/>
    <w:rsid w:val="00AB21E5"/>
    <w:rsid w:val="00AB3662"/>
    <w:rsid w:val="00AB7AED"/>
    <w:rsid w:val="00AC7C22"/>
    <w:rsid w:val="00AD0919"/>
    <w:rsid w:val="00AE2514"/>
    <w:rsid w:val="00AE346E"/>
    <w:rsid w:val="00AF0297"/>
    <w:rsid w:val="00B006F1"/>
    <w:rsid w:val="00B02758"/>
    <w:rsid w:val="00B031E6"/>
    <w:rsid w:val="00B04A5B"/>
    <w:rsid w:val="00B10D80"/>
    <w:rsid w:val="00B11FC2"/>
    <w:rsid w:val="00B20FB1"/>
    <w:rsid w:val="00B22DE6"/>
    <w:rsid w:val="00B23140"/>
    <w:rsid w:val="00B24F31"/>
    <w:rsid w:val="00B3011C"/>
    <w:rsid w:val="00B366AE"/>
    <w:rsid w:val="00B4066E"/>
    <w:rsid w:val="00B40C50"/>
    <w:rsid w:val="00B447BF"/>
    <w:rsid w:val="00B4509E"/>
    <w:rsid w:val="00B512A0"/>
    <w:rsid w:val="00B52C9D"/>
    <w:rsid w:val="00B54C5F"/>
    <w:rsid w:val="00B57484"/>
    <w:rsid w:val="00B62F0A"/>
    <w:rsid w:val="00B64101"/>
    <w:rsid w:val="00B6485B"/>
    <w:rsid w:val="00B6505B"/>
    <w:rsid w:val="00B7052D"/>
    <w:rsid w:val="00B742E5"/>
    <w:rsid w:val="00B755A1"/>
    <w:rsid w:val="00B76D55"/>
    <w:rsid w:val="00B820B2"/>
    <w:rsid w:val="00B86871"/>
    <w:rsid w:val="00B872E3"/>
    <w:rsid w:val="00B92B3E"/>
    <w:rsid w:val="00B95DB0"/>
    <w:rsid w:val="00BA08DD"/>
    <w:rsid w:val="00BA63D3"/>
    <w:rsid w:val="00BA7B63"/>
    <w:rsid w:val="00BB2229"/>
    <w:rsid w:val="00BB4F2D"/>
    <w:rsid w:val="00BB62E1"/>
    <w:rsid w:val="00BB6796"/>
    <w:rsid w:val="00BB794A"/>
    <w:rsid w:val="00BB7FA4"/>
    <w:rsid w:val="00BC0CEC"/>
    <w:rsid w:val="00BC113C"/>
    <w:rsid w:val="00BC7322"/>
    <w:rsid w:val="00BD6BC5"/>
    <w:rsid w:val="00BF2704"/>
    <w:rsid w:val="00BF5345"/>
    <w:rsid w:val="00BF54E3"/>
    <w:rsid w:val="00BF6FC6"/>
    <w:rsid w:val="00C03040"/>
    <w:rsid w:val="00C041A5"/>
    <w:rsid w:val="00C12B28"/>
    <w:rsid w:val="00C1774C"/>
    <w:rsid w:val="00C20ECF"/>
    <w:rsid w:val="00C21262"/>
    <w:rsid w:val="00C3099D"/>
    <w:rsid w:val="00C336C9"/>
    <w:rsid w:val="00C36D2F"/>
    <w:rsid w:val="00C37676"/>
    <w:rsid w:val="00C402F5"/>
    <w:rsid w:val="00C42F1D"/>
    <w:rsid w:val="00C457FC"/>
    <w:rsid w:val="00C504A0"/>
    <w:rsid w:val="00C520D5"/>
    <w:rsid w:val="00C52805"/>
    <w:rsid w:val="00C52D00"/>
    <w:rsid w:val="00C56DE8"/>
    <w:rsid w:val="00C61321"/>
    <w:rsid w:val="00C70DAC"/>
    <w:rsid w:val="00C74B4A"/>
    <w:rsid w:val="00C75A4D"/>
    <w:rsid w:val="00C75FF8"/>
    <w:rsid w:val="00C76781"/>
    <w:rsid w:val="00C813A3"/>
    <w:rsid w:val="00C82D11"/>
    <w:rsid w:val="00C831FC"/>
    <w:rsid w:val="00C871D8"/>
    <w:rsid w:val="00C94413"/>
    <w:rsid w:val="00C970B6"/>
    <w:rsid w:val="00CA3056"/>
    <w:rsid w:val="00CB2626"/>
    <w:rsid w:val="00CB2675"/>
    <w:rsid w:val="00CB2E8B"/>
    <w:rsid w:val="00CB3217"/>
    <w:rsid w:val="00CB443F"/>
    <w:rsid w:val="00CC3330"/>
    <w:rsid w:val="00CD06C2"/>
    <w:rsid w:val="00CD20F9"/>
    <w:rsid w:val="00CD2B33"/>
    <w:rsid w:val="00CD5B2E"/>
    <w:rsid w:val="00CD6097"/>
    <w:rsid w:val="00CD6F5C"/>
    <w:rsid w:val="00CE4201"/>
    <w:rsid w:val="00CF2849"/>
    <w:rsid w:val="00CF42EB"/>
    <w:rsid w:val="00D001C0"/>
    <w:rsid w:val="00D02733"/>
    <w:rsid w:val="00D10CE9"/>
    <w:rsid w:val="00D12BC8"/>
    <w:rsid w:val="00D13FDF"/>
    <w:rsid w:val="00D14482"/>
    <w:rsid w:val="00D22D90"/>
    <w:rsid w:val="00D27BF7"/>
    <w:rsid w:val="00D33DA0"/>
    <w:rsid w:val="00D340CD"/>
    <w:rsid w:val="00D40598"/>
    <w:rsid w:val="00D40781"/>
    <w:rsid w:val="00D40E52"/>
    <w:rsid w:val="00D42B5F"/>
    <w:rsid w:val="00D43435"/>
    <w:rsid w:val="00D536EC"/>
    <w:rsid w:val="00D54C20"/>
    <w:rsid w:val="00D55ED6"/>
    <w:rsid w:val="00D5624B"/>
    <w:rsid w:val="00D57BBD"/>
    <w:rsid w:val="00D617E4"/>
    <w:rsid w:val="00D6317D"/>
    <w:rsid w:val="00D664AD"/>
    <w:rsid w:val="00D845F7"/>
    <w:rsid w:val="00D92E07"/>
    <w:rsid w:val="00D9355C"/>
    <w:rsid w:val="00D94C88"/>
    <w:rsid w:val="00DA2E59"/>
    <w:rsid w:val="00DB414A"/>
    <w:rsid w:val="00DB418C"/>
    <w:rsid w:val="00DB41ED"/>
    <w:rsid w:val="00DB778B"/>
    <w:rsid w:val="00DC4360"/>
    <w:rsid w:val="00DC5911"/>
    <w:rsid w:val="00DD17FE"/>
    <w:rsid w:val="00DE0DAA"/>
    <w:rsid w:val="00DE3468"/>
    <w:rsid w:val="00DE4DBB"/>
    <w:rsid w:val="00DE6C2A"/>
    <w:rsid w:val="00DF267F"/>
    <w:rsid w:val="00DF3E25"/>
    <w:rsid w:val="00DF5016"/>
    <w:rsid w:val="00DF6325"/>
    <w:rsid w:val="00DF7C6B"/>
    <w:rsid w:val="00E004B1"/>
    <w:rsid w:val="00E035B5"/>
    <w:rsid w:val="00E0372B"/>
    <w:rsid w:val="00E100EC"/>
    <w:rsid w:val="00E12DBF"/>
    <w:rsid w:val="00E16578"/>
    <w:rsid w:val="00E1783B"/>
    <w:rsid w:val="00E30D6D"/>
    <w:rsid w:val="00E31478"/>
    <w:rsid w:val="00E33E65"/>
    <w:rsid w:val="00E363C2"/>
    <w:rsid w:val="00E420AB"/>
    <w:rsid w:val="00E430B7"/>
    <w:rsid w:val="00E449AF"/>
    <w:rsid w:val="00E450D6"/>
    <w:rsid w:val="00E55883"/>
    <w:rsid w:val="00E56120"/>
    <w:rsid w:val="00E60D8B"/>
    <w:rsid w:val="00E62CEB"/>
    <w:rsid w:val="00E660F3"/>
    <w:rsid w:val="00E6765C"/>
    <w:rsid w:val="00E700B0"/>
    <w:rsid w:val="00E81197"/>
    <w:rsid w:val="00E85543"/>
    <w:rsid w:val="00E8555D"/>
    <w:rsid w:val="00E91A05"/>
    <w:rsid w:val="00E93D99"/>
    <w:rsid w:val="00E94737"/>
    <w:rsid w:val="00E976E3"/>
    <w:rsid w:val="00EA088F"/>
    <w:rsid w:val="00EA170B"/>
    <w:rsid w:val="00EA752A"/>
    <w:rsid w:val="00EB003F"/>
    <w:rsid w:val="00EB0502"/>
    <w:rsid w:val="00EB144D"/>
    <w:rsid w:val="00EB1D79"/>
    <w:rsid w:val="00EB6DA0"/>
    <w:rsid w:val="00EC126A"/>
    <w:rsid w:val="00EC6956"/>
    <w:rsid w:val="00ED6E6E"/>
    <w:rsid w:val="00EE04C1"/>
    <w:rsid w:val="00EE4367"/>
    <w:rsid w:val="00EE5C8C"/>
    <w:rsid w:val="00EE77D2"/>
    <w:rsid w:val="00EF0900"/>
    <w:rsid w:val="00EF0A90"/>
    <w:rsid w:val="00EF2F92"/>
    <w:rsid w:val="00EF4672"/>
    <w:rsid w:val="00EF540F"/>
    <w:rsid w:val="00F02E59"/>
    <w:rsid w:val="00F137F7"/>
    <w:rsid w:val="00F152AD"/>
    <w:rsid w:val="00F16368"/>
    <w:rsid w:val="00F1782E"/>
    <w:rsid w:val="00F23B42"/>
    <w:rsid w:val="00F241AF"/>
    <w:rsid w:val="00F3043B"/>
    <w:rsid w:val="00F430AD"/>
    <w:rsid w:val="00F45872"/>
    <w:rsid w:val="00F51D65"/>
    <w:rsid w:val="00F53C23"/>
    <w:rsid w:val="00F5531D"/>
    <w:rsid w:val="00F55A2D"/>
    <w:rsid w:val="00F56A64"/>
    <w:rsid w:val="00F60BA1"/>
    <w:rsid w:val="00F61229"/>
    <w:rsid w:val="00F71908"/>
    <w:rsid w:val="00F72EAB"/>
    <w:rsid w:val="00F7445F"/>
    <w:rsid w:val="00F76BC2"/>
    <w:rsid w:val="00F77C8E"/>
    <w:rsid w:val="00F83799"/>
    <w:rsid w:val="00F90B1C"/>
    <w:rsid w:val="00F90E17"/>
    <w:rsid w:val="00F910F5"/>
    <w:rsid w:val="00F9711C"/>
    <w:rsid w:val="00F97DFB"/>
    <w:rsid w:val="00FA0CD3"/>
    <w:rsid w:val="00FA1E06"/>
    <w:rsid w:val="00FA4520"/>
    <w:rsid w:val="00FA6B36"/>
    <w:rsid w:val="00FA7DE8"/>
    <w:rsid w:val="00FB518F"/>
    <w:rsid w:val="00FC0544"/>
    <w:rsid w:val="00FD4E9F"/>
    <w:rsid w:val="00FE25BE"/>
    <w:rsid w:val="00FE3F50"/>
    <w:rsid w:val="00FE5999"/>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7755528">
      <w:bodyDiv w:val="1"/>
      <w:marLeft w:val="0"/>
      <w:marRight w:val="0"/>
      <w:marTop w:val="0"/>
      <w:marBottom w:val="0"/>
      <w:divBdr>
        <w:top w:val="none" w:sz="0" w:space="0" w:color="auto"/>
        <w:left w:val="none" w:sz="0" w:space="0" w:color="auto"/>
        <w:bottom w:val="none" w:sz="0" w:space="0" w:color="auto"/>
        <w:right w:val="none" w:sz="0" w:space="0" w:color="auto"/>
      </w:divBdr>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2315033">
      <w:bodyDiv w:val="1"/>
      <w:marLeft w:val="0"/>
      <w:marRight w:val="0"/>
      <w:marTop w:val="0"/>
      <w:marBottom w:val="0"/>
      <w:divBdr>
        <w:top w:val="none" w:sz="0" w:space="0" w:color="auto"/>
        <w:left w:val="none" w:sz="0" w:space="0" w:color="auto"/>
        <w:bottom w:val="none" w:sz="0" w:space="0" w:color="auto"/>
        <w:right w:val="none" w:sz="0" w:space="0" w:color="auto"/>
      </w:divBdr>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8850154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41">
          <w:marLeft w:val="480"/>
          <w:marRight w:val="0"/>
          <w:marTop w:val="0"/>
          <w:marBottom w:val="0"/>
          <w:divBdr>
            <w:top w:val="none" w:sz="0" w:space="0" w:color="auto"/>
            <w:left w:val="none" w:sz="0" w:space="0" w:color="auto"/>
            <w:bottom w:val="none" w:sz="0" w:space="0" w:color="auto"/>
            <w:right w:val="none" w:sz="0" w:space="0" w:color="auto"/>
          </w:divBdr>
        </w:div>
        <w:div w:id="1096483164">
          <w:marLeft w:val="480"/>
          <w:marRight w:val="0"/>
          <w:marTop w:val="0"/>
          <w:marBottom w:val="0"/>
          <w:divBdr>
            <w:top w:val="none" w:sz="0" w:space="0" w:color="auto"/>
            <w:left w:val="none" w:sz="0" w:space="0" w:color="auto"/>
            <w:bottom w:val="none" w:sz="0" w:space="0" w:color="auto"/>
            <w:right w:val="none" w:sz="0" w:space="0" w:color="auto"/>
          </w:divBdr>
        </w:div>
        <w:div w:id="661005755">
          <w:marLeft w:val="480"/>
          <w:marRight w:val="0"/>
          <w:marTop w:val="0"/>
          <w:marBottom w:val="0"/>
          <w:divBdr>
            <w:top w:val="none" w:sz="0" w:space="0" w:color="auto"/>
            <w:left w:val="none" w:sz="0" w:space="0" w:color="auto"/>
            <w:bottom w:val="none" w:sz="0" w:space="0" w:color="auto"/>
            <w:right w:val="none" w:sz="0" w:space="0" w:color="auto"/>
          </w:divBdr>
        </w:div>
        <w:div w:id="294482284">
          <w:marLeft w:val="480"/>
          <w:marRight w:val="0"/>
          <w:marTop w:val="0"/>
          <w:marBottom w:val="0"/>
          <w:divBdr>
            <w:top w:val="none" w:sz="0" w:space="0" w:color="auto"/>
            <w:left w:val="none" w:sz="0" w:space="0" w:color="auto"/>
            <w:bottom w:val="none" w:sz="0" w:space="0" w:color="auto"/>
            <w:right w:val="none" w:sz="0" w:space="0" w:color="auto"/>
          </w:divBdr>
        </w:div>
        <w:div w:id="1637638248">
          <w:marLeft w:val="480"/>
          <w:marRight w:val="0"/>
          <w:marTop w:val="0"/>
          <w:marBottom w:val="0"/>
          <w:divBdr>
            <w:top w:val="none" w:sz="0" w:space="0" w:color="auto"/>
            <w:left w:val="none" w:sz="0" w:space="0" w:color="auto"/>
            <w:bottom w:val="none" w:sz="0" w:space="0" w:color="auto"/>
            <w:right w:val="none" w:sz="0" w:space="0" w:color="auto"/>
          </w:divBdr>
        </w:div>
        <w:div w:id="738943869">
          <w:marLeft w:val="480"/>
          <w:marRight w:val="0"/>
          <w:marTop w:val="0"/>
          <w:marBottom w:val="0"/>
          <w:divBdr>
            <w:top w:val="none" w:sz="0" w:space="0" w:color="auto"/>
            <w:left w:val="none" w:sz="0" w:space="0" w:color="auto"/>
            <w:bottom w:val="none" w:sz="0" w:space="0" w:color="auto"/>
            <w:right w:val="none" w:sz="0" w:space="0" w:color="auto"/>
          </w:divBdr>
        </w:div>
        <w:div w:id="1444306137">
          <w:marLeft w:val="480"/>
          <w:marRight w:val="0"/>
          <w:marTop w:val="0"/>
          <w:marBottom w:val="0"/>
          <w:divBdr>
            <w:top w:val="none" w:sz="0" w:space="0" w:color="auto"/>
            <w:left w:val="none" w:sz="0" w:space="0" w:color="auto"/>
            <w:bottom w:val="none" w:sz="0" w:space="0" w:color="auto"/>
            <w:right w:val="none" w:sz="0" w:space="0" w:color="auto"/>
          </w:divBdr>
        </w:div>
        <w:div w:id="507910646">
          <w:marLeft w:val="480"/>
          <w:marRight w:val="0"/>
          <w:marTop w:val="0"/>
          <w:marBottom w:val="0"/>
          <w:divBdr>
            <w:top w:val="none" w:sz="0" w:space="0" w:color="auto"/>
            <w:left w:val="none" w:sz="0" w:space="0" w:color="auto"/>
            <w:bottom w:val="none" w:sz="0" w:space="0" w:color="auto"/>
            <w:right w:val="none" w:sz="0" w:space="0" w:color="auto"/>
          </w:divBdr>
        </w:div>
        <w:div w:id="2060782372">
          <w:marLeft w:val="480"/>
          <w:marRight w:val="0"/>
          <w:marTop w:val="0"/>
          <w:marBottom w:val="0"/>
          <w:divBdr>
            <w:top w:val="none" w:sz="0" w:space="0" w:color="auto"/>
            <w:left w:val="none" w:sz="0" w:space="0" w:color="auto"/>
            <w:bottom w:val="none" w:sz="0" w:space="0" w:color="auto"/>
            <w:right w:val="none" w:sz="0" w:space="0" w:color="auto"/>
          </w:divBdr>
        </w:div>
        <w:div w:id="1805929400">
          <w:marLeft w:val="480"/>
          <w:marRight w:val="0"/>
          <w:marTop w:val="0"/>
          <w:marBottom w:val="0"/>
          <w:divBdr>
            <w:top w:val="none" w:sz="0" w:space="0" w:color="auto"/>
            <w:left w:val="none" w:sz="0" w:space="0" w:color="auto"/>
            <w:bottom w:val="none" w:sz="0" w:space="0" w:color="auto"/>
            <w:right w:val="none" w:sz="0" w:space="0" w:color="auto"/>
          </w:divBdr>
        </w:div>
        <w:div w:id="2026399118">
          <w:marLeft w:val="480"/>
          <w:marRight w:val="0"/>
          <w:marTop w:val="0"/>
          <w:marBottom w:val="0"/>
          <w:divBdr>
            <w:top w:val="none" w:sz="0" w:space="0" w:color="auto"/>
            <w:left w:val="none" w:sz="0" w:space="0" w:color="auto"/>
            <w:bottom w:val="none" w:sz="0" w:space="0" w:color="auto"/>
            <w:right w:val="none" w:sz="0" w:space="0" w:color="auto"/>
          </w:divBdr>
        </w:div>
        <w:div w:id="204947670">
          <w:marLeft w:val="480"/>
          <w:marRight w:val="0"/>
          <w:marTop w:val="0"/>
          <w:marBottom w:val="0"/>
          <w:divBdr>
            <w:top w:val="none" w:sz="0" w:space="0" w:color="auto"/>
            <w:left w:val="none" w:sz="0" w:space="0" w:color="auto"/>
            <w:bottom w:val="none" w:sz="0" w:space="0" w:color="auto"/>
            <w:right w:val="none" w:sz="0" w:space="0" w:color="auto"/>
          </w:divBdr>
        </w:div>
        <w:div w:id="1807703941">
          <w:marLeft w:val="480"/>
          <w:marRight w:val="0"/>
          <w:marTop w:val="0"/>
          <w:marBottom w:val="0"/>
          <w:divBdr>
            <w:top w:val="none" w:sz="0" w:space="0" w:color="auto"/>
            <w:left w:val="none" w:sz="0" w:space="0" w:color="auto"/>
            <w:bottom w:val="none" w:sz="0" w:space="0" w:color="auto"/>
            <w:right w:val="none" w:sz="0" w:space="0" w:color="auto"/>
          </w:divBdr>
        </w:div>
        <w:div w:id="385420578">
          <w:marLeft w:val="480"/>
          <w:marRight w:val="0"/>
          <w:marTop w:val="0"/>
          <w:marBottom w:val="0"/>
          <w:divBdr>
            <w:top w:val="none" w:sz="0" w:space="0" w:color="auto"/>
            <w:left w:val="none" w:sz="0" w:space="0" w:color="auto"/>
            <w:bottom w:val="none" w:sz="0" w:space="0" w:color="auto"/>
            <w:right w:val="none" w:sz="0" w:space="0" w:color="auto"/>
          </w:divBdr>
        </w:div>
        <w:div w:id="1775397200">
          <w:marLeft w:val="480"/>
          <w:marRight w:val="0"/>
          <w:marTop w:val="0"/>
          <w:marBottom w:val="0"/>
          <w:divBdr>
            <w:top w:val="none" w:sz="0" w:space="0" w:color="auto"/>
            <w:left w:val="none" w:sz="0" w:space="0" w:color="auto"/>
            <w:bottom w:val="none" w:sz="0" w:space="0" w:color="auto"/>
            <w:right w:val="none" w:sz="0" w:space="0" w:color="auto"/>
          </w:divBdr>
        </w:div>
        <w:div w:id="1052581464">
          <w:marLeft w:val="480"/>
          <w:marRight w:val="0"/>
          <w:marTop w:val="0"/>
          <w:marBottom w:val="0"/>
          <w:divBdr>
            <w:top w:val="none" w:sz="0" w:space="0" w:color="auto"/>
            <w:left w:val="none" w:sz="0" w:space="0" w:color="auto"/>
            <w:bottom w:val="none" w:sz="0" w:space="0" w:color="auto"/>
            <w:right w:val="none" w:sz="0" w:space="0" w:color="auto"/>
          </w:divBdr>
        </w:div>
        <w:div w:id="938681180">
          <w:marLeft w:val="480"/>
          <w:marRight w:val="0"/>
          <w:marTop w:val="0"/>
          <w:marBottom w:val="0"/>
          <w:divBdr>
            <w:top w:val="none" w:sz="0" w:space="0" w:color="auto"/>
            <w:left w:val="none" w:sz="0" w:space="0" w:color="auto"/>
            <w:bottom w:val="none" w:sz="0" w:space="0" w:color="auto"/>
            <w:right w:val="none" w:sz="0" w:space="0" w:color="auto"/>
          </w:divBdr>
        </w:div>
        <w:div w:id="56174818">
          <w:marLeft w:val="480"/>
          <w:marRight w:val="0"/>
          <w:marTop w:val="0"/>
          <w:marBottom w:val="0"/>
          <w:divBdr>
            <w:top w:val="none" w:sz="0" w:space="0" w:color="auto"/>
            <w:left w:val="none" w:sz="0" w:space="0" w:color="auto"/>
            <w:bottom w:val="none" w:sz="0" w:space="0" w:color="auto"/>
            <w:right w:val="none" w:sz="0" w:space="0" w:color="auto"/>
          </w:divBdr>
        </w:div>
        <w:div w:id="2100977817">
          <w:marLeft w:val="480"/>
          <w:marRight w:val="0"/>
          <w:marTop w:val="0"/>
          <w:marBottom w:val="0"/>
          <w:divBdr>
            <w:top w:val="none" w:sz="0" w:space="0" w:color="auto"/>
            <w:left w:val="none" w:sz="0" w:space="0" w:color="auto"/>
            <w:bottom w:val="none" w:sz="0" w:space="0" w:color="auto"/>
            <w:right w:val="none" w:sz="0" w:space="0" w:color="auto"/>
          </w:divBdr>
        </w:div>
        <w:div w:id="1776055687">
          <w:marLeft w:val="480"/>
          <w:marRight w:val="0"/>
          <w:marTop w:val="0"/>
          <w:marBottom w:val="0"/>
          <w:divBdr>
            <w:top w:val="none" w:sz="0" w:space="0" w:color="auto"/>
            <w:left w:val="none" w:sz="0" w:space="0" w:color="auto"/>
            <w:bottom w:val="none" w:sz="0" w:space="0" w:color="auto"/>
            <w:right w:val="none" w:sz="0" w:space="0" w:color="auto"/>
          </w:divBdr>
        </w:div>
        <w:div w:id="1706321384">
          <w:marLeft w:val="480"/>
          <w:marRight w:val="0"/>
          <w:marTop w:val="0"/>
          <w:marBottom w:val="0"/>
          <w:divBdr>
            <w:top w:val="none" w:sz="0" w:space="0" w:color="auto"/>
            <w:left w:val="none" w:sz="0" w:space="0" w:color="auto"/>
            <w:bottom w:val="none" w:sz="0" w:space="0" w:color="auto"/>
            <w:right w:val="none" w:sz="0" w:space="0" w:color="auto"/>
          </w:divBdr>
        </w:div>
        <w:div w:id="389883370">
          <w:marLeft w:val="480"/>
          <w:marRight w:val="0"/>
          <w:marTop w:val="0"/>
          <w:marBottom w:val="0"/>
          <w:divBdr>
            <w:top w:val="none" w:sz="0" w:space="0" w:color="auto"/>
            <w:left w:val="none" w:sz="0" w:space="0" w:color="auto"/>
            <w:bottom w:val="none" w:sz="0" w:space="0" w:color="auto"/>
            <w:right w:val="none" w:sz="0" w:space="0" w:color="auto"/>
          </w:divBdr>
        </w:div>
        <w:div w:id="424224837">
          <w:marLeft w:val="480"/>
          <w:marRight w:val="0"/>
          <w:marTop w:val="0"/>
          <w:marBottom w:val="0"/>
          <w:divBdr>
            <w:top w:val="none" w:sz="0" w:space="0" w:color="auto"/>
            <w:left w:val="none" w:sz="0" w:space="0" w:color="auto"/>
            <w:bottom w:val="none" w:sz="0" w:space="0" w:color="auto"/>
            <w:right w:val="none" w:sz="0" w:space="0" w:color="auto"/>
          </w:divBdr>
        </w:div>
        <w:div w:id="1857575702">
          <w:marLeft w:val="480"/>
          <w:marRight w:val="0"/>
          <w:marTop w:val="0"/>
          <w:marBottom w:val="0"/>
          <w:divBdr>
            <w:top w:val="none" w:sz="0" w:space="0" w:color="auto"/>
            <w:left w:val="none" w:sz="0" w:space="0" w:color="auto"/>
            <w:bottom w:val="none" w:sz="0" w:space="0" w:color="auto"/>
            <w:right w:val="none" w:sz="0" w:space="0" w:color="auto"/>
          </w:divBdr>
        </w:div>
        <w:div w:id="128398761">
          <w:marLeft w:val="480"/>
          <w:marRight w:val="0"/>
          <w:marTop w:val="0"/>
          <w:marBottom w:val="0"/>
          <w:divBdr>
            <w:top w:val="none" w:sz="0" w:space="0" w:color="auto"/>
            <w:left w:val="none" w:sz="0" w:space="0" w:color="auto"/>
            <w:bottom w:val="none" w:sz="0" w:space="0" w:color="auto"/>
            <w:right w:val="none" w:sz="0" w:space="0" w:color="auto"/>
          </w:divBdr>
        </w:div>
        <w:div w:id="746850281">
          <w:marLeft w:val="480"/>
          <w:marRight w:val="0"/>
          <w:marTop w:val="0"/>
          <w:marBottom w:val="0"/>
          <w:divBdr>
            <w:top w:val="none" w:sz="0" w:space="0" w:color="auto"/>
            <w:left w:val="none" w:sz="0" w:space="0" w:color="auto"/>
            <w:bottom w:val="none" w:sz="0" w:space="0" w:color="auto"/>
            <w:right w:val="none" w:sz="0" w:space="0" w:color="auto"/>
          </w:divBdr>
        </w:div>
        <w:div w:id="2117944893">
          <w:marLeft w:val="480"/>
          <w:marRight w:val="0"/>
          <w:marTop w:val="0"/>
          <w:marBottom w:val="0"/>
          <w:divBdr>
            <w:top w:val="none" w:sz="0" w:space="0" w:color="auto"/>
            <w:left w:val="none" w:sz="0" w:space="0" w:color="auto"/>
            <w:bottom w:val="none" w:sz="0" w:space="0" w:color="auto"/>
            <w:right w:val="none" w:sz="0" w:space="0" w:color="auto"/>
          </w:divBdr>
        </w:div>
        <w:div w:id="768233277">
          <w:marLeft w:val="480"/>
          <w:marRight w:val="0"/>
          <w:marTop w:val="0"/>
          <w:marBottom w:val="0"/>
          <w:divBdr>
            <w:top w:val="none" w:sz="0" w:space="0" w:color="auto"/>
            <w:left w:val="none" w:sz="0" w:space="0" w:color="auto"/>
            <w:bottom w:val="none" w:sz="0" w:space="0" w:color="auto"/>
            <w:right w:val="none" w:sz="0" w:space="0" w:color="auto"/>
          </w:divBdr>
        </w:div>
        <w:div w:id="1713076481">
          <w:marLeft w:val="480"/>
          <w:marRight w:val="0"/>
          <w:marTop w:val="0"/>
          <w:marBottom w:val="0"/>
          <w:divBdr>
            <w:top w:val="none" w:sz="0" w:space="0" w:color="auto"/>
            <w:left w:val="none" w:sz="0" w:space="0" w:color="auto"/>
            <w:bottom w:val="none" w:sz="0" w:space="0" w:color="auto"/>
            <w:right w:val="none" w:sz="0" w:space="0" w:color="auto"/>
          </w:divBdr>
        </w:div>
        <w:div w:id="1335305046">
          <w:marLeft w:val="480"/>
          <w:marRight w:val="0"/>
          <w:marTop w:val="0"/>
          <w:marBottom w:val="0"/>
          <w:divBdr>
            <w:top w:val="none" w:sz="0" w:space="0" w:color="auto"/>
            <w:left w:val="none" w:sz="0" w:space="0" w:color="auto"/>
            <w:bottom w:val="none" w:sz="0" w:space="0" w:color="auto"/>
            <w:right w:val="none" w:sz="0" w:space="0" w:color="auto"/>
          </w:divBdr>
        </w:div>
        <w:div w:id="1032078080">
          <w:marLeft w:val="480"/>
          <w:marRight w:val="0"/>
          <w:marTop w:val="0"/>
          <w:marBottom w:val="0"/>
          <w:divBdr>
            <w:top w:val="none" w:sz="0" w:space="0" w:color="auto"/>
            <w:left w:val="none" w:sz="0" w:space="0" w:color="auto"/>
            <w:bottom w:val="none" w:sz="0" w:space="0" w:color="auto"/>
            <w:right w:val="none" w:sz="0" w:space="0" w:color="auto"/>
          </w:divBdr>
        </w:div>
        <w:div w:id="1941332405">
          <w:marLeft w:val="480"/>
          <w:marRight w:val="0"/>
          <w:marTop w:val="0"/>
          <w:marBottom w:val="0"/>
          <w:divBdr>
            <w:top w:val="none" w:sz="0" w:space="0" w:color="auto"/>
            <w:left w:val="none" w:sz="0" w:space="0" w:color="auto"/>
            <w:bottom w:val="none" w:sz="0" w:space="0" w:color="auto"/>
            <w:right w:val="none" w:sz="0" w:space="0" w:color="auto"/>
          </w:divBdr>
        </w:div>
      </w:divsChild>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9985061">
      <w:bodyDiv w:val="1"/>
      <w:marLeft w:val="0"/>
      <w:marRight w:val="0"/>
      <w:marTop w:val="0"/>
      <w:marBottom w:val="0"/>
      <w:divBdr>
        <w:top w:val="none" w:sz="0" w:space="0" w:color="auto"/>
        <w:left w:val="none" w:sz="0" w:space="0" w:color="auto"/>
        <w:bottom w:val="none" w:sz="0" w:space="0" w:color="auto"/>
        <w:right w:val="none" w:sz="0" w:space="0" w:color="auto"/>
      </w:divBdr>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48787611">
      <w:bodyDiv w:val="1"/>
      <w:marLeft w:val="0"/>
      <w:marRight w:val="0"/>
      <w:marTop w:val="0"/>
      <w:marBottom w:val="0"/>
      <w:divBdr>
        <w:top w:val="none" w:sz="0" w:space="0" w:color="auto"/>
        <w:left w:val="none" w:sz="0" w:space="0" w:color="auto"/>
        <w:bottom w:val="none" w:sz="0" w:space="0" w:color="auto"/>
        <w:right w:val="none" w:sz="0" w:space="0" w:color="auto"/>
      </w:divBdr>
    </w:div>
    <w:div w:id="150753248">
      <w:bodyDiv w:val="1"/>
      <w:marLeft w:val="0"/>
      <w:marRight w:val="0"/>
      <w:marTop w:val="0"/>
      <w:marBottom w:val="0"/>
      <w:divBdr>
        <w:top w:val="none" w:sz="0" w:space="0" w:color="auto"/>
        <w:left w:val="none" w:sz="0" w:space="0" w:color="auto"/>
        <w:bottom w:val="none" w:sz="0" w:space="0" w:color="auto"/>
        <w:right w:val="none" w:sz="0" w:space="0" w:color="auto"/>
      </w:divBdr>
    </w:div>
    <w:div w:id="151215249">
      <w:bodyDiv w:val="1"/>
      <w:marLeft w:val="0"/>
      <w:marRight w:val="0"/>
      <w:marTop w:val="0"/>
      <w:marBottom w:val="0"/>
      <w:divBdr>
        <w:top w:val="none" w:sz="0" w:space="0" w:color="auto"/>
        <w:left w:val="none" w:sz="0" w:space="0" w:color="auto"/>
        <w:bottom w:val="none" w:sz="0" w:space="0" w:color="auto"/>
        <w:right w:val="none" w:sz="0" w:space="0" w:color="auto"/>
      </w:divBdr>
    </w:div>
    <w:div w:id="153834796">
      <w:bodyDiv w:val="1"/>
      <w:marLeft w:val="0"/>
      <w:marRight w:val="0"/>
      <w:marTop w:val="0"/>
      <w:marBottom w:val="0"/>
      <w:divBdr>
        <w:top w:val="none" w:sz="0" w:space="0" w:color="auto"/>
        <w:left w:val="none" w:sz="0" w:space="0" w:color="auto"/>
        <w:bottom w:val="none" w:sz="0" w:space="0" w:color="auto"/>
        <w:right w:val="none" w:sz="0" w:space="0" w:color="auto"/>
      </w:divBdr>
      <w:divsChild>
        <w:div w:id="219557385">
          <w:marLeft w:val="480"/>
          <w:marRight w:val="0"/>
          <w:marTop w:val="0"/>
          <w:marBottom w:val="0"/>
          <w:divBdr>
            <w:top w:val="none" w:sz="0" w:space="0" w:color="auto"/>
            <w:left w:val="none" w:sz="0" w:space="0" w:color="auto"/>
            <w:bottom w:val="none" w:sz="0" w:space="0" w:color="auto"/>
            <w:right w:val="none" w:sz="0" w:space="0" w:color="auto"/>
          </w:divBdr>
        </w:div>
        <w:div w:id="570653241">
          <w:marLeft w:val="480"/>
          <w:marRight w:val="0"/>
          <w:marTop w:val="0"/>
          <w:marBottom w:val="0"/>
          <w:divBdr>
            <w:top w:val="none" w:sz="0" w:space="0" w:color="auto"/>
            <w:left w:val="none" w:sz="0" w:space="0" w:color="auto"/>
            <w:bottom w:val="none" w:sz="0" w:space="0" w:color="auto"/>
            <w:right w:val="none" w:sz="0" w:space="0" w:color="auto"/>
          </w:divBdr>
        </w:div>
        <w:div w:id="258371760">
          <w:marLeft w:val="480"/>
          <w:marRight w:val="0"/>
          <w:marTop w:val="0"/>
          <w:marBottom w:val="0"/>
          <w:divBdr>
            <w:top w:val="none" w:sz="0" w:space="0" w:color="auto"/>
            <w:left w:val="none" w:sz="0" w:space="0" w:color="auto"/>
            <w:bottom w:val="none" w:sz="0" w:space="0" w:color="auto"/>
            <w:right w:val="none" w:sz="0" w:space="0" w:color="auto"/>
          </w:divBdr>
        </w:div>
        <w:div w:id="794130759">
          <w:marLeft w:val="480"/>
          <w:marRight w:val="0"/>
          <w:marTop w:val="0"/>
          <w:marBottom w:val="0"/>
          <w:divBdr>
            <w:top w:val="none" w:sz="0" w:space="0" w:color="auto"/>
            <w:left w:val="none" w:sz="0" w:space="0" w:color="auto"/>
            <w:bottom w:val="none" w:sz="0" w:space="0" w:color="auto"/>
            <w:right w:val="none" w:sz="0" w:space="0" w:color="auto"/>
          </w:divBdr>
        </w:div>
        <w:div w:id="1375688857">
          <w:marLeft w:val="480"/>
          <w:marRight w:val="0"/>
          <w:marTop w:val="0"/>
          <w:marBottom w:val="0"/>
          <w:divBdr>
            <w:top w:val="none" w:sz="0" w:space="0" w:color="auto"/>
            <w:left w:val="none" w:sz="0" w:space="0" w:color="auto"/>
            <w:bottom w:val="none" w:sz="0" w:space="0" w:color="auto"/>
            <w:right w:val="none" w:sz="0" w:space="0" w:color="auto"/>
          </w:divBdr>
        </w:div>
        <w:div w:id="84572814">
          <w:marLeft w:val="480"/>
          <w:marRight w:val="0"/>
          <w:marTop w:val="0"/>
          <w:marBottom w:val="0"/>
          <w:divBdr>
            <w:top w:val="none" w:sz="0" w:space="0" w:color="auto"/>
            <w:left w:val="none" w:sz="0" w:space="0" w:color="auto"/>
            <w:bottom w:val="none" w:sz="0" w:space="0" w:color="auto"/>
            <w:right w:val="none" w:sz="0" w:space="0" w:color="auto"/>
          </w:divBdr>
        </w:div>
        <w:div w:id="977104346">
          <w:marLeft w:val="480"/>
          <w:marRight w:val="0"/>
          <w:marTop w:val="0"/>
          <w:marBottom w:val="0"/>
          <w:divBdr>
            <w:top w:val="none" w:sz="0" w:space="0" w:color="auto"/>
            <w:left w:val="none" w:sz="0" w:space="0" w:color="auto"/>
            <w:bottom w:val="none" w:sz="0" w:space="0" w:color="auto"/>
            <w:right w:val="none" w:sz="0" w:space="0" w:color="auto"/>
          </w:divBdr>
        </w:div>
        <w:div w:id="1676420524">
          <w:marLeft w:val="480"/>
          <w:marRight w:val="0"/>
          <w:marTop w:val="0"/>
          <w:marBottom w:val="0"/>
          <w:divBdr>
            <w:top w:val="none" w:sz="0" w:space="0" w:color="auto"/>
            <w:left w:val="none" w:sz="0" w:space="0" w:color="auto"/>
            <w:bottom w:val="none" w:sz="0" w:space="0" w:color="auto"/>
            <w:right w:val="none" w:sz="0" w:space="0" w:color="auto"/>
          </w:divBdr>
        </w:div>
        <w:div w:id="1254438570">
          <w:marLeft w:val="480"/>
          <w:marRight w:val="0"/>
          <w:marTop w:val="0"/>
          <w:marBottom w:val="0"/>
          <w:divBdr>
            <w:top w:val="none" w:sz="0" w:space="0" w:color="auto"/>
            <w:left w:val="none" w:sz="0" w:space="0" w:color="auto"/>
            <w:bottom w:val="none" w:sz="0" w:space="0" w:color="auto"/>
            <w:right w:val="none" w:sz="0" w:space="0" w:color="auto"/>
          </w:divBdr>
        </w:div>
        <w:div w:id="643202231">
          <w:marLeft w:val="480"/>
          <w:marRight w:val="0"/>
          <w:marTop w:val="0"/>
          <w:marBottom w:val="0"/>
          <w:divBdr>
            <w:top w:val="none" w:sz="0" w:space="0" w:color="auto"/>
            <w:left w:val="none" w:sz="0" w:space="0" w:color="auto"/>
            <w:bottom w:val="none" w:sz="0" w:space="0" w:color="auto"/>
            <w:right w:val="none" w:sz="0" w:space="0" w:color="auto"/>
          </w:divBdr>
        </w:div>
        <w:div w:id="593050152">
          <w:marLeft w:val="480"/>
          <w:marRight w:val="0"/>
          <w:marTop w:val="0"/>
          <w:marBottom w:val="0"/>
          <w:divBdr>
            <w:top w:val="none" w:sz="0" w:space="0" w:color="auto"/>
            <w:left w:val="none" w:sz="0" w:space="0" w:color="auto"/>
            <w:bottom w:val="none" w:sz="0" w:space="0" w:color="auto"/>
            <w:right w:val="none" w:sz="0" w:space="0" w:color="auto"/>
          </w:divBdr>
        </w:div>
        <w:div w:id="656347906">
          <w:marLeft w:val="480"/>
          <w:marRight w:val="0"/>
          <w:marTop w:val="0"/>
          <w:marBottom w:val="0"/>
          <w:divBdr>
            <w:top w:val="none" w:sz="0" w:space="0" w:color="auto"/>
            <w:left w:val="none" w:sz="0" w:space="0" w:color="auto"/>
            <w:bottom w:val="none" w:sz="0" w:space="0" w:color="auto"/>
            <w:right w:val="none" w:sz="0" w:space="0" w:color="auto"/>
          </w:divBdr>
        </w:div>
        <w:div w:id="1346443244">
          <w:marLeft w:val="480"/>
          <w:marRight w:val="0"/>
          <w:marTop w:val="0"/>
          <w:marBottom w:val="0"/>
          <w:divBdr>
            <w:top w:val="none" w:sz="0" w:space="0" w:color="auto"/>
            <w:left w:val="none" w:sz="0" w:space="0" w:color="auto"/>
            <w:bottom w:val="none" w:sz="0" w:space="0" w:color="auto"/>
            <w:right w:val="none" w:sz="0" w:space="0" w:color="auto"/>
          </w:divBdr>
        </w:div>
        <w:div w:id="1364096775">
          <w:marLeft w:val="480"/>
          <w:marRight w:val="0"/>
          <w:marTop w:val="0"/>
          <w:marBottom w:val="0"/>
          <w:divBdr>
            <w:top w:val="none" w:sz="0" w:space="0" w:color="auto"/>
            <w:left w:val="none" w:sz="0" w:space="0" w:color="auto"/>
            <w:bottom w:val="none" w:sz="0" w:space="0" w:color="auto"/>
            <w:right w:val="none" w:sz="0" w:space="0" w:color="auto"/>
          </w:divBdr>
        </w:div>
        <w:div w:id="1928614338">
          <w:marLeft w:val="480"/>
          <w:marRight w:val="0"/>
          <w:marTop w:val="0"/>
          <w:marBottom w:val="0"/>
          <w:divBdr>
            <w:top w:val="none" w:sz="0" w:space="0" w:color="auto"/>
            <w:left w:val="none" w:sz="0" w:space="0" w:color="auto"/>
            <w:bottom w:val="none" w:sz="0" w:space="0" w:color="auto"/>
            <w:right w:val="none" w:sz="0" w:space="0" w:color="auto"/>
          </w:divBdr>
        </w:div>
        <w:div w:id="327293933">
          <w:marLeft w:val="480"/>
          <w:marRight w:val="0"/>
          <w:marTop w:val="0"/>
          <w:marBottom w:val="0"/>
          <w:divBdr>
            <w:top w:val="none" w:sz="0" w:space="0" w:color="auto"/>
            <w:left w:val="none" w:sz="0" w:space="0" w:color="auto"/>
            <w:bottom w:val="none" w:sz="0" w:space="0" w:color="auto"/>
            <w:right w:val="none" w:sz="0" w:space="0" w:color="auto"/>
          </w:divBdr>
        </w:div>
        <w:div w:id="1749842465">
          <w:marLeft w:val="480"/>
          <w:marRight w:val="0"/>
          <w:marTop w:val="0"/>
          <w:marBottom w:val="0"/>
          <w:divBdr>
            <w:top w:val="none" w:sz="0" w:space="0" w:color="auto"/>
            <w:left w:val="none" w:sz="0" w:space="0" w:color="auto"/>
            <w:bottom w:val="none" w:sz="0" w:space="0" w:color="auto"/>
            <w:right w:val="none" w:sz="0" w:space="0" w:color="auto"/>
          </w:divBdr>
        </w:div>
        <w:div w:id="1972976105">
          <w:marLeft w:val="480"/>
          <w:marRight w:val="0"/>
          <w:marTop w:val="0"/>
          <w:marBottom w:val="0"/>
          <w:divBdr>
            <w:top w:val="none" w:sz="0" w:space="0" w:color="auto"/>
            <w:left w:val="none" w:sz="0" w:space="0" w:color="auto"/>
            <w:bottom w:val="none" w:sz="0" w:space="0" w:color="auto"/>
            <w:right w:val="none" w:sz="0" w:space="0" w:color="auto"/>
          </w:divBdr>
        </w:div>
        <w:div w:id="1189417812">
          <w:marLeft w:val="480"/>
          <w:marRight w:val="0"/>
          <w:marTop w:val="0"/>
          <w:marBottom w:val="0"/>
          <w:divBdr>
            <w:top w:val="none" w:sz="0" w:space="0" w:color="auto"/>
            <w:left w:val="none" w:sz="0" w:space="0" w:color="auto"/>
            <w:bottom w:val="none" w:sz="0" w:space="0" w:color="auto"/>
            <w:right w:val="none" w:sz="0" w:space="0" w:color="auto"/>
          </w:divBdr>
        </w:div>
        <w:div w:id="2084136011">
          <w:marLeft w:val="480"/>
          <w:marRight w:val="0"/>
          <w:marTop w:val="0"/>
          <w:marBottom w:val="0"/>
          <w:divBdr>
            <w:top w:val="none" w:sz="0" w:space="0" w:color="auto"/>
            <w:left w:val="none" w:sz="0" w:space="0" w:color="auto"/>
            <w:bottom w:val="none" w:sz="0" w:space="0" w:color="auto"/>
            <w:right w:val="none" w:sz="0" w:space="0" w:color="auto"/>
          </w:divBdr>
        </w:div>
        <w:div w:id="1007824823">
          <w:marLeft w:val="480"/>
          <w:marRight w:val="0"/>
          <w:marTop w:val="0"/>
          <w:marBottom w:val="0"/>
          <w:divBdr>
            <w:top w:val="none" w:sz="0" w:space="0" w:color="auto"/>
            <w:left w:val="none" w:sz="0" w:space="0" w:color="auto"/>
            <w:bottom w:val="none" w:sz="0" w:space="0" w:color="auto"/>
            <w:right w:val="none" w:sz="0" w:space="0" w:color="auto"/>
          </w:divBdr>
        </w:div>
        <w:div w:id="476193153">
          <w:marLeft w:val="480"/>
          <w:marRight w:val="0"/>
          <w:marTop w:val="0"/>
          <w:marBottom w:val="0"/>
          <w:divBdr>
            <w:top w:val="none" w:sz="0" w:space="0" w:color="auto"/>
            <w:left w:val="none" w:sz="0" w:space="0" w:color="auto"/>
            <w:bottom w:val="none" w:sz="0" w:space="0" w:color="auto"/>
            <w:right w:val="none" w:sz="0" w:space="0" w:color="auto"/>
          </w:divBdr>
        </w:div>
        <w:div w:id="1385252419">
          <w:marLeft w:val="480"/>
          <w:marRight w:val="0"/>
          <w:marTop w:val="0"/>
          <w:marBottom w:val="0"/>
          <w:divBdr>
            <w:top w:val="none" w:sz="0" w:space="0" w:color="auto"/>
            <w:left w:val="none" w:sz="0" w:space="0" w:color="auto"/>
            <w:bottom w:val="none" w:sz="0" w:space="0" w:color="auto"/>
            <w:right w:val="none" w:sz="0" w:space="0" w:color="auto"/>
          </w:divBdr>
        </w:div>
        <w:div w:id="465315433">
          <w:marLeft w:val="480"/>
          <w:marRight w:val="0"/>
          <w:marTop w:val="0"/>
          <w:marBottom w:val="0"/>
          <w:divBdr>
            <w:top w:val="none" w:sz="0" w:space="0" w:color="auto"/>
            <w:left w:val="none" w:sz="0" w:space="0" w:color="auto"/>
            <w:bottom w:val="none" w:sz="0" w:space="0" w:color="auto"/>
            <w:right w:val="none" w:sz="0" w:space="0" w:color="auto"/>
          </w:divBdr>
        </w:div>
        <w:div w:id="247076998">
          <w:marLeft w:val="480"/>
          <w:marRight w:val="0"/>
          <w:marTop w:val="0"/>
          <w:marBottom w:val="0"/>
          <w:divBdr>
            <w:top w:val="none" w:sz="0" w:space="0" w:color="auto"/>
            <w:left w:val="none" w:sz="0" w:space="0" w:color="auto"/>
            <w:bottom w:val="none" w:sz="0" w:space="0" w:color="auto"/>
            <w:right w:val="none" w:sz="0" w:space="0" w:color="auto"/>
          </w:divBdr>
        </w:div>
        <w:div w:id="1857649054">
          <w:marLeft w:val="480"/>
          <w:marRight w:val="0"/>
          <w:marTop w:val="0"/>
          <w:marBottom w:val="0"/>
          <w:divBdr>
            <w:top w:val="none" w:sz="0" w:space="0" w:color="auto"/>
            <w:left w:val="none" w:sz="0" w:space="0" w:color="auto"/>
            <w:bottom w:val="none" w:sz="0" w:space="0" w:color="auto"/>
            <w:right w:val="none" w:sz="0" w:space="0" w:color="auto"/>
          </w:divBdr>
        </w:div>
        <w:div w:id="1481725342">
          <w:marLeft w:val="480"/>
          <w:marRight w:val="0"/>
          <w:marTop w:val="0"/>
          <w:marBottom w:val="0"/>
          <w:divBdr>
            <w:top w:val="none" w:sz="0" w:space="0" w:color="auto"/>
            <w:left w:val="none" w:sz="0" w:space="0" w:color="auto"/>
            <w:bottom w:val="none" w:sz="0" w:space="0" w:color="auto"/>
            <w:right w:val="none" w:sz="0" w:space="0" w:color="auto"/>
          </w:divBdr>
        </w:div>
        <w:div w:id="898973892">
          <w:marLeft w:val="480"/>
          <w:marRight w:val="0"/>
          <w:marTop w:val="0"/>
          <w:marBottom w:val="0"/>
          <w:divBdr>
            <w:top w:val="none" w:sz="0" w:space="0" w:color="auto"/>
            <w:left w:val="none" w:sz="0" w:space="0" w:color="auto"/>
            <w:bottom w:val="none" w:sz="0" w:space="0" w:color="auto"/>
            <w:right w:val="none" w:sz="0" w:space="0" w:color="auto"/>
          </w:divBdr>
        </w:div>
        <w:div w:id="687871398">
          <w:marLeft w:val="480"/>
          <w:marRight w:val="0"/>
          <w:marTop w:val="0"/>
          <w:marBottom w:val="0"/>
          <w:divBdr>
            <w:top w:val="none" w:sz="0" w:space="0" w:color="auto"/>
            <w:left w:val="none" w:sz="0" w:space="0" w:color="auto"/>
            <w:bottom w:val="none" w:sz="0" w:space="0" w:color="auto"/>
            <w:right w:val="none" w:sz="0" w:space="0" w:color="auto"/>
          </w:divBdr>
        </w:div>
        <w:div w:id="306784820">
          <w:marLeft w:val="480"/>
          <w:marRight w:val="0"/>
          <w:marTop w:val="0"/>
          <w:marBottom w:val="0"/>
          <w:divBdr>
            <w:top w:val="none" w:sz="0" w:space="0" w:color="auto"/>
            <w:left w:val="none" w:sz="0" w:space="0" w:color="auto"/>
            <w:bottom w:val="none" w:sz="0" w:space="0" w:color="auto"/>
            <w:right w:val="none" w:sz="0" w:space="0" w:color="auto"/>
          </w:divBdr>
        </w:div>
        <w:div w:id="300421625">
          <w:marLeft w:val="480"/>
          <w:marRight w:val="0"/>
          <w:marTop w:val="0"/>
          <w:marBottom w:val="0"/>
          <w:divBdr>
            <w:top w:val="none" w:sz="0" w:space="0" w:color="auto"/>
            <w:left w:val="none" w:sz="0" w:space="0" w:color="auto"/>
            <w:bottom w:val="none" w:sz="0" w:space="0" w:color="auto"/>
            <w:right w:val="none" w:sz="0" w:space="0" w:color="auto"/>
          </w:divBdr>
        </w:div>
        <w:div w:id="136774149">
          <w:marLeft w:val="480"/>
          <w:marRight w:val="0"/>
          <w:marTop w:val="0"/>
          <w:marBottom w:val="0"/>
          <w:divBdr>
            <w:top w:val="none" w:sz="0" w:space="0" w:color="auto"/>
            <w:left w:val="none" w:sz="0" w:space="0" w:color="auto"/>
            <w:bottom w:val="none" w:sz="0" w:space="0" w:color="auto"/>
            <w:right w:val="none" w:sz="0" w:space="0" w:color="auto"/>
          </w:divBdr>
        </w:div>
        <w:div w:id="2004967311">
          <w:marLeft w:val="480"/>
          <w:marRight w:val="0"/>
          <w:marTop w:val="0"/>
          <w:marBottom w:val="0"/>
          <w:divBdr>
            <w:top w:val="none" w:sz="0" w:space="0" w:color="auto"/>
            <w:left w:val="none" w:sz="0" w:space="0" w:color="auto"/>
            <w:bottom w:val="none" w:sz="0" w:space="0" w:color="auto"/>
            <w:right w:val="none" w:sz="0" w:space="0" w:color="auto"/>
          </w:divBdr>
        </w:div>
      </w:divsChild>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10925441">
      <w:bodyDiv w:val="1"/>
      <w:marLeft w:val="0"/>
      <w:marRight w:val="0"/>
      <w:marTop w:val="0"/>
      <w:marBottom w:val="0"/>
      <w:divBdr>
        <w:top w:val="none" w:sz="0" w:space="0" w:color="auto"/>
        <w:left w:val="none" w:sz="0" w:space="0" w:color="auto"/>
        <w:bottom w:val="none" w:sz="0" w:space="0" w:color="auto"/>
        <w:right w:val="none" w:sz="0" w:space="0" w:color="auto"/>
      </w:divBdr>
    </w:div>
    <w:div w:id="218975132">
      <w:bodyDiv w:val="1"/>
      <w:marLeft w:val="0"/>
      <w:marRight w:val="0"/>
      <w:marTop w:val="0"/>
      <w:marBottom w:val="0"/>
      <w:divBdr>
        <w:top w:val="none" w:sz="0" w:space="0" w:color="auto"/>
        <w:left w:val="none" w:sz="0" w:space="0" w:color="auto"/>
        <w:bottom w:val="none" w:sz="0" w:space="0" w:color="auto"/>
        <w:right w:val="none" w:sz="0" w:space="0" w:color="auto"/>
      </w:divBdr>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2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265275">
          <w:marLeft w:val="480"/>
          <w:marRight w:val="0"/>
          <w:marTop w:val="0"/>
          <w:marBottom w:val="0"/>
          <w:divBdr>
            <w:top w:val="none" w:sz="0" w:space="0" w:color="auto"/>
            <w:left w:val="none" w:sz="0" w:space="0" w:color="auto"/>
            <w:bottom w:val="none" w:sz="0" w:space="0" w:color="auto"/>
            <w:right w:val="none" w:sz="0" w:space="0" w:color="auto"/>
          </w:divBdr>
        </w:div>
        <w:div w:id="41491116">
          <w:marLeft w:val="480"/>
          <w:marRight w:val="0"/>
          <w:marTop w:val="0"/>
          <w:marBottom w:val="0"/>
          <w:divBdr>
            <w:top w:val="none" w:sz="0" w:space="0" w:color="auto"/>
            <w:left w:val="none" w:sz="0" w:space="0" w:color="auto"/>
            <w:bottom w:val="none" w:sz="0" w:space="0" w:color="auto"/>
            <w:right w:val="none" w:sz="0" w:space="0" w:color="auto"/>
          </w:divBdr>
        </w:div>
        <w:div w:id="1438669755">
          <w:marLeft w:val="480"/>
          <w:marRight w:val="0"/>
          <w:marTop w:val="0"/>
          <w:marBottom w:val="0"/>
          <w:divBdr>
            <w:top w:val="none" w:sz="0" w:space="0" w:color="auto"/>
            <w:left w:val="none" w:sz="0" w:space="0" w:color="auto"/>
            <w:bottom w:val="none" w:sz="0" w:space="0" w:color="auto"/>
            <w:right w:val="none" w:sz="0" w:space="0" w:color="auto"/>
          </w:divBdr>
        </w:div>
        <w:div w:id="819007128">
          <w:marLeft w:val="480"/>
          <w:marRight w:val="0"/>
          <w:marTop w:val="0"/>
          <w:marBottom w:val="0"/>
          <w:divBdr>
            <w:top w:val="none" w:sz="0" w:space="0" w:color="auto"/>
            <w:left w:val="none" w:sz="0" w:space="0" w:color="auto"/>
            <w:bottom w:val="none" w:sz="0" w:space="0" w:color="auto"/>
            <w:right w:val="none" w:sz="0" w:space="0" w:color="auto"/>
          </w:divBdr>
        </w:div>
        <w:div w:id="1852716735">
          <w:marLeft w:val="480"/>
          <w:marRight w:val="0"/>
          <w:marTop w:val="0"/>
          <w:marBottom w:val="0"/>
          <w:divBdr>
            <w:top w:val="none" w:sz="0" w:space="0" w:color="auto"/>
            <w:left w:val="none" w:sz="0" w:space="0" w:color="auto"/>
            <w:bottom w:val="none" w:sz="0" w:space="0" w:color="auto"/>
            <w:right w:val="none" w:sz="0" w:space="0" w:color="auto"/>
          </w:divBdr>
        </w:div>
        <w:div w:id="1655791980">
          <w:marLeft w:val="480"/>
          <w:marRight w:val="0"/>
          <w:marTop w:val="0"/>
          <w:marBottom w:val="0"/>
          <w:divBdr>
            <w:top w:val="none" w:sz="0" w:space="0" w:color="auto"/>
            <w:left w:val="none" w:sz="0" w:space="0" w:color="auto"/>
            <w:bottom w:val="none" w:sz="0" w:space="0" w:color="auto"/>
            <w:right w:val="none" w:sz="0" w:space="0" w:color="auto"/>
          </w:divBdr>
        </w:div>
        <w:div w:id="548422415">
          <w:marLeft w:val="480"/>
          <w:marRight w:val="0"/>
          <w:marTop w:val="0"/>
          <w:marBottom w:val="0"/>
          <w:divBdr>
            <w:top w:val="none" w:sz="0" w:space="0" w:color="auto"/>
            <w:left w:val="none" w:sz="0" w:space="0" w:color="auto"/>
            <w:bottom w:val="none" w:sz="0" w:space="0" w:color="auto"/>
            <w:right w:val="none" w:sz="0" w:space="0" w:color="auto"/>
          </w:divBdr>
        </w:div>
        <w:div w:id="774204166">
          <w:marLeft w:val="480"/>
          <w:marRight w:val="0"/>
          <w:marTop w:val="0"/>
          <w:marBottom w:val="0"/>
          <w:divBdr>
            <w:top w:val="none" w:sz="0" w:space="0" w:color="auto"/>
            <w:left w:val="none" w:sz="0" w:space="0" w:color="auto"/>
            <w:bottom w:val="none" w:sz="0" w:space="0" w:color="auto"/>
            <w:right w:val="none" w:sz="0" w:space="0" w:color="auto"/>
          </w:divBdr>
        </w:div>
        <w:div w:id="1993485210">
          <w:marLeft w:val="480"/>
          <w:marRight w:val="0"/>
          <w:marTop w:val="0"/>
          <w:marBottom w:val="0"/>
          <w:divBdr>
            <w:top w:val="none" w:sz="0" w:space="0" w:color="auto"/>
            <w:left w:val="none" w:sz="0" w:space="0" w:color="auto"/>
            <w:bottom w:val="none" w:sz="0" w:space="0" w:color="auto"/>
            <w:right w:val="none" w:sz="0" w:space="0" w:color="auto"/>
          </w:divBdr>
        </w:div>
        <w:div w:id="1508669498">
          <w:marLeft w:val="480"/>
          <w:marRight w:val="0"/>
          <w:marTop w:val="0"/>
          <w:marBottom w:val="0"/>
          <w:divBdr>
            <w:top w:val="none" w:sz="0" w:space="0" w:color="auto"/>
            <w:left w:val="none" w:sz="0" w:space="0" w:color="auto"/>
            <w:bottom w:val="none" w:sz="0" w:space="0" w:color="auto"/>
            <w:right w:val="none" w:sz="0" w:space="0" w:color="auto"/>
          </w:divBdr>
        </w:div>
        <w:div w:id="1673098284">
          <w:marLeft w:val="480"/>
          <w:marRight w:val="0"/>
          <w:marTop w:val="0"/>
          <w:marBottom w:val="0"/>
          <w:divBdr>
            <w:top w:val="none" w:sz="0" w:space="0" w:color="auto"/>
            <w:left w:val="none" w:sz="0" w:space="0" w:color="auto"/>
            <w:bottom w:val="none" w:sz="0" w:space="0" w:color="auto"/>
            <w:right w:val="none" w:sz="0" w:space="0" w:color="auto"/>
          </w:divBdr>
        </w:div>
        <w:div w:id="1668628508">
          <w:marLeft w:val="480"/>
          <w:marRight w:val="0"/>
          <w:marTop w:val="0"/>
          <w:marBottom w:val="0"/>
          <w:divBdr>
            <w:top w:val="none" w:sz="0" w:space="0" w:color="auto"/>
            <w:left w:val="none" w:sz="0" w:space="0" w:color="auto"/>
            <w:bottom w:val="none" w:sz="0" w:space="0" w:color="auto"/>
            <w:right w:val="none" w:sz="0" w:space="0" w:color="auto"/>
          </w:divBdr>
        </w:div>
        <w:div w:id="147018419">
          <w:marLeft w:val="480"/>
          <w:marRight w:val="0"/>
          <w:marTop w:val="0"/>
          <w:marBottom w:val="0"/>
          <w:divBdr>
            <w:top w:val="none" w:sz="0" w:space="0" w:color="auto"/>
            <w:left w:val="none" w:sz="0" w:space="0" w:color="auto"/>
            <w:bottom w:val="none" w:sz="0" w:space="0" w:color="auto"/>
            <w:right w:val="none" w:sz="0" w:space="0" w:color="auto"/>
          </w:divBdr>
        </w:div>
        <w:div w:id="811024329">
          <w:marLeft w:val="480"/>
          <w:marRight w:val="0"/>
          <w:marTop w:val="0"/>
          <w:marBottom w:val="0"/>
          <w:divBdr>
            <w:top w:val="none" w:sz="0" w:space="0" w:color="auto"/>
            <w:left w:val="none" w:sz="0" w:space="0" w:color="auto"/>
            <w:bottom w:val="none" w:sz="0" w:space="0" w:color="auto"/>
            <w:right w:val="none" w:sz="0" w:space="0" w:color="auto"/>
          </w:divBdr>
        </w:div>
        <w:div w:id="323121938">
          <w:marLeft w:val="480"/>
          <w:marRight w:val="0"/>
          <w:marTop w:val="0"/>
          <w:marBottom w:val="0"/>
          <w:divBdr>
            <w:top w:val="none" w:sz="0" w:space="0" w:color="auto"/>
            <w:left w:val="none" w:sz="0" w:space="0" w:color="auto"/>
            <w:bottom w:val="none" w:sz="0" w:space="0" w:color="auto"/>
            <w:right w:val="none" w:sz="0" w:space="0" w:color="auto"/>
          </w:divBdr>
        </w:div>
        <w:div w:id="571503645">
          <w:marLeft w:val="480"/>
          <w:marRight w:val="0"/>
          <w:marTop w:val="0"/>
          <w:marBottom w:val="0"/>
          <w:divBdr>
            <w:top w:val="none" w:sz="0" w:space="0" w:color="auto"/>
            <w:left w:val="none" w:sz="0" w:space="0" w:color="auto"/>
            <w:bottom w:val="none" w:sz="0" w:space="0" w:color="auto"/>
            <w:right w:val="none" w:sz="0" w:space="0" w:color="auto"/>
          </w:divBdr>
        </w:div>
        <w:div w:id="971013548">
          <w:marLeft w:val="480"/>
          <w:marRight w:val="0"/>
          <w:marTop w:val="0"/>
          <w:marBottom w:val="0"/>
          <w:divBdr>
            <w:top w:val="none" w:sz="0" w:space="0" w:color="auto"/>
            <w:left w:val="none" w:sz="0" w:space="0" w:color="auto"/>
            <w:bottom w:val="none" w:sz="0" w:space="0" w:color="auto"/>
            <w:right w:val="none" w:sz="0" w:space="0" w:color="auto"/>
          </w:divBdr>
        </w:div>
        <w:div w:id="1688487520">
          <w:marLeft w:val="480"/>
          <w:marRight w:val="0"/>
          <w:marTop w:val="0"/>
          <w:marBottom w:val="0"/>
          <w:divBdr>
            <w:top w:val="none" w:sz="0" w:space="0" w:color="auto"/>
            <w:left w:val="none" w:sz="0" w:space="0" w:color="auto"/>
            <w:bottom w:val="none" w:sz="0" w:space="0" w:color="auto"/>
            <w:right w:val="none" w:sz="0" w:space="0" w:color="auto"/>
          </w:divBdr>
        </w:div>
        <w:div w:id="2044746962">
          <w:marLeft w:val="480"/>
          <w:marRight w:val="0"/>
          <w:marTop w:val="0"/>
          <w:marBottom w:val="0"/>
          <w:divBdr>
            <w:top w:val="none" w:sz="0" w:space="0" w:color="auto"/>
            <w:left w:val="none" w:sz="0" w:space="0" w:color="auto"/>
            <w:bottom w:val="none" w:sz="0" w:space="0" w:color="auto"/>
            <w:right w:val="none" w:sz="0" w:space="0" w:color="auto"/>
          </w:divBdr>
        </w:div>
        <w:div w:id="334109163">
          <w:marLeft w:val="480"/>
          <w:marRight w:val="0"/>
          <w:marTop w:val="0"/>
          <w:marBottom w:val="0"/>
          <w:divBdr>
            <w:top w:val="none" w:sz="0" w:space="0" w:color="auto"/>
            <w:left w:val="none" w:sz="0" w:space="0" w:color="auto"/>
            <w:bottom w:val="none" w:sz="0" w:space="0" w:color="auto"/>
            <w:right w:val="none" w:sz="0" w:space="0" w:color="auto"/>
          </w:divBdr>
        </w:div>
        <w:div w:id="1244030655">
          <w:marLeft w:val="480"/>
          <w:marRight w:val="0"/>
          <w:marTop w:val="0"/>
          <w:marBottom w:val="0"/>
          <w:divBdr>
            <w:top w:val="none" w:sz="0" w:space="0" w:color="auto"/>
            <w:left w:val="none" w:sz="0" w:space="0" w:color="auto"/>
            <w:bottom w:val="none" w:sz="0" w:space="0" w:color="auto"/>
            <w:right w:val="none" w:sz="0" w:space="0" w:color="auto"/>
          </w:divBdr>
        </w:div>
        <w:div w:id="1348631257">
          <w:marLeft w:val="480"/>
          <w:marRight w:val="0"/>
          <w:marTop w:val="0"/>
          <w:marBottom w:val="0"/>
          <w:divBdr>
            <w:top w:val="none" w:sz="0" w:space="0" w:color="auto"/>
            <w:left w:val="none" w:sz="0" w:space="0" w:color="auto"/>
            <w:bottom w:val="none" w:sz="0" w:space="0" w:color="auto"/>
            <w:right w:val="none" w:sz="0" w:space="0" w:color="auto"/>
          </w:divBdr>
        </w:div>
        <w:div w:id="239292616">
          <w:marLeft w:val="480"/>
          <w:marRight w:val="0"/>
          <w:marTop w:val="0"/>
          <w:marBottom w:val="0"/>
          <w:divBdr>
            <w:top w:val="none" w:sz="0" w:space="0" w:color="auto"/>
            <w:left w:val="none" w:sz="0" w:space="0" w:color="auto"/>
            <w:bottom w:val="none" w:sz="0" w:space="0" w:color="auto"/>
            <w:right w:val="none" w:sz="0" w:space="0" w:color="auto"/>
          </w:divBdr>
        </w:div>
        <w:div w:id="788744593">
          <w:marLeft w:val="480"/>
          <w:marRight w:val="0"/>
          <w:marTop w:val="0"/>
          <w:marBottom w:val="0"/>
          <w:divBdr>
            <w:top w:val="none" w:sz="0" w:space="0" w:color="auto"/>
            <w:left w:val="none" w:sz="0" w:space="0" w:color="auto"/>
            <w:bottom w:val="none" w:sz="0" w:space="0" w:color="auto"/>
            <w:right w:val="none" w:sz="0" w:space="0" w:color="auto"/>
          </w:divBdr>
        </w:div>
        <w:div w:id="1450465069">
          <w:marLeft w:val="480"/>
          <w:marRight w:val="0"/>
          <w:marTop w:val="0"/>
          <w:marBottom w:val="0"/>
          <w:divBdr>
            <w:top w:val="none" w:sz="0" w:space="0" w:color="auto"/>
            <w:left w:val="none" w:sz="0" w:space="0" w:color="auto"/>
            <w:bottom w:val="none" w:sz="0" w:space="0" w:color="auto"/>
            <w:right w:val="none" w:sz="0" w:space="0" w:color="auto"/>
          </w:divBdr>
        </w:div>
        <w:div w:id="106318345">
          <w:marLeft w:val="480"/>
          <w:marRight w:val="0"/>
          <w:marTop w:val="0"/>
          <w:marBottom w:val="0"/>
          <w:divBdr>
            <w:top w:val="none" w:sz="0" w:space="0" w:color="auto"/>
            <w:left w:val="none" w:sz="0" w:space="0" w:color="auto"/>
            <w:bottom w:val="none" w:sz="0" w:space="0" w:color="auto"/>
            <w:right w:val="none" w:sz="0" w:space="0" w:color="auto"/>
          </w:divBdr>
        </w:div>
        <w:div w:id="1531338145">
          <w:marLeft w:val="480"/>
          <w:marRight w:val="0"/>
          <w:marTop w:val="0"/>
          <w:marBottom w:val="0"/>
          <w:divBdr>
            <w:top w:val="none" w:sz="0" w:space="0" w:color="auto"/>
            <w:left w:val="none" w:sz="0" w:space="0" w:color="auto"/>
            <w:bottom w:val="none" w:sz="0" w:space="0" w:color="auto"/>
            <w:right w:val="none" w:sz="0" w:space="0" w:color="auto"/>
          </w:divBdr>
        </w:div>
        <w:div w:id="69468890">
          <w:marLeft w:val="480"/>
          <w:marRight w:val="0"/>
          <w:marTop w:val="0"/>
          <w:marBottom w:val="0"/>
          <w:divBdr>
            <w:top w:val="none" w:sz="0" w:space="0" w:color="auto"/>
            <w:left w:val="none" w:sz="0" w:space="0" w:color="auto"/>
            <w:bottom w:val="none" w:sz="0" w:space="0" w:color="auto"/>
            <w:right w:val="none" w:sz="0" w:space="0" w:color="auto"/>
          </w:divBdr>
        </w:div>
        <w:div w:id="1589804405">
          <w:marLeft w:val="480"/>
          <w:marRight w:val="0"/>
          <w:marTop w:val="0"/>
          <w:marBottom w:val="0"/>
          <w:divBdr>
            <w:top w:val="none" w:sz="0" w:space="0" w:color="auto"/>
            <w:left w:val="none" w:sz="0" w:space="0" w:color="auto"/>
            <w:bottom w:val="none" w:sz="0" w:space="0" w:color="auto"/>
            <w:right w:val="none" w:sz="0" w:space="0" w:color="auto"/>
          </w:divBdr>
        </w:div>
        <w:div w:id="570506775">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0748478">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7">
          <w:marLeft w:val="480"/>
          <w:marRight w:val="0"/>
          <w:marTop w:val="0"/>
          <w:marBottom w:val="0"/>
          <w:divBdr>
            <w:top w:val="none" w:sz="0" w:space="0" w:color="auto"/>
            <w:left w:val="none" w:sz="0" w:space="0" w:color="auto"/>
            <w:bottom w:val="none" w:sz="0" w:space="0" w:color="auto"/>
            <w:right w:val="none" w:sz="0" w:space="0" w:color="auto"/>
          </w:divBdr>
        </w:div>
        <w:div w:id="1654602248">
          <w:marLeft w:val="480"/>
          <w:marRight w:val="0"/>
          <w:marTop w:val="0"/>
          <w:marBottom w:val="0"/>
          <w:divBdr>
            <w:top w:val="none" w:sz="0" w:space="0" w:color="auto"/>
            <w:left w:val="none" w:sz="0" w:space="0" w:color="auto"/>
            <w:bottom w:val="none" w:sz="0" w:space="0" w:color="auto"/>
            <w:right w:val="none" w:sz="0" w:space="0" w:color="auto"/>
          </w:divBdr>
        </w:div>
        <w:div w:id="1664700063">
          <w:marLeft w:val="480"/>
          <w:marRight w:val="0"/>
          <w:marTop w:val="0"/>
          <w:marBottom w:val="0"/>
          <w:divBdr>
            <w:top w:val="none" w:sz="0" w:space="0" w:color="auto"/>
            <w:left w:val="none" w:sz="0" w:space="0" w:color="auto"/>
            <w:bottom w:val="none" w:sz="0" w:space="0" w:color="auto"/>
            <w:right w:val="none" w:sz="0" w:space="0" w:color="auto"/>
          </w:divBdr>
        </w:div>
        <w:div w:id="1114137850">
          <w:marLeft w:val="480"/>
          <w:marRight w:val="0"/>
          <w:marTop w:val="0"/>
          <w:marBottom w:val="0"/>
          <w:divBdr>
            <w:top w:val="none" w:sz="0" w:space="0" w:color="auto"/>
            <w:left w:val="none" w:sz="0" w:space="0" w:color="auto"/>
            <w:bottom w:val="none" w:sz="0" w:space="0" w:color="auto"/>
            <w:right w:val="none" w:sz="0" w:space="0" w:color="auto"/>
          </w:divBdr>
        </w:div>
        <w:div w:id="2005084093">
          <w:marLeft w:val="480"/>
          <w:marRight w:val="0"/>
          <w:marTop w:val="0"/>
          <w:marBottom w:val="0"/>
          <w:divBdr>
            <w:top w:val="none" w:sz="0" w:space="0" w:color="auto"/>
            <w:left w:val="none" w:sz="0" w:space="0" w:color="auto"/>
            <w:bottom w:val="none" w:sz="0" w:space="0" w:color="auto"/>
            <w:right w:val="none" w:sz="0" w:space="0" w:color="auto"/>
          </w:divBdr>
        </w:div>
        <w:div w:id="320693882">
          <w:marLeft w:val="480"/>
          <w:marRight w:val="0"/>
          <w:marTop w:val="0"/>
          <w:marBottom w:val="0"/>
          <w:divBdr>
            <w:top w:val="none" w:sz="0" w:space="0" w:color="auto"/>
            <w:left w:val="none" w:sz="0" w:space="0" w:color="auto"/>
            <w:bottom w:val="none" w:sz="0" w:space="0" w:color="auto"/>
            <w:right w:val="none" w:sz="0" w:space="0" w:color="auto"/>
          </w:divBdr>
        </w:div>
        <w:div w:id="1856453481">
          <w:marLeft w:val="480"/>
          <w:marRight w:val="0"/>
          <w:marTop w:val="0"/>
          <w:marBottom w:val="0"/>
          <w:divBdr>
            <w:top w:val="none" w:sz="0" w:space="0" w:color="auto"/>
            <w:left w:val="none" w:sz="0" w:space="0" w:color="auto"/>
            <w:bottom w:val="none" w:sz="0" w:space="0" w:color="auto"/>
            <w:right w:val="none" w:sz="0" w:space="0" w:color="auto"/>
          </w:divBdr>
        </w:div>
        <w:div w:id="887956374">
          <w:marLeft w:val="480"/>
          <w:marRight w:val="0"/>
          <w:marTop w:val="0"/>
          <w:marBottom w:val="0"/>
          <w:divBdr>
            <w:top w:val="none" w:sz="0" w:space="0" w:color="auto"/>
            <w:left w:val="none" w:sz="0" w:space="0" w:color="auto"/>
            <w:bottom w:val="none" w:sz="0" w:space="0" w:color="auto"/>
            <w:right w:val="none" w:sz="0" w:space="0" w:color="auto"/>
          </w:divBdr>
        </w:div>
        <w:div w:id="1141771458">
          <w:marLeft w:val="480"/>
          <w:marRight w:val="0"/>
          <w:marTop w:val="0"/>
          <w:marBottom w:val="0"/>
          <w:divBdr>
            <w:top w:val="none" w:sz="0" w:space="0" w:color="auto"/>
            <w:left w:val="none" w:sz="0" w:space="0" w:color="auto"/>
            <w:bottom w:val="none" w:sz="0" w:space="0" w:color="auto"/>
            <w:right w:val="none" w:sz="0" w:space="0" w:color="auto"/>
          </w:divBdr>
        </w:div>
        <w:div w:id="1858806416">
          <w:marLeft w:val="480"/>
          <w:marRight w:val="0"/>
          <w:marTop w:val="0"/>
          <w:marBottom w:val="0"/>
          <w:divBdr>
            <w:top w:val="none" w:sz="0" w:space="0" w:color="auto"/>
            <w:left w:val="none" w:sz="0" w:space="0" w:color="auto"/>
            <w:bottom w:val="none" w:sz="0" w:space="0" w:color="auto"/>
            <w:right w:val="none" w:sz="0" w:space="0" w:color="auto"/>
          </w:divBdr>
        </w:div>
        <w:div w:id="237982489">
          <w:marLeft w:val="480"/>
          <w:marRight w:val="0"/>
          <w:marTop w:val="0"/>
          <w:marBottom w:val="0"/>
          <w:divBdr>
            <w:top w:val="none" w:sz="0" w:space="0" w:color="auto"/>
            <w:left w:val="none" w:sz="0" w:space="0" w:color="auto"/>
            <w:bottom w:val="none" w:sz="0" w:space="0" w:color="auto"/>
            <w:right w:val="none" w:sz="0" w:space="0" w:color="auto"/>
          </w:divBdr>
        </w:div>
        <w:div w:id="1974092517">
          <w:marLeft w:val="480"/>
          <w:marRight w:val="0"/>
          <w:marTop w:val="0"/>
          <w:marBottom w:val="0"/>
          <w:divBdr>
            <w:top w:val="none" w:sz="0" w:space="0" w:color="auto"/>
            <w:left w:val="none" w:sz="0" w:space="0" w:color="auto"/>
            <w:bottom w:val="none" w:sz="0" w:space="0" w:color="auto"/>
            <w:right w:val="none" w:sz="0" w:space="0" w:color="auto"/>
          </w:divBdr>
        </w:div>
        <w:div w:id="1623069353">
          <w:marLeft w:val="480"/>
          <w:marRight w:val="0"/>
          <w:marTop w:val="0"/>
          <w:marBottom w:val="0"/>
          <w:divBdr>
            <w:top w:val="none" w:sz="0" w:space="0" w:color="auto"/>
            <w:left w:val="none" w:sz="0" w:space="0" w:color="auto"/>
            <w:bottom w:val="none" w:sz="0" w:space="0" w:color="auto"/>
            <w:right w:val="none" w:sz="0" w:space="0" w:color="auto"/>
          </w:divBdr>
        </w:div>
        <w:div w:id="1980915074">
          <w:marLeft w:val="480"/>
          <w:marRight w:val="0"/>
          <w:marTop w:val="0"/>
          <w:marBottom w:val="0"/>
          <w:divBdr>
            <w:top w:val="none" w:sz="0" w:space="0" w:color="auto"/>
            <w:left w:val="none" w:sz="0" w:space="0" w:color="auto"/>
            <w:bottom w:val="none" w:sz="0" w:space="0" w:color="auto"/>
            <w:right w:val="none" w:sz="0" w:space="0" w:color="auto"/>
          </w:divBdr>
        </w:div>
        <w:div w:id="1612737364">
          <w:marLeft w:val="480"/>
          <w:marRight w:val="0"/>
          <w:marTop w:val="0"/>
          <w:marBottom w:val="0"/>
          <w:divBdr>
            <w:top w:val="none" w:sz="0" w:space="0" w:color="auto"/>
            <w:left w:val="none" w:sz="0" w:space="0" w:color="auto"/>
            <w:bottom w:val="none" w:sz="0" w:space="0" w:color="auto"/>
            <w:right w:val="none" w:sz="0" w:space="0" w:color="auto"/>
          </w:divBdr>
        </w:div>
        <w:div w:id="550071558">
          <w:marLeft w:val="480"/>
          <w:marRight w:val="0"/>
          <w:marTop w:val="0"/>
          <w:marBottom w:val="0"/>
          <w:divBdr>
            <w:top w:val="none" w:sz="0" w:space="0" w:color="auto"/>
            <w:left w:val="none" w:sz="0" w:space="0" w:color="auto"/>
            <w:bottom w:val="none" w:sz="0" w:space="0" w:color="auto"/>
            <w:right w:val="none" w:sz="0" w:space="0" w:color="auto"/>
          </w:divBdr>
        </w:div>
        <w:div w:id="554512936">
          <w:marLeft w:val="480"/>
          <w:marRight w:val="0"/>
          <w:marTop w:val="0"/>
          <w:marBottom w:val="0"/>
          <w:divBdr>
            <w:top w:val="none" w:sz="0" w:space="0" w:color="auto"/>
            <w:left w:val="none" w:sz="0" w:space="0" w:color="auto"/>
            <w:bottom w:val="none" w:sz="0" w:space="0" w:color="auto"/>
            <w:right w:val="none" w:sz="0" w:space="0" w:color="auto"/>
          </w:divBdr>
        </w:div>
        <w:div w:id="1216310778">
          <w:marLeft w:val="480"/>
          <w:marRight w:val="0"/>
          <w:marTop w:val="0"/>
          <w:marBottom w:val="0"/>
          <w:divBdr>
            <w:top w:val="none" w:sz="0" w:space="0" w:color="auto"/>
            <w:left w:val="none" w:sz="0" w:space="0" w:color="auto"/>
            <w:bottom w:val="none" w:sz="0" w:space="0" w:color="auto"/>
            <w:right w:val="none" w:sz="0" w:space="0" w:color="auto"/>
          </w:divBdr>
        </w:div>
        <w:div w:id="957684836">
          <w:marLeft w:val="480"/>
          <w:marRight w:val="0"/>
          <w:marTop w:val="0"/>
          <w:marBottom w:val="0"/>
          <w:divBdr>
            <w:top w:val="none" w:sz="0" w:space="0" w:color="auto"/>
            <w:left w:val="none" w:sz="0" w:space="0" w:color="auto"/>
            <w:bottom w:val="none" w:sz="0" w:space="0" w:color="auto"/>
            <w:right w:val="none" w:sz="0" w:space="0" w:color="auto"/>
          </w:divBdr>
        </w:div>
        <w:div w:id="1178814445">
          <w:marLeft w:val="480"/>
          <w:marRight w:val="0"/>
          <w:marTop w:val="0"/>
          <w:marBottom w:val="0"/>
          <w:divBdr>
            <w:top w:val="none" w:sz="0" w:space="0" w:color="auto"/>
            <w:left w:val="none" w:sz="0" w:space="0" w:color="auto"/>
            <w:bottom w:val="none" w:sz="0" w:space="0" w:color="auto"/>
            <w:right w:val="none" w:sz="0" w:space="0" w:color="auto"/>
          </w:divBdr>
        </w:div>
        <w:div w:id="1516774019">
          <w:marLeft w:val="480"/>
          <w:marRight w:val="0"/>
          <w:marTop w:val="0"/>
          <w:marBottom w:val="0"/>
          <w:divBdr>
            <w:top w:val="none" w:sz="0" w:space="0" w:color="auto"/>
            <w:left w:val="none" w:sz="0" w:space="0" w:color="auto"/>
            <w:bottom w:val="none" w:sz="0" w:space="0" w:color="auto"/>
            <w:right w:val="none" w:sz="0" w:space="0" w:color="auto"/>
          </w:divBdr>
        </w:div>
        <w:div w:id="2130854997">
          <w:marLeft w:val="480"/>
          <w:marRight w:val="0"/>
          <w:marTop w:val="0"/>
          <w:marBottom w:val="0"/>
          <w:divBdr>
            <w:top w:val="none" w:sz="0" w:space="0" w:color="auto"/>
            <w:left w:val="none" w:sz="0" w:space="0" w:color="auto"/>
            <w:bottom w:val="none" w:sz="0" w:space="0" w:color="auto"/>
            <w:right w:val="none" w:sz="0" w:space="0" w:color="auto"/>
          </w:divBdr>
        </w:div>
        <w:div w:id="148716456">
          <w:marLeft w:val="480"/>
          <w:marRight w:val="0"/>
          <w:marTop w:val="0"/>
          <w:marBottom w:val="0"/>
          <w:divBdr>
            <w:top w:val="none" w:sz="0" w:space="0" w:color="auto"/>
            <w:left w:val="none" w:sz="0" w:space="0" w:color="auto"/>
            <w:bottom w:val="none" w:sz="0" w:space="0" w:color="auto"/>
            <w:right w:val="none" w:sz="0" w:space="0" w:color="auto"/>
          </w:divBdr>
        </w:div>
        <w:div w:id="657072763">
          <w:marLeft w:val="480"/>
          <w:marRight w:val="0"/>
          <w:marTop w:val="0"/>
          <w:marBottom w:val="0"/>
          <w:divBdr>
            <w:top w:val="none" w:sz="0" w:space="0" w:color="auto"/>
            <w:left w:val="none" w:sz="0" w:space="0" w:color="auto"/>
            <w:bottom w:val="none" w:sz="0" w:space="0" w:color="auto"/>
            <w:right w:val="none" w:sz="0" w:space="0" w:color="auto"/>
          </w:divBdr>
        </w:div>
        <w:div w:id="1204248442">
          <w:marLeft w:val="480"/>
          <w:marRight w:val="0"/>
          <w:marTop w:val="0"/>
          <w:marBottom w:val="0"/>
          <w:divBdr>
            <w:top w:val="none" w:sz="0" w:space="0" w:color="auto"/>
            <w:left w:val="none" w:sz="0" w:space="0" w:color="auto"/>
            <w:bottom w:val="none" w:sz="0" w:space="0" w:color="auto"/>
            <w:right w:val="none" w:sz="0" w:space="0" w:color="auto"/>
          </w:divBdr>
        </w:div>
        <w:div w:id="2071876305">
          <w:marLeft w:val="480"/>
          <w:marRight w:val="0"/>
          <w:marTop w:val="0"/>
          <w:marBottom w:val="0"/>
          <w:divBdr>
            <w:top w:val="none" w:sz="0" w:space="0" w:color="auto"/>
            <w:left w:val="none" w:sz="0" w:space="0" w:color="auto"/>
            <w:bottom w:val="none" w:sz="0" w:space="0" w:color="auto"/>
            <w:right w:val="none" w:sz="0" w:space="0" w:color="auto"/>
          </w:divBdr>
        </w:div>
        <w:div w:id="859201764">
          <w:marLeft w:val="480"/>
          <w:marRight w:val="0"/>
          <w:marTop w:val="0"/>
          <w:marBottom w:val="0"/>
          <w:divBdr>
            <w:top w:val="none" w:sz="0" w:space="0" w:color="auto"/>
            <w:left w:val="none" w:sz="0" w:space="0" w:color="auto"/>
            <w:bottom w:val="none" w:sz="0" w:space="0" w:color="auto"/>
            <w:right w:val="none" w:sz="0" w:space="0" w:color="auto"/>
          </w:divBdr>
        </w:div>
        <w:div w:id="1090857382">
          <w:marLeft w:val="480"/>
          <w:marRight w:val="0"/>
          <w:marTop w:val="0"/>
          <w:marBottom w:val="0"/>
          <w:divBdr>
            <w:top w:val="none" w:sz="0" w:space="0" w:color="auto"/>
            <w:left w:val="none" w:sz="0" w:space="0" w:color="auto"/>
            <w:bottom w:val="none" w:sz="0" w:space="0" w:color="auto"/>
            <w:right w:val="none" w:sz="0" w:space="0" w:color="auto"/>
          </w:divBdr>
        </w:div>
        <w:div w:id="1557158755">
          <w:marLeft w:val="480"/>
          <w:marRight w:val="0"/>
          <w:marTop w:val="0"/>
          <w:marBottom w:val="0"/>
          <w:divBdr>
            <w:top w:val="none" w:sz="0" w:space="0" w:color="auto"/>
            <w:left w:val="none" w:sz="0" w:space="0" w:color="auto"/>
            <w:bottom w:val="none" w:sz="0" w:space="0" w:color="auto"/>
            <w:right w:val="none" w:sz="0" w:space="0" w:color="auto"/>
          </w:divBdr>
        </w:div>
        <w:div w:id="1990818618">
          <w:marLeft w:val="480"/>
          <w:marRight w:val="0"/>
          <w:marTop w:val="0"/>
          <w:marBottom w:val="0"/>
          <w:divBdr>
            <w:top w:val="none" w:sz="0" w:space="0" w:color="auto"/>
            <w:left w:val="none" w:sz="0" w:space="0" w:color="auto"/>
            <w:bottom w:val="none" w:sz="0" w:space="0" w:color="auto"/>
            <w:right w:val="none" w:sz="0" w:space="0" w:color="auto"/>
          </w:divBdr>
        </w:div>
      </w:divsChild>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271673044">
      <w:bodyDiv w:val="1"/>
      <w:marLeft w:val="0"/>
      <w:marRight w:val="0"/>
      <w:marTop w:val="0"/>
      <w:marBottom w:val="0"/>
      <w:divBdr>
        <w:top w:val="none" w:sz="0" w:space="0" w:color="auto"/>
        <w:left w:val="none" w:sz="0" w:space="0" w:color="auto"/>
        <w:bottom w:val="none" w:sz="0" w:space="0" w:color="auto"/>
        <w:right w:val="none" w:sz="0" w:space="0" w:color="auto"/>
      </w:divBdr>
    </w:div>
    <w:div w:id="282807884">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459">
          <w:marLeft w:val="480"/>
          <w:marRight w:val="0"/>
          <w:marTop w:val="0"/>
          <w:marBottom w:val="0"/>
          <w:divBdr>
            <w:top w:val="none" w:sz="0" w:space="0" w:color="auto"/>
            <w:left w:val="none" w:sz="0" w:space="0" w:color="auto"/>
            <w:bottom w:val="none" w:sz="0" w:space="0" w:color="auto"/>
            <w:right w:val="none" w:sz="0" w:space="0" w:color="auto"/>
          </w:divBdr>
        </w:div>
        <w:div w:id="1732462873">
          <w:marLeft w:val="480"/>
          <w:marRight w:val="0"/>
          <w:marTop w:val="0"/>
          <w:marBottom w:val="0"/>
          <w:divBdr>
            <w:top w:val="none" w:sz="0" w:space="0" w:color="auto"/>
            <w:left w:val="none" w:sz="0" w:space="0" w:color="auto"/>
            <w:bottom w:val="none" w:sz="0" w:space="0" w:color="auto"/>
            <w:right w:val="none" w:sz="0" w:space="0" w:color="auto"/>
          </w:divBdr>
        </w:div>
        <w:div w:id="1341808036">
          <w:marLeft w:val="480"/>
          <w:marRight w:val="0"/>
          <w:marTop w:val="0"/>
          <w:marBottom w:val="0"/>
          <w:divBdr>
            <w:top w:val="none" w:sz="0" w:space="0" w:color="auto"/>
            <w:left w:val="none" w:sz="0" w:space="0" w:color="auto"/>
            <w:bottom w:val="none" w:sz="0" w:space="0" w:color="auto"/>
            <w:right w:val="none" w:sz="0" w:space="0" w:color="auto"/>
          </w:divBdr>
        </w:div>
        <w:div w:id="2077969406">
          <w:marLeft w:val="480"/>
          <w:marRight w:val="0"/>
          <w:marTop w:val="0"/>
          <w:marBottom w:val="0"/>
          <w:divBdr>
            <w:top w:val="none" w:sz="0" w:space="0" w:color="auto"/>
            <w:left w:val="none" w:sz="0" w:space="0" w:color="auto"/>
            <w:bottom w:val="none" w:sz="0" w:space="0" w:color="auto"/>
            <w:right w:val="none" w:sz="0" w:space="0" w:color="auto"/>
          </w:divBdr>
        </w:div>
        <w:div w:id="2047027016">
          <w:marLeft w:val="480"/>
          <w:marRight w:val="0"/>
          <w:marTop w:val="0"/>
          <w:marBottom w:val="0"/>
          <w:divBdr>
            <w:top w:val="none" w:sz="0" w:space="0" w:color="auto"/>
            <w:left w:val="none" w:sz="0" w:space="0" w:color="auto"/>
            <w:bottom w:val="none" w:sz="0" w:space="0" w:color="auto"/>
            <w:right w:val="none" w:sz="0" w:space="0" w:color="auto"/>
          </w:divBdr>
        </w:div>
        <w:div w:id="152841796">
          <w:marLeft w:val="480"/>
          <w:marRight w:val="0"/>
          <w:marTop w:val="0"/>
          <w:marBottom w:val="0"/>
          <w:divBdr>
            <w:top w:val="none" w:sz="0" w:space="0" w:color="auto"/>
            <w:left w:val="none" w:sz="0" w:space="0" w:color="auto"/>
            <w:bottom w:val="none" w:sz="0" w:space="0" w:color="auto"/>
            <w:right w:val="none" w:sz="0" w:space="0" w:color="auto"/>
          </w:divBdr>
        </w:div>
        <w:div w:id="19555247">
          <w:marLeft w:val="480"/>
          <w:marRight w:val="0"/>
          <w:marTop w:val="0"/>
          <w:marBottom w:val="0"/>
          <w:divBdr>
            <w:top w:val="none" w:sz="0" w:space="0" w:color="auto"/>
            <w:left w:val="none" w:sz="0" w:space="0" w:color="auto"/>
            <w:bottom w:val="none" w:sz="0" w:space="0" w:color="auto"/>
            <w:right w:val="none" w:sz="0" w:space="0" w:color="auto"/>
          </w:divBdr>
        </w:div>
        <w:div w:id="1289049992">
          <w:marLeft w:val="480"/>
          <w:marRight w:val="0"/>
          <w:marTop w:val="0"/>
          <w:marBottom w:val="0"/>
          <w:divBdr>
            <w:top w:val="none" w:sz="0" w:space="0" w:color="auto"/>
            <w:left w:val="none" w:sz="0" w:space="0" w:color="auto"/>
            <w:bottom w:val="none" w:sz="0" w:space="0" w:color="auto"/>
            <w:right w:val="none" w:sz="0" w:space="0" w:color="auto"/>
          </w:divBdr>
        </w:div>
        <w:div w:id="352347151">
          <w:marLeft w:val="480"/>
          <w:marRight w:val="0"/>
          <w:marTop w:val="0"/>
          <w:marBottom w:val="0"/>
          <w:divBdr>
            <w:top w:val="none" w:sz="0" w:space="0" w:color="auto"/>
            <w:left w:val="none" w:sz="0" w:space="0" w:color="auto"/>
            <w:bottom w:val="none" w:sz="0" w:space="0" w:color="auto"/>
            <w:right w:val="none" w:sz="0" w:space="0" w:color="auto"/>
          </w:divBdr>
        </w:div>
        <w:div w:id="1159079469">
          <w:marLeft w:val="480"/>
          <w:marRight w:val="0"/>
          <w:marTop w:val="0"/>
          <w:marBottom w:val="0"/>
          <w:divBdr>
            <w:top w:val="none" w:sz="0" w:space="0" w:color="auto"/>
            <w:left w:val="none" w:sz="0" w:space="0" w:color="auto"/>
            <w:bottom w:val="none" w:sz="0" w:space="0" w:color="auto"/>
            <w:right w:val="none" w:sz="0" w:space="0" w:color="auto"/>
          </w:divBdr>
        </w:div>
        <w:div w:id="472648125">
          <w:marLeft w:val="480"/>
          <w:marRight w:val="0"/>
          <w:marTop w:val="0"/>
          <w:marBottom w:val="0"/>
          <w:divBdr>
            <w:top w:val="none" w:sz="0" w:space="0" w:color="auto"/>
            <w:left w:val="none" w:sz="0" w:space="0" w:color="auto"/>
            <w:bottom w:val="none" w:sz="0" w:space="0" w:color="auto"/>
            <w:right w:val="none" w:sz="0" w:space="0" w:color="auto"/>
          </w:divBdr>
        </w:div>
        <w:div w:id="739524547">
          <w:marLeft w:val="480"/>
          <w:marRight w:val="0"/>
          <w:marTop w:val="0"/>
          <w:marBottom w:val="0"/>
          <w:divBdr>
            <w:top w:val="none" w:sz="0" w:space="0" w:color="auto"/>
            <w:left w:val="none" w:sz="0" w:space="0" w:color="auto"/>
            <w:bottom w:val="none" w:sz="0" w:space="0" w:color="auto"/>
            <w:right w:val="none" w:sz="0" w:space="0" w:color="auto"/>
          </w:divBdr>
        </w:div>
        <w:div w:id="832911015">
          <w:marLeft w:val="480"/>
          <w:marRight w:val="0"/>
          <w:marTop w:val="0"/>
          <w:marBottom w:val="0"/>
          <w:divBdr>
            <w:top w:val="none" w:sz="0" w:space="0" w:color="auto"/>
            <w:left w:val="none" w:sz="0" w:space="0" w:color="auto"/>
            <w:bottom w:val="none" w:sz="0" w:space="0" w:color="auto"/>
            <w:right w:val="none" w:sz="0" w:space="0" w:color="auto"/>
          </w:divBdr>
        </w:div>
        <w:div w:id="953177015">
          <w:marLeft w:val="480"/>
          <w:marRight w:val="0"/>
          <w:marTop w:val="0"/>
          <w:marBottom w:val="0"/>
          <w:divBdr>
            <w:top w:val="none" w:sz="0" w:space="0" w:color="auto"/>
            <w:left w:val="none" w:sz="0" w:space="0" w:color="auto"/>
            <w:bottom w:val="none" w:sz="0" w:space="0" w:color="auto"/>
            <w:right w:val="none" w:sz="0" w:space="0" w:color="auto"/>
          </w:divBdr>
        </w:div>
        <w:div w:id="560872246">
          <w:marLeft w:val="480"/>
          <w:marRight w:val="0"/>
          <w:marTop w:val="0"/>
          <w:marBottom w:val="0"/>
          <w:divBdr>
            <w:top w:val="none" w:sz="0" w:space="0" w:color="auto"/>
            <w:left w:val="none" w:sz="0" w:space="0" w:color="auto"/>
            <w:bottom w:val="none" w:sz="0" w:space="0" w:color="auto"/>
            <w:right w:val="none" w:sz="0" w:space="0" w:color="auto"/>
          </w:divBdr>
        </w:div>
        <w:div w:id="862479854">
          <w:marLeft w:val="480"/>
          <w:marRight w:val="0"/>
          <w:marTop w:val="0"/>
          <w:marBottom w:val="0"/>
          <w:divBdr>
            <w:top w:val="none" w:sz="0" w:space="0" w:color="auto"/>
            <w:left w:val="none" w:sz="0" w:space="0" w:color="auto"/>
            <w:bottom w:val="none" w:sz="0" w:space="0" w:color="auto"/>
            <w:right w:val="none" w:sz="0" w:space="0" w:color="auto"/>
          </w:divBdr>
        </w:div>
        <w:div w:id="2097090941">
          <w:marLeft w:val="480"/>
          <w:marRight w:val="0"/>
          <w:marTop w:val="0"/>
          <w:marBottom w:val="0"/>
          <w:divBdr>
            <w:top w:val="none" w:sz="0" w:space="0" w:color="auto"/>
            <w:left w:val="none" w:sz="0" w:space="0" w:color="auto"/>
            <w:bottom w:val="none" w:sz="0" w:space="0" w:color="auto"/>
            <w:right w:val="none" w:sz="0" w:space="0" w:color="auto"/>
          </w:divBdr>
        </w:div>
        <w:div w:id="1726105938">
          <w:marLeft w:val="480"/>
          <w:marRight w:val="0"/>
          <w:marTop w:val="0"/>
          <w:marBottom w:val="0"/>
          <w:divBdr>
            <w:top w:val="none" w:sz="0" w:space="0" w:color="auto"/>
            <w:left w:val="none" w:sz="0" w:space="0" w:color="auto"/>
            <w:bottom w:val="none" w:sz="0" w:space="0" w:color="auto"/>
            <w:right w:val="none" w:sz="0" w:space="0" w:color="auto"/>
          </w:divBdr>
        </w:div>
        <w:div w:id="1626086421">
          <w:marLeft w:val="480"/>
          <w:marRight w:val="0"/>
          <w:marTop w:val="0"/>
          <w:marBottom w:val="0"/>
          <w:divBdr>
            <w:top w:val="none" w:sz="0" w:space="0" w:color="auto"/>
            <w:left w:val="none" w:sz="0" w:space="0" w:color="auto"/>
            <w:bottom w:val="none" w:sz="0" w:space="0" w:color="auto"/>
            <w:right w:val="none" w:sz="0" w:space="0" w:color="auto"/>
          </w:divBdr>
        </w:div>
        <w:div w:id="1522429996">
          <w:marLeft w:val="480"/>
          <w:marRight w:val="0"/>
          <w:marTop w:val="0"/>
          <w:marBottom w:val="0"/>
          <w:divBdr>
            <w:top w:val="none" w:sz="0" w:space="0" w:color="auto"/>
            <w:left w:val="none" w:sz="0" w:space="0" w:color="auto"/>
            <w:bottom w:val="none" w:sz="0" w:space="0" w:color="auto"/>
            <w:right w:val="none" w:sz="0" w:space="0" w:color="auto"/>
          </w:divBdr>
        </w:div>
        <w:div w:id="2137286373">
          <w:marLeft w:val="480"/>
          <w:marRight w:val="0"/>
          <w:marTop w:val="0"/>
          <w:marBottom w:val="0"/>
          <w:divBdr>
            <w:top w:val="none" w:sz="0" w:space="0" w:color="auto"/>
            <w:left w:val="none" w:sz="0" w:space="0" w:color="auto"/>
            <w:bottom w:val="none" w:sz="0" w:space="0" w:color="auto"/>
            <w:right w:val="none" w:sz="0" w:space="0" w:color="auto"/>
          </w:divBdr>
        </w:div>
      </w:divsChild>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57046664">
      <w:bodyDiv w:val="1"/>
      <w:marLeft w:val="0"/>
      <w:marRight w:val="0"/>
      <w:marTop w:val="0"/>
      <w:marBottom w:val="0"/>
      <w:divBdr>
        <w:top w:val="none" w:sz="0" w:space="0" w:color="auto"/>
        <w:left w:val="none" w:sz="0" w:space="0" w:color="auto"/>
        <w:bottom w:val="none" w:sz="0" w:space="0" w:color="auto"/>
        <w:right w:val="none" w:sz="0" w:space="0" w:color="auto"/>
      </w:divBdr>
    </w:div>
    <w:div w:id="367412444">
      <w:bodyDiv w:val="1"/>
      <w:marLeft w:val="0"/>
      <w:marRight w:val="0"/>
      <w:marTop w:val="0"/>
      <w:marBottom w:val="0"/>
      <w:divBdr>
        <w:top w:val="none" w:sz="0" w:space="0" w:color="auto"/>
        <w:left w:val="none" w:sz="0" w:space="0" w:color="auto"/>
        <w:bottom w:val="none" w:sz="0" w:space="0" w:color="auto"/>
        <w:right w:val="none" w:sz="0" w:space="0" w:color="auto"/>
      </w:divBdr>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491527182">
      <w:bodyDiv w:val="1"/>
      <w:marLeft w:val="0"/>
      <w:marRight w:val="0"/>
      <w:marTop w:val="0"/>
      <w:marBottom w:val="0"/>
      <w:divBdr>
        <w:top w:val="none" w:sz="0" w:space="0" w:color="auto"/>
        <w:left w:val="none" w:sz="0" w:space="0" w:color="auto"/>
        <w:bottom w:val="none" w:sz="0" w:space="0" w:color="auto"/>
        <w:right w:val="none" w:sz="0" w:space="0" w:color="auto"/>
      </w:divBdr>
    </w:div>
    <w:div w:id="501508134">
      <w:bodyDiv w:val="1"/>
      <w:marLeft w:val="0"/>
      <w:marRight w:val="0"/>
      <w:marTop w:val="0"/>
      <w:marBottom w:val="0"/>
      <w:divBdr>
        <w:top w:val="none" w:sz="0" w:space="0" w:color="auto"/>
        <w:left w:val="none" w:sz="0" w:space="0" w:color="auto"/>
        <w:bottom w:val="none" w:sz="0" w:space="0" w:color="auto"/>
        <w:right w:val="none" w:sz="0" w:space="0" w:color="auto"/>
      </w:divBdr>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21433094">
      <w:bodyDiv w:val="1"/>
      <w:marLeft w:val="0"/>
      <w:marRight w:val="0"/>
      <w:marTop w:val="0"/>
      <w:marBottom w:val="0"/>
      <w:divBdr>
        <w:top w:val="none" w:sz="0" w:space="0" w:color="auto"/>
        <w:left w:val="none" w:sz="0" w:space="0" w:color="auto"/>
        <w:bottom w:val="none" w:sz="0" w:space="0" w:color="auto"/>
        <w:right w:val="none" w:sz="0" w:space="0" w:color="auto"/>
      </w:divBdr>
      <w:divsChild>
        <w:div w:id="2033648242">
          <w:marLeft w:val="480"/>
          <w:marRight w:val="0"/>
          <w:marTop w:val="0"/>
          <w:marBottom w:val="0"/>
          <w:divBdr>
            <w:top w:val="none" w:sz="0" w:space="0" w:color="auto"/>
            <w:left w:val="none" w:sz="0" w:space="0" w:color="auto"/>
            <w:bottom w:val="none" w:sz="0" w:space="0" w:color="auto"/>
            <w:right w:val="none" w:sz="0" w:space="0" w:color="auto"/>
          </w:divBdr>
        </w:div>
        <w:div w:id="1723823002">
          <w:marLeft w:val="480"/>
          <w:marRight w:val="0"/>
          <w:marTop w:val="0"/>
          <w:marBottom w:val="0"/>
          <w:divBdr>
            <w:top w:val="none" w:sz="0" w:space="0" w:color="auto"/>
            <w:left w:val="none" w:sz="0" w:space="0" w:color="auto"/>
            <w:bottom w:val="none" w:sz="0" w:space="0" w:color="auto"/>
            <w:right w:val="none" w:sz="0" w:space="0" w:color="auto"/>
          </w:divBdr>
        </w:div>
        <w:div w:id="2023624428">
          <w:marLeft w:val="480"/>
          <w:marRight w:val="0"/>
          <w:marTop w:val="0"/>
          <w:marBottom w:val="0"/>
          <w:divBdr>
            <w:top w:val="none" w:sz="0" w:space="0" w:color="auto"/>
            <w:left w:val="none" w:sz="0" w:space="0" w:color="auto"/>
            <w:bottom w:val="none" w:sz="0" w:space="0" w:color="auto"/>
            <w:right w:val="none" w:sz="0" w:space="0" w:color="auto"/>
          </w:divBdr>
        </w:div>
        <w:div w:id="251091146">
          <w:marLeft w:val="480"/>
          <w:marRight w:val="0"/>
          <w:marTop w:val="0"/>
          <w:marBottom w:val="0"/>
          <w:divBdr>
            <w:top w:val="none" w:sz="0" w:space="0" w:color="auto"/>
            <w:left w:val="none" w:sz="0" w:space="0" w:color="auto"/>
            <w:bottom w:val="none" w:sz="0" w:space="0" w:color="auto"/>
            <w:right w:val="none" w:sz="0" w:space="0" w:color="auto"/>
          </w:divBdr>
        </w:div>
        <w:div w:id="1867862177">
          <w:marLeft w:val="480"/>
          <w:marRight w:val="0"/>
          <w:marTop w:val="0"/>
          <w:marBottom w:val="0"/>
          <w:divBdr>
            <w:top w:val="none" w:sz="0" w:space="0" w:color="auto"/>
            <w:left w:val="none" w:sz="0" w:space="0" w:color="auto"/>
            <w:bottom w:val="none" w:sz="0" w:space="0" w:color="auto"/>
            <w:right w:val="none" w:sz="0" w:space="0" w:color="auto"/>
          </w:divBdr>
        </w:div>
        <w:div w:id="1191525704">
          <w:marLeft w:val="480"/>
          <w:marRight w:val="0"/>
          <w:marTop w:val="0"/>
          <w:marBottom w:val="0"/>
          <w:divBdr>
            <w:top w:val="none" w:sz="0" w:space="0" w:color="auto"/>
            <w:left w:val="none" w:sz="0" w:space="0" w:color="auto"/>
            <w:bottom w:val="none" w:sz="0" w:space="0" w:color="auto"/>
            <w:right w:val="none" w:sz="0" w:space="0" w:color="auto"/>
          </w:divBdr>
        </w:div>
        <w:div w:id="261501235">
          <w:marLeft w:val="480"/>
          <w:marRight w:val="0"/>
          <w:marTop w:val="0"/>
          <w:marBottom w:val="0"/>
          <w:divBdr>
            <w:top w:val="none" w:sz="0" w:space="0" w:color="auto"/>
            <w:left w:val="none" w:sz="0" w:space="0" w:color="auto"/>
            <w:bottom w:val="none" w:sz="0" w:space="0" w:color="auto"/>
            <w:right w:val="none" w:sz="0" w:space="0" w:color="auto"/>
          </w:divBdr>
        </w:div>
        <w:div w:id="54863306">
          <w:marLeft w:val="480"/>
          <w:marRight w:val="0"/>
          <w:marTop w:val="0"/>
          <w:marBottom w:val="0"/>
          <w:divBdr>
            <w:top w:val="none" w:sz="0" w:space="0" w:color="auto"/>
            <w:left w:val="none" w:sz="0" w:space="0" w:color="auto"/>
            <w:bottom w:val="none" w:sz="0" w:space="0" w:color="auto"/>
            <w:right w:val="none" w:sz="0" w:space="0" w:color="auto"/>
          </w:divBdr>
        </w:div>
        <w:div w:id="960645113">
          <w:marLeft w:val="480"/>
          <w:marRight w:val="0"/>
          <w:marTop w:val="0"/>
          <w:marBottom w:val="0"/>
          <w:divBdr>
            <w:top w:val="none" w:sz="0" w:space="0" w:color="auto"/>
            <w:left w:val="none" w:sz="0" w:space="0" w:color="auto"/>
            <w:bottom w:val="none" w:sz="0" w:space="0" w:color="auto"/>
            <w:right w:val="none" w:sz="0" w:space="0" w:color="auto"/>
          </w:divBdr>
        </w:div>
        <w:div w:id="747388215">
          <w:marLeft w:val="480"/>
          <w:marRight w:val="0"/>
          <w:marTop w:val="0"/>
          <w:marBottom w:val="0"/>
          <w:divBdr>
            <w:top w:val="none" w:sz="0" w:space="0" w:color="auto"/>
            <w:left w:val="none" w:sz="0" w:space="0" w:color="auto"/>
            <w:bottom w:val="none" w:sz="0" w:space="0" w:color="auto"/>
            <w:right w:val="none" w:sz="0" w:space="0" w:color="auto"/>
          </w:divBdr>
        </w:div>
        <w:div w:id="1909655608">
          <w:marLeft w:val="480"/>
          <w:marRight w:val="0"/>
          <w:marTop w:val="0"/>
          <w:marBottom w:val="0"/>
          <w:divBdr>
            <w:top w:val="none" w:sz="0" w:space="0" w:color="auto"/>
            <w:left w:val="none" w:sz="0" w:space="0" w:color="auto"/>
            <w:bottom w:val="none" w:sz="0" w:space="0" w:color="auto"/>
            <w:right w:val="none" w:sz="0" w:space="0" w:color="auto"/>
          </w:divBdr>
        </w:div>
        <w:div w:id="1216506068">
          <w:marLeft w:val="480"/>
          <w:marRight w:val="0"/>
          <w:marTop w:val="0"/>
          <w:marBottom w:val="0"/>
          <w:divBdr>
            <w:top w:val="none" w:sz="0" w:space="0" w:color="auto"/>
            <w:left w:val="none" w:sz="0" w:space="0" w:color="auto"/>
            <w:bottom w:val="none" w:sz="0" w:space="0" w:color="auto"/>
            <w:right w:val="none" w:sz="0" w:space="0" w:color="auto"/>
          </w:divBdr>
        </w:div>
        <w:div w:id="764496506">
          <w:marLeft w:val="480"/>
          <w:marRight w:val="0"/>
          <w:marTop w:val="0"/>
          <w:marBottom w:val="0"/>
          <w:divBdr>
            <w:top w:val="none" w:sz="0" w:space="0" w:color="auto"/>
            <w:left w:val="none" w:sz="0" w:space="0" w:color="auto"/>
            <w:bottom w:val="none" w:sz="0" w:space="0" w:color="auto"/>
            <w:right w:val="none" w:sz="0" w:space="0" w:color="auto"/>
          </w:divBdr>
        </w:div>
        <w:div w:id="1107845518">
          <w:marLeft w:val="480"/>
          <w:marRight w:val="0"/>
          <w:marTop w:val="0"/>
          <w:marBottom w:val="0"/>
          <w:divBdr>
            <w:top w:val="none" w:sz="0" w:space="0" w:color="auto"/>
            <w:left w:val="none" w:sz="0" w:space="0" w:color="auto"/>
            <w:bottom w:val="none" w:sz="0" w:space="0" w:color="auto"/>
            <w:right w:val="none" w:sz="0" w:space="0" w:color="auto"/>
          </w:divBdr>
        </w:div>
        <w:div w:id="972950196">
          <w:marLeft w:val="480"/>
          <w:marRight w:val="0"/>
          <w:marTop w:val="0"/>
          <w:marBottom w:val="0"/>
          <w:divBdr>
            <w:top w:val="none" w:sz="0" w:space="0" w:color="auto"/>
            <w:left w:val="none" w:sz="0" w:space="0" w:color="auto"/>
            <w:bottom w:val="none" w:sz="0" w:space="0" w:color="auto"/>
            <w:right w:val="none" w:sz="0" w:space="0" w:color="auto"/>
          </w:divBdr>
        </w:div>
        <w:div w:id="698314817">
          <w:marLeft w:val="480"/>
          <w:marRight w:val="0"/>
          <w:marTop w:val="0"/>
          <w:marBottom w:val="0"/>
          <w:divBdr>
            <w:top w:val="none" w:sz="0" w:space="0" w:color="auto"/>
            <w:left w:val="none" w:sz="0" w:space="0" w:color="auto"/>
            <w:bottom w:val="none" w:sz="0" w:space="0" w:color="auto"/>
            <w:right w:val="none" w:sz="0" w:space="0" w:color="auto"/>
          </w:divBdr>
        </w:div>
        <w:div w:id="177500599">
          <w:marLeft w:val="480"/>
          <w:marRight w:val="0"/>
          <w:marTop w:val="0"/>
          <w:marBottom w:val="0"/>
          <w:divBdr>
            <w:top w:val="none" w:sz="0" w:space="0" w:color="auto"/>
            <w:left w:val="none" w:sz="0" w:space="0" w:color="auto"/>
            <w:bottom w:val="none" w:sz="0" w:space="0" w:color="auto"/>
            <w:right w:val="none" w:sz="0" w:space="0" w:color="auto"/>
          </w:divBdr>
        </w:div>
        <w:div w:id="547188879">
          <w:marLeft w:val="480"/>
          <w:marRight w:val="0"/>
          <w:marTop w:val="0"/>
          <w:marBottom w:val="0"/>
          <w:divBdr>
            <w:top w:val="none" w:sz="0" w:space="0" w:color="auto"/>
            <w:left w:val="none" w:sz="0" w:space="0" w:color="auto"/>
            <w:bottom w:val="none" w:sz="0" w:space="0" w:color="auto"/>
            <w:right w:val="none" w:sz="0" w:space="0" w:color="auto"/>
          </w:divBdr>
        </w:div>
        <w:div w:id="887760958">
          <w:marLeft w:val="480"/>
          <w:marRight w:val="0"/>
          <w:marTop w:val="0"/>
          <w:marBottom w:val="0"/>
          <w:divBdr>
            <w:top w:val="none" w:sz="0" w:space="0" w:color="auto"/>
            <w:left w:val="none" w:sz="0" w:space="0" w:color="auto"/>
            <w:bottom w:val="none" w:sz="0" w:space="0" w:color="auto"/>
            <w:right w:val="none" w:sz="0" w:space="0" w:color="auto"/>
          </w:divBdr>
        </w:div>
        <w:div w:id="1543249461">
          <w:marLeft w:val="480"/>
          <w:marRight w:val="0"/>
          <w:marTop w:val="0"/>
          <w:marBottom w:val="0"/>
          <w:divBdr>
            <w:top w:val="none" w:sz="0" w:space="0" w:color="auto"/>
            <w:left w:val="none" w:sz="0" w:space="0" w:color="auto"/>
            <w:bottom w:val="none" w:sz="0" w:space="0" w:color="auto"/>
            <w:right w:val="none" w:sz="0" w:space="0" w:color="auto"/>
          </w:divBdr>
        </w:div>
        <w:div w:id="1729644609">
          <w:marLeft w:val="480"/>
          <w:marRight w:val="0"/>
          <w:marTop w:val="0"/>
          <w:marBottom w:val="0"/>
          <w:divBdr>
            <w:top w:val="none" w:sz="0" w:space="0" w:color="auto"/>
            <w:left w:val="none" w:sz="0" w:space="0" w:color="auto"/>
            <w:bottom w:val="none" w:sz="0" w:space="0" w:color="auto"/>
            <w:right w:val="none" w:sz="0" w:space="0" w:color="auto"/>
          </w:divBdr>
        </w:div>
        <w:div w:id="157884907">
          <w:marLeft w:val="480"/>
          <w:marRight w:val="0"/>
          <w:marTop w:val="0"/>
          <w:marBottom w:val="0"/>
          <w:divBdr>
            <w:top w:val="none" w:sz="0" w:space="0" w:color="auto"/>
            <w:left w:val="none" w:sz="0" w:space="0" w:color="auto"/>
            <w:bottom w:val="none" w:sz="0" w:space="0" w:color="auto"/>
            <w:right w:val="none" w:sz="0" w:space="0" w:color="auto"/>
          </w:divBdr>
        </w:div>
        <w:div w:id="995837770">
          <w:marLeft w:val="480"/>
          <w:marRight w:val="0"/>
          <w:marTop w:val="0"/>
          <w:marBottom w:val="0"/>
          <w:divBdr>
            <w:top w:val="none" w:sz="0" w:space="0" w:color="auto"/>
            <w:left w:val="none" w:sz="0" w:space="0" w:color="auto"/>
            <w:bottom w:val="none" w:sz="0" w:space="0" w:color="auto"/>
            <w:right w:val="none" w:sz="0" w:space="0" w:color="auto"/>
          </w:divBdr>
        </w:div>
        <w:div w:id="108159215">
          <w:marLeft w:val="480"/>
          <w:marRight w:val="0"/>
          <w:marTop w:val="0"/>
          <w:marBottom w:val="0"/>
          <w:divBdr>
            <w:top w:val="none" w:sz="0" w:space="0" w:color="auto"/>
            <w:left w:val="none" w:sz="0" w:space="0" w:color="auto"/>
            <w:bottom w:val="none" w:sz="0" w:space="0" w:color="auto"/>
            <w:right w:val="none" w:sz="0" w:space="0" w:color="auto"/>
          </w:divBdr>
        </w:div>
        <w:div w:id="1162357054">
          <w:marLeft w:val="480"/>
          <w:marRight w:val="0"/>
          <w:marTop w:val="0"/>
          <w:marBottom w:val="0"/>
          <w:divBdr>
            <w:top w:val="none" w:sz="0" w:space="0" w:color="auto"/>
            <w:left w:val="none" w:sz="0" w:space="0" w:color="auto"/>
            <w:bottom w:val="none" w:sz="0" w:space="0" w:color="auto"/>
            <w:right w:val="none" w:sz="0" w:space="0" w:color="auto"/>
          </w:divBdr>
        </w:div>
        <w:div w:id="1039937508">
          <w:marLeft w:val="480"/>
          <w:marRight w:val="0"/>
          <w:marTop w:val="0"/>
          <w:marBottom w:val="0"/>
          <w:divBdr>
            <w:top w:val="none" w:sz="0" w:space="0" w:color="auto"/>
            <w:left w:val="none" w:sz="0" w:space="0" w:color="auto"/>
            <w:bottom w:val="none" w:sz="0" w:space="0" w:color="auto"/>
            <w:right w:val="none" w:sz="0" w:space="0" w:color="auto"/>
          </w:divBdr>
        </w:div>
        <w:div w:id="1689287841">
          <w:marLeft w:val="480"/>
          <w:marRight w:val="0"/>
          <w:marTop w:val="0"/>
          <w:marBottom w:val="0"/>
          <w:divBdr>
            <w:top w:val="none" w:sz="0" w:space="0" w:color="auto"/>
            <w:left w:val="none" w:sz="0" w:space="0" w:color="auto"/>
            <w:bottom w:val="none" w:sz="0" w:space="0" w:color="auto"/>
            <w:right w:val="none" w:sz="0" w:space="0" w:color="auto"/>
          </w:divBdr>
        </w:div>
        <w:div w:id="1361470980">
          <w:marLeft w:val="480"/>
          <w:marRight w:val="0"/>
          <w:marTop w:val="0"/>
          <w:marBottom w:val="0"/>
          <w:divBdr>
            <w:top w:val="none" w:sz="0" w:space="0" w:color="auto"/>
            <w:left w:val="none" w:sz="0" w:space="0" w:color="auto"/>
            <w:bottom w:val="none" w:sz="0" w:space="0" w:color="auto"/>
            <w:right w:val="none" w:sz="0" w:space="0" w:color="auto"/>
          </w:divBdr>
        </w:div>
        <w:div w:id="989090756">
          <w:marLeft w:val="480"/>
          <w:marRight w:val="0"/>
          <w:marTop w:val="0"/>
          <w:marBottom w:val="0"/>
          <w:divBdr>
            <w:top w:val="none" w:sz="0" w:space="0" w:color="auto"/>
            <w:left w:val="none" w:sz="0" w:space="0" w:color="auto"/>
            <w:bottom w:val="none" w:sz="0" w:space="0" w:color="auto"/>
            <w:right w:val="none" w:sz="0" w:space="0" w:color="auto"/>
          </w:divBdr>
        </w:div>
        <w:div w:id="939947410">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585385281">
      <w:bodyDiv w:val="1"/>
      <w:marLeft w:val="0"/>
      <w:marRight w:val="0"/>
      <w:marTop w:val="0"/>
      <w:marBottom w:val="0"/>
      <w:divBdr>
        <w:top w:val="none" w:sz="0" w:space="0" w:color="auto"/>
        <w:left w:val="none" w:sz="0" w:space="0" w:color="auto"/>
        <w:bottom w:val="none" w:sz="0" w:space="0" w:color="auto"/>
        <w:right w:val="none" w:sz="0" w:space="0" w:color="auto"/>
      </w:divBdr>
    </w:div>
    <w:div w:id="589241294">
      <w:bodyDiv w:val="1"/>
      <w:marLeft w:val="0"/>
      <w:marRight w:val="0"/>
      <w:marTop w:val="0"/>
      <w:marBottom w:val="0"/>
      <w:divBdr>
        <w:top w:val="none" w:sz="0" w:space="0" w:color="auto"/>
        <w:left w:val="none" w:sz="0" w:space="0" w:color="auto"/>
        <w:bottom w:val="none" w:sz="0" w:space="0" w:color="auto"/>
        <w:right w:val="none" w:sz="0" w:space="0" w:color="auto"/>
      </w:divBdr>
    </w:div>
    <w:div w:id="604265877">
      <w:bodyDiv w:val="1"/>
      <w:marLeft w:val="0"/>
      <w:marRight w:val="0"/>
      <w:marTop w:val="0"/>
      <w:marBottom w:val="0"/>
      <w:divBdr>
        <w:top w:val="none" w:sz="0" w:space="0" w:color="auto"/>
        <w:left w:val="none" w:sz="0" w:space="0" w:color="auto"/>
        <w:bottom w:val="none" w:sz="0" w:space="0" w:color="auto"/>
        <w:right w:val="none" w:sz="0" w:space="0" w:color="auto"/>
      </w:divBdr>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15257273">
      <w:bodyDiv w:val="1"/>
      <w:marLeft w:val="0"/>
      <w:marRight w:val="0"/>
      <w:marTop w:val="0"/>
      <w:marBottom w:val="0"/>
      <w:divBdr>
        <w:top w:val="none" w:sz="0" w:space="0" w:color="auto"/>
        <w:left w:val="none" w:sz="0" w:space="0" w:color="auto"/>
        <w:bottom w:val="none" w:sz="0" w:space="0" w:color="auto"/>
        <w:right w:val="none" w:sz="0" w:space="0" w:color="auto"/>
      </w:divBdr>
      <w:divsChild>
        <w:div w:id="1488664747">
          <w:marLeft w:val="480"/>
          <w:marRight w:val="0"/>
          <w:marTop w:val="0"/>
          <w:marBottom w:val="0"/>
          <w:divBdr>
            <w:top w:val="none" w:sz="0" w:space="0" w:color="auto"/>
            <w:left w:val="none" w:sz="0" w:space="0" w:color="auto"/>
            <w:bottom w:val="none" w:sz="0" w:space="0" w:color="auto"/>
            <w:right w:val="none" w:sz="0" w:space="0" w:color="auto"/>
          </w:divBdr>
        </w:div>
        <w:div w:id="456949244">
          <w:marLeft w:val="480"/>
          <w:marRight w:val="0"/>
          <w:marTop w:val="0"/>
          <w:marBottom w:val="0"/>
          <w:divBdr>
            <w:top w:val="none" w:sz="0" w:space="0" w:color="auto"/>
            <w:left w:val="none" w:sz="0" w:space="0" w:color="auto"/>
            <w:bottom w:val="none" w:sz="0" w:space="0" w:color="auto"/>
            <w:right w:val="none" w:sz="0" w:space="0" w:color="auto"/>
          </w:divBdr>
        </w:div>
        <w:div w:id="1305811940">
          <w:marLeft w:val="480"/>
          <w:marRight w:val="0"/>
          <w:marTop w:val="0"/>
          <w:marBottom w:val="0"/>
          <w:divBdr>
            <w:top w:val="none" w:sz="0" w:space="0" w:color="auto"/>
            <w:left w:val="none" w:sz="0" w:space="0" w:color="auto"/>
            <w:bottom w:val="none" w:sz="0" w:space="0" w:color="auto"/>
            <w:right w:val="none" w:sz="0" w:space="0" w:color="auto"/>
          </w:divBdr>
        </w:div>
        <w:div w:id="2107843427">
          <w:marLeft w:val="480"/>
          <w:marRight w:val="0"/>
          <w:marTop w:val="0"/>
          <w:marBottom w:val="0"/>
          <w:divBdr>
            <w:top w:val="none" w:sz="0" w:space="0" w:color="auto"/>
            <w:left w:val="none" w:sz="0" w:space="0" w:color="auto"/>
            <w:bottom w:val="none" w:sz="0" w:space="0" w:color="auto"/>
            <w:right w:val="none" w:sz="0" w:space="0" w:color="auto"/>
          </w:divBdr>
        </w:div>
        <w:div w:id="610238448">
          <w:marLeft w:val="480"/>
          <w:marRight w:val="0"/>
          <w:marTop w:val="0"/>
          <w:marBottom w:val="0"/>
          <w:divBdr>
            <w:top w:val="none" w:sz="0" w:space="0" w:color="auto"/>
            <w:left w:val="none" w:sz="0" w:space="0" w:color="auto"/>
            <w:bottom w:val="none" w:sz="0" w:space="0" w:color="auto"/>
            <w:right w:val="none" w:sz="0" w:space="0" w:color="auto"/>
          </w:divBdr>
        </w:div>
        <w:div w:id="1246958457">
          <w:marLeft w:val="480"/>
          <w:marRight w:val="0"/>
          <w:marTop w:val="0"/>
          <w:marBottom w:val="0"/>
          <w:divBdr>
            <w:top w:val="none" w:sz="0" w:space="0" w:color="auto"/>
            <w:left w:val="none" w:sz="0" w:space="0" w:color="auto"/>
            <w:bottom w:val="none" w:sz="0" w:space="0" w:color="auto"/>
            <w:right w:val="none" w:sz="0" w:space="0" w:color="auto"/>
          </w:divBdr>
        </w:div>
        <w:div w:id="101338589">
          <w:marLeft w:val="480"/>
          <w:marRight w:val="0"/>
          <w:marTop w:val="0"/>
          <w:marBottom w:val="0"/>
          <w:divBdr>
            <w:top w:val="none" w:sz="0" w:space="0" w:color="auto"/>
            <w:left w:val="none" w:sz="0" w:space="0" w:color="auto"/>
            <w:bottom w:val="none" w:sz="0" w:space="0" w:color="auto"/>
            <w:right w:val="none" w:sz="0" w:space="0" w:color="auto"/>
          </w:divBdr>
        </w:div>
        <w:div w:id="1224683595">
          <w:marLeft w:val="480"/>
          <w:marRight w:val="0"/>
          <w:marTop w:val="0"/>
          <w:marBottom w:val="0"/>
          <w:divBdr>
            <w:top w:val="none" w:sz="0" w:space="0" w:color="auto"/>
            <w:left w:val="none" w:sz="0" w:space="0" w:color="auto"/>
            <w:bottom w:val="none" w:sz="0" w:space="0" w:color="auto"/>
            <w:right w:val="none" w:sz="0" w:space="0" w:color="auto"/>
          </w:divBdr>
        </w:div>
        <w:div w:id="1072846609">
          <w:marLeft w:val="480"/>
          <w:marRight w:val="0"/>
          <w:marTop w:val="0"/>
          <w:marBottom w:val="0"/>
          <w:divBdr>
            <w:top w:val="none" w:sz="0" w:space="0" w:color="auto"/>
            <w:left w:val="none" w:sz="0" w:space="0" w:color="auto"/>
            <w:bottom w:val="none" w:sz="0" w:space="0" w:color="auto"/>
            <w:right w:val="none" w:sz="0" w:space="0" w:color="auto"/>
          </w:divBdr>
        </w:div>
        <w:div w:id="928587088">
          <w:marLeft w:val="480"/>
          <w:marRight w:val="0"/>
          <w:marTop w:val="0"/>
          <w:marBottom w:val="0"/>
          <w:divBdr>
            <w:top w:val="none" w:sz="0" w:space="0" w:color="auto"/>
            <w:left w:val="none" w:sz="0" w:space="0" w:color="auto"/>
            <w:bottom w:val="none" w:sz="0" w:space="0" w:color="auto"/>
            <w:right w:val="none" w:sz="0" w:space="0" w:color="auto"/>
          </w:divBdr>
        </w:div>
        <w:div w:id="512690262">
          <w:marLeft w:val="480"/>
          <w:marRight w:val="0"/>
          <w:marTop w:val="0"/>
          <w:marBottom w:val="0"/>
          <w:divBdr>
            <w:top w:val="none" w:sz="0" w:space="0" w:color="auto"/>
            <w:left w:val="none" w:sz="0" w:space="0" w:color="auto"/>
            <w:bottom w:val="none" w:sz="0" w:space="0" w:color="auto"/>
            <w:right w:val="none" w:sz="0" w:space="0" w:color="auto"/>
          </w:divBdr>
        </w:div>
        <w:div w:id="1490244795">
          <w:marLeft w:val="480"/>
          <w:marRight w:val="0"/>
          <w:marTop w:val="0"/>
          <w:marBottom w:val="0"/>
          <w:divBdr>
            <w:top w:val="none" w:sz="0" w:space="0" w:color="auto"/>
            <w:left w:val="none" w:sz="0" w:space="0" w:color="auto"/>
            <w:bottom w:val="none" w:sz="0" w:space="0" w:color="auto"/>
            <w:right w:val="none" w:sz="0" w:space="0" w:color="auto"/>
          </w:divBdr>
        </w:div>
        <w:div w:id="873887855">
          <w:marLeft w:val="480"/>
          <w:marRight w:val="0"/>
          <w:marTop w:val="0"/>
          <w:marBottom w:val="0"/>
          <w:divBdr>
            <w:top w:val="none" w:sz="0" w:space="0" w:color="auto"/>
            <w:left w:val="none" w:sz="0" w:space="0" w:color="auto"/>
            <w:bottom w:val="none" w:sz="0" w:space="0" w:color="auto"/>
            <w:right w:val="none" w:sz="0" w:space="0" w:color="auto"/>
          </w:divBdr>
        </w:div>
        <w:div w:id="1913540186">
          <w:marLeft w:val="480"/>
          <w:marRight w:val="0"/>
          <w:marTop w:val="0"/>
          <w:marBottom w:val="0"/>
          <w:divBdr>
            <w:top w:val="none" w:sz="0" w:space="0" w:color="auto"/>
            <w:left w:val="none" w:sz="0" w:space="0" w:color="auto"/>
            <w:bottom w:val="none" w:sz="0" w:space="0" w:color="auto"/>
            <w:right w:val="none" w:sz="0" w:space="0" w:color="auto"/>
          </w:divBdr>
        </w:div>
        <w:div w:id="1719937461">
          <w:marLeft w:val="480"/>
          <w:marRight w:val="0"/>
          <w:marTop w:val="0"/>
          <w:marBottom w:val="0"/>
          <w:divBdr>
            <w:top w:val="none" w:sz="0" w:space="0" w:color="auto"/>
            <w:left w:val="none" w:sz="0" w:space="0" w:color="auto"/>
            <w:bottom w:val="none" w:sz="0" w:space="0" w:color="auto"/>
            <w:right w:val="none" w:sz="0" w:space="0" w:color="auto"/>
          </w:divBdr>
        </w:div>
        <w:div w:id="455759815">
          <w:marLeft w:val="480"/>
          <w:marRight w:val="0"/>
          <w:marTop w:val="0"/>
          <w:marBottom w:val="0"/>
          <w:divBdr>
            <w:top w:val="none" w:sz="0" w:space="0" w:color="auto"/>
            <w:left w:val="none" w:sz="0" w:space="0" w:color="auto"/>
            <w:bottom w:val="none" w:sz="0" w:space="0" w:color="auto"/>
            <w:right w:val="none" w:sz="0" w:space="0" w:color="auto"/>
          </w:divBdr>
        </w:div>
        <w:div w:id="329523461">
          <w:marLeft w:val="480"/>
          <w:marRight w:val="0"/>
          <w:marTop w:val="0"/>
          <w:marBottom w:val="0"/>
          <w:divBdr>
            <w:top w:val="none" w:sz="0" w:space="0" w:color="auto"/>
            <w:left w:val="none" w:sz="0" w:space="0" w:color="auto"/>
            <w:bottom w:val="none" w:sz="0" w:space="0" w:color="auto"/>
            <w:right w:val="none" w:sz="0" w:space="0" w:color="auto"/>
          </w:divBdr>
        </w:div>
        <w:div w:id="1488276881">
          <w:marLeft w:val="480"/>
          <w:marRight w:val="0"/>
          <w:marTop w:val="0"/>
          <w:marBottom w:val="0"/>
          <w:divBdr>
            <w:top w:val="none" w:sz="0" w:space="0" w:color="auto"/>
            <w:left w:val="none" w:sz="0" w:space="0" w:color="auto"/>
            <w:bottom w:val="none" w:sz="0" w:space="0" w:color="auto"/>
            <w:right w:val="none" w:sz="0" w:space="0" w:color="auto"/>
          </w:divBdr>
        </w:div>
        <w:div w:id="1687445104">
          <w:marLeft w:val="480"/>
          <w:marRight w:val="0"/>
          <w:marTop w:val="0"/>
          <w:marBottom w:val="0"/>
          <w:divBdr>
            <w:top w:val="none" w:sz="0" w:space="0" w:color="auto"/>
            <w:left w:val="none" w:sz="0" w:space="0" w:color="auto"/>
            <w:bottom w:val="none" w:sz="0" w:space="0" w:color="auto"/>
            <w:right w:val="none" w:sz="0" w:space="0" w:color="auto"/>
          </w:divBdr>
        </w:div>
        <w:div w:id="448279105">
          <w:marLeft w:val="480"/>
          <w:marRight w:val="0"/>
          <w:marTop w:val="0"/>
          <w:marBottom w:val="0"/>
          <w:divBdr>
            <w:top w:val="none" w:sz="0" w:space="0" w:color="auto"/>
            <w:left w:val="none" w:sz="0" w:space="0" w:color="auto"/>
            <w:bottom w:val="none" w:sz="0" w:space="0" w:color="auto"/>
            <w:right w:val="none" w:sz="0" w:space="0" w:color="auto"/>
          </w:divBdr>
        </w:div>
        <w:div w:id="1957369444">
          <w:marLeft w:val="480"/>
          <w:marRight w:val="0"/>
          <w:marTop w:val="0"/>
          <w:marBottom w:val="0"/>
          <w:divBdr>
            <w:top w:val="none" w:sz="0" w:space="0" w:color="auto"/>
            <w:left w:val="none" w:sz="0" w:space="0" w:color="auto"/>
            <w:bottom w:val="none" w:sz="0" w:space="0" w:color="auto"/>
            <w:right w:val="none" w:sz="0" w:space="0" w:color="auto"/>
          </w:divBdr>
        </w:div>
        <w:div w:id="274867689">
          <w:marLeft w:val="480"/>
          <w:marRight w:val="0"/>
          <w:marTop w:val="0"/>
          <w:marBottom w:val="0"/>
          <w:divBdr>
            <w:top w:val="none" w:sz="0" w:space="0" w:color="auto"/>
            <w:left w:val="none" w:sz="0" w:space="0" w:color="auto"/>
            <w:bottom w:val="none" w:sz="0" w:space="0" w:color="auto"/>
            <w:right w:val="none" w:sz="0" w:space="0" w:color="auto"/>
          </w:divBdr>
        </w:div>
        <w:div w:id="1768889479">
          <w:marLeft w:val="480"/>
          <w:marRight w:val="0"/>
          <w:marTop w:val="0"/>
          <w:marBottom w:val="0"/>
          <w:divBdr>
            <w:top w:val="none" w:sz="0" w:space="0" w:color="auto"/>
            <w:left w:val="none" w:sz="0" w:space="0" w:color="auto"/>
            <w:bottom w:val="none" w:sz="0" w:space="0" w:color="auto"/>
            <w:right w:val="none" w:sz="0" w:space="0" w:color="auto"/>
          </w:divBdr>
        </w:div>
        <w:div w:id="1861233911">
          <w:marLeft w:val="480"/>
          <w:marRight w:val="0"/>
          <w:marTop w:val="0"/>
          <w:marBottom w:val="0"/>
          <w:divBdr>
            <w:top w:val="none" w:sz="0" w:space="0" w:color="auto"/>
            <w:left w:val="none" w:sz="0" w:space="0" w:color="auto"/>
            <w:bottom w:val="none" w:sz="0" w:space="0" w:color="auto"/>
            <w:right w:val="none" w:sz="0" w:space="0" w:color="auto"/>
          </w:divBdr>
        </w:div>
        <w:div w:id="283000357">
          <w:marLeft w:val="480"/>
          <w:marRight w:val="0"/>
          <w:marTop w:val="0"/>
          <w:marBottom w:val="0"/>
          <w:divBdr>
            <w:top w:val="none" w:sz="0" w:space="0" w:color="auto"/>
            <w:left w:val="none" w:sz="0" w:space="0" w:color="auto"/>
            <w:bottom w:val="none" w:sz="0" w:space="0" w:color="auto"/>
            <w:right w:val="none" w:sz="0" w:space="0" w:color="auto"/>
          </w:divBdr>
        </w:div>
        <w:div w:id="449856569">
          <w:marLeft w:val="480"/>
          <w:marRight w:val="0"/>
          <w:marTop w:val="0"/>
          <w:marBottom w:val="0"/>
          <w:divBdr>
            <w:top w:val="none" w:sz="0" w:space="0" w:color="auto"/>
            <w:left w:val="none" w:sz="0" w:space="0" w:color="auto"/>
            <w:bottom w:val="none" w:sz="0" w:space="0" w:color="auto"/>
            <w:right w:val="none" w:sz="0" w:space="0" w:color="auto"/>
          </w:divBdr>
        </w:div>
        <w:div w:id="1309820009">
          <w:marLeft w:val="480"/>
          <w:marRight w:val="0"/>
          <w:marTop w:val="0"/>
          <w:marBottom w:val="0"/>
          <w:divBdr>
            <w:top w:val="none" w:sz="0" w:space="0" w:color="auto"/>
            <w:left w:val="none" w:sz="0" w:space="0" w:color="auto"/>
            <w:bottom w:val="none" w:sz="0" w:space="0" w:color="auto"/>
            <w:right w:val="none" w:sz="0" w:space="0" w:color="auto"/>
          </w:divBdr>
        </w:div>
        <w:div w:id="68307717">
          <w:marLeft w:val="480"/>
          <w:marRight w:val="0"/>
          <w:marTop w:val="0"/>
          <w:marBottom w:val="0"/>
          <w:divBdr>
            <w:top w:val="none" w:sz="0" w:space="0" w:color="auto"/>
            <w:left w:val="none" w:sz="0" w:space="0" w:color="auto"/>
            <w:bottom w:val="none" w:sz="0" w:space="0" w:color="auto"/>
            <w:right w:val="none" w:sz="0" w:space="0" w:color="auto"/>
          </w:divBdr>
        </w:div>
        <w:div w:id="211384587">
          <w:marLeft w:val="480"/>
          <w:marRight w:val="0"/>
          <w:marTop w:val="0"/>
          <w:marBottom w:val="0"/>
          <w:divBdr>
            <w:top w:val="none" w:sz="0" w:space="0" w:color="auto"/>
            <w:left w:val="none" w:sz="0" w:space="0" w:color="auto"/>
            <w:bottom w:val="none" w:sz="0" w:space="0" w:color="auto"/>
            <w:right w:val="none" w:sz="0" w:space="0" w:color="auto"/>
          </w:divBdr>
        </w:div>
        <w:div w:id="1486317569">
          <w:marLeft w:val="480"/>
          <w:marRight w:val="0"/>
          <w:marTop w:val="0"/>
          <w:marBottom w:val="0"/>
          <w:divBdr>
            <w:top w:val="none" w:sz="0" w:space="0" w:color="auto"/>
            <w:left w:val="none" w:sz="0" w:space="0" w:color="auto"/>
            <w:bottom w:val="none" w:sz="0" w:space="0" w:color="auto"/>
            <w:right w:val="none" w:sz="0" w:space="0" w:color="auto"/>
          </w:divBdr>
        </w:div>
        <w:div w:id="185406477">
          <w:marLeft w:val="480"/>
          <w:marRight w:val="0"/>
          <w:marTop w:val="0"/>
          <w:marBottom w:val="0"/>
          <w:divBdr>
            <w:top w:val="none" w:sz="0" w:space="0" w:color="auto"/>
            <w:left w:val="none" w:sz="0" w:space="0" w:color="auto"/>
            <w:bottom w:val="none" w:sz="0" w:space="0" w:color="auto"/>
            <w:right w:val="none" w:sz="0" w:space="0" w:color="auto"/>
          </w:divBdr>
        </w:div>
        <w:div w:id="1351566505">
          <w:marLeft w:val="480"/>
          <w:marRight w:val="0"/>
          <w:marTop w:val="0"/>
          <w:marBottom w:val="0"/>
          <w:divBdr>
            <w:top w:val="none" w:sz="0" w:space="0" w:color="auto"/>
            <w:left w:val="none" w:sz="0" w:space="0" w:color="auto"/>
            <w:bottom w:val="none" w:sz="0" w:space="0" w:color="auto"/>
            <w:right w:val="none" w:sz="0" w:space="0" w:color="auto"/>
          </w:divBdr>
        </w:div>
      </w:divsChild>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8169220">
      <w:bodyDiv w:val="1"/>
      <w:marLeft w:val="0"/>
      <w:marRight w:val="0"/>
      <w:marTop w:val="0"/>
      <w:marBottom w:val="0"/>
      <w:divBdr>
        <w:top w:val="none" w:sz="0" w:space="0" w:color="auto"/>
        <w:left w:val="none" w:sz="0" w:space="0" w:color="auto"/>
        <w:bottom w:val="none" w:sz="0" w:space="0" w:color="auto"/>
        <w:right w:val="none" w:sz="0" w:space="0" w:color="auto"/>
      </w:divBdr>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64934674">
      <w:bodyDiv w:val="1"/>
      <w:marLeft w:val="0"/>
      <w:marRight w:val="0"/>
      <w:marTop w:val="0"/>
      <w:marBottom w:val="0"/>
      <w:divBdr>
        <w:top w:val="none" w:sz="0" w:space="0" w:color="auto"/>
        <w:left w:val="none" w:sz="0" w:space="0" w:color="auto"/>
        <w:bottom w:val="none" w:sz="0" w:space="0" w:color="auto"/>
        <w:right w:val="none" w:sz="0" w:space="0" w:color="auto"/>
      </w:divBdr>
    </w:div>
    <w:div w:id="665593537">
      <w:bodyDiv w:val="1"/>
      <w:marLeft w:val="0"/>
      <w:marRight w:val="0"/>
      <w:marTop w:val="0"/>
      <w:marBottom w:val="0"/>
      <w:divBdr>
        <w:top w:val="none" w:sz="0" w:space="0" w:color="auto"/>
        <w:left w:val="none" w:sz="0" w:space="0" w:color="auto"/>
        <w:bottom w:val="none" w:sz="0" w:space="0" w:color="auto"/>
        <w:right w:val="none" w:sz="0" w:space="0" w:color="auto"/>
      </w:divBdr>
      <w:divsChild>
        <w:div w:id="520358949">
          <w:marLeft w:val="480"/>
          <w:marRight w:val="0"/>
          <w:marTop w:val="0"/>
          <w:marBottom w:val="0"/>
          <w:divBdr>
            <w:top w:val="none" w:sz="0" w:space="0" w:color="auto"/>
            <w:left w:val="none" w:sz="0" w:space="0" w:color="auto"/>
            <w:bottom w:val="none" w:sz="0" w:space="0" w:color="auto"/>
            <w:right w:val="none" w:sz="0" w:space="0" w:color="auto"/>
          </w:divBdr>
        </w:div>
        <w:div w:id="1679573171">
          <w:marLeft w:val="480"/>
          <w:marRight w:val="0"/>
          <w:marTop w:val="0"/>
          <w:marBottom w:val="0"/>
          <w:divBdr>
            <w:top w:val="none" w:sz="0" w:space="0" w:color="auto"/>
            <w:left w:val="none" w:sz="0" w:space="0" w:color="auto"/>
            <w:bottom w:val="none" w:sz="0" w:space="0" w:color="auto"/>
            <w:right w:val="none" w:sz="0" w:space="0" w:color="auto"/>
          </w:divBdr>
        </w:div>
        <w:div w:id="524176743">
          <w:marLeft w:val="480"/>
          <w:marRight w:val="0"/>
          <w:marTop w:val="0"/>
          <w:marBottom w:val="0"/>
          <w:divBdr>
            <w:top w:val="none" w:sz="0" w:space="0" w:color="auto"/>
            <w:left w:val="none" w:sz="0" w:space="0" w:color="auto"/>
            <w:bottom w:val="none" w:sz="0" w:space="0" w:color="auto"/>
            <w:right w:val="none" w:sz="0" w:space="0" w:color="auto"/>
          </w:divBdr>
        </w:div>
        <w:div w:id="1987582857">
          <w:marLeft w:val="480"/>
          <w:marRight w:val="0"/>
          <w:marTop w:val="0"/>
          <w:marBottom w:val="0"/>
          <w:divBdr>
            <w:top w:val="none" w:sz="0" w:space="0" w:color="auto"/>
            <w:left w:val="none" w:sz="0" w:space="0" w:color="auto"/>
            <w:bottom w:val="none" w:sz="0" w:space="0" w:color="auto"/>
            <w:right w:val="none" w:sz="0" w:space="0" w:color="auto"/>
          </w:divBdr>
        </w:div>
        <w:div w:id="1974215423">
          <w:marLeft w:val="480"/>
          <w:marRight w:val="0"/>
          <w:marTop w:val="0"/>
          <w:marBottom w:val="0"/>
          <w:divBdr>
            <w:top w:val="none" w:sz="0" w:space="0" w:color="auto"/>
            <w:left w:val="none" w:sz="0" w:space="0" w:color="auto"/>
            <w:bottom w:val="none" w:sz="0" w:space="0" w:color="auto"/>
            <w:right w:val="none" w:sz="0" w:space="0" w:color="auto"/>
          </w:divBdr>
        </w:div>
        <w:div w:id="495724666">
          <w:marLeft w:val="480"/>
          <w:marRight w:val="0"/>
          <w:marTop w:val="0"/>
          <w:marBottom w:val="0"/>
          <w:divBdr>
            <w:top w:val="none" w:sz="0" w:space="0" w:color="auto"/>
            <w:left w:val="none" w:sz="0" w:space="0" w:color="auto"/>
            <w:bottom w:val="none" w:sz="0" w:space="0" w:color="auto"/>
            <w:right w:val="none" w:sz="0" w:space="0" w:color="auto"/>
          </w:divBdr>
        </w:div>
        <w:div w:id="1663312659">
          <w:marLeft w:val="480"/>
          <w:marRight w:val="0"/>
          <w:marTop w:val="0"/>
          <w:marBottom w:val="0"/>
          <w:divBdr>
            <w:top w:val="none" w:sz="0" w:space="0" w:color="auto"/>
            <w:left w:val="none" w:sz="0" w:space="0" w:color="auto"/>
            <w:bottom w:val="none" w:sz="0" w:space="0" w:color="auto"/>
            <w:right w:val="none" w:sz="0" w:space="0" w:color="auto"/>
          </w:divBdr>
        </w:div>
        <w:div w:id="436100902">
          <w:marLeft w:val="480"/>
          <w:marRight w:val="0"/>
          <w:marTop w:val="0"/>
          <w:marBottom w:val="0"/>
          <w:divBdr>
            <w:top w:val="none" w:sz="0" w:space="0" w:color="auto"/>
            <w:left w:val="none" w:sz="0" w:space="0" w:color="auto"/>
            <w:bottom w:val="none" w:sz="0" w:space="0" w:color="auto"/>
            <w:right w:val="none" w:sz="0" w:space="0" w:color="auto"/>
          </w:divBdr>
        </w:div>
        <w:div w:id="1659964944">
          <w:marLeft w:val="480"/>
          <w:marRight w:val="0"/>
          <w:marTop w:val="0"/>
          <w:marBottom w:val="0"/>
          <w:divBdr>
            <w:top w:val="none" w:sz="0" w:space="0" w:color="auto"/>
            <w:left w:val="none" w:sz="0" w:space="0" w:color="auto"/>
            <w:bottom w:val="none" w:sz="0" w:space="0" w:color="auto"/>
            <w:right w:val="none" w:sz="0" w:space="0" w:color="auto"/>
          </w:divBdr>
        </w:div>
        <w:div w:id="45421379">
          <w:marLeft w:val="480"/>
          <w:marRight w:val="0"/>
          <w:marTop w:val="0"/>
          <w:marBottom w:val="0"/>
          <w:divBdr>
            <w:top w:val="none" w:sz="0" w:space="0" w:color="auto"/>
            <w:left w:val="none" w:sz="0" w:space="0" w:color="auto"/>
            <w:bottom w:val="none" w:sz="0" w:space="0" w:color="auto"/>
            <w:right w:val="none" w:sz="0" w:space="0" w:color="auto"/>
          </w:divBdr>
        </w:div>
        <w:div w:id="129635205">
          <w:marLeft w:val="480"/>
          <w:marRight w:val="0"/>
          <w:marTop w:val="0"/>
          <w:marBottom w:val="0"/>
          <w:divBdr>
            <w:top w:val="none" w:sz="0" w:space="0" w:color="auto"/>
            <w:left w:val="none" w:sz="0" w:space="0" w:color="auto"/>
            <w:bottom w:val="none" w:sz="0" w:space="0" w:color="auto"/>
            <w:right w:val="none" w:sz="0" w:space="0" w:color="auto"/>
          </w:divBdr>
        </w:div>
        <w:div w:id="1348368703">
          <w:marLeft w:val="480"/>
          <w:marRight w:val="0"/>
          <w:marTop w:val="0"/>
          <w:marBottom w:val="0"/>
          <w:divBdr>
            <w:top w:val="none" w:sz="0" w:space="0" w:color="auto"/>
            <w:left w:val="none" w:sz="0" w:space="0" w:color="auto"/>
            <w:bottom w:val="none" w:sz="0" w:space="0" w:color="auto"/>
            <w:right w:val="none" w:sz="0" w:space="0" w:color="auto"/>
          </w:divBdr>
        </w:div>
        <w:div w:id="382482077">
          <w:marLeft w:val="480"/>
          <w:marRight w:val="0"/>
          <w:marTop w:val="0"/>
          <w:marBottom w:val="0"/>
          <w:divBdr>
            <w:top w:val="none" w:sz="0" w:space="0" w:color="auto"/>
            <w:left w:val="none" w:sz="0" w:space="0" w:color="auto"/>
            <w:bottom w:val="none" w:sz="0" w:space="0" w:color="auto"/>
            <w:right w:val="none" w:sz="0" w:space="0" w:color="auto"/>
          </w:divBdr>
        </w:div>
        <w:div w:id="1269972784">
          <w:marLeft w:val="480"/>
          <w:marRight w:val="0"/>
          <w:marTop w:val="0"/>
          <w:marBottom w:val="0"/>
          <w:divBdr>
            <w:top w:val="none" w:sz="0" w:space="0" w:color="auto"/>
            <w:left w:val="none" w:sz="0" w:space="0" w:color="auto"/>
            <w:bottom w:val="none" w:sz="0" w:space="0" w:color="auto"/>
            <w:right w:val="none" w:sz="0" w:space="0" w:color="auto"/>
          </w:divBdr>
        </w:div>
        <w:div w:id="821847269">
          <w:marLeft w:val="480"/>
          <w:marRight w:val="0"/>
          <w:marTop w:val="0"/>
          <w:marBottom w:val="0"/>
          <w:divBdr>
            <w:top w:val="none" w:sz="0" w:space="0" w:color="auto"/>
            <w:left w:val="none" w:sz="0" w:space="0" w:color="auto"/>
            <w:bottom w:val="none" w:sz="0" w:space="0" w:color="auto"/>
            <w:right w:val="none" w:sz="0" w:space="0" w:color="auto"/>
          </w:divBdr>
        </w:div>
        <w:div w:id="1031765076">
          <w:marLeft w:val="480"/>
          <w:marRight w:val="0"/>
          <w:marTop w:val="0"/>
          <w:marBottom w:val="0"/>
          <w:divBdr>
            <w:top w:val="none" w:sz="0" w:space="0" w:color="auto"/>
            <w:left w:val="none" w:sz="0" w:space="0" w:color="auto"/>
            <w:bottom w:val="none" w:sz="0" w:space="0" w:color="auto"/>
            <w:right w:val="none" w:sz="0" w:space="0" w:color="auto"/>
          </w:divBdr>
        </w:div>
        <w:div w:id="1642074676">
          <w:marLeft w:val="480"/>
          <w:marRight w:val="0"/>
          <w:marTop w:val="0"/>
          <w:marBottom w:val="0"/>
          <w:divBdr>
            <w:top w:val="none" w:sz="0" w:space="0" w:color="auto"/>
            <w:left w:val="none" w:sz="0" w:space="0" w:color="auto"/>
            <w:bottom w:val="none" w:sz="0" w:space="0" w:color="auto"/>
            <w:right w:val="none" w:sz="0" w:space="0" w:color="auto"/>
          </w:divBdr>
        </w:div>
        <w:div w:id="1573537474">
          <w:marLeft w:val="480"/>
          <w:marRight w:val="0"/>
          <w:marTop w:val="0"/>
          <w:marBottom w:val="0"/>
          <w:divBdr>
            <w:top w:val="none" w:sz="0" w:space="0" w:color="auto"/>
            <w:left w:val="none" w:sz="0" w:space="0" w:color="auto"/>
            <w:bottom w:val="none" w:sz="0" w:space="0" w:color="auto"/>
            <w:right w:val="none" w:sz="0" w:space="0" w:color="auto"/>
          </w:divBdr>
        </w:div>
        <w:div w:id="216480340">
          <w:marLeft w:val="480"/>
          <w:marRight w:val="0"/>
          <w:marTop w:val="0"/>
          <w:marBottom w:val="0"/>
          <w:divBdr>
            <w:top w:val="none" w:sz="0" w:space="0" w:color="auto"/>
            <w:left w:val="none" w:sz="0" w:space="0" w:color="auto"/>
            <w:bottom w:val="none" w:sz="0" w:space="0" w:color="auto"/>
            <w:right w:val="none" w:sz="0" w:space="0" w:color="auto"/>
          </w:divBdr>
        </w:div>
        <w:div w:id="1412504353">
          <w:marLeft w:val="480"/>
          <w:marRight w:val="0"/>
          <w:marTop w:val="0"/>
          <w:marBottom w:val="0"/>
          <w:divBdr>
            <w:top w:val="none" w:sz="0" w:space="0" w:color="auto"/>
            <w:left w:val="none" w:sz="0" w:space="0" w:color="auto"/>
            <w:bottom w:val="none" w:sz="0" w:space="0" w:color="auto"/>
            <w:right w:val="none" w:sz="0" w:space="0" w:color="auto"/>
          </w:divBdr>
        </w:div>
        <w:div w:id="1074159642">
          <w:marLeft w:val="480"/>
          <w:marRight w:val="0"/>
          <w:marTop w:val="0"/>
          <w:marBottom w:val="0"/>
          <w:divBdr>
            <w:top w:val="none" w:sz="0" w:space="0" w:color="auto"/>
            <w:left w:val="none" w:sz="0" w:space="0" w:color="auto"/>
            <w:bottom w:val="none" w:sz="0" w:space="0" w:color="auto"/>
            <w:right w:val="none" w:sz="0" w:space="0" w:color="auto"/>
          </w:divBdr>
        </w:div>
        <w:div w:id="1578590380">
          <w:marLeft w:val="480"/>
          <w:marRight w:val="0"/>
          <w:marTop w:val="0"/>
          <w:marBottom w:val="0"/>
          <w:divBdr>
            <w:top w:val="none" w:sz="0" w:space="0" w:color="auto"/>
            <w:left w:val="none" w:sz="0" w:space="0" w:color="auto"/>
            <w:bottom w:val="none" w:sz="0" w:space="0" w:color="auto"/>
            <w:right w:val="none" w:sz="0" w:space="0" w:color="auto"/>
          </w:divBdr>
        </w:div>
        <w:div w:id="1366172477">
          <w:marLeft w:val="480"/>
          <w:marRight w:val="0"/>
          <w:marTop w:val="0"/>
          <w:marBottom w:val="0"/>
          <w:divBdr>
            <w:top w:val="none" w:sz="0" w:space="0" w:color="auto"/>
            <w:left w:val="none" w:sz="0" w:space="0" w:color="auto"/>
            <w:bottom w:val="none" w:sz="0" w:space="0" w:color="auto"/>
            <w:right w:val="none" w:sz="0" w:space="0" w:color="auto"/>
          </w:divBdr>
        </w:div>
        <w:div w:id="1666591050">
          <w:marLeft w:val="480"/>
          <w:marRight w:val="0"/>
          <w:marTop w:val="0"/>
          <w:marBottom w:val="0"/>
          <w:divBdr>
            <w:top w:val="none" w:sz="0" w:space="0" w:color="auto"/>
            <w:left w:val="none" w:sz="0" w:space="0" w:color="auto"/>
            <w:bottom w:val="none" w:sz="0" w:space="0" w:color="auto"/>
            <w:right w:val="none" w:sz="0" w:space="0" w:color="auto"/>
          </w:divBdr>
        </w:div>
        <w:div w:id="3746799">
          <w:marLeft w:val="480"/>
          <w:marRight w:val="0"/>
          <w:marTop w:val="0"/>
          <w:marBottom w:val="0"/>
          <w:divBdr>
            <w:top w:val="none" w:sz="0" w:space="0" w:color="auto"/>
            <w:left w:val="none" w:sz="0" w:space="0" w:color="auto"/>
            <w:bottom w:val="none" w:sz="0" w:space="0" w:color="auto"/>
            <w:right w:val="none" w:sz="0" w:space="0" w:color="auto"/>
          </w:divBdr>
        </w:div>
        <w:div w:id="276911471">
          <w:marLeft w:val="480"/>
          <w:marRight w:val="0"/>
          <w:marTop w:val="0"/>
          <w:marBottom w:val="0"/>
          <w:divBdr>
            <w:top w:val="none" w:sz="0" w:space="0" w:color="auto"/>
            <w:left w:val="none" w:sz="0" w:space="0" w:color="auto"/>
            <w:bottom w:val="none" w:sz="0" w:space="0" w:color="auto"/>
            <w:right w:val="none" w:sz="0" w:space="0" w:color="auto"/>
          </w:divBdr>
        </w:div>
        <w:div w:id="616834050">
          <w:marLeft w:val="480"/>
          <w:marRight w:val="0"/>
          <w:marTop w:val="0"/>
          <w:marBottom w:val="0"/>
          <w:divBdr>
            <w:top w:val="none" w:sz="0" w:space="0" w:color="auto"/>
            <w:left w:val="none" w:sz="0" w:space="0" w:color="auto"/>
            <w:bottom w:val="none" w:sz="0" w:space="0" w:color="auto"/>
            <w:right w:val="none" w:sz="0" w:space="0" w:color="auto"/>
          </w:divBdr>
        </w:div>
        <w:div w:id="109861224">
          <w:marLeft w:val="480"/>
          <w:marRight w:val="0"/>
          <w:marTop w:val="0"/>
          <w:marBottom w:val="0"/>
          <w:divBdr>
            <w:top w:val="none" w:sz="0" w:space="0" w:color="auto"/>
            <w:left w:val="none" w:sz="0" w:space="0" w:color="auto"/>
            <w:bottom w:val="none" w:sz="0" w:space="0" w:color="auto"/>
            <w:right w:val="none" w:sz="0" w:space="0" w:color="auto"/>
          </w:divBdr>
        </w:div>
        <w:div w:id="227613860">
          <w:marLeft w:val="480"/>
          <w:marRight w:val="0"/>
          <w:marTop w:val="0"/>
          <w:marBottom w:val="0"/>
          <w:divBdr>
            <w:top w:val="none" w:sz="0" w:space="0" w:color="auto"/>
            <w:left w:val="none" w:sz="0" w:space="0" w:color="auto"/>
            <w:bottom w:val="none" w:sz="0" w:space="0" w:color="auto"/>
            <w:right w:val="none" w:sz="0" w:space="0" w:color="auto"/>
          </w:divBdr>
        </w:div>
        <w:div w:id="1128663326">
          <w:marLeft w:val="480"/>
          <w:marRight w:val="0"/>
          <w:marTop w:val="0"/>
          <w:marBottom w:val="0"/>
          <w:divBdr>
            <w:top w:val="none" w:sz="0" w:space="0" w:color="auto"/>
            <w:left w:val="none" w:sz="0" w:space="0" w:color="auto"/>
            <w:bottom w:val="none" w:sz="0" w:space="0" w:color="auto"/>
            <w:right w:val="none" w:sz="0" w:space="0" w:color="auto"/>
          </w:divBdr>
        </w:div>
        <w:div w:id="1470974105">
          <w:marLeft w:val="480"/>
          <w:marRight w:val="0"/>
          <w:marTop w:val="0"/>
          <w:marBottom w:val="0"/>
          <w:divBdr>
            <w:top w:val="none" w:sz="0" w:space="0" w:color="auto"/>
            <w:left w:val="none" w:sz="0" w:space="0" w:color="auto"/>
            <w:bottom w:val="none" w:sz="0" w:space="0" w:color="auto"/>
            <w:right w:val="none" w:sz="0" w:space="0" w:color="auto"/>
          </w:divBdr>
        </w:div>
        <w:div w:id="877015287">
          <w:marLeft w:val="480"/>
          <w:marRight w:val="0"/>
          <w:marTop w:val="0"/>
          <w:marBottom w:val="0"/>
          <w:divBdr>
            <w:top w:val="none" w:sz="0" w:space="0" w:color="auto"/>
            <w:left w:val="none" w:sz="0" w:space="0" w:color="auto"/>
            <w:bottom w:val="none" w:sz="0" w:space="0" w:color="auto"/>
            <w:right w:val="none" w:sz="0" w:space="0" w:color="auto"/>
          </w:divBdr>
        </w:div>
        <w:div w:id="86392174">
          <w:marLeft w:val="480"/>
          <w:marRight w:val="0"/>
          <w:marTop w:val="0"/>
          <w:marBottom w:val="0"/>
          <w:divBdr>
            <w:top w:val="none" w:sz="0" w:space="0" w:color="auto"/>
            <w:left w:val="none" w:sz="0" w:space="0" w:color="auto"/>
            <w:bottom w:val="none" w:sz="0" w:space="0" w:color="auto"/>
            <w:right w:val="none" w:sz="0" w:space="0" w:color="auto"/>
          </w:divBdr>
        </w:div>
        <w:div w:id="1313170671">
          <w:marLeft w:val="480"/>
          <w:marRight w:val="0"/>
          <w:marTop w:val="0"/>
          <w:marBottom w:val="0"/>
          <w:divBdr>
            <w:top w:val="none" w:sz="0" w:space="0" w:color="auto"/>
            <w:left w:val="none" w:sz="0" w:space="0" w:color="auto"/>
            <w:bottom w:val="none" w:sz="0" w:space="0" w:color="auto"/>
            <w:right w:val="none" w:sz="0" w:space="0" w:color="auto"/>
          </w:divBdr>
        </w:div>
        <w:div w:id="1109273281">
          <w:marLeft w:val="480"/>
          <w:marRight w:val="0"/>
          <w:marTop w:val="0"/>
          <w:marBottom w:val="0"/>
          <w:divBdr>
            <w:top w:val="none" w:sz="0" w:space="0" w:color="auto"/>
            <w:left w:val="none" w:sz="0" w:space="0" w:color="auto"/>
            <w:bottom w:val="none" w:sz="0" w:space="0" w:color="auto"/>
            <w:right w:val="none" w:sz="0" w:space="0" w:color="auto"/>
          </w:divBdr>
        </w:div>
        <w:div w:id="1382248015">
          <w:marLeft w:val="480"/>
          <w:marRight w:val="0"/>
          <w:marTop w:val="0"/>
          <w:marBottom w:val="0"/>
          <w:divBdr>
            <w:top w:val="none" w:sz="0" w:space="0" w:color="auto"/>
            <w:left w:val="none" w:sz="0" w:space="0" w:color="auto"/>
            <w:bottom w:val="none" w:sz="0" w:space="0" w:color="auto"/>
            <w:right w:val="none" w:sz="0" w:space="0" w:color="auto"/>
          </w:divBdr>
        </w:div>
        <w:div w:id="1969161934">
          <w:marLeft w:val="480"/>
          <w:marRight w:val="0"/>
          <w:marTop w:val="0"/>
          <w:marBottom w:val="0"/>
          <w:divBdr>
            <w:top w:val="none" w:sz="0" w:space="0" w:color="auto"/>
            <w:left w:val="none" w:sz="0" w:space="0" w:color="auto"/>
            <w:bottom w:val="none" w:sz="0" w:space="0" w:color="auto"/>
            <w:right w:val="none" w:sz="0" w:space="0" w:color="auto"/>
          </w:divBdr>
        </w:div>
        <w:div w:id="580214041">
          <w:marLeft w:val="480"/>
          <w:marRight w:val="0"/>
          <w:marTop w:val="0"/>
          <w:marBottom w:val="0"/>
          <w:divBdr>
            <w:top w:val="none" w:sz="0" w:space="0" w:color="auto"/>
            <w:left w:val="none" w:sz="0" w:space="0" w:color="auto"/>
            <w:bottom w:val="none" w:sz="0" w:space="0" w:color="auto"/>
            <w:right w:val="none" w:sz="0" w:space="0" w:color="auto"/>
          </w:divBdr>
        </w:div>
      </w:divsChild>
    </w:div>
    <w:div w:id="670908025">
      <w:bodyDiv w:val="1"/>
      <w:marLeft w:val="0"/>
      <w:marRight w:val="0"/>
      <w:marTop w:val="0"/>
      <w:marBottom w:val="0"/>
      <w:divBdr>
        <w:top w:val="none" w:sz="0" w:space="0" w:color="auto"/>
        <w:left w:val="none" w:sz="0" w:space="0" w:color="auto"/>
        <w:bottom w:val="none" w:sz="0" w:space="0" w:color="auto"/>
        <w:right w:val="none" w:sz="0" w:space="0" w:color="auto"/>
      </w:divBdr>
      <w:divsChild>
        <w:div w:id="956910838">
          <w:marLeft w:val="480"/>
          <w:marRight w:val="0"/>
          <w:marTop w:val="0"/>
          <w:marBottom w:val="0"/>
          <w:divBdr>
            <w:top w:val="none" w:sz="0" w:space="0" w:color="auto"/>
            <w:left w:val="none" w:sz="0" w:space="0" w:color="auto"/>
            <w:bottom w:val="none" w:sz="0" w:space="0" w:color="auto"/>
            <w:right w:val="none" w:sz="0" w:space="0" w:color="auto"/>
          </w:divBdr>
        </w:div>
        <w:div w:id="427121475">
          <w:marLeft w:val="480"/>
          <w:marRight w:val="0"/>
          <w:marTop w:val="0"/>
          <w:marBottom w:val="0"/>
          <w:divBdr>
            <w:top w:val="none" w:sz="0" w:space="0" w:color="auto"/>
            <w:left w:val="none" w:sz="0" w:space="0" w:color="auto"/>
            <w:bottom w:val="none" w:sz="0" w:space="0" w:color="auto"/>
            <w:right w:val="none" w:sz="0" w:space="0" w:color="auto"/>
          </w:divBdr>
        </w:div>
        <w:div w:id="1292325356">
          <w:marLeft w:val="480"/>
          <w:marRight w:val="0"/>
          <w:marTop w:val="0"/>
          <w:marBottom w:val="0"/>
          <w:divBdr>
            <w:top w:val="none" w:sz="0" w:space="0" w:color="auto"/>
            <w:left w:val="none" w:sz="0" w:space="0" w:color="auto"/>
            <w:bottom w:val="none" w:sz="0" w:space="0" w:color="auto"/>
            <w:right w:val="none" w:sz="0" w:space="0" w:color="auto"/>
          </w:divBdr>
        </w:div>
        <w:div w:id="1975401583">
          <w:marLeft w:val="480"/>
          <w:marRight w:val="0"/>
          <w:marTop w:val="0"/>
          <w:marBottom w:val="0"/>
          <w:divBdr>
            <w:top w:val="none" w:sz="0" w:space="0" w:color="auto"/>
            <w:left w:val="none" w:sz="0" w:space="0" w:color="auto"/>
            <w:bottom w:val="none" w:sz="0" w:space="0" w:color="auto"/>
            <w:right w:val="none" w:sz="0" w:space="0" w:color="auto"/>
          </w:divBdr>
        </w:div>
        <w:div w:id="13269053">
          <w:marLeft w:val="480"/>
          <w:marRight w:val="0"/>
          <w:marTop w:val="0"/>
          <w:marBottom w:val="0"/>
          <w:divBdr>
            <w:top w:val="none" w:sz="0" w:space="0" w:color="auto"/>
            <w:left w:val="none" w:sz="0" w:space="0" w:color="auto"/>
            <w:bottom w:val="none" w:sz="0" w:space="0" w:color="auto"/>
            <w:right w:val="none" w:sz="0" w:space="0" w:color="auto"/>
          </w:divBdr>
        </w:div>
        <w:div w:id="1803885692">
          <w:marLeft w:val="480"/>
          <w:marRight w:val="0"/>
          <w:marTop w:val="0"/>
          <w:marBottom w:val="0"/>
          <w:divBdr>
            <w:top w:val="none" w:sz="0" w:space="0" w:color="auto"/>
            <w:left w:val="none" w:sz="0" w:space="0" w:color="auto"/>
            <w:bottom w:val="none" w:sz="0" w:space="0" w:color="auto"/>
            <w:right w:val="none" w:sz="0" w:space="0" w:color="auto"/>
          </w:divBdr>
        </w:div>
        <w:div w:id="1457481059">
          <w:marLeft w:val="480"/>
          <w:marRight w:val="0"/>
          <w:marTop w:val="0"/>
          <w:marBottom w:val="0"/>
          <w:divBdr>
            <w:top w:val="none" w:sz="0" w:space="0" w:color="auto"/>
            <w:left w:val="none" w:sz="0" w:space="0" w:color="auto"/>
            <w:bottom w:val="none" w:sz="0" w:space="0" w:color="auto"/>
            <w:right w:val="none" w:sz="0" w:space="0" w:color="auto"/>
          </w:divBdr>
        </w:div>
        <w:div w:id="728503149">
          <w:marLeft w:val="480"/>
          <w:marRight w:val="0"/>
          <w:marTop w:val="0"/>
          <w:marBottom w:val="0"/>
          <w:divBdr>
            <w:top w:val="none" w:sz="0" w:space="0" w:color="auto"/>
            <w:left w:val="none" w:sz="0" w:space="0" w:color="auto"/>
            <w:bottom w:val="none" w:sz="0" w:space="0" w:color="auto"/>
            <w:right w:val="none" w:sz="0" w:space="0" w:color="auto"/>
          </w:divBdr>
        </w:div>
        <w:div w:id="1483430865">
          <w:marLeft w:val="480"/>
          <w:marRight w:val="0"/>
          <w:marTop w:val="0"/>
          <w:marBottom w:val="0"/>
          <w:divBdr>
            <w:top w:val="none" w:sz="0" w:space="0" w:color="auto"/>
            <w:left w:val="none" w:sz="0" w:space="0" w:color="auto"/>
            <w:bottom w:val="none" w:sz="0" w:space="0" w:color="auto"/>
            <w:right w:val="none" w:sz="0" w:space="0" w:color="auto"/>
          </w:divBdr>
        </w:div>
        <w:div w:id="2058775137">
          <w:marLeft w:val="480"/>
          <w:marRight w:val="0"/>
          <w:marTop w:val="0"/>
          <w:marBottom w:val="0"/>
          <w:divBdr>
            <w:top w:val="none" w:sz="0" w:space="0" w:color="auto"/>
            <w:left w:val="none" w:sz="0" w:space="0" w:color="auto"/>
            <w:bottom w:val="none" w:sz="0" w:space="0" w:color="auto"/>
            <w:right w:val="none" w:sz="0" w:space="0" w:color="auto"/>
          </w:divBdr>
        </w:div>
        <w:div w:id="868487462">
          <w:marLeft w:val="480"/>
          <w:marRight w:val="0"/>
          <w:marTop w:val="0"/>
          <w:marBottom w:val="0"/>
          <w:divBdr>
            <w:top w:val="none" w:sz="0" w:space="0" w:color="auto"/>
            <w:left w:val="none" w:sz="0" w:space="0" w:color="auto"/>
            <w:bottom w:val="none" w:sz="0" w:space="0" w:color="auto"/>
            <w:right w:val="none" w:sz="0" w:space="0" w:color="auto"/>
          </w:divBdr>
        </w:div>
        <w:div w:id="1860269352">
          <w:marLeft w:val="480"/>
          <w:marRight w:val="0"/>
          <w:marTop w:val="0"/>
          <w:marBottom w:val="0"/>
          <w:divBdr>
            <w:top w:val="none" w:sz="0" w:space="0" w:color="auto"/>
            <w:left w:val="none" w:sz="0" w:space="0" w:color="auto"/>
            <w:bottom w:val="none" w:sz="0" w:space="0" w:color="auto"/>
            <w:right w:val="none" w:sz="0" w:space="0" w:color="auto"/>
          </w:divBdr>
        </w:div>
        <w:div w:id="1033846872">
          <w:marLeft w:val="480"/>
          <w:marRight w:val="0"/>
          <w:marTop w:val="0"/>
          <w:marBottom w:val="0"/>
          <w:divBdr>
            <w:top w:val="none" w:sz="0" w:space="0" w:color="auto"/>
            <w:left w:val="none" w:sz="0" w:space="0" w:color="auto"/>
            <w:bottom w:val="none" w:sz="0" w:space="0" w:color="auto"/>
            <w:right w:val="none" w:sz="0" w:space="0" w:color="auto"/>
          </w:divBdr>
        </w:div>
        <w:div w:id="2082368803">
          <w:marLeft w:val="480"/>
          <w:marRight w:val="0"/>
          <w:marTop w:val="0"/>
          <w:marBottom w:val="0"/>
          <w:divBdr>
            <w:top w:val="none" w:sz="0" w:space="0" w:color="auto"/>
            <w:left w:val="none" w:sz="0" w:space="0" w:color="auto"/>
            <w:bottom w:val="none" w:sz="0" w:space="0" w:color="auto"/>
            <w:right w:val="none" w:sz="0" w:space="0" w:color="auto"/>
          </w:divBdr>
        </w:div>
        <w:div w:id="2058770499">
          <w:marLeft w:val="480"/>
          <w:marRight w:val="0"/>
          <w:marTop w:val="0"/>
          <w:marBottom w:val="0"/>
          <w:divBdr>
            <w:top w:val="none" w:sz="0" w:space="0" w:color="auto"/>
            <w:left w:val="none" w:sz="0" w:space="0" w:color="auto"/>
            <w:bottom w:val="none" w:sz="0" w:space="0" w:color="auto"/>
            <w:right w:val="none" w:sz="0" w:space="0" w:color="auto"/>
          </w:divBdr>
        </w:div>
        <w:div w:id="505827502">
          <w:marLeft w:val="480"/>
          <w:marRight w:val="0"/>
          <w:marTop w:val="0"/>
          <w:marBottom w:val="0"/>
          <w:divBdr>
            <w:top w:val="none" w:sz="0" w:space="0" w:color="auto"/>
            <w:left w:val="none" w:sz="0" w:space="0" w:color="auto"/>
            <w:bottom w:val="none" w:sz="0" w:space="0" w:color="auto"/>
            <w:right w:val="none" w:sz="0" w:space="0" w:color="auto"/>
          </w:divBdr>
        </w:div>
        <w:div w:id="1159074598">
          <w:marLeft w:val="480"/>
          <w:marRight w:val="0"/>
          <w:marTop w:val="0"/>
          <w:marBottom w:val="0"/>
          <w:divBdr>
            <w:top w:val="none" w:sz="0" w:space="0" w:color="auto"/>
            <w:left w:val="none" w:sz="0" w:space="0" w:color="auto"/>
            <w:bottom w:val="none" w:sz="0" w:space="0" w:color="auto"/>
            <w:right w:val="none" w:sz="0" w:space="0" w:color="auto"/>
          </w:divBdr>
        </w:div>
        <w:div w:id="599412638">
          <w:marLeft w:val="480"/>
          <w:marRight w:val="0"/>
          <w:marTop w:val="0"/>
          <w:marBottom w:val="0"/>
          <w:divBdr>
            <w:top w:val="none" w:sz="0" w:space="0" w:color="auto"/>
            <w:left w:val="none" w:sz="0" w:space="0" w:color="auto"/>
            <w:bottom w:val="none" w:sz="0" w:space="0" w:color="auto"/>
            <w:right w:val="none" w:sz="0" w:space="0" w:color="auto"/>
          </w:divBdr>
        </w:div>
        <w:div w:id="18894781">
          <w:marLeft w:val="480"/>
          <w:marRight w:val="0"/>
          <w:marTop w:val="0"/>
          <w:marBottom w:val="0"/>
          <w:divBdr>
            <w:top w:val="none" w:sz="0" w:space="0" w:color="auto"/>
            <w:left w:val="none" w:sz="0" w:space="0" w:color="auto"/>
            <w:bottom w:val="none" w:sz="0" w:space="0" w:color="auto"/>
            <w:right w:val="none" w:sz="0" w:space="0" w:color="auto"/>
          </w:divBdr>
        </w:div>
        <w:div w:id="676811731">
          <w:marLeft w:val="480"/>
          <w:marRight w:val="0"/>
          <w:marTop w:val="0"/>
          <w:marBottom w:val="0"/>
          <w:divBdr>
            <w:top w:val="none" w:sz="0" w:space="0" w:color="auto"/>
            <w:left w:val="none" w:sz="0" w:space="0" w:color="auto"/>
            <w:bottom w:val="none" w:sz="0" w:space="0" w:color="auto"/>
            <w:right w:val="none" w:sz="0" w:space="0" w:color="auto"/>
          </w:divBdr>
        </w:div>
        <w:div w:id="1478641152">
          <w:marLeft w:val="480"/>
          <w:marRight w:val="0"/>
          <w:marTop w:val="0"/>
          <w:marBottom w:val="0"/>
          <w:divBdr>
            <w:top w:val="none" w:sz="0" w:space="0" w:color="auto"/>
            <w:left w:val="none" w:sz="0" w:space="0" w:color="auto"/>
            <w:bottom w:val="none" w:sz="0" w:space="0" w:color="auto"/>
            <w:right w:val="none" w:sz="0" w:space="0" w:color="auto"/>
          </w:divBdr>
        </w:div>
        <w:div w:id="232207915">
          <w:marLeft w:val="480"/>
          <w:marRight w:val="0"/>
          <w:marTop w:val="0"/>
          <w:marBottom w:val="0"/>
          <w:divBdr>
            <w:top w:val="none" w:sz="0" w:space="0" w:color="auto"/>
            <w:left w:val="none" w:sz="0" w:space="0" w:color="auto"/>
            <w:bottom w:val="none" w:sz="0" w:space="0" w:color="auto"/>
            <w:right w:val="none" w:sz="0" w:space="0" w:color="auto"/>
          </w:divBdr>
        </w:div>
        <w:div w:id="894466041">
          <w:marLeft w:val="480"/>
          <w:marRight w:val="0"/>
          <w:marTop w:val="0"/>
          <w:marBottom w:val="0"/>
          <w:divBdr>
            <w:top w:val="none" w:sz="0" w:space="0" w:color="auto"/>
            <w:left w:val="none" w:sz="0" w:space="0" w:color="auto"/>
            <w:bottom w:val="none" w:sz="0" w:space="0" w:color="auto"/>
            <w:right w:val="none" w:sz="0" w:space="0" w:color="auto"/>
          </w:divBdr>
        </w:div>
        <w:div w:id="638459823">
          <w:marLeft w:val="480"/>
          <w:marRight w:val="0"/>
          <w:marTop w:val="0"/>
          <w:marBottom w:val="0"/>
          <w:divBdr>
            <w:top w:val="none" w:sz="0" w:space="0" w:color="auto"/>
            <w:left w:val="none" w:sz="0" w:space="0" w:color="auto"/>
            <w:bottom w:val="none" w:sz="0" w:space="0" w:color="auto"/>
            <w:right w:val="none" w:sz="0" w:space="0" w:color="auto"/>
          </w:divBdr>
        </w:div>
        <w:div w:id="154733231">
          <w:marLeft w:val="480"/>
          <w:marRight w:val="0"/>
          <w:marTop w:val="0"/>
          <w:marBottom w:val="0"/>
          <w:divBdr>
            <w:top w:val="none" w:sz="0" w:space="0" w:color="auto"/>
            <w:left w:val="none" w:sz="0" w:space="0" w:color="auto"/>
            <w:bottom w:val="none" w:sz="0" w:space="0" w:color="auto"/>
            <w:right w:val="none" w:sz="0" w:space="0" w:color="auto"/>
          </w:divBdr>
        </w:div>
        <w:div w:id="1698121442">
          <w:marLeft w:val="480"/>
          <w:marRight w:val="0"/>
          <w:marTop w:val="0"/>
          <w:marBottom w:val="0"/>
          <w:divBdr>
            <w:top w:val="none" w:sz="0" w:space="0" w:color="auto"/>
            <w:left w:val="none" w:sz="0" w:space="0" w:color="auto"/>
            <w:bottom w:val="none" w:sz="0" w:space="0" w:color="auto"/>
            <w:right w:val="none" w:sz="0" w:space="0" w:color="auto"/>
          </w:divBdr>
        </w:div>
        <w:div w:id="1737780950">
          <w:marLeft w:val="480"/>
          <w:marRight w:val="0"/>
          <w:marTop w:val="0"/>
          <w:marBottom w:val="0"/>
          <w:divBdr>
            <w:top w:val="none" w:sz="0" w:space="0" w:color="auto"/>
            <w:left w:val="none" w:sz="0" w:space="0" w:color="auto"/>
            <w:bottom w:val="none" w:sz="0" w:space="0" w:color="auto"/>
            <w:right w:val="none" w:sz="0" w:space="0" w:color="auto"/>
          </w:divBdr>
        </w:div>
        <w:div w:id="550923991">
          <w:marLeft w:val="480"/>
          <w:marRight w:val="0"/>
          <w:marTop w:val="0"/>
          <w:marBottom w:val="0"/>
          <w:divBdr>
            <w:top w:val="none" w:sz="0" w:space="0" w:color="auto"/>
            <w:left w:val="none" w:sz="0" w:space="0" w:color="auto"/>
            <w:bottom w:val="none" w:sz="0" w:space="0" w:color="auto"/>
            <w:right w:val="none" w:sz="0" w:space="0" w:color="auto"/>
          </w:divBdr>
        </w:div>
        <w:div w:id="1664703647">
          <w:marLeft w:val="480"/>
          <w:marRight w:val="0"/>
          <w:marTop w:val="0"/>
          <w:marBottom w:val="0"/>
          <w:divBdr>
            <w:top w:val="none" w:sz="0" w:space="0" w:color="auto"/>
            <w:left w:val="none" w:sz="0" w:space="0" w:color="auto"/>
            <w:bottom w:val="none" w:sz="0" w:space="0" w:color="auto"/>
            <w:right w:val="none" w:sz="0" w:space="0" w:color="auto"/>
          </w:divBdr>
        </w:div>
        <w:div w:id="1393847793">
          <w:marLeft w:val="480"/>
          <w:marRight w:val="0"/>
          <w:marTop w:val="0"/>
          <w:marBottom w:val="0"/>
          <w:divBdr>
            <w:top w:val="none" w:sz="0" w:space="0" w:color="auto"/>
            <w:left w:val="none" w:sz="0" w:space="0" w:color="auto"/>
            <w:bottom w:val="none" w:sz="0" w:space="0" w:color="auto"/>
            <w:right w:val="none" w:sz="0" w:space="0" w:color="auto"/>
          </w:divBdr>
        </w:div>
        <w:div w:id="1498299647">
          <w:marLeft w:val="480"/>
          <w:marRight w:val="0"/>
          <w:marTop w:val="0"/>
          <w:marBottom w:val="0"/>
          <w:divBdr>
            <w:top w:val="none" w:sz="0" w:space="0" w:color="auto"/>
            <w:left w:val="none" w:sz="0" w:space="0" w:color="auto"/>
            <w:bottom w:val="none" w:sz="0" w:space="0" w:color="auto"/>
            <w:right w:val="none" w:sz="0" w:space="0" w:color="auto"/>
          </w:divBdr>
        </w:div>
        <w:div w:id="200746558">
          <w:marLeft w:val="480"/>
          <w:marRight w:val="0"/>
          <w:marTop w:val="0"/>
          <w:marBottom w:val="0"/>
          <w:divBdr>
            <w:top w:val="none" w:sz="0" w:space="0" w:color="auto"/>
            <w:left w:val="none" w:sz="0" w:space="0" w:color="auto"/>
            <w:bottom w:val="none" w:sz="0" w:space="0" w:color="auto"/>
            <w:right w:val="none" w:sz="0" w:space="0" w:color="auto"/>
          </w:divBdr>
        </w:div>
      </w:divsChild>
    </w:div>
    <w:div w:id="673873509">
      <w:bodyDiv w:val="1"/>
      <w:marLeft w:val="0"/>
      <w:marRight w:val="0"/>
      <w:marTop w:val="0"/>
      <w:marBottom w:val="0"/>
      <w:divBdr>
        <w:top w:val="none" w:sz="0" w:space="0" w:color="auto"/>
        <w:left w:val="none" w:sz="0" w:space="0" w:color="auto"/>
        <w:bottom w:val="none" w:sz="0" w:space="0" w:color="auto"/>
        <w:right w:val="none" w:sz="0" w:space="0" w:color="auto"/>
      </w:divBdr>
    </w:div>
    <w:div w:id="676738301">
      <w:bodyDiv w:val="1"/>
      <w:marLeft w:val="0"/>
      <w:marRight w:val="0"/>
      <w:marTop w:val="0"/>
      <w:marBottom w:val="0"/>
      <w:divBdr>
        <w:top w:val="none" w:sz="0" w:space="0" w:color="auto"/>
        <w:left w:val="none" w:sz="0" w:space="0" w:color="auto"/>
        <w:bottom w:val="none" w:sz="0" w:space="0" w:color="auto"/>
        <w:right w:val="none" w:sz="0" w:space="0" w:color="auto"/>
      </w:divBdr>
    </w:div>
    <w:div w:id="687028109">
      <w:bodyDiv w:val="1"/>
      <w:marLeft w:val="0"/>
      <w:marRight w:val="0"/>
      <w:marTop w:val="0"/>
      <w:marBottom w:val="0"/>
      <w:divBdr>
        <w:top w:val="none" w:sz="0" w:space="0" w:color="auto"/>
        <w:left w:val="none" w:sz="0" w:space="0" w:color="auto"/>
        <w:bottom w:val="none" w:sz="0" w:space="0" w:color="auto"/>
        <w:right w:val="none" w:sz="0" w:space="0" w:color="auto"/>
      </w:divBdr>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702284966">
      <w:bodyDiv w:val="1"/>
      <w:marLeft w:val="0"/>
      <w:marRight w:val="0"/>
      <w:marTop w:val="0"/>
      <w:marBottom w:val="0"/>
      <w:divBdr>
        <w:top w:val="none" w:sz="0" w:space="0" w:color="auto"/>
        <w:left w:val="none" w:sz="0" w:space="0" w:color="auto"/>
        <w:bottom w:val="none" w:sz="0" w:space="0" w:color="auto"/>
        <w:right w:val="none" w:sz="0" w:space="0" w:color="auto"/>
      </w:divBdr>
      <w:divsChild>
        <w:div w:id="1519393525">
          <w:marLeft w:val="480"/>
          <w:marRight w:val="0"/>
          <w:marTop w:val="0"/>
          <w:marBottom w:val="0"/>
          <w:divBdr>
            <w:top w:val="none" w:sz="0" w:space="0" w:color="auto"/>
            <w:left w:val="none" w:sz="0" w:space="0" w:color="auto"/>
            <w:bottom w:val="none" w:sz="0" w:space="0" w:color="auto"/>
            <w:right w:val="none" w:sz="0" w:space="0" w:color="auto"/>
          </w:divBdr>
        </w:div>
        <w:div w:id="1050573529">
          <w:marLeft w:val="480"/>
          <w:marRight w:val="0"/>
          <w:marTop w:val="0"/>
          <w:marBottom w:val="0"/>
          <w:divBdr>
            <w:top w:val="none" w:sz="0" w:space="0" w:color="auto"/>
            <w:left w:val="none" w:sz="0" w:space="0" w:color="auto"/>
            <w:bottom w:val="none" w:sz="0" w:space="0" w:color="auto"/>
            <w:right w:val="none" w:sz="0" w:space="0" w:color="auto"/>
          </w:divBdr>
        </w:div>
        <w:div w:id="214126874">
          <w:marLeft w:val="480"/>
          <w:marRight w:val="0"/>
          <w:marTop w:val="0"/>
          <w:marBottom w:val="0"/>
          <w:divBdr>
            <w:top w:val="none" w:sz="0" w:space="0" w:color="auto"/>
            <w:left w:val="none" w:sz="0" w:space="0" w:color="auto"/>
            <w:bottom w:val="none" w:sz="0" w:space="0" w:color="auto"/>
            <w:right w:val="none" w:sz="0" w:space="0" w:color="auto"/>
          </w:divBdr>
        </w:div>
        <w:div w:id="1705208651">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92756417">
          <w:marLeft w:val="480"/>
          <w:marRight w:val="0"/>
          <w:marTop w:val="0"/>
          <w:marBottom w:val="0"/>
          <w:divBdr>
            <w:top w:val="none" w:sz="0" w:space="0" w:color="auto"/>
            <w:left w:val="none" w:sz="0" w:space="0" w:color="auto"/>
            <w:bottom w:val="none" w:sz="0" w:space="0" w:color="auto"/>
            <w:right w:val="none" w:sz="0" w:space="0" w:color="auto"/>
          </w:divBdr>
        </w:div>
        <w:div w:id="883098239">
          <w:marLeft w:val="480"/>
          <w:marRight w:val="0"/>
          <w:marTop w:val="0"/>
          <w:marBottom w:val="0"/>
          <w:divBdr>
            <w:top w:val="none" w:sz="0" w:space="0" w:color="auto"/>
            <w:left w:val="none" w:sz="0" w:space="0" w:color="auto"/>
            <w:bottom w:val="none" w:sz="0" w:space="0" w:color="auto"/>
            <w:right w:val="none" w:sz="0" w:space="0" w:color="auto"/>
          </w:divBdr>
        </w:div>
        <w:div w:id="954557719">
          <w:marLeft w:val="480"/>
          <w:marRight w:val="0"/>
          <w:marTop w:val="0"/>
          <w:marBottom w:val="0"/>
          <w:divBdr>
            <w:top w:val="none" w:sz="0" w:space="0" w:color="auto"/>
            <w:left w:val="none" w:sz="0" w:space="0" w:color="auto"/>
            <w:bottom w:val="none" w:sz="0" w:space="0" w:color="auto"/>
            <w:right w:val="none" w:sz="0" w:space="0" w:color="auto"/>
          </w:divBdr>
        </w:div>
        <w:div w:id="1196582351">
          <w:marLeft w:val="480"/>
          <w:marRight w:val="0"/>
          <w:marTop w:val="0"/>
          <w:marBottom w:val="0"/>
          <w:divBdr>
            <w:top w:val="none" w:sz="0" w:space="0" w:color="auto"/>
            <w:left w:val="none" w:sz="0" w:space="0" w:color="auto"/>
            <w:bottom w:val="none" w:sz="0" w:space="0" w:color="auto"/>
            <w:right w:val="none" w:sz="0" w:space="0" w:color="auto"/>
          </w:divBdr>
        </w:div>
        <w:div w:id="1822228690">
          <w:marLeft w:val="480"/>
          <w:marRight w:val="0"/>
          <w:marTop w:val="0"/>
          <w:marBottom w:val="0"/>
          <w:divBdr>
            <w:top w:val="none" w:sz="0" w:space="0" w:color="auto"/>
            <w:left w:val="none" w:sz="0" w:space="0" w:color="auto"/>
            <w:bottom w:val="none" w:sz="0" w:space="0" w:color="auto"/>
            <w:right w:val="none" w:sz="0" w:space="0" w:color="auto"/>
          </w:divBdr>
        </w:div>
        <w:div w:id="2119834716">
          <w:marLeft w:val="480"/>
          <w:marRight w:val="0"/>
          <w:marTop w:val="0"/>
          <w:marBottom w:val="0"/>
          <w:divBdr>
            <w:top w:val="none" w:sz="0" w:space="0" w:color="auto"/>
            <w:left w:val="none" w:sz="0" w:space="0" w:color="auto"/>
            <w:bottom w:val="none" w:sz="0" w:space="0" w:color="auto"/>
            <w:right w:val="none" w:sz="0" w:space="0" w:color="auto"/>
          </w:divBdr>
        </w:div>
        <w:div w:id="320546856">
          <w:marLeft w:val="480"/>
          <w:marRight w:val="0"/>
          <w:marTop w:val="0"/>
          <w:marBottom w:val="0"/>
          <w:divBdr>
            <w:top w:val="none" w:sz="0" w:space="0" w:color="auto"/>
            <w:left w:val="none" w:sz="0" w:space="0" w:color="auto"/>
            <w:bottom w:val="none" w:sz="0" w:space="0" w:color="auto"/>
            <w:right w:val="none" w:sz="0" w:space="0" w:color="auto"/>
          </w:divBdr>
        </w:div>
        <w:div w:id="633485169">
          <w:marLeft w:val="480"/>
          <w:marRight w:val="0"/>
          <w:marTop w:val="0"/>
          <w:marBottom w:val="0"/>
          <w:divBdr>
            <w:top w:val="none" w:sz="0" w:space="0" w:color="auto"/>
            <w:left w:val="none" w:sz="0" w:space="0" w:color="auto"/>
            <w:bottom w:val="none" w:sz="0" w:space="0" w:color="auto"/>
            <w:right w:val="none" w:sz="0" w:space="0" w:color="auto"/>
          </w:divBdr>
        </w:div>
        <w:div w:id="184054692">
          <w:marLeft w:val="480"/>
          <w:marRight w:val="0"/>
          <w:marTop w:val="0"/>
          <w:marBottom w:val="0"/>
          <w:divBdr>
            <w:top w:val="none" w:sz="0" w:space="0" w:color="auto"/>
            <w:left w:val="none" w:sz="0" w:space="0" w:color="auto"/>
            <w:bottom w:val="none" w:sz="0" w:space="0" w:color="auto"/>
            <w:right w:val="none" w:sz="0" w:space="0" w:color="auto"/>
          </w:divBdr>
        </w:div>
        <w:div w:id="2041466195">
          <w:marLeft w:val="480"/>
          <w:marRight w:val="0"/>
          <w:marTop w:val="0"/>
          <w:marBottom w:val="0"/>
          <w:divBdr>
            <w:top w:val="none" w:sz="0" w:space="0" w:color="auto"/>
            <w:left w:val="none" w:sz="0" w:space="0" w:color="auto"/>
            <w:bottom w:val="none" w:sz="0" w:space="0" w:color="auto"/>
            <w:right w:val="none" w:sz="0" w:space="0" w:color="auto"/>
          </w:divBdr>
        </w:div>
        <w:div w:id="143591916">
          <w:marLeft w:val="480"/>
          <w:marRight w:val="0"/>
          <w:marTop w:val="0"/>
          <w:marBottom w:val="0"/>
          <w:divBdr>
            <w:top w:val="none" w:sz="0" w:space="0" w:color="auto"/>
            <w:left w:val="none" w:sz="0" w:space="0" w:color="auto"/>
            <w:bottom w:val="none" w:sz="0" w:space="0" w:color="auto"/>
            <w:right w:val="none" w:sz="0" w:space="0" w:color="auto"/>
          </w:divBdr>
        </w:div>
        <w:div w:id="558325541">
          <w:marLeft w:val="480"/>
          <w:marRight w:val="0"/>
          <w:marTop w:val="0"/>
          <w:marBottom w:val="0"/>
          <w:divBdr>
            <w:top w:val="none" w:sz="0" w:space="0" w:color="auto"/>
            <w:left w:val="none" w:sz="0" w:space="0" w:color="auto"/>
            <w:bottom w:val="none" w:sz="0" w:space="0" w:color="auto"/>
            <w:right w:val="none" w:sz="0" w:space="0" w:color="auto"/>
          </w:divBdr>
        </w:div>
        <w:div w:id="913931009">
          <w:marLeft w:val="480"/>
          <w:marRight w:val="0"/>
          <w:marTop w:val="0"/>
          <w:marBottom w:val="0"/>
          <w:divBdr>
            <w:top w:val="none" w:sz="0" w:space="0" w:color="auto"/>
            <w:left w:val="none" w:sz="0" w:space="0" w:color="auto"/>
            <w:bottom w:val="none" w:sz="0" w:space="0" w:color="auto"/>
            <w:right w:val="none" w:sz="0" w:space="0" w:color="auto"/>
          </w:divBdr>
        </w:div>
        <w:div w:id="22249266">
          <w:marLeft w:val="480"/>
          <w:marRight w:val="0"/>
          <w:marTop w:val="0"/>
          <w:marBottom w:val="0"/>
          <w:divBdr>
            <w:top w:val="none" w:sz="0" w:space="0" w:color="auto"/>
            <w:left w:val="none" w:sz="0" w:space="0" w:color="auto"/>
            <w:bottom w:val="none" w:sz="0" w:space="0" w:color="auto"/>
            <w:right w:val="none" w:sz="0" w:space="0" w:color="auto"/>
          </w:divBdr>
        </w:div>
        <w:div w:id="1167864418">
          <w:marLeft w:val="480"/>
          <w:marRight w:val="0"/>
          <w:marTop w:val="0"/>
          <w:marBottom w:val="0"/>
          <w:divBdr>
            <w:top w:val="none" w:sz="0" w:space="0" w:color="auto"/>
            <w:left w:val="none" w:sz="0" w:space="0" w:color="auto"/>
            <w:bottom w:val="none" w:sz="0" w:space="0" w:color="auto"/>
            <w:right w:val="none" w:sz="0" w:space="0" w:color="auto"/>
          </w:divBdr>
        </w:div>
        <w:div w:id="1680235447">
          <w:marLeft w:val="480"/>
          <w:marRight w:val="0"/>
          <w:marTop w:val="0"/>
          <w:marBottom w:val="0"/>
          <w:divBdr>
            <w:top w:val="none" w:sz="0" w:space="0" w:color="auto"/>
            <w:left w:val="none" w:sz="0" w:space="0" w:color="auto"/>
            <w:bottom w:val="none" w:sz="0" w:space="0" w:color="auto"/>
            <w:right w:val="none" w:sz="0" w:space="0" w:color="auto"/>
          </w:divBdr>
        </w:div>
        <w:div w:id="648246916">
          <w:marLeft w:val="480"/>
          <w:marRight w:val="0"/>
          <w:marTop w:val="0"/>
          <w:marBottom w:val="0"/>
          <w:divBdr>
            <w:top w:val="none" w:sz="0" w:space="0" w:color="auto"/>
            <w:left w:val="none" w:sz="0" w:space="0" w:color="auto"/>
            <w:bottom w:val="none" w:sz="0" w:space="0" w:color="auto"/>
            <w:right w:val="none" w:sz="0" w:space="0" w:color="auto"/>
          </w:divBdr>
        </w:div>
        <w:div w:id="1578442683">
          <w:marLeft w:val="480"/>
          <w:marRight w:val="0"/>
          <w:marTop w:val="0"/>
          <w:marBottom w:val="0"/>
          <w:divBdr>
            <w:top w:val="none" w:sz="0" w:space="0" w:color="auto"/>
            <w:left w:val="none" w:sz="0" w:space="0" w:color="auto"/>
            <w:bottom w:val="none" w:sz="0" w:space="0" w:color="auto"/>
            <w:right w:val="none" w:sz="0" w:space="0" w:color="auto"/>
          </w:divBdr>
        </w:div>
        <w:div w:id="1267229641">
          <w:marLeft w:val="480"/>
          <w:marRight w:val="0"/>
          <w:marTop w:val="0"/>
          <w:marBottom w:val="0"/>
          <w:divBdr>
            <w:top w:val="none" w:sz="0" w:space="0" w:color="auto"/>
            <w:left w:val="none" w:sz="0" w:space="0" w:color="auto"/>
            <w:bottom w:val="none" w:sz="0" w:space="0" w:color="auto"/>
            <w:right w:val="none" w:sz="0" w:space="0" w:color="auto"/>
          </w:divBdr>
        </w:div>
        <w:div w:id="1244149598">
          <w:marLeft w:val="480"/>
          <w:marRight w:val="0"/>
          <w:marTop w:val="0"/>
          <w:marBottom w:val="0"/>
          <w:divBdr>
            <w:top w:val="none" w:sz="0" w:space="0" w:color="auto"/>
            <w:left w:val="none" w:sz="0" w:space="0" w:color="auto"/>
            <w:bottom w:val="none" w:sz="0" w:space="0" w:color="auto"/>
            <w:right w:val="none" w:sz="0" w:space="0" w:color="auto"/>
          </w:divBdr>
        </w:div>
        <w:div w:id="391579408">
          <w:marLeft w:val="480"/>
          <w:marRight w:val="0"/>
          <w:marTop w:val="0"/>
          <w:marBottom w:val="0"/>
          <w:divBdr>
            <w:top w:val="none" w:sz="0" w:space="0" w:color="auto"/>
            <w:left w:val="none" w:sz="0" w:space="0" w:color="auto"/>
            <w:bottom w:val="none" w:sz="0" w:space="0" w:color="auto"/>
            <w:right w:val="none" w:sz="0" w:space="0" w:color="auto"/>
          </w:divBdr>
        </w:div>
        <w:div w:id="18626564">
          <w:marLeft w:val="480"/>
          <w:marRight w:val="0"/>
          <w:marTop w:val="0"/>
          <w:marBottom w:val="0"/>
          <w:divBdr>
            <w:top w:val="none" w:sz="0" w:space="0" w:color="auto"/>
            <w:left w:val="none" w:sz="0" w:space="0" w:color="auto"/>
            <w:bottom w:val="none" w:sz="0" w:space="0" w:color="auto"/>
            <w:right w:val="none" w:sz="0" w:space="0" w:color="auto"/>
          </w:divBdr>
        </w:div>
        <w:div w:id="230623541">
          <w:marLeft w:val="480"/>
          <w:marRight w:val="0"/>
          <w:marTop w:val="0"/>
          <w:marBottom w:val="0"/>
          <w:divBdr>
            <w:top w:val="none" w:sz="0" w:space="0" w:color="auto"/>
            <w:left w:val="none" w:sz="0" w:space="0" w:color="auto"/>
            <w:bottom w:val="none" w:sz="0" w:space="0" w:color="auto"/>
            <w:right w:val="none" w:sz="0" w:space="0" w:color="auto"/>
          </w:divBdr>
        </w:div>
        <w:div w:id="1323312128">
          <w:marLeft w:val="480"/>
          <w:marRight w:val="0"/>
          <w:marTop w:val="0"/>
          <w:marBottom w:val="0"/>
          <w:divBdr>
            <w:top w:val="none" w:sz="0" w:space="0" w:color="auto"/>
            <w:left w:val="none" w:sz="0" w:space="0" w:color="auto"/>
            <w:bottom w:val="none" w:sz="0" w:space="0" w:color="auto"/>
            <w:right w:val="none" w:sz="0" w:space="0" w:color="auto"/>
          </w:divBdr>
        </w:div>
        <w:div w:id="738790127">
          <w:marLeft w:val="480"/>
          <w:marRight w:val="0"/>
          <w:marTop w:val="0"/>
          <w:marBottom w:val="0"/>
          <w:divBdr>
            <w:top w:val="none" w:sz="0" w:space="0" w:color="auto"/>
            <w:left w:val="none" w:sz="0" w:space="0" w:color="auto"/>
            <w:bottom w:val="none" w:sz="0" w:space="0" w:color="auto"/>
            <w:right w:val="none" w:sz="0" w:space="0" w:color="auto"/>
          </w:divBdr>
        </w:div>
        <w:div w:id="158079025">
          <w:marLeft w:val="480"/>
          <w:marRight w:val="0"/>
          <w:marTop w:val="0"/>
          <w:marBottom w:val="0"/>
          <w:divBdr>
            <w:top w:val="none" w:sz="0" w:space="0" w:color="auto"/>
            <w:left w:val="none" w:sz="0" w:space="0" w:color="auto"/>
            <w:bottom w:val="none" w:sz="0" w:space="0" w:color="auto"/>
            <w:right w:val="none" w:sz="0" w:space="0" w:color="auto"/>
          </w:divBdr>
        </w:div>
        <w:div w:id="459493352">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5660555">
      <w:bodyDiv w:val="1"/>
      <w:marLeft w:val="0"/>
      <w:marRight w:val="0"/>
      <w:marTop w:val="0"/>
      <w:marBottom w:val="0"/>
      <w:divBdr>
        <w:top w:val="none" w:sz="0" w:space="0" w:color="auto"/>
        <w:left w:val="none" w:sz="0" w:space="0" w:color="auto"/>
        <w:bottom w:val="none" w:sz="0" w:space="0" w:color="auto"/>
        <w:right w:val="none" w:sz="0" w:space="0" w:color="auto"/>
      </w:divBdr>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17364118">
      <w:bodyDiv w:val="1"/>
      <w:marLeft w:val="0"/>
      <w:marRight w:val="0"/>
      <w:marTop w:val="0"/>
      <w:marBottom w:val="0"/>
      <w:divBdr>
        <w:top w:val="none" w:sz="0" w:space="0" w:color="auto"/>
        <w:left w:val="none" w:sz="0" w:space="0" w:color="auto"/>
        <w:bottom w:val="none" w:sz="0" w:space="0" w:color="auto"/>
        <w:right w:val="none" w:sz="0" w:space="0" w:color="auto"/>
      </w:divBdr>
      <w:divsChild>
        <w:div w:id="2062753635">
          <w:marLeft w:val="480"/>
          <w:marRight w:val="0"/>
          <w:marTop w:val="0"/>
          <w:marBottom w:val="0"/>
          <w:divBdr>
            <w:top w:val="none" w:sz="0" w:space="0" w:color="auto"/>
            <w:left w:val="none" w:sz="0" w:space="0" w:color="auto"/>
            <w:bottom w:val="none" w:sz="0" w:space="0" w:color="auto"/>
            <w:right w:val="none" w:sz="0" w:space="0" w:color="auto"/>
          </w:divBdr>
        </w:div>
        <w:div w:id="623585202">
          <w:marLeft w:val="480"/>
          <w:marRight w:val="0"/>
          <w:marTop w:val="0"/>
          <w:marBottom w:val="0"/>
          <w:divBdr>
            <w:top w:val="none" w:sz="0" w:space="0" w:color="auto"/>
            <w:left w:val="none" w:sz="0" w:space="0" w:color="auto"/>
            <w:bottom w:val="none" w:sz="0" w:space="0" w:color="auto"/>
            <w:right w:val="none" w:sz="0" w:space="0" w:color="auto"/>
          </w:divBdr>
        </w:div>
        <w:div w:id="1911890619">
          <w:marLeft w:val="480"/>
          <w:marRight w:val="0"/>
          <w:marTop w:val="0"/>
          <w:marBottom w:val="0"/>
          <w:divBdr>
            <w:top w:val="none" w:sz="0" w:space="0" w:color="auto"/>
            <w:left w:val="none" w:sz="0" w:space="0" w:color="auto"/>
            <w:bottom w:val="none" w:sz="0" w:space="0" w:color="auto"/>
            <w:right w:val="none" w:sz="0" w:space="0" w:color="auto"/>
          </w:divBdr>
        </w:div>
        <w:div w:id="2006123698">
          <w:marLeft w:val="480"/>
          <w:marRight w:val="0"/>
          <w:marTop w:val="0"/>
          <w:marBottom w:val="0"/>
          <w:divBdr>
            <w:top w:val="none" w:sz="0" w:space="0" w:color="auto"/>
            <w:left w:val="none" w:sz="0" w:space="0" w:color="auto"/>
            <w:bottom w:val="none" w:sz="0" w:space="0" w:color="auto"/>
            <w:right w:val="none" w:sz="0" w:space="0" w:color="auto"/>
          </w:divBdr>
        </w:div>
        <w:div w:id="770971700">
          <w:marLeft w:val="480"/>
          <w:marRight w:val="0"/>
          <w:marTop w:val="0"/>
          <w:marBottom w:val="0"/>
          <w:divBdr>
            <w:top w:val="none" w:sz="0" w:space="0" w:color="auto"/>
            <w:left w:val="none" w:sz="0" w:space="0" w:color="auto"/>
            <w:bottom w:val="none" w:sz="0" w:space="0" w:color="auto"/>
            <w:right w:val="none" w:sz="0" w:space="0" w:color="auto"/>
          </w:divBdr>
        </w:div>
        <w:div w:id="448623679">
          <w:marLeft w:val="480"/>
          <w:marRight w:val="0"/>
          <w:marTop w:val="0"/>
          <w:marBottom w:val="0"/>
          <w:divBdr>
            <w:top w:val="none" w:sz="0" w:space="0" w:color="auto"/>
            <w:left w:val="none" w:sz="0" w:space="0" w:color="auto"/>
            <w:bottom w:val="none" w:sz="0" w:space="0" w:color="auto"/>
            <w:right w:val="none" w:sz="0" w:space="0" w:color="auto"/>
          </w:divBdr>
        </w:div>
        <w:div w:id="968432656">
          <w:marLeft w:val="480"/>
          <w:marRight w:val="0"/>
          <w:marTop w:val="0"/>
          <w:marBottom w:val="0"/>
          <w:divBdr>
            <w:top w:val="none" w:sz="0" w:space="0" w:color="auto"/>
            <w:left w:val="none" w:sz="0" w:space="0" w:color="auto"/>
            <w:bottom w:val="none" w:sz="0" w:space="0" w:color="auto"/>
            <w:right w:val="none" w:sz="0" w:space="0" w:color="auto"/>
          </w:divBdr>
        </w:div>
        <w:div w:id="848447788">
          <w:marLeft w:val="480"/>
          <w:marRight w:val="0"/>
          <w:marTop w:val="0"/>
          <w:marBottom w:val="0"/>
          <w:divBdr>
            <w:top w:val="none" w:sz="0" w:space="0" w:color="auto"/>
            <w:left w:val="none" w:sz="0" w:space="0" w:color="auto"/>
            <w:bottom w:val="none" w:sz="0" w:space="0" w:color="auto"/>
            <w:right w:val="none" w:sz="0" w:space="0" w:color="auto"/>
          </w:divBdr>
        </w:div>
        <w:div w:id="1249191662">
          <w:marLeft w:val="480"/>
          <w:marRight w:val="0"/>
          <w:marTop w:val="0"/>
          <w:marBottom w:val="0"/>
          <w:divBdr>
            <w:top w:val="none" w:sz="0" w:space="0" w:color="auto"/>
            <w:left w:val="none" w:sz="0" w:space="0" w:color="auto"/>
            <w:bottom w:val="none" w:sz="0" w:space="0" w:color="auto"/>
            <w:right w:val="none" w:sz="0" w:space="0" w:color="auto"/>
          </w:divBdr>
        </w:div>
        <w:div w:id="451167830">
          <w:marLeft w:val="480"/>
          <w:marRight w:val="0"/>
          <w:marTop w:val="0"/>
          <w:marBottom w:val="0"/>
          <w:divBdr>
            <w:top w:val="none" w:sz="0" w:space="0" w:color="auto"/>
            <w:left w:val="none" w:sz="0" w:space="0" w:color="auto"/>
            <w:bottom w:val="none" w:sz="0" w:space="0" w:color="auto"/>
            <w:right w:val="none" w:sz="0" w:space="0" w:color="auto"/>
          </w:divBdr>
        </w:div>
        <w:div w:id="1934120941">
          <w:marLeft w:val="480"/>
          <w:marRight w:val="0"/>
          <w:marTop w:val="0"/>
          <w:marBottom w:val="0"/>
          <w:divBdr>
            <w:top w:val="none" w:sz="0" w:space="0" w:color="auto"/>
            <w:left w:val="none" w:sz="0" w:space="0" w:color="auto"/>
            <w:bottom w:val="none" w:sz="0" w:space="0" w:color="auto"/>
            <w:right w:val="none" w:sz="0" w:space="0" w:color="auto"/>
          </w:divBdr>
        </w:div>
        <w:div w:id="1114061377">
          <w:marLeft w:val="480"/>
          <w:marRight w:val="0"/>
          <w:marTop w:val="0"/>
          <w:marBottom w:val="0"/>
          <w:divBdr>
            <w:top w:val="none" w:sz="0" w:space="0" w:color="auto"/>
            <w:left w:val="none" w:sz="0" w:space="0" w:color="auto"/>
            <w:bottom w:val="none" w:sz="0" w:space="0" w:color="auto"/>
            <w:right w:val="none" w:sz="0" w:space="0" w:color="auto"/>
          </w:divBdr>
        </w:div>
        <w:div w:id="1895583930">
          <w:marLeft w:val="480"/>
          <w:marRight w:val="0"/>
          <w:marTop w:val="0"/>
          <w:marBottom w:val="0"/>
          <w:divBdr>
            <w:top w:val="none" w:sz="0" w:space="0" w:color="auto"/>
            <w:left w:val="none" w:sz="0" w:space="0" w:color="auto"/>
            <w:bottom w:val="none" w:sz="0" w:space="0" w:color="auto"/>
            <w:right w:val="none" w:sz="0" w:space="0" w:color="auto"/>
          </w:divBdr>
        </w:div>
        <w:div w:id="2704169">
          <w:marLeft w:val="480"/>
          <w:marRight w:val="0"/>
          <w:marTop w:val="0"/>
          <w:marBottom w:val="0"/>
          <w:divBdr>
            <w:top w:val="none" w:sz="0" w:space="0" w:color="auto"/>
            <w:left w:val="none" w:sz="0" w:space="0" w:color="auto"/>
            <w:bottom w:val="none" w:sz="0" w:space="0" w:color="auto"/>
            <w:right w:val="none" w:sz="0" w:space="0" w:color="auto"/>
          </w:divBdr>
        </w:div>
        <w:div w:id="503132547">
          <w:marLeft w:val="480"/>
          <w:marRight w:val="0"/>
          <w:marTop w:val="0"/>
          <w:marBottom w:val="0"/>
          <w:divBdr>
            <w:top w:val="none" w:sz="0" w:space="0" w:color="auto"/>
            <w:left w:val="none" w:sz="0" w:space="0" w:color="auto"/>
            <w:bottom w:val="none" w:sz="0" w:space="0" w:color="auto"/>
            <w:right w:val="none" w:sz="0" w:space="0" w:color="auto"/>
          </w:divBdr>
        </w:div>
        <w:div w:id="386996547">
          <w:marLeft w:val="480"/>
          <w:marRight w:val="0"/>
          <w:marTop w:val="0"/>
          <w:marBottom w:val="0"/>
          <w:divBdr>
            <w:top w:val="none" w:sz="0" w:space="0" w:color="auto"/>
            <w:left w:val="none" w:sz="0" w:space="0" w:color="auto"/>
            <w:bottom w:val="none" w:sz="0" w:space="0" w:color="auto"/>
            <w:right w:val="none" w:sz="0" w:space="0" w:color="auto"/>
          </w:divBdr>
        </w:div>
        <w:div w:id="548810535">
          <w:marLeft w:val="480"/>
          <w:marRight w:val="0"/>
          <w:marTop w:val="0"/>
          <w:marBottom w:val="0"/>
          <w:divBdr>
            <w:top w:val="none" w:sz="0" w:space="0" w:color="auto"/>
            <w:left w:val="none" w:sz="0" w:space="0" w:color="auto"/>
            <w:bottom w:val="none" w:sz="0" w:space="0" w:color="auto"/>
            <w:right w:val="none" w:sz="0" w:space="0" w:color="auto"/>
          </w:divBdr>
        </w:div>
        <w:div w:id="96100959">
          <w:marLeft w:val="480"/>
          <w:marRight w:val="0"/>
          <w:marTop w:val="0"/>
          <w:marBottom w:val="0"/>
          <w:divBdr>
            <w:top w:val="none" w:sz="0" w:space="0" w:color="auto"/>
            <w:left w:val="none" w:sz="0" w:space="0" w:color="auto"/>
            <w:bottom w:val="none" w:sz="0" w:space="0" w:color="auto"/>
            <w:right w:val="none" w:sz="0" w:space="0" w:color="auto"/>
          </w:divBdr>
        </w:div>
        <w:div w:id="121194110">
          <w:marLeft w:val="480"/>
          <w:marRight w:val="0"/>
          <w:marTop w:val="0"/>
          <w:marBottom w:val="0"/>
          <w:divBdr>
            <w:top w:val="none" w:sz="0" w:space="0" w:color="auto"/>
            <w:left w:val="none" w:sz="0" w:space="0" w:color="auto"/>
            <w:bottom w:val="none" w:sz="0" w:space="0" w:color="auto"/>
            <w:right w:val="none" w:sz="0" w:space="0" w:color="auto"/>
          </w:divBdr>
        </w:div>
        <w:div w:id="1947231117">
          <w:marLeft w:val="480"/>
          <w:marRight w:val="0"/>
          <w:marTop w:val="0"/>
          <w:marBottom w:val="0"/>
          <w:divBdr>
            <w:top w:val="none" w:sz="0" w:space="0" w:color="auto"/>
            <w:left w:val="none" w:sz="0" w:space="0" w:color="auto"/>
            <w:bottom w:val="none" w:sz="0" w:space="0" w:color="auto"/>
            <w:right w:val="none" w:sz="0" w:space="0" w:color="auto"/>
          </w:divBdr>
        </w:div>
        <w:div w:id="740252292">
          <w:marLeft w:val="480"/>
          <w:marRight w:val="0"/>
          <w:marTop w:val="0"/>
          <w:marBottom w:val="0"/>
          <w:divBdr>
            <w:top w:val="none" w:sz="0" w:space="0" w:color="auto"/>
            <w:left w:val="none" w:sz="0" w:space="0" w:color="auto"/>
            <w:bottom w:val="none" w:sz="0" w:space="0" w:color="auto"/>
            <w:right w:val="none" w:sz="0" w:space="0" w:color="auto"/>
          </w:divBdr>
        </w:div>
        <w:div w:id="385489303">
          <w:marLeft w:val="480"/>
          <w:marRight w:val="0"/>
          <w:marTop w:val="0"/>
          <w:marBottom w:val="0"/>
          <w:divBdr>
            <w:top w:val="none" w:sz="0" w:space="0" w:color="auto"/>
            <w:left w:val="none" w:sz="0" w:space="0" w:color="auto"/>
            <w:bottom w:val="none" w:sz="0" w:space="0" w:color="auto"/>
            <w:right w:val="none" w:sz="0" w:space="0" w:color="auto"/>
          </w:divBdr>
        </w:div>
        <w:div w:id="1227306002">
          <w:marLeft w:val="480"/>
          <w:marRight w:val="0"/>
          <w:marTop w:val="0"/>
          <w:marBottom w:val="0"/>
          <w:divBdr>
            <w:top w:val="none" w:sz="0" w:space="0" w:color="auto"/>
            <w:left w:val="none" w:sz="0" w:space="0" w:color="auto"/>
            <w:bottom w:val="none" w:sz="0" w:space="0" w:color="auto"/>
            <w:right w:val="none" w:sz="0" w:space="0" w:color="auto"/>
          </w:divBdr>
        </w:div>
        <w:div w:id="845360708">
          <w:marLeft w:val="480"/>
          <w:marRight w:val="0"/>
          <w:marTop w:val="0"/>
          <w:marBottom w:val="0"/>
          <w:divBdr>
            <w:top w:val="none" w:sz="0" w:space="0" w:color="auto"/>
            <w:left w:val="none" w:sz="0" w:space="0" w:color="auto"/>
            <w:bottom w:val="none" w:sz="0" w:space="0" w:color="auto"/>
            <w:right w:val="none" w:sz="0" w:space="0" w:color="auto"/>
          </w:divBdr>
        </w:div>
        <w:div w:id="1786730541">
          <w:marLeft w:val="480"/>
          <w:marRight w:val="0"/>
          <w:marTop w:val="0"/>
          <w:marBottom w:val="0"/>
          <w:divBdr>
            <w:top w:val="none" w:sz="0" w:space="0" w:color="auto"/>
            <w:left w:val="none" w:sz="0" w:space="0" w:color="auto"/>
            <w:bottom w:val="none" w:sz="0" w:space="0" w:color="auto"/>
            <w:right w:val="none" w:sz="0" w:space="0" w:color="auto"/>
          </w:divBdr>
        </w:div>
        <w:div w:id="1619725937">
          <w:marLeft w:val="480"/>
          <w:marRight w:val="0"/>
          <w:marTop w:val="0"/>
          <w:marBottom w:val="0"/>
          <w:divBdr>
            <w:top w:val="none" w:sz="0" w:space="0" w:color="auto"/>
            <w:left w:val="none" w:sz="0" w:space="0" w:color="auto"/>
            <w:bottom w:val="none" w:sz="0" w:space="0" w:color="auto"/>
            <w:right w:val="none" w:sz="0" w:space="0" w:color="auto"/>
          </w:divBdr>
        </w:div>
        <w:div w:id="119881550">
          <w:marLeft w:val="480"/>
          <w:marRight w:val="0"/>
          <w:marTop w:val="0"/>
          <w:marBottom w:val="0"/>
          <w:divBdr>
            <w:top w:val="none" w:sz="0" w:space="0" w:color="auto"/>
            <w:left w:val="none" w:sz="0" w:space="0" w:color="auto"/>
            <w:bottom w:val="none" w:sz="0" w:space="0" w:color="auto"/>
            <w:right w:val="none" w:sz="0" w:space="0" w:color="auto"/>
          </w:divBdr>
        </w:div>
        <w:div w:id="1019821691">
          <w:marLeft w:val="480"/>
          <w:marRight w:val="0"/>
          <w:marTop w:val="0"/>
          <w:marBottom w:val="0"/>
          <w:divBdr>
            <w:top w:val="none" w:sz="0" w:space="0" w:color="auto"/>
            <w:left w:val="none" w:sz="0" w:space="0" w:color="auto"/>
            <w:bottom w:val="none" w:sz="0" w:space="0" w:color="auto"/>
            <w:right w:val="none" w:sz="0" w:space="0" w:color="auto"/>
          </w:divBdr>
        </w:div>
        <w:div w:id="139269534">
          <w:marLeft w:val="480"/>
          <w:marRight w:val="0"/>
          <w:marTop w:val="0"/>
          <w:marBottom w:val="0"/>
          <w:divBdr>
            <w:top w:val="none" w:sz="0" w:space="0" w:color="auto"/>
            <w:left w:val="none" w:sz="0" w:space="0" w:color="auto"/>
            <w:bottom w:val="none" w:sz="0" w:space="0" w:color="auto"/>
            <w:right w:val="none" w:sz="0" w:space="0" w:color="auto"/>
          </w:divBdr>
        </w:div>
        <w:div w:id="131564115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24913229">
      <w:bodyDiv w:val="1"/>
      <w:marLeft w:val="0"/>
      <w:marRight w:val="0"/>
      <w:marTop w:val="0"/>
      <w:marBottom w:val="0"/>
      <w:divBdr>
        <w:top w:val="none" w:sz="0" w:space="0" w:color="auto"/>
        <w:left w:val="none" w:sz="0" w:space="0" w:color="auto"/>
        <w:bottom w:val="none" w:sz="0" w:space="0" w:color="auto"/>
        <w:right w:val="none" w:sz="0" w:space="0" w:color="auto"/>
      </w:divBdr>
      <w:divsChild>
        <w:div w:id="1321275103">
          <w:marLeft w:val="480"/>
          <w:marRight w:val="0"/>
          <w:marTop w:val="0"/>
          <w:marBottom w:val="0"/>
          <w:divBdr>
            <w:top w:val="none" w:sz="0" w:space="0" w:color="auto"/>
            <w:left w:val="none" w:sz="0" w:space="0" w:color="auto"/>
            <w:bottom w:val="none" w:sz="0" w:space="0" w:color="auto"/>
            <w:right w:val="none" w:sz="0" w:space="0" w:color="auto"/>
          </w:divBdr>
        </w:div>
        <w:div w:id="483084159">
          <w:marLeft w:val="480"/>
          <w:marRight w:val="0"/>
          <w:marTop w:val="0"/>
          <w:marBottom w:val="0"/>
          <w:divBdr>
            <w:top w:val="none" w:sz="0" w:space="0" w:color="auto"/>
            <w:left w:val="none" w:sz="0" w:space="0" w:color="auto"/>
            <w:bottom w:val="none" w:sz="0" w:space="0" w:color="auto"/>
            <w:right w:val="none" w:sz="0" w:space="0" w:color="auto"/>
          </w:divBdr>
        </w:div>
        <w:div w:id="1716999634">
          <w:marLeft w:val="480"/>
          <w:marRight w:val="0"/>
          <w:marTop w:val="0"/>
          <w:marBottom w:val="0"/>
          <w:divBdr>
            <w:top w:val="none" w:sz="0" w:space="0" w:color="auto"/>
            <w:left w:val="none" w:sz="0" w:space="0" w:color="auto"/>
            <w:bottom w:val="none" w:sz="0" w:space="0" w:color="auto"/>
            <w:right w:val="none" w:sz="0" w:space="0" w:color="auto"/>
          </w:divBdr>
        </w:div>
        <w:div w:id="2067875493">
          <w:marLeft w:val="480"/>
          <w:marRight w:val="0"/>
          <w:marTop w:val="0"/>
          <w:marBottom w:val="0"/>
          <w:divBdr>
            <w:top w:val="none" w:sz="0" w:space="0" w:color="auto"/>
            <w:left w:val="none" w:sz="0" w:space="0" w:color="auto"/>
            <w:bottom w:val="none" w:sz="0" w:space="0" w:color="auto"/>
            <w:right w:val="none" w:sz="0" w:space="0" w:color="auto"/>
          </w:divBdr>
        </w:div>
        <w:div w:id="1215695526">
          <w:marLeft w:val="480"/>
          <w:marRight w:val="0"/>
          <w:marTop w:val="0"/>
          <w:marBottom w:val="0"/>
          <w:divBdr>
            <w:top w:val="none" w:sz="0" w:space="0" w:color="auto"/>
            <w:left w:val="none" w:sz="0" w:space="0" w:color="auto"/>
            <w:bottom w:val="none" w:sz="0" w:space="0" w:color="auto"/>
            <w:right w:val="none" w:sz="0" w:space="0" w:color="auto"/>
          </w:divBdr>
        </w:div>
        <w:div w:id="2065135120">
          <w:marLeft w:val="480"/>
          <w:marRight w:val="0"/>
          <w:marTop w:val="0"/>
          <w:marBottom w:val="0"/>
          <w:divBdr>
            <w:top w:val="none" w:sz="0" w:space="0" w:color="auto"/>
            <w:left w:val="none" w:sz="0" w:space="0" w:color="auto"/>
            <w:bottom w:val="none" w:sz="0" w:space="0" w:color="auto"/>
            <w:right w:val="none" w:sz="0" w:space="0" w:color="auto"/>
          </w:divBdr>
        </w:div>
        <w:div w:id="1720083011">
          <w:marLeft w:val="480"/>
          <w:marRight w:val="0"/>
          <w:marTop w:val="0"/>
          <w:marBottom w:val="0"/>
          <w:divBdr>
            <w:top w:val="none" w:sz="0" w:space="0" w:color="auto"/>
            <w:left w:val="none" w:sz="0" w:space="0" w:color="auto"/>
            <w:bottom w:val="none" w:sz="0" w:space="0" w:color="auto"/>
            <w:right w:val="none" w:sz="0" w:space="0" w:color="auto"/>
          </w:divBdr>
        </w:div>
        <w:div w:id="930158294">
          <w:marLeft w:val="480"/>
          <w:marRight w:val="0"/>
          <w:marTop w:val="0"/>
          <w:marBottom w:val="0"/>
          <w:divBdr>
            <w:top w:val="none" w:sz="0" w:space="0" w:color="auto"/>
            <w:left w:val="none" w:sz="0" w:space="0" w:color="auto"/>
            <w:bottom w:val="none" w:sz="0" w:space="0" w:color="auto"/>
            <w:right w:val="none" w:sz="0" w:space="0" w:color="auto"/>
          </w:divBdr>
        </w:div>
        <w:div w:id="615255373">
          <w:marLeft w:val="480"/>
          <w:marRight w:val="0"/>
          <w:marTop w:val="0"/>
          <w:marBottom w:val="0"/>
          <w:divBdr>
            <w:top w:val="none" w:sz="0" w:space="0" w:color="auto"/>
            <w:left w:val="none" w:sz="0" w:space="0" w:color="auto"/>
            <w:bottom w:val="none" w:sz="0" w:space="0" w:color="auto"/>
            <w:right w:val="none" w:sz="0" w:space="0" w:color="auto"/>
          </w:divBdr>
        </w:div>
        <w:div w:id="1289969440">
          <w:marLeft w:val="480"/>
          <w:marRight w:val="0"/>
          <w:marTop w:val="0"/>
          <w:marBottom w:val="0"/>
          <w:divBdr>
            <w:top w:val="none" w:sz="0" w:space="0" w:color="auto"/>
            <w:left w:val="none" w:sz="0" w:space="0" w:color="auto"/>
            <w:bottom w:val="none" w:sz="0" w:space="0" w:color="auto"/>
            <w:right w:val="none" w:sz="0" w:space="0" w:color="auto"/>
          </w:divBdr>
        </w:div>
        <w:div w:id="1822579099">
          <w:marLeft w:val="480"/>
          <w:marRight w:val="0"/>
          <w:marTop w:val="0"/>
          <w:marBottom w:val="0"/>
          <w:divBdr>
            <w:top w:val="none" w:sz="0" w:space="0" w:color="auto"/>
            <w:left w:val="none" w:sz="0" w:space="0" w:color="auto"/>
            <w:bottom w:val="none" w:sz="0" w:space="0" w:color="auto"/>
            <w:right w:val="none" w:sz="0" w:space="0" w:color="auto"/>
          </w:divBdr>
        </w:div>
        <w:div w:id="854347155">
          <w:marLeft w:val="480"/>
          <w:marRight w:val="0"/>
          <w:marTop w:val="0"/>
          <w:marBottom w:val="0"/>
          <w:divBdr>
            <w:top w:val="none" w:sz="0" w:space="0" w:color="auto"/>
            <w:left w:val="none" w:sz="0" w:space="0" w:color="auto"/>
            <w:bottom w:val="none" w:sz="0" w:space="0" w:color="auto"/>
            <w:right w:val="none" w:sz="0" w:space="0" w:color="auto"/>
          </w:divBdr>
        </w:div>
        <w:div w:id="335767062">
          <w:marLeft w:val="480"/>
          <w:marRight w:val="0"/>
          <w:marTop w:val="0"/>
          <w:marBottom w:val="0"/>
          <w:divBdr>
            <w:top w:val="none" w:sz="0" w:space="0" w:color="auto"/>
            <w:left w:val="none" w:sz="0" w:space="0" w:color="auto"/>
            <w:bottom w:val="none" w:sz="0" w:space="0" w:color="auto"/>
            <w:right w:val="none" w:sz="0" w:space="0" w:color="auto"/>
          </w:divBdr>
        </w:div>
        <w:div w:id="1954943054">
          <w:marLeft w:val="480"/>
          <w:marRight w:val="0"/>
          <w:marTop w:val="0"/>
          <w:marBottom w:val="0"/>
          <w:divBdr>
            <w:top w:val="none" w:sz="0" w:space="0" w:color="auto"/>
            <w:left w:val="none" w:sz="0" w:space="0" w:color="auto"/>
            <w:bottom w:val="none" w:sz="0" w:space="0" w:color="auto"/>
            <w:right w:val="none" w:sz="0" w:space="0" w:color="auto"/>
          </w:divBdr>
        </w:div>
        <w:div w:id="102305614">
          <w:marLeft w:val="480"/>
          <w:marRight w:val="0"/>
          <w:marTop w:val="0"/>
          <w:marBottom w:val="0"/>
          <w:divBdr>
            <w:top w:val="none" w:sz="0" w:space="0" w:color="auto"/>
            <w:left w:val="none" w:sz="0" w:space="0" w:color="auto"/>
            <w:bottom w:val="none" w:sz="0" w:space="0" w:color="auto"/>
            <w:right w:val="none" w:sz="0" w:space="0" w:color="auto"/>
          </w:divBdr>
        </w:div>
        <w:div w:id="702170986">
          <w:marLeft w:val="480"/>
          <w:marRight w:val="0"/>
          <w:marTop w:val="0"/>
          <w:marBottom w:val="0"/>
          <w:divBdr>
            <w:top w:val="none" w:sz="0" w:space="0" w:color="auto"/>
            <w:left w:val="none" w:sz="0" w:space="0" w:color="auto"/>
            <w:bottom w:val="none" w:sz="0" w:space="0" w:color="auto"/>
            <w:right w:val="none" w:sz="0" w:space="0" w:color="auto"/>
          </w:divBdr>
        </w:div>
        <w:div w:id="1315719526">
          <w:marLeft w:val="480"/>
          <w:marRight w:val="0"/>
          <w:marTop w:val="0"/>
          <w:marBottom w:val="0"/>
          <w:divBdr>
            <w:top w:val="none" w:sz="0" w:space="0" w:color="auto"/>
            <w:left w:val="none" w:sz="0" w:space="0" w:color="auto"/>
            <w:bottom w:val="none" w:sz="0" w:space="0" w:color="auto"/>
            <w:right w:val="none" w:sz="0" w:space="0" w:color="auto"/>
          </w:divBdr>
        </w:div>
        <w:div w:id="1791776732">
          <w:marLeft w:val="480"/>
          <w:marRight w:val="0"/>
          <w:marTop w:val="0"/>
          <w:marBottom w:val="0"/>
          <w:divBdr>
            <w:top w:val="none" w:sz="0" w:space="0" w:color="auto"/>
            <w:left w:val="none" w:sz="0" w:space="0" w:color="auto"/>
            <w:bottom w:val="none" w:sz="0" w:space="0" w:color="auto"/>
            <w:right w:val="none" w:sz="0" w:space="0" w:color="auto"/>
          </w:divBdr>
        </w:div>
        <w:div w:id="884408377">
          <w:marLeft w:val="480"/>
          <w:marRight w:val="0"/>
          <w:marTop w:val="0"/>
          <w:marBottom w:val="0"/>
          <w:divBdr>
            <w:top w:val="none" w:sz="0" w:space="0" w:color="auto"/>
            <w:left w:val="none" w:sz="0" w:space="0" w:color="auto"/>
            <w:bottom w:val="none" w:sz="0" w:space="0" w:color="auto"/>
            <w:right w:val="none" w:sz="0" w:space="0" w:color="auto"/>
          </w:divBdr>
        </w:div>
        <w:div w:id="63338410">
          <w:marLeft w:val="480"/>
          <w:marRight w:val="0"/>
          <w:marTop w:val="0"/>
          <w:marBottom w:val="0"/>
          <w:divBdr>
            <w:top w:val="none" w:sz="0" w:space="0" w:color="auto"/>
            <w:left w:val="none" w:sz="0" w:space="0" w:color="auto"/>
            <w:bottom w:val="none" w:sz="0" w:space="0" w:color="auto"/>
            <w:right w:val="none" w:sz="0" w:space="0" w:color="auto"/>
          </w:divBdr>
        </w:div>
        <w:div w:id="1896549518">
          <w:marLeft w:val="480"/>
          <w:marRight w:val="0"/>
          <w:marTop w:val="0"/>
          <w:marBottom w:val="0"/>
          <w:divBdr>
            <w:top w:val="none" w:sz="0" w:space="0" w:color="auto"/>
            <w:left w:val="none" w:sz="0" w:space="0" w:color="auto"/>
            <w:bottom w:val="none" w:sz="0" w:space="0" w:color="auto"/>
            <w:right w:val="none" w:sz="0" w:space="0" w:color="auto"/>
          </w:divBdr>
        </w:div>
      </w:divsChild>
    </w:div>
    <w:div w:id="735738961">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480"/>
          <w:marRight w:val="0"/>
          <w:marTop w:val="0"/>
          <w:marBottom w:val="0"/>
          <w:divBdr>
            <w:top w:val="none" w:sz="0" w:space="0" w:color="auto"/>
            <w:left w:val="none" w:sz="0" w:space="0" w:color="auto"/>
            <w:bottom w:val="none" w:sz="0" w:space="0" w:color="auto"/>
            <w:right w:val="none" w:sz="0" w:space="0" w:color="auto"/>
          </w:divBdr>
        </w:div>
        <w:div w:id="837042842">
          <w:marLeft w:val="480"/>
          <w:marRight w:val="0"/>
          <w:marTop w:val="0"/>
          <w:marBottom w:val="0"/>
          <w:divBdr>
            <w:top w:val="none" w:sz="0" w:space="0" w:color="auto"/>
            <w:left w:val="none" w:sz="0" w:space="0" w:color="auto"/>
            <w:bottom w:val="none" w:sz="0" w:space="0" w:color="auto"/>
            <w:right w:val="none" w:sz="0" w:space="0" w:color="auto"/>
          </w:divBdr>
        </w:div>
        <w:div w:id="490340743">
          <w:marLeft w:val="480"/>
          <w:marRight w:val="0"/>
          <w:marTop w:val="0"/>
          <w:marBottom w:val="0"/>
          <w:divBdr>
            <w:top w:val="none" w:sz="0" w:space="0" w:color="auto"/>
            <w:left w:val="none" w:sz="0" w:space="0" w:color="auto"/>
            <w:bottom w:val="none" w:sz="0" w:space="0" w:color="auto"/>
            <w:right w:val="none" w:sz="0" w:space="0" w:color="auto"/>
          </w:divBdr>
        </w:div>
        <w:div w:id="319188878">
          <w:marLeft w:val="480"/>
          <w:marRight w:val="0"/>
          <w:marTop w:val="0"/>
          <w:marBottom w:val="0"/>
          <w:divBdr>
            <w:top w:val="none" w:sz="0" w:space="0" w:color="auto"/>
            <w:left w:val="none" w:sz="0" w:space="0" w:color="auto"/>
            <w:bottom w:val="none" w:sz="0" w:space="0" w:color="auto"/>
            <w:right w:val="none" w:sz="0" w:space="0" w:color="auto"/>
          </w:divBdr>
        </w:div>
        <w:div w:id="1272979902">
          <w:marLeft w:val="480"/>
          <w:marRight w:val="0"/>
          <w:marTop w:val="0"/>
          <w:marBottom w:val="0"/>
          <w:divBdr>
            <w:top w:val="none" w:sz="0" w:space="0" w:color="auto"/>
            <w:left w:val="none" w:sz="0" w:space="0" w:color="auto"/>
            <w:bottom w:val="none" w:sz="0" w:space="0" w:color="auto"/>
            <w:right w:val="none" w:sz="0" w:space="0" w:color="auto"/>
          </w:divBdr>
        </w:div>
        <w:div w:id="296379196">
          <w:marLeft w:val="480"/>
          <w:marRight w:val="0"/>
          <w:marTop w:val="0"/>
          <w:marBottom w:val="0"/>
          <w:divBdr>
            <w:top w:val="none" w:sz="0" w:space="0" w:color="auto"/>
            <w:left w:val="none" w:sz="0" w:space="0" w:color="auto"/>
            <w:bottom w:val="none" w:sz="0" w:space="0" w:color="auto"/>
            <w:right w:val="none" w:sz="0" w:space="0" w:color="auto"/>
          </w:divBdr>
        </w:div>
        <w:div w:id="496727902">
          <w:marLeft w:val="480"/>
          <w:marRight w:val="0"/>
          <w:marTop w:val="0"/>
          <w:marBottom w:val="0"/>
          <w:divBdr>
            <w:top w:val="none" w:sz="0" w:space="0" w:color="auto"/>
            <w:left w:val="none" w:sz="0" w:space="0" w:color="auto"/>
            <w:bottom w:val="none" w:sz="0" w:space="0" w:color="auto"/>
            <w:right w:val="none" w:sz="0" w:space="0" w:color="auto"/>
          </w:divBdr>
        </w:div>
        <w:div w:id="1916430034">
          <w:marLeft w:val="480"/>
          <w:marRight w:val="0"/>
          <w:marTop w:val="0"/>
          <w:marBottom w:val="0"/>
          <w:divBdr>
            <w:top w:val="none" w:sz="0" w:space="0" w:color="auto"/>
            <w:left w:val="none" w:sz="0" w:space="0" w:color="auto"/>
            <w:bottom w:val="none" w:sz="0" w:space="0" w:color="auto"/>
            <w:right w:val="none" w:sz="0" w:space="0" w:color="auto"/>
          </w:divBdr>
        </w:div>
        <w:div w:id="936448736">
          <w:marLeft w:val="480"/>
          <w:marRight w:val="0"/>
          <w:marTop w:val="0"/>
          <w:marBottom w:val="0"/>
          <w:divBdr>
            <w:top w:val="none" w:sz="0" w:space="0" w:color="auto"/>
            <w:left w:val="none" w:sz="0" w:space="0" w:color="auto"/>
            <w:bottom w:val="none" w:sz="0" w:space="0" w:color="auto"/>
            <w:right w:val="none" w:sz="0" w:space="0" w:color="auto"/>
          </w:divBdr>
        </w:div>
        <w:div w:id="466358647">
          <w:marLeft w:val="480"/>
          <w:marRight w:val="0"/>
          <w:marTop w:val="0"/>
          <w:marBottom w:val="0"/>
          <w:divBdr>
            <w:top w:val="none" w:sz="0" w:space="0" w:color="auto"/>
            <w:left w:val="none" w:sz="0" w:space="0" w:color="auto"/>
            <w:bottom w:val="none" w:sz="0" w:space="0" w:color="auto"/>
            <w:right w:val="none" w:sz="0" w:space="0" w:color="auto"/>
          </w:divBdr>
        </w:div>
        <w:div w:id="178811794">
          <w:marLeft w:val="480"/>
          <w:marRight w:val="0"/>
          <w:marTop w:val="0"/>
          <w:marBottom w:val="0"/>
          <w:divBdr>
            <w:top w:val="none" w:sz="0" w:space="0" w:color="auto"/>
            <w:left w:val="none" w:sz="0" w:space="0" w:color="auto"/>
            <w:bottom w:val="none" w:sz="0" w:space="0" w:color="auto"/>
            <w:right w:val="none" w:sz="0" w:space="0" w:color="auto"/>
          </w:divBdr>
        </w:div>
        <w:div w:id="1274629340">
          <w:marLeft w:val="480"/>
          <w:marRight w:val="0"/>
          <w:marTop w:val="0"/>
          <w:marBottom w:val="0"/>
          <w:divBdr>
            <w:top w:val="none" w:sz="0" w:space="0" w:color="auto"/>
            <w:left w:val="none" w:sz="0" w:space="0" w:color="auto"/>
            <w:bottom w:val="none" w:sz="0" w:space="0" w:color="auto"/>
            <w:right w:val="none" w:sz="0" w:space="0" w:color="auto"/>
          </w:divBdr>
        </w:div>
        <w:div w:id="1048189389">
          <w:marLeft w:val="480"/>
          <w:marRight w:val="0"/>
          <w:marTop w:val="0"/>
          <w:marBottom w:val="0"/>
          <w:divBdr>
            <w:top w:val="none" w:sz="0" w:space="0" w:color="auto"/>
            <w:left w:val="none" w:sz="0" w:space="0" w:color="auto"/>
            <w:bottom w:val="none" w:sz="0" w:space="0" w:color="auto"/>
            <w:right w:val="none" w:sz="0" w:space="0" w:color="auto"/>
          </w:divBdr>
        </w:div>
        <w:div w:id="1324702906">
          <w:marLeft w:val="480"/>
          <w:marRight w:val="0"/>
          <w:marTop w:val="0"/>
          <w:marBottom w:val="0"/>
          <w:divBdr>
            <w:top w:val="none" w:sz="0" w:space="0" w:color="auto"/>
            <w:left w:val="none" w:sz="0" w:space="0" w:color="auto"/>
            <w:bottom w:val="none" w:sz="0" w:space="0" w:color="auto"/>
            <w:right w:val="none" w:sz="0" w:space="0" w:color="auto"/>
          </w:divBdr>
        </w:div>
        <w:div w:id="1726415266">
          <w:marLeft w:val="480"/>
          <w:marRight w:val="0"/>
          <w:marTop w:val="0"/>
          <w:marBottom w:val="0"/>
          <w:divBdr>
            <w:top w:val="none" w:sz="0" w:space="0" w:color="auto"/>
            <w:left w:val="none" w:sz="0" w:space="0" w:color="auto"/>
            <w:bottom w:val="none" w:sz="0" w:space="0" w:color="auto"/>
            <w:right w:val="none" w:sz="0" w:space="0" w:color="auto"/>
          </w:divBdr>
        </w:div>
        <w:div w:id="782968009">
          <w:marLeft w:val="480"/>
          <w:marRight w:val="0"/>
          <w:marTop w:val="0"/>
          <w:marBottom w:val="0"/>
          <w:divBdr>
            <w:top w:val="none" w:sz="0" w:space="0" w:color="auto"/>
            <w:left w:val="none" w:sz="0" w:space="0" w:color="auto"/>
            <w:bottom w:val="none" w:sz="0" w:space="0" w:color="auto"/>
            <w:right w:val="none" w:sz="0" w:space="0" w:color="auto"/>
          </w:divBdr>
        </w:div>
        <w:div w:id="1407730309">
          <w:marLeft w:val="480"/>
          <w:marRight w:val="0"/>
          <w:marTop w:val="0"/>
          <w:marBottom w:val="0"/>
          <w:divBdr>
            <w:top w:val="none" w:sz="0" w:space="0" w:color="auto"/>
            <w:left w:val="none" w:sz="0" w:space="0" w:color="auto"/>
            <w:bottom w:val="none" w:sz="0" w:space="0" w:color="auto"/>
            <w:right w:val="none" w:sz="0" w:space="0" w:color="auto"/>
          </w:divBdr>
        </w:div>
        <w:div w:id="27873258">
          <w:marLeft w:val="480"/>
          <w:marRight w:val="0"/>
          <w:marTop w:val="0"/>
          <w:marBottom w:val="0"/>
          <w:divBdr>
            <w:top w:val="none" w:sz="0" w:space="0" w:color="auto"/>
            <w:left w:val="none" w:sz="0" w:space="0" w:color="auto"/>
            <w:bottom w:val="none" w:sz="0" w:space="0" w:color="auto"/>
            <w:right w:val="none" w:sz="0" w:space="0" w:color="auto"/>
          </w:divBdr>
        </w:div>
        <w:div w:id="1624848686">
          <w:marLeft w:val="480"/>
          <w:marRight w:val="0"/>
          <w:marTop w:val="0"/>
          <w:marBottom w:val="0"/>
          <w:divBdr>
            <w:top w:val="none" w:sz="0" w:space="0" w:color="auto"/>
            <w:left w:val="none" w:sz="0" w:space="0" w:color="auto"/>
            <w:bottom w:val="none" w:sz="0" w:space="0" w:color="auto"/>
            <w:right w:val="none" w:sz="0" w:space="0" w:color="auto"/>
          </w:divBdr>
        </w:div>
        <w:div w:id="691489732">
          <w:marLeft w:val="480"/>
          <w:marRight w:val="0"/>
          <w:marTop w:val="0"/>
          <w:marBottom w:val="0"/>
          <w:divBdr>
            <w:top w:val="none" w:sz="0" w:space="0" w:color="auto"/>
            <w:left w:val="none" w:sz="0" w:space="0" w:color="auto"/>
            <w:bottom w:val="none" w:sz="0" w:space="0" w:color="auto"/>
            <w:right w:val="none" w:sz="0" w:space="0" w:color="auto"/>
          </w:divBdr>
        </w:div>
        <w:div w:id="1145245396">
          <w:marLeft w:val="480"/>
          <w:marRight w:val="0"/>
          <w:marTop w:val="0"/>
          <w:marBottom w:val="0"/>
          <w:divBdr>
            <w:top w:val="none" w:sz="0" w:space="0" w:color="auto"/>
            <w:left w:val="none" w:sz="0" w:space="0" w:color="auto"/>
            <w:bottom w:val="none" w:sz="0" w:space="0" w:color="auto"/>
            <w:right w:val="none" w:sz="0" w:space="0" w:color="auto"/>
          </w:divBdr>
        </w:div>
        <w:div w:id="1565018746">
          <w:marLeft w:val="480"/>
          <w:marRight w:val="0"/>
          <w:marTop w:val="0"/>
          <w:marBottom w:val="0"/>
          <w:divBdr>
            <w:top w:val="none" w:sz="0" w:space="0" w:color="auto"/>
            <w:left w:val="none" w:sz="0" w:space="0" w:color="auto"/>
            <w:bottom w:val="none" w:sz="0" w:space="0" w:color="auto"/>
            <w:right w:val="none" w:sz="0" w:space="0" w:color="auto"/>
          </w:divBdr>
        </w:div>
        <w:div w:id="1505703795">
          <w:marLeft w:val="480"/>
          <w:marRight w:val="0"/>
          <w:marTop w:val="0"/>
          <w:marBottom w:val="0"/>
          <w:divBdr>
            <w:top w:val="none" w:sz="0" w:space="0" w:color="auto"/>
            <w:left w:val="none" w:sz="0" w:space="0" w:color="auto"/>
            <w:bottom w:val="none" w:sz="0" w:space="0" w:color="auto"/>
            <w:right w:val="none" w:sz="0" w:space="0" w:color="auto"/>
          </w:divBdr>
        </w:div>
        <w:div w:id="1064645726">
          <w:marLeft w:val="480"/>
          <w:marRight w:val="0"/>
          <w:marTop w:val="0"/>
          <w:marBottom w:val="0"/>
          <w:divBdr>
            <w:top w:val="none" w:sz="0" w:space="0" w:color="auto"/>
            <w:left w:val="none" w:sz="0" w:space="0" w:color="auto"/>
            <w:bottom w:val="none" w:sz="0" w:space="0" w:color="auto"/>
            <w:right w:val="none" w:sz="0" w:space="0" w:color="auto"/>
          </w:divBdr>
        </w:div>
        <w:div w:id="457144173">
          <w:marLeft w:val="480"/>
          <w:marRight w:val="0"/>
          <w:marTop w:val="0"/>
          <w:marBottom w:val="0"/>
          <w:divBdr>
            <w:top w:val="none" w:sz="0" w:space="0" w:color="auto"/>
            <w:left w:val="none" w:sz="0" w:space="0" w:color="auto"/>
            <w:bottom w:val="none" w:sz="0" w:space="0" w:color="auto"/>
            <w:right w:val="none" w:sz="0" w:space="0" w:color="auto"/>
          </w:divBdr>
        </w:div>
        <w:div w:id="1047872692">
          <w:marLeft w:val="480"/>
          <w:marRight w:val="0"/>
          <w:marTop w:val="0"/>
          <w:marBottom w:val="0"/>
          <w:divBdr>
            <w:top w:val="none" w:sz="0" w:space="0" w:color="auto"/>
            <w:left w:val="none" w:sz="0" w:space="0" w:color="auto"/>
            <w:bottom w:val="none" w:sz="0" w:space="0" w:color="auto"/>
            <w:right w:val="none" w:sz="0" w:space="0" w:color="auto"/>
          </w:divBdr>
        </w:div>
        <w:div w:id="1520509533">
          <w:marLeft w:val="480"/>
          <w:marRight w:val="0"/>
          <w:marTop w:val="0"/>
          <w:marBottom w:val="0"/>
          <w:divBdr>
            <w:top w:val="none" w:sz="0" w:space="0" w:color="auto"/>
            <w:left w:val="none" w:sz="0" w:space="0" w:color="auto"/>
            <w:bottom w:val="none" w:sz="0" w:space="0" w:color="auto"/>
            <w:right w:val="none" w:sz="0" w:space="0" w:color="auto"/>
          </w:divBdr>
        </w:div>
        <w:div w:id="1612588957">
          <w:marLeft w:val="480"/>
          <w:marRight w:val="0"/>
          <w:marTop w:val="0"/>
          <w:marBottom w:val="0"/>
          <w:divBdr>
            <w:top w:val="none" w:sz="0" w:space="0" w:color="auto"/>
            <w:left w:val="none" w:sz="0" w:space="0" w:color="auto"/>
            <w:bottom w:val="none" w:sz="0" w:space="0" w:color="auto"/>
            <w:right w:val="none" w:sz="0" w:space="0" w:color="auto"/>
          </w:divBdr>
        </w:div>
        <w:div w:id="1412775090">
          <w:marLeft w:val="480"/>
          <w:marRight w:val="0"/>
          <w:marTop w:val="0"/>
          <w:marBottom w:val="0"/>
          <w:divBdr>
            <w:top w:val="none" w:sz="0" w:space="0" w:color="auto"/>
            <w:left w:val="none" w:sz="0" w:space="0" w:color="auto"/>
            <w:bottom w:val="none" w:sz="0" w:space="0" w:color="auto"/>
            <w:right w:val="none" w:sz="0" w:space="0" w:color="auto"/>
          </w:divBdr>
        </w:div>
        <w:div w:id="9768050">
          <w:marLeft w:val="480"/>
          <w:marRight w:val="0"/>
          <w:marTop w:val="0"/>
          <w:marBottom w:val="0"/>
          <w:divBdr>
            <w:top w:val="none" w:sz="0" w:space="0" w:color="auto"/>
            <w:left w:val="none" w:sz="0" w:space="0" w:color="auto"/>
            <w:bottom w:val="none" w:sz="0" w:space="0" w:color="auto"/>
            <w:right w:val="none" w:sz="0" w:space="0" w:color="auto"/>
          </w:divBdr>
        </w:div>
        <w:div w:id="1935824900">
          <w:marLeft w:val="480"/>
          <w:marRight w:val="0"/>
          <w:marTop w:val="0"/>
          <w:marBottom w:val="0"/>
          <w:divBdr>
            <w:top w:val="none" w:sz="0" w:space="0" w:color="auto"/>
            <w:left w:val="none" w:sz="0" w:space="0" w:color="auto"/>
            <w:bottom w:val="none" w:sz="0" w:space="0" w:color="auto"/>
            <w:right w:val="none" w:sz="0" w:space="0" w:color="auto"/>
          </w:divBdr>
        </w:div>
      </w:divsChild>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77943082">
      <w:bodyDiv w:val="1"/>
      <w:marLeft w:val="0"/>
      <w:marRight w:val="0"/>
      <w:marTop w:val="0"/>
      <w:marBottom w:val="0"/>
      <w:divBdr>
        <w:top w:val="none" w:sz="0" w:space="0" w:color="auto"/>
        <w:left w:val="none" w:sz="0" w:space="0" w:color="auto"/>
        <w:bottom w:val="none" w:sz="0" w:space="0" w:color="auto"/>
        <w:right w:val="none" w:sz="0" w:space="0" w:color="auto"/>
      </w:divBdr>
      <w:divsChild>
        <w:div w:id="1966277242">
          <w:marLeft w:val="480"/>
          <w:marRight w:val="0"/>
          <w:marTop w:val="0"/>
          <w:marBottom w:val="0"/>
          <w:divBdr>
            <w:top w:val="none" w:sz="0" w:space="0" w:color="auto"/>
            <w:left w:val="none" w:sz="0" w:space="0" w:color="auto"/>
            <w:bottom w:val="none" w:sz="0" w:space="0" w:color="auto"/>
            <w:right w:val="none" w:sz="0" w:space="0" w:color="auto"/>
          </w:divBdr>
        </w:div>
        <w:div w:id="24406934">
          <w:marLeft w:val="480"/>
          <w:marRight w:val="0"/>
          <w:marTop w:val="0"/>
          <w:marBottom w:val="0"/>
          <w:divBdr>
            <w:top w:val="none" w:sz="0" w:space="0" w:color="auto"/>
            <w:left w:val="none" w:sz="0" w:space="0" w:color="auto"/>
            <w:bottom w:val="none" w:sz="0" w:space="0" w:color="auto"/>
            <w:right w:val="none" w:sz="0" w:space="0" w:color="auto"/>
          </w:divBdr>
        </w:div>
        <w:div w:id="141625388">
          <w:marLeft w:val="480"/>
          <w:marRight w:val="0"/>
          <w:marTop w:val="0"/>
          <w:marBottom w:val="0"/>
          <w:divBdr>
            <w:top w:val="none" w:sz="0" w:space="0" w:color="auto"/>
            <w:left w:val="none" w:sz="0" w:space="0" w:color="auto"/>
            <w:bottom w:val="none" w:sz="0" w:space="0" w:color="auto"/>
            <w:right w:val="none" w:sz="0" w:space="0" w:color="auto"/>
          </w:divBdr>
        </w:div>
        <w:div w:id="164325668">
          <w:marLeft w:val="480"/>
          <w:marRight w:val="0"/>
          <w:marTop w:val="0"/>
          <w:marBottom w:val="0"/>
          <w:divBdr>
            <w:top w:val="none" w:sz="0" w:space="0" w:color="auto"/>
            <w:left w:val="none" w:sz="0" w:space="0" w:color="auto"/>
            <w:bottom w:val="none" w:sz="0" w:space="0" w:color="auto"/>
            <w:right w:val="none" w:sz="0" w:space="0" w:color="auto"/>
          </w:divBdr>
        </w:div>
        <w:div w:id="1080442703">
          <w:marLeft w:val="480"/>
          <w:marRight w:val="0"/>
          <w:marTop w:val="0"/>
          <w:marBottom w:val="0"/>
          <w:divBdr>
            <w:top w:val="none" w:sz="0" w:space="0" w:color="auto"/>
            <w:left w:val="none" w:sz="0" w:space="0" w:color="auto"/>
            <w:bottom w:val="none" w:sz="0" w:space="0" w:color="auto"/>
            <w:right w:val="none" w:sz="0" w:space="0" w:color="auto"/>
          </w:divBdr>
        </w:div>
        <w:div w:id="1319337267">
          <w:marLeft w:val="480"/>
          <w:marRight w:val="0"/>
          <w:marTop w:val="0"/>
          <w:marBottom w:val="0"/>
          <w:divBdr>
            <w:top w:val="none" w:sz="0" w:space="0" w:color="auto"/>
            <w:left w:val="none" w:sz="0" w:space="0" w:color="auto"/>
            <w:bottom w:val="none" w:sz="0" w:space="0" w:color="auto"/>
            <w:right w:val="none" w:sz="0" w:space="0" w:color="auto"/>
          </w:divBdr>
        </w:div>
        <w:div w:id="1181965390">
          <w:marLeft w:val="480"/>
          <w:marRight w:val="0"/>
          <w:marTop w:val="0"/>
          <w:marBottom w:val="0"/>
          <w:divBdr>
            <w:top w:val="none" w:sz="0" w:space="0" w:color="auto"/>
            <w:left w:val="none" w:sz="0" w:space="0" w:color="auto"/>
            <w:bottom w:val="none" w:sz="0" w:space="0" w:color="auto"/>
            <w:right w:val="none" w:sz="0" w:space="0" w:color="auto"/>
          </w:divBdr>
        </w:div>
        <w:div w:id="926622394">
          <w:marLeft w:val="480"/>
          <w:marRight w:val="0"/>
          <w:marTop w:val="0"/>
          <w:marBottom w:val="0"/>
          <w:divBdr>
            <w:top w:val="none" w:sz="0" w:space="0" w:color="auto"/>
            <w:left w:val="none" w:sz="0" w:space="0" w:color="auto"/>
            <w:bottom w:val="none" w:sz="0" w:space="0" w:color="auto"/>
            <w:right w:val="none" w:sz="0" w:space="0" w:color="auto"/>
          </w:divBdr>
        </w:div>
        <w:div w:id="1343897714">
          <w:marLeft w:val="480"/>
          <w:marRight w:val="0"/>
          <w:marTop w:val="0"/>
          <w:marBottom w:val="0"/>
          <w:divBdr>
            <w:top w:val="none" w:sz="0" w:space="0" w:color="auto"/>
            <w:left w:val="none" w:sz="0" w:space="0" w:color="auto"/>
            <w:bottom w:val="none" w:sz="0" w:space="0" w:color="auto"/>
            <w:right w:val="none" w:sz="0" w:space="0" w:color="auto"/>
          </w:divBdr>
        </w:div>
        <w:div w:id="1762749684">
          <w:marLeft w:val="480"/>
          <w:marRight w:val="0"/>
          <w:marTop w:val="0"/>
          <w:marBottom w:val="0"/>
          <w:divBdr>
            <w:top w:val="none" w:sz="0" w:space="0" w:color="auto"/>
            <w:left w:val="none" w:sz="0" w:space="0" w:color="auto"/>
            <w:bottom w:val="none" w:sz="0" w:space="0" w:color="auto"/>
            <w:right w:val="none" w:sz="0" w:space="0" w:color="auto"/>
          </w:divBdr>
        </w:div>
        <w:div w:id="1933077259">
          <w:marLeft w:val="480"/>
          <w:marRight w:val="0"/>
          <w:marTop w:val="0"/>
          <w:marBottom w:val="0"/>
          <w:divBdr>
            <w:top w:val="none" w:sz="0" w:space="0" w:color="auto"/>
            <w:left w:val="none" w:sz="0" w:space="0" w:color="auto"/>
            <w:bottom w:val="none" w:sz="0" w:space="0" w:color="auto"/>
            <w:right w:val="none" w:sz="0" w:space="0" w:color="auto"/>
          </w:divBdr>
        </w:div>
        <w:div w:id="812329600">
          <w:marLeft w:val="480"/>
          <w:marRight w:val="0"/>
          <w:marTop w:val="0"/>
          <w:marBottom w:val="0"/>
          <w:divBdr>
            <w:top w:val="none" w:sz="0" w:space="0" w:color="auto"/>
            <w:left w:val="none" w:sz="0" w:space="0" w:color="auto"/>
            <w:bottom w:val="none" w:sz="0" w:space="0" w:color="auto"/>
            <w:right w:val="none" w:sz="0" w:space="0" w:color="auto"/>
          </w:divBdr>
        </w:div>
        <w:div w:id="1987929757">
          <w:marLeft w:val="480"/>
          <w:marRight w:val="0"/>
          <w:marTop w:val="0"/>
          <w:marBottom w:val="0"/>
          <w:divBdr>
            <w:top w:val="none" w:sz="0" w:space="0" w:color="auto"/>
            <w:left w:val="none" w:sz="0" w:space="0" w:color="auto"/>
            <w:bottom w:val="none" w:sz="0" w:space="0" w:color="auto"/>
            <w:right w:val="none" w:sz="0" w:space="0" w:color="auto"/>
          </w:divBdr>
        </w:div>
        <w:div w:id="1159467654">
          <w:marLeft w:val="480"/>
          <w:marRight w:val="0"/>
          <w:marTop w:val="0"/>
          <w:marBottom w:val="0"/>
          <w:divBdr>
            <w:top w:val="none" w:sz="0" w:space="0" w:color="auto"/>
            <w:left w:val="none" w:sz="0" w:space="0" w:color="auto"/>
            <w:bottom w:val="none" w:sz="0" w:space="0" w:color="auto"/>
            <w:right w:val="none" w:sz="0" w:space="0" w:color="auto"/>
          </w:divBdr>
        </w:div>
        <w:div w:id="455680662">
          <w:marLeft w:val="480"/>
          <w:marRight w:val="0"/>
          <w:marTop w:val="0"/>
          <w:marBottom w:val="0"/>
          <w:divBdr>
            <w:top w:val="none" w:sz="0" w:space="0" w:color="auto"/>
            <w:left w:val="none" w:sz="0" w:space="0" w:color="auto"/>
            <w:bottom w:val="none" w:sz="0" w:space="0" w:color="auto"/>
            <w:right w:val="none" w:sz="0" w:space="0" w:color="auto"/>
          </w:divBdr>
        </w:div>
        <w:div w:id="1465001751">
          <w:marLeft w:val="480"/>
          <w:marRight w:val="0"/>
          <w:marTop w:val="0"/>
          <w:marBottom w:val="0"/>
          <w:divBdr>
            <w:top w:val="none" w:sz="0" w:space="0" w:color="auto"/>
            <w:left w:val="none" w:sz="0" w:space="0" w:color="auto"/>
            <w:bottom w:val="none" w:sz="0" w:space="0" w:color="auto"/>
            <w:right w:val="none" w:sz="0" w:space="0" w:color="auto"/>
          </w:divBdr>
        </w:div>
        <w:div w:id="620652543">
          <w:marLeft w:val="480"/>
          <w:marRight w:val="0"/>
          <w:marTop w:val="0"/>
          <w:marBottom w:val="0"/>
          <w:divBdr>
            <w:top w:val="none" w:sz="0" w:space="0" w:color="auto"/>
            <w:left w:val="none" w:sz="0" w:space="0" w:color="auto"/>
            <w:bottom w:val="none" w:sz="0" w:space="0" w:color="auto"/>
            <w:right w:val="none" w:sz="0" w:space="0" w:color="auto"/>
          </w:divBdr>
        </w:div>
        <w:div w:id="1326856839">
          <w:marLeft w:val="480"/>
          <w:marRight w:val="0"/>
          <w:marTop w:val="0"/>
          <w:marBottom w:val="0"/>
          <w:divBdr>
            <w:top w:val="none" w:sz="0" w:space="0" w:color="auto"/>
            <w:left w:val="none" w:sz="0" w:space="0" w:color="auto"/>
            <w:bottom w:val="none" w:sz="0" w:space="0" w:color="auto"/>
            <w:right w:val="none" w:sz="0" w:space="0" w:color="auto"/>
          </w:divBdr>
        </w:div>
        <w:div w:id="1722824198">
          <w:marLeft w:val="480"/>
          <w:marRight w:val="0"/>
          <w:marTop w:val="0"/>
          <w:marBottom w:val="0"/>
          <w:divBdr>
            <w:top w:val="none" w:sz="0" w:space="0" w:color="auto"/>
            <w:left w:val="none" w:sz="0" w:space="0" w:color="auto"/>
            <w:bottom w:val="none" w:sz="0" w:space="0" w:color="auto"/>
            <w:right w:val="none" w:sz="0" w:space="0" w:color="auto"/>
          </w:divBdr>
        </w:div>
        <w:div w:id="488592916">
          <w:marLeft w:val="480"/>
          <w:marRight w:val="0"/>
          <w:marTop w:val="0"/>
          <w:marBottom w:val="0"/>
          <w:divBdr>
            <w:top w:val="none" w:sz="0" w:space="0" w:color="auto"/>
            <w:left w:val="none" w:sz="0" w:space="0" w:color="auto"/>
            <w:bottom w:val="none" w:sz="0" w:space="0" w:color="auto"/>
            <w:right w:val="none" w:sz="0" w:space="0" w:color="auto"/>
          </w:divBdr>
        </w:div>
        <w:div w:id="1369716696">
          <w:marLeft w:val="480"/>
          <w:marRight w:val="0"/>
          <w:marTop w:val="0"/>
          <w:marBottom w:val="0"/>
          <w:divBdr>
            <w:top w:val="none" w:sz="0" w:space="0" w:color="auto"/>
            <w:left w:val="none" w:sz="0" w:space="0" w:color="auto"/>
            <w:bottom w:val="none" w:sz="0" w:space="0" w:color="auto"/>
            <w:right w:val="none" w:sz="0" w:space="0" w:color="auto"/>
          </w:divBdr>
        </w:div>
        <w:div w:id="1677733138">
          <w:marLeft w:val="480"/>
          <w:marRight w:val="0"/>
          <w:marTop w:val="0"/>
          <w:marBottom w:val="0"/>
          <w:divBdr>
            <w:top w:val="none" w:sz="0" w:space="0" w:color="auto"/>
            <w:left w:val="none" w:sz="0" w:space="0" w:color="auto"/>
            <w:bottom w:val="none" w:sz="0" w:space="0" w:color="auto"/>
            <w:right w:val="none" w:sz="0" w:space="0" w:color="auto"/>
          </w:divBdr>
        </w:div>
        <w:div w:id="844788941">
          <w:marLeft w:val="480"/>
          <w:marRight w:val="0"/>
          <w:marTop w:val="0"/>
          <w:marBottom w:val="0"/>
          <w:divBdr>
            <w:top w:val="none" w:sz="0" w:space="0" w:color="auto"/>
            <w:left w:val="none" w:sz="0" w:space="0" w:color="auto"/>
            <w:bottom w:val="none" w:sz="0" w:space="0" w:color="auto"/>
            <w:right w:val="none" w:sz="0" w:space="0" w:color="auto"/>
          </w:divBdr>
        </w:div>
        <w:div w:id="79109504">
          <w:marLeft w:val="480"/>
          <w:marRight w:val="0"/>
          <w:marTop w:val="0"/>
          <w:marBottom w:val="0"/>
          <w:divBdr>
            <w:top w:val="none" w:sz="0" w:space="0" w:color="auto"/>
            <w:left w:val="none" w:sz="0" w:space="0" w:color="auto"/>
            <w:bottom w:val="none" w:sz="0" w:space="0" w:color="auto"/>
            <w:right w:val="none" w:sz="0" w:space="0" w:color="auto"/>
          </w:divBdr>
        </w:div>
        <w:div w:id="1480613409">
          <w:marLeft w:val="480"/>
          <w:marRight w:val="0"/>
          <w:marTop w:val="0"/>
          <w:marBottom w:val="0"/>
          <w:divBdr>
            <w:top w:val="none" w:sz="0" w:space="0" w:color="auto"/>
            <w:left w:val="none" w:sz="0" w:space="0" w:color="auto"/>
            <w:bottom w:val="none" w:sz="0" w:space="0" w:color="auto"/>
            <w:right w:val="none" w:sz="0" w:space="0" w:color="auto"/>
          </w:divBdr>
        </w:div>
        <w:div w:id="810488045">
          <w:marLeft w:val="480"/>
          <w:marRight w:val="0"/>
          <w:marTop w:val="0"/>
          <w:marBottom w:val="0"/>
          <w:divBdr>
            <w:top w:val="none" w:sz="0" w:space="0" w:color="auto"/>
            <w:left w:val="none" w:sz="0" w:space="0" w:color="auto"/>
            <w:bottom w:val="none" w:sz="0" w:space="0" w:color="auto"/>
            <w:right w:val="none" w:sz="0" w:space="0" w:color="auto"/>
          </w:divBdr>
        </w:div>
        <w:div w:id="1598366814">
          <w:marLeft w:val="480"/>
          <w:marRight w:val="0"/>
          <w:marTop w:val="0"/>
          <w:marBottom w:val="0"/>
          <w:divBdr>
            <w:top w:val="none" w:sz="0" w:space="0" w:color="auto"/>
            <w:left w:val="none" w:sz="0" w:space="0" w:color="auto"/>
            <w:bottom w:val="none" w:sz="0" w:space="0" w:color="auto"/>
            <w:right w:val="none" w:sz="0" w:space="0" w:color="auto"/>
          </w:divBdr>
        </w:div>
        <w:div w:id="1182166594">
          <w:marLeft w:val="480"/>
          <w:marRight w:val="0"/>
          <w:marTop w:val="0"/>
          <w:marBottom w:val="0"/>
          <w:divBdr>
            <w:top w:val="none" w:sz="0" w:space="0" w:color="auto"/>
            <w:left w:val="none" w:sz="0" w:space="0" w:color="auto"/>
            <w:bottom w:val="none" w:sz="0" w:space="0" w:color="auto"/>
            <w:right w:val="none" w:sz="0" w:space="0" w:color="auto"/>
          </w:divBdr>
        </w:div>
        <w:div w:id="328555673">
          <w:marLeft w:val="480"/>
          <w:marRight w:val="0"/>
          <w:marTop w:val="0"/>
          <w:marBottom w:val="0"/>
          <w:divBdr>
            <w:top w:val="none" w:sz="0" w:space="0" w:color="auto"/>
            <w:left w:val="none" w:sz="0" w:space="0" w:color="auto"/>
            <w:bottom w:val="none" w:sz="0" w:space="0" w:color="auto"/>
            <w:right w:val="none" w:sz="0" w:space="0" w:color="auto"/>
          </w:divBdr>
        </w:div>
        <w:div w:id="107706463">
          <w:marLeft w:val="480"/>
          <w:marRight w:val="0"/>
          <w:marTop w:val="0"/>
          <w:marBottom w:val="0"/>
          <w:divBdr>
            <w:top w:val="none" w:sz="0" w:space="0" w:color="auto"/>
            <w:left w:val="none" w:sz="0" w:space="0" w:color="auto"/>
            <w:bottom w:val="none" w:sz="0" w:space="0" w:color="auto"/>
            <w:right w:val="none" w:sz="0" w:space="0" w:color="auto"/>
          </w:divBdr>
        </w:div>
        <w:div w:id="1904678159">
          <w:marLeft w:val="480"/>
          <w:marRight w:val="0"/>
          <w:marTop w:val="0"/>
          <w:marBottom w:val="0"/>
          <w:divBdr>
            <w:top w:val="none" w:sz="0" w:space="0" w:color="auto"/>
            <w:left w:val="none" w:sz="0" w:space="0" w:color="auto"/>
            <w:bottom w:val="none" w:sz="0" w:space="0" w:color="auto"/>
            <w:right w:val="none" w:sz="0" w:space="0" w:color="auto"/>
          </w:divBdr>
        </w:div>
        <w:div w:id="1791513946">
          <w:marLeft w:val="480"/>
          <w:marRight w:val="0"/>
          <w:marTop w:val="0"/>
          <w:marBottom w:val="0"/>
          <w:divBdr>
            <w:top w:val="none" w:sz="0" w:space="0" w:color="auto"/>
            <w:left w:val="none" w:sz="0" w:space="0" w:color="auto"/>
            <w:bottom w:val="none" w:sz="0" w:space="0" w:color="auto"/>
            <w:right w:val="none" w:sz="0" w:space="0" w:color="auto"/>
          </w:divBdr>
        </w:div>
        <w:div w:id="2031759905">
          <w:marLeft w:val="480"/>
          <w:marRight w:val="0"/>
          <w:marTop w:val="0"/>
          <w:marBottom w:val="0"/>
          <w:divBdr>
            <w:top w:val="none" w:sz="0" w:space="0" w:color="auto"/>
            <w:left w:val="none" w:sz="0" w:space="0" w:color="auto"/>
            <w:bottom w:val="none" w:sz="0" w:space="0" w:color="auto"/>
            <w:right w:val="none" w:sz="0" w:space="0" w:color="auto"/>
          </w:divBdr>
        </w:div>
        <w:div w:id="1128862716">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3312032">
      <w:bodyDiv w:val="1"/>
      <w:marLeft w:val="0"/>
      <w:marRight w:val="0"/>
      <w:marTop w:val="0"/>
      <w:marBottom w:val="0"/>
      <w:divBdr>
        <w:top w:val="none" w:sz="0" w:space="0" w:color="auto"/>
        <w:left w:val="none" w:sz="0" w:space="0" w:color="auto"/>
        <w:bottom w:val="none" w:sz="0" w:space="0" w:color="auto"/>
        <w:right w:val="none" w:sz="0" w:space="0" w:color="auto"/>
      </w:divBdr>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11942913">
      <w:bodyDiv w:val="1"/>
      <w:marLeft w:val="0"/>
      <w:marRight w:val="0"/>
      <w:marTop w:val="0"/>
      <w:marBottom w:val="0"/>
      <w:divBdr>
        <w:top w:val="none" w:sz="0" w:space="0" w:color="auto"/>
        <w:left w:val="none" w:sz="0" w:space="0" w:color="auto"/>
        <w:bottom w:val="none" w:sz="0" w:space="0" w:color="auto"/>
        <w:right w:val="none" w:sz="0" w:space="0" w:color="auto"/>
      </w:divBdr>
    </w:div>
    <w:div w:id="812328293">
      <w:bodyDiv w:val="1"/>
      <w:marLeft w:val="0"/>
      <w:marRight w:val="0"/>
      <w:marTop w:val="0"/>
      <w:marBottom w:val="0"/>
      <w:divBdr>
        <w:top w:val="none" w:sz="0" w:space="0" w:color="auto"/>
        <w:left w:val="none" w:sz="0" w:space="0" w:color="auto"/>
        <w:bottom w:val="none" w:sz="0" w:space="0" w:color="auto"/>
        <w:right w:val="none" w:sz="0" w:space="0" w:color="auto"/>
      </w:divBdr>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1523775">
      <w:bodyDiv w:val="1"/>
      <w:marLeft w:val="0"/>
      <w:marRight w:val="0"/>
      <w:marTop w:val="0"/>
      <w:marBottom w:val="0"/>
      <w:divBdr>
        <w:top w:val="none" w:sz="0" w:space="0" w:color="auto"/>
        <w:left w:val="none" w:sz="0" w:space="0" w:color="auto"/>
        <w:bottom w:val="none" w:sz="0" w:space="0" w:color="auto"/>
        <w:right w:val="none" w:sz="0" w:space="0" w:color="auto"/>
      </w:divBdr>
    </w:div>
    <w:div w:id="832794414">
      <w:bodyDiv w:val="1"/>
      <w:marLeft w:val="0"/>
      <w:marRight w:val="0"/>
      <w:marTop w:val="0"/>
      <w:marBottom w:val="0"/>
      <w:divBdr>
        <w:top w:val="none" w:sz="0" w:space="0" w:color="auto"/>
        <w:left w:val="none" w:sz="0" w:space="0" w:color="auto"/>
        <w:bottom w:val="none" w:sz="0" w:space="0" w:color="auto"/>
        <w:right w:val="none" w:sz="0" w:space="0" w:color="auto"/>
      </w:divBdr>
      <w:divsChild>
        <w:div w:id="800995924">
          <w:marLeft w:val="480"/>
          <w:marRight w:val="0"/>
          <w:marTop w:val="0"/>
          <w:marBottom w:val="0"/>
          <w:divBdr>
            <w:top w:val="none" w:sz="0" w:space="0" w:color="auto"/>
            <w:left w:val="none" w:sz="0" w:space="0" w:color="auto"/>
            <w:bottom w:val="none" w:sz="0" w:space="0" w:color="auto"/>
            <w:right w:val="none" w:sz="0" w:space="0" w:color="auto"/>
          </w:divBdr>
        </w:div>
        <w:div w:id="823741948">
          <w:marLeft w:val="480"/>
          <w:marRight w:val="0"/>
          <w:marTop w:val="0"/>
          <w:marBottom w:val="0"/>
          <w:divBdr>
            <w:top w:val="none" w:sz="0" w:space="0" w:color="auto"/>
            <w:left w:val="none" w:sz="0" w:space="0" w:color="auto"/>
            <w:bottom w:val="none" w:sz="0" w:space="0" w:color="auto"/>
            <w:right w:val="none" w:sz="0" w:space="0" w:color="auto"/>
          </w:divBdr>
        </w:div>
        <w:div w:id="1466855472">
          <w:marLeft w:val="480"/>
          <w:marRight w:val="0"/>
          <w:marTop w:val="0"/>
          <w:marBottom w:val="0"/>
          <w:divBdr>
            <w:top w:val="none" w:sz="0" w:space="0" w:color="auto"/>
            <w:left w:val="none" w:sz="0" w:space="0" w:color="auto"/>
            <w:bottom w:val="none" w:sz="0" w:space="0" w:color="auto"/>
            <w:right w:val="none" w:sz="0" w:space="0" w:color="auto"/>
          </w:divBdr>
        </w:div>
        <w:div w:id="203834694">
          <w:marLeft w:val="480"/>
          <w:marRight w:val="0"/>
          <w:marTop w:val="0"/>
          <w:marBottom w:val="0"/>
          <w:divBdr>
            <w:top w:val="none" w:sz="0" w:space="0" w:color="auto"/>
            <w:left w:val="none" w:sz="0" w:space="0" w:color="auto"/>
            <w:bottom w:val="none" w:sz="0" w:space="0" w:color="auto"/>
            <w:right w:val="none" w:sz="0" w:space="0" w:color="auto"/>
          </w:divBdr>
        </w:div>
        <w:div w:id="660280069">
          <w:marLeft w:val="480"/>
          <w:marRight w:val="0"/>
          <w:marTop w:val="0"/>
          <w:marBottom w:val="0"/>
          <w:divBdr>
            <w:top w:val="none" w:sz="0" w:space="0" w:color="auto"/>
            <w:left w:val="none" w:sz="0" w:space="0" w:color="auto"/>
            <w:bottom w:val="none" w:sz="0" w:space="0" w:color="auto"/>
            <w:right w:val="none" w:sz="0" w:space="0" w:color="auto"/>
          </w:divBdr>
        </w:div>
        <w:div w:id="650594775">
          <w:marLeft w:val="480"/>
          <w:marRight w:val="0"/>
          <w:marTop w:val="0"/>
          <w:marBottom w:val="0"/>
          <w:divBdr>
            <w:top w:val="none" w:sz="0" w:space="0" w:color="auto"/>
            <w:left w:val="none" w:sz="0" w:space="0" w:color="auto"/>
            <w:bottom w:val="none" w:sz="0" w:space="0" w:color="auto"/>
            <w:right w:val="none" w:sz="0" w:space="0" w:color="auto"/>
          </w:divBdr>
        </w:div>
        <w:div w:id="1551838187">
          <w:marLeft w:val="480"/>
          <w:marRight w:val="0"/>
          <w:marTop w:val="0"/>
          <w:marBottom w:val="0"/>
          <w:divBdr>
            <w:top w:val="none" w:sz="0" w:space="0" w:color="auto"/>
            <w:left w:val="none" w:sz="0" w:space="0" w:color="auto"/>
            <w:bottom w:val="none" w:sz="0" w:space="0" w:color="auto"/>
            <w:right w:val="none" w:sz="0" w:space="0" w:color="auto"/>
          </w:divBdr>
        </w:div>
        <w:div w:id="1815638310">
          <w:marLeft w:val="480"/>
          <w:marRight w:val="0"/>
          <w:marTop w:val="0"/>
          <w:marBottom w:val="0"/>
          <w:divBdr>
            <w:top w:val="none" w:sz="0" w:space="0" w:color="auto"/>
            <w:left w:val="none" w:sz="0" w:space="0" w:color="auto"/>
            <w:bottom w:val="none" w:sz="0" w:space="0" w:color="auto"/>
            <w:right w:val="none" w:sz="0" w:space="0" w:color="auto"/>
          </w:divBdr>
        </w:div>
        <w:div w:id="1568759891">
          <w:marLeft w:val="480"/>
          <w:marRight w:val="0"/>
          <w:marTop w:val="0"/>
          <w:marBottom w:val="0"/>
          <w:divBdr>
            <w:top w:val="none" w:sz="0" w:space="0" w:color="auto"/>
            <w:left w:val="none" w:sz="0" w:space="0" w:color="auto"/>
            <w:bottom w:val="none" w:sz="0" w:space="0" w:color="auto"/>
            <w:right w:val="none" w:sz="0" w:space="0" w:color="auto"/>
          </w:divBdr>
        </w:div>
        <w:div w:id="1966082750">
          <w:marLeft w:val="480"/>
          <w:marRight w:val="0"/>
          <w:marTop w:val="0"/>
          <w:marBottom w:val="0"/>
          <w:divBdr>
            <w:top w:val="none" w:sz="0" w:space="0" w:color="auto"/>
            <w:left w:val="none" w:sz="0" w:space="0" w:color="auto"/>
            <w:bottom w:val="none" w:sz="0" w:space="0" w:color="auto"/>
            <w:right w:val="none" w:sz="0" w:space="0" w:color="auto"/>
          </w:divBdr>
        </w:div>
        <w:div w:id="802894303">
          <w:marLeft w:val="480"/>
          <w:marRight w:val="0"/>
          <w:marTop w:val="0"/>
          <w:marBottom w:val="0"/>
          <w:divBdr>
            <w:top w:val="none" w:sz="0" w:space="0" w:color="auto"/>
            <w:left w:val="none" w:sz="0" w:space="0" w:color="auto"/>
            <w:bottom w:val="none" w:sz="0" w:space="0" w:color="auto"/>
            <w:right w:val="none" w:sz="0" w:space="0" w:color="auto"/>
          </w:divBdr>
        </w:div>
        <w:div w:id="1641960431">
          <w:marLeft w:val="480"/>
          <w:marRight w:val="0"/>
          <w:marTop w:val="0"/>
          <w:marBottom w:val="0"/>
          <w:divBdr>
            <w:top w:val="none" w:sz="0" w:space="0" w:color="auto"/>
            <w:left w:val="none" w:sz="0" w:space="0" w:color="auto"/>
            <w:bottom w:val="none" w:sz="0" w:space="0" w:color="auto"/>
            <w:right w:val="none" w:sz="0" w:space="0" w:color="auto"/>
          </w:divBdr>
        </w:div>
        <w:div w:id="706370110">
          <w:marLeft w:val="480"/>
          <w:marRight w:val="0"/>
          <w:marTop w:val="0"/>
          <w:marBottom w:val="0"/>
          <w:divBdr>
            <w:top w:val="none" w:sz="0" w:space="0" w:color="auto"/>
            <w:left w:val="none" w:sz="0" w:space="0" w:color="auto"/>
            <w:bottom w:val="none" w:sz="0" w:space="0" w:color="auto"/>
            <w:right w:val="none" w:sz="0" w:space="0" w:color="auto"/>
          </w:divBdr>
        </w:div>
        <w:div w:id="734203857">
          <w:marLeft w:val="480"/>
          <w:marRight w:val="0"/>
          <w:marTop w:val="0"/>
          <w:marBottom w:val="0"/>
          <w:divBdr>
            <w:top w:val="none" w:sz="0" w:space="0" w:color="auto"/>
            <w:left w:val="none" w:sz="0" w:space="0" w:color="auto"/>
            <w:bottom w:val="none" w:sz="0" w:space="0" w:color="auto"/>
            <w:right w:val="none" w:sz="0" w:space="0" w:color="auto"/>
          </w:divBdr>
        </w:div>
        <w:div w:id="1525049818">
          <w:marLeft w:val="480"/>
          <w:marRight w:val="0"/>
          <w:marTop w:val="0"/>
          <w:marBottom w:val="0"/>
          <w:divBdr>
            <w:top w:val="none" w:sz="0" w:space="0" w:color="auto"/>
            <w:left w:val="none" w:sz="0" w:space="0" w:color="auto"/>
            <w:bottom w:val="none" w:sz="0" w:space="0" w:color="auto"/>
            <w:right w:val="none" w:sz="0" w:space="0" w:color="auto"/>
          </w:divBdr>
        </w:div>
        <w:div w:id="1787040083">
          <w:marLeft w:val="480"/>
          <w:marRight w:val="0"/>
          <w:marTop w:val="0"/>
          <w:marBottom w:val="0"/>
          <w:divBdr>
            <w:top w:val="none" w:sz="0" w:space="0" w:color="auto"/>
            <w:left w:val="none" w:sz="0" w:space="0" w:color="auto"/>
            <w:bottom w:val="none" w:sz="0" w:space="0" w:color="auto"/>
            <w:right w:val="none" w:sz="0" w:space="0" w:color="auto"/>
          </w:divBdr>
        </w:div>
        <w:div w:id="543912093">
          <w:marLeft w:val="480"/>
          <w:marRight w:val="0"/>
          <w:marTop w:val="0"/>
          <w:marBottom w:val="0"/>
          <w:divBdr>
            <w:top w:val="none" w:sz="0" w:space="0" w:color="auto"/>
            <w:left w:val="none" w:sz="0" w:space="0" w:color="auto"/>
            <w:bottom w:val="none" w:sz="0" w:space="0" w:color="auto"/>
            <w:right w:val="none" w:sz="0" w:space="0" w:color="auto"/>
          </w:divBdr>
        </w:div>
        <w:div w:id="1337031184">
          <w:marLeft w:val="480"/>
          <w:marRight w:val="0"/>
          <w:marTop w:val="0"/>
          <w:marBottom w:val="0"/>
          <w:divBdr>
            <w:top w:val="none" w:sz="0" w:space="0" w:color="auto"/>
            <w:left w:val="none" w:sz="0" w:space="0" w:color="auto"/>
            <w:bottom w:val="none" w:sz="0" w:space="0" w:color="auto"/>
            <w:right w:val="none" w:sz="0" w:space="0" w:color="auto"/>
          </w:divBdr>
        </w:div>
        <w:div w:id="1680810843">
          <w:marLeft w:val="480"/>
          <w:marRight w:val="0"/>
          <w:marTop w:val="0"/>
          <w:marBottom w:val="0"/>
          <w:divBdr>
            <w:top w:val="none" w:sz="0" w:space="0" w:color="auto"/>
            <w:left w:val="none" w:sz="0" w:space="0" w:color="auto"/>
            <w:bottom w:val="none" w:sz="0" w:space="0" w:color="auto"/>
            <w:right w:val="none" w:sz="0" w:space="0" w:color="auto"/>
          </w:divBdr>
        </w:div>
        <w:div w:id="1527255775">
          <w:marLeft w:val="480"/>
          <w:marRight w:val="0"/>
          <w:marTop w:val="0"/>
          <w:marBottom w:val="0"/>
          <w:divBdr>
            <w:top w:val="none" w:sz="0" w:space="0" w:color="auto"/>
            <w:left w:val="none" w:sz="0" w:space="0" w:color="auto"/>
            <w:bottom w:val="none" w:sz="0" w:space="0" w:color="auto"/>
            <w:right w:val="none" w:sz="0" w:space="0" w:color="auto"/>
          </w:divBdr>
        </w:div>
        <w:div w:id="306129941">
          <w:marLeft w:val="480"/>
          <w:marRight w:val="0"/>
          <w:marTop w:val="0"/>
          <w:marBottom w:val="0"/>
          <w:divBdr>
            <w:top w:val="none" w:sz="0" w:space="0" w:color="auto"/>
            <w:left w:val="none" w:sz="0" w:space="0" w:color="auto"/>
            <w:bottom w:val="none" w:sz="0" w:space="0" w:color="auto"/>
            <w:right w:val="none" w:sz="0" w:space="0" w:color="auto"/>
          </w:divBdr>
        </w:div>
        <w:div w:id="799374436">
          <w:marLeft w:val="480"/>
          <w:marRight w:val="0"/>
          <w:marTop w:val="0"/>
          <w:marBottom w:val="0"/>
          <w:divBdr>
            <w:top w:val="none" w:sz="0" w:space="0" w:color="auto"/>
            <w:left w:val="none" w:sz="0" w:space="0" w:color="auto"/>
            <w:bottom w:val="none" w:sz="0" w:space="0" w:color="auto"/>
            <w:right w:val="none" w:sz="0" w:space="0" w:color="auto"/>
          </w:divBdr>
        </w:div>
        <w:div w:id="1215435733">
          <w:marLeft w:val="480"/>
          <w:marRight w:val="0"/>
          <w:marTop w:val="0"/>
          <w:marBottom w:val="0"/>
          <w:divBdr>
            <w:top w:val="none" w:sz="0" w:space="0" w:color="auto"/>
            <w:left w:val="none" w:sz="0" w:space="0" w:color="auto"/>
            <w:bottom w:val="none" w:sz="0" w:space="0" w:color="auto"/>
            <w:right w:val="none" w:sz="0" w:space="0" w:color="auto"/>
          </w:divBdr>
        </w:div>
        <w:div w:id="1415862096">
          <w:marLeft w:val="480"/>
          <w:marRight w:val="0"/>
          <w:marTop w:val="0"/>
          <w:marBottom w:val="0"/>
          <w:divBdr>
            <w:top w:val="none" w:sz="0" w:space="0" w:color="auto"/>
            <w:left w:val="none" w:sz="0" w:space="0" w:color="auto"/>
            <w:bottom w:val="none" w:sz="0" w:space="0" w:color="auto"/>
            <w:right w:val="none" w:sz="0" w:space="0" w:color="auto"/>
          </w:divBdr>
        </w:div>
        <w:div w:id="1289581163">
          <w:marLeft w:val="480"/>
          <w:marRight w:val="0"/>
          <w:marTop w:val="0"/>
          <w:marBottom w:val="0"/>
          <w:divBdr>
            <w:top w:val="none" w:sz="0" w:space="0" w:color="auto"/>
            <w:left w:val="none" w:sz="0" w:space="0" w:color="auto"/>
            <w:bottom w:val="none" w:sz="0" w:space="0" w:color="auto"/>
            <w:right w:val="none" w:sz="0" w:space="0" w:color="auto"/>
          </w:divBdr>
        </w:div>
        <w:div w:id="502745245">
          <w:marLeft w:val="480"/>
          <w:marRight w:val="0"/>
          <w:marTop w:val="0"/>
          <w:marBottom w:val="0"/>
          <w:divBdr>
            <w:top w:val="none" w:sz="0" w:space="0" w:color="auto"/>
            <w:left w:val="none" w:sz="0" w:space="0" w:color="auto"/>
            <w:bottom w:val="none" w:sz="0" w:space="0" w:color="auto"/>
            <w:right w:val="none" w:sz="0" w:space="0" w:color="auto"/>
          </w:divBdr>
        </w:div>
        <w:div w:id="1306351325">
          <w:marLeft w:val="480"/>
          <w:marRight w:val="0"/>
          <w:marTop w:val="0"/>
          <w:marBottom w:val="0"/>
          <w:divBdr>
            <w:top w:val="none" w:sz="0" w:space="0" w:color="auto"/>
            <w:left w:val="none" w:sz="0" w:space="0" w:color="auto"/>
            <w:bottom w:val="none" w:sz="0" w:space="0" w:color="auto"/>
            <w:right w:val="none" w:sz="0" w:space="0" w:color="auto"/>
          </w:divBdr>
        </w:div>
        <w:div w:id="2038768653">
          <w:marLeft w:val="480"/>
          <w:marRight w:val="0"/>
          <w:marTop w:val="0"/>
          <w:marBottom w:val="0"/>
          <w:divBdr>
            <w:top w:val="none" w:sz="0" w:space="0" w:color="auto"/>
            <w:left w:val="none" w:sz="0" w:space="0" w:color="auto"/>
            <w:bottom w:val="none" w:sz="0" w:space="0" w:color="auto"/>
            <w:right w:val="none" w:sz="0" w:space="0" w:color="auto"/>
          </w:divBdr>
        </w:div>
        <w:div w:id="541525336">
          <w:marLeft w:val="480"/>
          <w:marRight w:val="0"/>
          <w:marTop w:val="0"/>
          <w:marBottom w:val="0"/>
          <w:divBdr>
            <w:top w:val="none" w:sz="0" w:space="0" w:color="auto"/>
            <w:left w:val="none" w:sz="0" w:space="0" w:color="auto"/>
            <w:bottom w:val="none" w:sz="0" w:space="0" w:color="auto"/>
            <w:right w:val="none" w:sz="0" w:space="0" w:color="auto"/>
          </w:divBdr>
        </w:div>
        <w:div w:id="107742153">
          <w:marLeft w:val="480"/>
          <w:marRight w:val="0"/>
          <w:marTop w:val="0"/>
          <w:marBottom w:val="0"/>
          <w:divBdr>
            <w:top w:val="none" w:sz="0" w:space="0" w:color="auto"/>
            <w:left w:val="none" w:sz="0" w:space="0" w:color="auto"/>
            <w:bottom w:val="none" w:sz="0" w:space="0" w:color="auto"/>
            <w:right w:val="none" w:sz="0" w:space="0" w:color="auto"/>
          </w:divBdr>
        </w:div>
        <w:div w:id="956989235">
          <w:marLeft w:val="480"/>
          <w:marRight w:val="0"/>
          <w:marTop w:val="0"/>
          <w:marBottom w:val="0"/>
          <w:divBdr>
            <w:top w:val="none" w:sz="0" w:space="0" w:color="auto"/>
            <w:left w:val="none" w:sz="0" w:space="0" w:color="auto"/>
            <w:bottom w:val="none" w:sz="0" w:space="0" w:color="auto"/>
            <w:right w:val="none" w:sz="0" w:space="0" w:color="auto"/>
          </w:divBdr>
        </w:div>
        <w:div w:id="20059891">
          <w:marLeft w:val="480"/>
          <w:marRight w:val="0"/>
          <w:marTop w:val="0"/>
          <w:marBottom w:val="0"/>
          <w:divBdr>
            <w:top w:val="none" w:sz="0" w:space="0" w:color="auto"/>
            <w:left w:val="none" w:sz="0" w:space="0" w:color="auto"/>
            <w:bottom w:val="none" w:sz="0" w:space="0" w:color="auto"/>
            <w:right w:val="none" w:sz="0" w:space="0" w:color="auto"/>
          </w:divBdr>
        </w:div>
        <w:div w:id="1906649015">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48521467">
      <w:bodyDiv w:val="1"/>
      <w:marLeft w:val="0"/>
      <w:marRight w:val="0"/>
      <w:marTop w:val="0"/>
      <w:marBottom w:val="0"/>
      <w:divBdr>
        <w:top w:val="none" w:sz="0" w:space="0" w:color="auto"/>
        <w:left w:val="none" w:sz="0" w:space="0" w:color="auto"/>
        <w:bottom w:val="none" w:sz="0" w:space="0" w:color="auto"/>
        <w:right w:val="none" w:sz="0" w:space="0" w:color="auto"/>
      </w:divBdr>
      <w:divsChild>
        <w:div w:id="1130897729">
          <w:marLeft w:val="480"/>
          <w:marRight w:val="0"/>
          <w:marTop w:val="0"/>
          <w:marBottom w:val="0"/>
          <w:divBdr>
            <w:top w:val="none" w:sz="0" w:space="0" w:color="auto"/>
            <w:left w:val="none" w:sz="0" w:space="0" w:color="auto"/>
            <w:bottom w:val="none" w:sz="0" w:space="0" w:color="auto"/>
            <w:right w:val="none" w:sz="0" w:space="0" w:color="auto"/>
          </w:divBdr>
        </w:div>
        <w:div w:id="1488127406">
          <w:marLeft w:val="480"/>
          <w:marRight w:val="0"/>
          <w:marTop w:val="0"/>
          <w:marBottom w:val="0"/>
          <w:divBdr>
            <w:top w:val="none" w:sz="0" w:space="0" w:color="auto"/>
            <w:left w:val="none" w:sz="0" w:space="0" w:color="auto"/>
            <w:bottom w:val="none" w:sz="0" w:space="0" w:color="auto"/>
            <w:right w:val="none" w:sz="0" w:space="0" w:color="auto"/>
          </w:divBdr>
        </w:div>
        <w:div w:id="1712072717">
          <w:marLeft w:val="480"/>
          <w:marRight w:val="0"/>
          <w:marTop w:val="0"/>
          <w:marBottom w:val="0"/>
          <w:divBdr>
            <w:top w:val="none" w:sz="0" w:space="0" w:color="auto"/>
            <w:left w:val="none" w:sz="0" w:space="0" w:color="auto"/>
            <w:bottom w:val="none" w:sz="0" w:space="0" w:color="auto"/>
            <w:right w:val="none" w:sz="0" w:space="0" w:color="auto"/>
          </w:divBdr>
        </w:div>
        <w:div w:id="129976309">
          <w:marLeft w:val="480"/>
          <w:marRight w:val="0"/>
          <w:marTop w:val="0"/>
          <w:marBottom w:val="0"/>
          <w:divBdr>
            <w:top w:val="none" w:sz="0" w:space="0" w:color="auto"/>
            <w:left w:val="none" w:sz="0" w:space="0" w:color="auto"/>
            <w:bottom w:val="none" w:sz="0" w:space="0" w:color="auto"/>
            <w:right w:val="none" w:sz="0" w:space="0" w:color="auto"/>
          </w:divBdr>
        </w:div>
        <w:div w:id="679627909">
          <w:marLeft w:val="480"/>
          <w:marRight w:val="0"/>
          <w:marTop w:val="0"/>
          <w:marBottom w:val="0"/>
          <w:divBdr>
            <w:top w:val="none" w:sz="0" w:space="0" w:color="auto"/>
            <w:left w:val="none" w:sz="0" w:space="0" w:color="auto"/>
            <w:bottom w:val="none" w:sz="0" w:space="0" w:color="auto"/>
            <w:right w:val="none" w:sz="0" w:space="0" w:color="auto"/>
          </w:divBdr>
        </w:div>
        <w:div w:id="893390284">
          <w:marLeft w:val="480"/>
          <w:marRight w:val="0"/>
          <w:marTop w:val="0"/>
          <w:marBottom w:val="0"/>
          <w:divBdr>
            <w:top w:val="none" w:sz="0" w:space="0" w:color="auto"/>
            <w:left w:val="none" w:sz="0" w:space="0" w:color="auto"/>
            <w:bottom w:val="none" w:sz="0" w:space="0" w:color="auto"/>
            <w:right w:val="none" w:sz="0" w:space="0" w:color="auto"/>
          </w:divBdr>
        </w:div>
        <w:div w:id="1568344688">
          <w:marLeft w:val="480"/>
          <w:marRight w:val="0"/>
          <w:marTop w:val="0"/>
          <w:marBottom w:val="0"/>
          <w:divBdr>
            <w:top w:val="none" w:sz="0" w:space="0" w:color="auto"/>
            <w:left w:val="none" w:sz="0" w:space="0" w:color="auto"/>
            <w:bottom w:val="none" w:sz="0" w:space="0" w:color="auto"/>
            <w:right w:val="none" w:sz="0" w:space="0" w:color="auto"/>
          </w:divBdr>
        </w:div>
        <w:div w:id="1772823937">
          <w:marLeft w:val="480"/>
          <w:marRight w:val="0"/>
          <w:marTop w:val="0"/>
          <w:marBottom w:val="0"/>
          <w:divBdr>
            <w:top w:val="none" w:sz="0" w:space="0" w:color="auto"/>
            <w:left w:val="none" w:sz="0" w:space="0" w:color="auto"/>
            <w:bottom w:val="none" w:sz="0" w:space="0" w:color="auto"/>
            <w:right w:val="none" w:sz="0" w:space="0" w:color="auto"/>
          </w:divBdr>
        </w:div>
        <w:div w:id="1784180351">
          <w:marLeft w:val="480"/>
          <w:marRight w:val="0"/>
          <w:marTop w:val="0"/>
          <w:marBottom w:val="0"/>
          <w:divBdr>
            <w:top w:val="none" w:sz="0" w:space="0" w:color="auto"/>
            <w:left w:val="none" w:sz="0" w:space="0" w:color="auto"/>
            <w:bottom w:val="none" w:sz="0" w:space="0" w:color="auto"/>
            <w:right w:val="none" w:sz="0" w:space="0" w:color="auto"/>
          </w:divBdr>
        </w:div>
        <w:div w:id="457338675">
          <w:marLeft w:val="480"/>
          <w:marRight w:val="0"/>
          <w:marTop w:val="0"/>
          <w:marBottom w:val="0"/>
          <w:divBdr>
            <w:top w:val="none" w:sz="0" w:space="0" w:color="auto"/>
            <w:left w:val="none" w:sz="0" w:space="0" w:color="auto"/>
            <w:bottom w:val="none" w:sz="0" w:space="0" w:color="auto"/>
            <w:right w:val="none" w:sz="0" w:space="0" w:color="auto"/>
          </w:divBdr>
        </w:div>
        <w:div w:id="693388314">
          <w:marLeft w:val="480"/>
          <w:marRight w:val="0"/>
          <w:marTop w:val="0"/>
          <w:marBottom w:val="0"/>
          <w:divBdr>
            <w:top w:val="none" w:sz="0" w:space="0" w:color="auto"/>
            <w:left w:val="none" w:sz="0" w:space="0" w:color="auto"/>
            <w:bottom w:val="none" w:sz="0" w:space="0" w:color="auto"/>
            <w:right w:val="none" w:sz="0" w:space="0" w:color="auto"/>
          </w:divBdr>
        </w:div>
        <w:div w:id="715006621">
          <w:marLeft w:val="480"/>
          <w:marRight w:val="0"/>
          <w:marTop w:val="0"/>
          <w:marBottom w:val="0"/>
          <w:divBdr>
            <w:top w:val="none" w:sz="0" w:space="0" w:color="auto"/>
            <w:left w:val="none" w:sz="0" w:space="0" w:color="auto"/>
            <w:bottom w:val="none" w:sz="0" w:space="0" w:color="auto"/>
            <w:right w:val="none" w:sz="0" w:space="0" w:color="auto"/>
          </w:divBdr>
        </w:div>
        <w:div w:id="1884097073">
          <w:marLeft w:val="480"/>
          <w:marRight w:val="0"/>
          <w:marTop w:val="0"/>
          <w:marBottom w:val="0"/>
          <w:divBdr>
            <w:top w:val="none" w:sz="0" w:space="0" w:color="auto"/>
            <w:left w:val="none" w:sz="0" w:space="0" w:color="auto"/>
            <w:bottom w:val="none" w:sz="0" w:space="0" w:color="auto"/>
            <w:right w:val="none" w:sz="0" w:space="0" w:color="auto"/>
          </w:divBdr>
        </w:div>
        <w:div w:id="2126382008">
          <w:marLeft w:val="480"/>
          <w:marRight w:val="0"/>
          <w:marTop w:val="0"/>
          <w:marBottom w:val="0"/>
          <w:divBdr>
            <w:top w:val="none" w:sz="0" w:space="0" w:color="auto"/>
            <w:left w:val="none" w:sz="0" w:space="0" w:color="auto"/>
            <w:bottom w:val="none" w:sz="0" w:space="0" w:color="auto"/>
            <w:right w:val="none" w:sz="0" w:space="0" w:color="auto"/>
          </w:divBdr>
        </w:div>
        <w:div w:id="752166966">
          <w:marLeft w:val="480"/>
          <w:marRight w:val="0"/>
          <w:marTop w:val="0"/>
          <w:marBottom w:val="0"/>
          <w:divBdr>
            <w:top w:val="none" w:sz="0" w:space="0" w:color="auto"/>
            <w:left w:val="none" w:sz="0" w:space="0" w:color="auto"/>
            <w:bottom w:val="none" w:sz="0" w:space="0" w:color="auto"/>
            <w:right w:val="none" w:sz="0" w:space="0" w:color="auto"/>
          </w:divBdr>
        </w:div>
        <w:div w:id="1012687790">
          <w:marLeft w:val="480"/>
          <w:marRight w:val="0"/>
          <w:marTop w:val="0"/>
          <w:marBottom w:val="0"/>
          <w:divBdr>
            <w:top w:val="none" w:sz="0" w:space="0" w:color="auto"/>
            <w:left w:val="none" w:sz="0" w:space="0" w:color="auto"/>
            <w:bottom w:val="none" w:sz="0" w:space="0" w:color="auto"/>
            <w:right w:val="none" w:sz="0" w:space="0" w:color="auto"/>
          </w:divBdr>
        </w:div>
        <w:div w:id="1077552910">
          <w:marLeft w:val="480"/>
          <w:marRight w:val="0"/>
          <w:marTop w:val="0"/>
          <w:marBottom w:val="0"/>
          <w:divBdr>
            <w:top w:val="none" w:sz="0" w:space="0" w:color="auto"/>
            <w:left w:val="none" w:sz="0" w:space="0" w:color="auto"/>
            <w:bottom w:val="none" w:sz="0" w:space="0" w:color="auto"/>
            <w:right w:val="none" w:sz="0" w:space="0" w:color="auto"/>
          </w:divBdr>
        </w:div>
        <w:div w:id="1181315039">
          <w:marLeft w:val="480"/>
          <w:marRight w:val="0"/>
          <w:marTop w:val="0"/>
          <w:marBottom w:val="0"/>
          <w:divBdr>
            <w:top w:val="none" w:sz="0" w:space="0" w:color="auto"/>
            <w:left w:val="none" w:sz="0" w:space="0" w:color="auto"/>
            <w:bottom w:val="none" w:sz="0" w:space="0" w:color="auto"/>
            <w:right w:val="none" w:sz="0" w:space="0" w:color="auto"/>
          </w:divBdr>
        </w:div>
        <w:div w:id="1811553415">
          <w:marLeft w:val="480"/>
          <w:marRight w:val="0"/>
          <w:marTop w:val="0"/>
          <w:marBottom w:val="0"/>
          <w:divBdr>
            <w:top w:val="none" w:sz="0" w:space="0" w:color="auto"/>
            <w:left w:val="none" w:sz="0" w:space="0" w:color="auto"/>
            <w:bottom w:val="none" w:sz="0" w:space="0" w:color="auto"/>
            <w:right w:val="none" w:sz="0" w:space="0" w:color="auto"/>
          </w:divBdr>
        </w:div>
        <w:div w:id="1783380139">
          <w:marLeft w:val="480"/>
          <w:marRight w:val="0"/>
          <w:marTop w:val="0"/>
          <w:marBottom w:val="0"/>
          <w:divBdr>
            <w:top w:val="none" w:sz="0" w:space="0" w:color="auto"/>
            <w:left w:val="none" w:sz="0" w:space="0" w:color="auto"/>
            <w:bottom w:val="none" w:sz="0" w:space="0" w:color="auto"/>
            <w:right w:val="none" w:sz="0" w:space="0" w:color="auto"/>
          </w:divBdr>
        </w:div>
        <w:div w:id="229341821">
          <w:marLeft w:val="480"/>
          <w:marRight w:val="0"/>
          <w:marTop w:val="0"/>
          <w:marBottom w:val="0"/>
          <w:divBdr>
            <w:top w:val="none" w:sz="0" w:space="0" w:color="auto"/>
            <w:left w:val="none" w:sz="0" w:space="0" w:color="auto"/>
            <w:bottom w:val="none" w:sz="0" w:space="0" w:color="auto"/>
            <w:right w:val="none" w:sz="0" w:space="0" w:color="auto"/>
          </w:divBdr>
        </w:div>
        <w:div w:id="682709340">
          <w:marLeft w:val="480"/>
          <w:marRight w:val="0"/>
          <w:marTop w:val="0"/>
          <w:marBottom w:val="0"/>
          <w:divBdr>
            <w:top w:val="none" w:sz="0" w:space="0" w:color="auto"/>
            <w:left w:val="none" w:sz="0" w:space="0" w:color="auto"/>
            <w:bottom w:val="none" w:sz="0" w:space="0" w:color="auto"/>
            <w:right w:val="none" w:sz="0" w:space="0" w:color="auto"/>
          </w:divBdr>
        </w:div>
        <w:div w:id="1675376067">
          <w:marLeft w:val="480"/>
          <w:marRight w:val="0"/>
          <w:marTop w:val="0"/>
          <w:marBottom w:val="0"/>
          <w:divBdr>
            <w:top w:val="none" w:sz="0" w:space="0" w:color="auto"/>
            <w:left w:val="none" w:sz="0" w:space="0" w:color="auto"/>
            <w:bottom w:val="none" w:sz="0" w:space="0" w:color="auto"/>
            <w:right w:val="none" w:sz="0" w:space="0" w:color="auto"/>
          </w:divBdr>
        </w:div>
        <w:div w:id="355471776">
          <w:marLeft w:val="480"/>
          <w:marRight w:val="0"/>
          <w:marTop w:val="0"/>
          <w:marBottom w:val="0"/>
          <w:divBdr>
            <w:top w:val="none" w:sz="0" w:space="0" w:color="auto"/>
            <w:left w:val="none" w:sz="0" w:space="0" w:color="auto"/>
            <w:bottom w:val="none" w:sz="0" w:space="0" w:color="auto"/>
            <w:right w:val="none" w:sz="0" w:space="0" w:color="auto"/>
          </w:divBdr>
        </w:div>
        <w:div w:id="586689527">
          <w:marLeft w:val="480"/>
          <w:marRight w:val="0"/>
          <w:marTop w:val="0"/>
          <w:marBottom w:val="0"/>
          <w:divBdr>
            <w:top w:val="none" w:sz="0" w:space="0" w:color="auto"/>
            <w:left w:val="none" w:sz="0" w:space="0" w:color="auto"/>
            <w:bottom w:val="none" w:sz="0" w:space="0" w:color="auto"/>
            <w:right w:val="none" w:sz="0" w:space="0" w:color="auto"/>
          </w:divBdr>
        </w:div>
        <w:div w:id="1125078108">
          <w:marLeft w:val="480"/>
          <w:marRight w:val="0"/>
          <w:marTop w:val="0"/>
          <w:marBottom w:val="0"/>
          <w:divBdr>
            <w:top w:val="none" w:sz="0" w:space="0" w:color="auto"/>
            <w:left w:val="none" w:sz="0" w:space="0" w:color="auto"/>
            <w:bottom w:val="none" w:sz="0" w:space="0" w:color="auto"/>
            <w:right w:val="none" w:sz="0" w:space="0" w:color="auto"/>
          </w:divBdr>
        </w:div>
        <w:div w:id="1816951367">
          <w:marLeft w:val="480"/>
          <w:marRight w:val="0"/>
          <w:marTop w:val="0"/>
          <w:marBottom w:val="0"/>
          <w:divBdr>
            <w:top w:val="none" w:sz="0" w:space="0" w:color="auto"/>
            <w:left w:val="none" w:sz="0" w:space="0" w:color="auto"/>
            <w:bottom w:val="none" w:sz="0" w:space="0" w:color="auto"/>
            <w:right w:val="none" w:sz="0" w:space="0" w:color="auto"/>
          </w:divBdr>
        </w:div>
        <w:div w:id="685595919">
          <w:marLeft w:val="480"/>
          <w:marRight w:val="0"/>
          <w:marTop w:val="0"/>
          <w:marBottom w:val="0"/>
          <w:divBdr>
            <w:top w:val="none" w:sz="0" w:space="0" w:color="auto"/>
            <w:left w:val="none" w:sz="0" w:space="0" w:color="auto"/>
            <w:bottom w:val="none" w:sz="0" w:space="0" w:color="auto"/>
            <w:right w:val="none" w:sz="0" w:space="0" w:color="auto"/>
          </w:divBdr>
        </w:div>
        <w:div w:id="898443736">
          <w:marLeft w:val="480"/>
          <w:marRight w:val="0"/>
          <w:marTop w:val="0"/>
          <w:marBottom w:val="0"/>
          <w:divBdr>
            <w:top w:val="none" w:sz="0" w:space="0" w:color="auto"/>
            <w:left w:val="none" w:sz="0" w:space="0" w:color="auto"/>
            <w:bottom w:val="none" w:sz="0" w:space="0" w:color="auto"/>
            <w:right w:val="none" w:sz="0" w:space="0" w:color="auto"/>
          </w:divBdr>
        </w:div>
        <w:div w:id="1687558362">
          <w:marLeft w:val="480"/>
          <w:marRight w:val="0"/>
          <w:marTop w:val="0"/>
          <w:marBottom w:val="0"/>
          <w:divBdr>
            <w:top w:val="none" w:sz="0" w:space="0" w:color="auto"/>
            <w:left w:val="none" w:sz="0" w:space="0" w:color="auto"/>
            <w:bottom w:val="none" w:sz="0" w:space="0" w:color="auto"/>
            <w:right w:val="none" w:sz="0" w:space="0" w:color="auto"/>
          </w:divBdr>
        </w:div>
        <w:div w:id="59863127">
          <w:marLeft w:val="480"/>
          <w:marRight w:val="0"/>
          <w:marTop w:val="0"/>
          <w:marBottom w:val="0"/>
          <w:divBdr>
            <w:top w:val="none" w:sz="0" w:space="0" w:color="auto"/>
            <w:left w:val="none" w:sz="0" w:space="0" w:color="auto"/>
            <w:bottom w:val="none" w:sz="0" w:space="0" w:color="auto"/>
            <w:right w:val="none" w:sz="0" w:space="0" w:color="auto"/>
          </w:divBdr>
        </w:div>
        <w:div w:id="1754663538">
          <w:marLeft w:val="480"/>
          <w:marRight w:val="0"/>
          <w:marTop w:val="0"/>
          <w:marBottom w:val="0"/>
          <w:divBdr>
            <w:top w:val="none" w:sz="0" w:space="0" w:color="auto"/>
            <w:left w:val="none" w:sz="0" w:space="0" w:color="auto"/>
            <w:bottom w:val="none" w:sz="0" w:space="0" w:color="auto"/>
            <w:right w:val="none" w:sz="0" w:space="0" w:color="auto"/>
          </w:divBdr>
        </w:div>
        <w:div w:id="862329068">
          <w:marLeft w:val="480"/>
          <w:marRight w:val="0"/>
          <w:marTop w:val="0"/>
          <w:marBottom w:val="0"/>
          <w:divBdr>
            <w:top w:val="none" w:sz="0" w:space="0" w:color="auto"/>
            <w:left w:val="none" w:sz="0" w:space="0" w:color="auto"/>
            <w:bottom w:val="none" w:sz="0" w:space="0" w:color="auto"/>
            <w:right w:val="none" w:sz="0" w:space="0" w:color="auto"/>
          </w:divBdr>
        </w:div>
        <w:div w:id="507865901">
          <w:marLeft w:val="480"/>
          <w:marRight w:val="0"/>
          <w:marTop w:val="0"/>
          <w:marBottom w:val="0"/>
          <w:divBdr>
            <w:top w:val="none" w:sz="0" w:space="0" w:color="auto"/>
            <w:left w:val="none" w:sz="0" w:space="0" w:color="auto"/>
            <w:bottom w:val="none" w:sz="0" w:space="0" w:color="auto"/>
            <w:right w:val="none" w:sz="0" w:space="0" w:color="auto"/>
          </w:divBdr>
        </w:div>
      </w:divsChild>
    </w:div>
    <w:div w:id="853762087">
      <w:bodyDiv w:val="1"/>
      <w:marLeft w:val="0"/>
      <w:marRight w:val="0"/>
      <w:marTop w:val="0"/>
      <w:marBottom w:val="0"/>
      <w:divBdr>
        <w:top w:val="none" w:sz="0" w:space="0" w:color="auto"/>
        <w:left w:val="none" w:sz="0" w:space="0" w:color="auto"/>
        <w:bottom w:val="none" w:sz="0" w:space="0" w:color="auto"/>
        <w:right w:val="none" w:sz="0" w:space="0" w:color="auto"/>
      </w:divBdr>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898784968">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10307101">
      <w:bodyDiv w:val="1"/>
      <w:marLeft w:val="0"/>
      <w:marRight w:val="0"/>
      <w:marTop w:val="0"/>
      <w:marBottom w:val="0"/>
      <w:divBdr>
        <w:top w:val="none" w:sz="0" w:space="0" w:color="auto"/>
        <w:left w:val="none" w:sz="0" w:space="0" w:color="auto"/>
        <w:bottom w:val="none" w:sz="0" w:space="0" w:color="auto"/>
        <w:right w:val="none" w:sz="0" w:space="0" w:color="auto"/>
      </w:divBdr>
    </w:div>
    <w:div w:id="931353179">
      <w:bodyDiv w:val="1"/>
      <w:marLeft w:val="0"/>
      <w:marRight w:val="0"/>
      <w:marTop w:val="0"/>
      <w:marBottom w:val="0"/>
      <w:divBdr>
        <w:top w:val="none" w:sz="0" w:space="0" w:color="auto"/>
        <w:left w:val="none" w:sz="0" w:space="0" w:color="auto"/>
        <w:bottom w:val="none" w:sz="0" w:space="0" w:color="auto"/>
        <w:right w:val="none" w:sz="0" w:space="0" w:color="auto"/>
      </w:divBdr>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65820624">
      <w:bodyDiv w:val="1"/>
      <w:marLeft w:val="0"/>
      <w:marRight w:val="0"/>
      <w:marTop w:val="0"/>
      <w:marBottom w:val="0"/>
      <w:divBdr>
        <w:top w:val="none" w:sz="0" w:space="0" w:color="auto"/>
        <w:left w:val="none" w:sz="0" w:space="0" w:color="auto"/>
        <w:bottom w:val="none" w:sz="0" w:space="0" w:color="auto"/>
        <w:right w:val="none" w:sz="0" w:space="0" w:color="auto"/>
      </w:divBdr>
      <w:divsChild>
        <w:div w:id="236018083">
          <w:marLeft w:val="480"/>
          <w:marRight w:val="0"/>
          <w:marTop w:val="0"/>
          <w:marBottom w:val="0"/>
          <w:divBdr>
            <w:top w:val="none" w:sz="0" w:space="0" w:color="auto"/>
            <w:left w:val="none" w:sz="0" w:space="0" w:color="auto"/>
            <w:bottom w:val="none" w:sz="0" w:space="0" w:color="auto"/>
            <w:right w:val="none" w:sz="0" w:space="0" w:color="auto"/>
          </w:divBdr>
        </w:div>
        <w:div w:id="1771582249">
          <w:marLeft w:val="480"/>
          <w:marRight w:val="0"/>
          <w:marTop w:val="0"/>
          <w:marBottom w:val="0"/>
          <w:divBdr>
            <w:top w:val="none" w:sz="0" w:space="0" w:color="auto"/>
            <w:left w:val="none" w:sz="0" w:space="0" w:color="auto"/>
            <w:bottom w:val="none" w:sz="0" w:space="0" w:color="auto"/>
            <w:right w:val="none" w:sz="0" w:space="0" w:color="auto"/>
          </w:divBdr>
        </w:div>
        <w:div w:id="1365249005">
          <w:marLeft w:val="480"/>
          <w:marRight w:val="0"/>
          <w:marTop w:val="0"/>
          <w:marBottom w:val="0"/>
          <w:divBdr>
            <w:top w:val="none" w:sz="0" w:space="0" w:color="auto"/>
            <w:left w:val="none" w:sz="0" w:space="0" w:color="auto"/>
            <w:bottom w:val="none" w:sz="0" w:space="0" w:color="auto"/>
            <w:right w:val="none" w:sz="0" w:space="0" w:color="auto"/>
          </w:divBdr>
        </w:div>
        <w:div w:id="84765095">
          <w:marLeft w:val="480"/>
          <w:marRight w:val="0"/>
          <w:marTop w:val="0"/>
          <w:marBottom w:val="0"/>
          <w:divBdr>
            <w:top w:val="none" w:sz="0" w:space="0" w:color="auto"/>
            <w:left w:val="none" w:sz="0" w:space="0" w:color="auto"/>
            <w:bottom w:val="none" w:sz="0" w:space="0" w:color="auto"/>
            <w:right w:val="none" w:sz="0" w:space="0" w:color="auto"/>
          </w:divBdr>
        </w:div>
        <w:div w:id="1198201947">
          <w:marLeft w:val="480"/>
          <w:marRight w:val="0"/>
          <w:marTop w:val="0"/>
          <w:marBottom w:val="0"/>
          <w:divBdr>
            <w:top w:val="none" w:sz="0" w:space="0" w:color="auto"/>
            <w:left w:val="none" w:sz="0" w:space="0" w:color="auto"/>
            <w:bottom w:val="none" w:sz="0" w:space="0" w:color="auto"/>
            <w:right w:val="none" w:sz="0" w:space="0" w:color="auto"/>
          </w:divBdr>
        </w:div>
        <w:div w:id="1613244897">
          <w:marLeft w:val="480"/>
          <w:marRight w:val="0"/>
          <w:marTop w:val="0"/>
          <w:marBottom w:val="0"/>
          <w:divBdr>
            <w:top w:val="none" w:sz="0" w:space="0" w:color="auto"/>
            <w:left w:val="none" w:sz="0" w:space="0" w:color="auto"/>
            <w:bottom w:val="none" w:sz="0" w:space="0" w:color="auto"/>
            <w:right w:val="none" w:sz="0" w:space="0" w:color="auto"/>
          </w:divBdr>
        </w:div>
        <w:div w:id="1033117130">
          <w:marLeft w:val="480"/>
          <w:marRight w:val="0"/>
          <w:marTop w:val="0"/>
          <w:marBottom w:val="0"/>
          <w:divBdr>
            <w:top w:val="none" w:sz="0" w:space="0" w:color="auto"/>
            <w:left w:val="none" w:sz="0" w:space="0" w:color="auto"/>
            <w:bottom w:val="none" w:sz="0" w:space="0" w:color="auto"/>
            <w:right w:val="none" w:sz="0" w:space="0" w:color="auto"/>
          </w:divBdr>
        </w:div>
        <w:div w:id="1340543398">
          <w:marLeft w:val="480"/>
          <w:marRight w:val="0"/>
          <w:marTop w:val="0"/>
          <w:marBottom w:val="0"/>
          <w:divBdr>
            <w:top w:val="none" w:sz="0" w:space="0" w:color="auto"/>
            <w:left w:val="none" w:sz="0" w:space="0" w:color="auto"/>
            <w:bottom w:val="none" w:sz="0" w:space="0" w:color="auto"/>
            <w:right w:val="none" w:sz="0" w:space="0" w:color="auto"/>
          </w:divBdr>
        </w:div>
        <w:div w:id="289669238">
          <w:marLeft w:val="480"/>
          <w:marRight w:val="0"/>
          <w:marTop w:val="0"/>
          <w:marBottom w:val="0"/>
          <w:divBdr>
            <w:top w:val="none" w:sz="0" w:space="0" w:color="auto"/>
            <w:left w:val="none" w:sz="0" w:space="0" w:color="auto"/>
            <w:bottom w:val="none" w:sz="0" w:space="0" w:color="auto"/>
            <w:right w:val="none" w:sz="0" w:space="0" w:color="auto"/>
          </w:divBdr>
        </w:div>
        <w:div w:id="1078865450">
          <w:marLeft w:val="480"/>
          <w:marRight w:val="0"/>
          <w:marTop w:val="0"/>
          <w:marBottom w:val="0"/>
          <w:divBdr>
            <w:top w:val="none" w:sz="0" w:space="0" w:color="auto"/>
            <w:left w:val="none" w:sz="0" w:space="0" w:color="auto"/>
            <w:bottom w:val="none" w:sz="0" w:space="0" w:color="auto"/>
            <w:right w:val="none" w:sz="0" w:space="0" w:color="auto"/>
          </w:divBdr>
        </w:div>
        <w:div w:id="216016823">
          <w:marLeft w:val="480"/>
          <w:marRight w:val="0"/>
          <w:marTop w:val="0"/>
          <w:marBottom w:val="0"/>
          <w:divBdr>
            <w:top w:val="none" w:sz="0" w:space="0" w:color="auto"/>
            <w:left w:val="none" w:sz="0" w:space="0" w:color="auto"/>
            <w:bottom w:val="none" w:sz="0" w:space="0" w:color="auto"/>
            <w:right w:val="none" w:sz="0" w:space="0" w:color="auto"/>
          </w:divBdr>
        </w:div>
        <w:div w:id="920219791">
          <w:marLeft w:val="480"/>
          <w:marRight w:val="0"/>
          <w:marTop w:val="0"/>
          <w:marBottom w:val="0"/>
          <w:divBdr>
            <w:top w:val="none" w:sz="0" w:space="0" w:color="auto"/>
            <w:left w:val="none" w:sz="0" w:space="0" w:color="auto"/>
            <w:bottom w:val="none" w:sz="0" w:space="0" w:color="auto"/>
            <w:right w:val="none" w:sz="0" w:space="0" w:color="auto"/>
          </w:divBdr>
        </w:div>
        <w:div w:id="1186679240">
          <w:marLeft w:val="480"/>
          <w:marRight w:val="0"/>
          <w:marTop w:val="0"/>
          <w:marBottom w:val="0"/>
          <w:divBdr>
            <w:top w:val="none" w:sz="0" w:space="0" w:color="auto"/>
            <w:left w:val="none" w:sz="0" w:space="0" w:color="auto"/>
            <w:bottom w:val="none" w:sz="0" w:space="0" w:color="auto"/>
            <w:right w:val="none" w:sz="0" w:space="0" w:color="auto"/>
          </w:divBdr>
        </w:div>
        <w:div w:id="475218306">
          <w:marLeft w:val="480"/>
          <w:marRight w:val="0"/>
          <w:marTop w:val="0"/>
          <w:marBottom w:val="0"/>
          <w:divBdr>
            <w:top w:val="none" w:sz="0" w:space="0" w:color="auto"/>
            <w:left w:val="none" w:sz="0" w:space="0" w:color="auto"/>
            <w:bottom w:val="none" w:sz="0" w:space="0" w:color="auto"/>
            <w:right w:val="none" w:sz="0" w:space="0" w:color="auto"/>
          </w:divBdr>
        </w:div>
        <w:div w:id="861937438">
          <w:marLeft w:val="480"/>
          <w:marRight w:val="0"/>
          <w:marTop w:val="0"/>
          <w:marBottom w:val="0"/>
          <w:divBdr>
            <w:top w:val="none" w:sz="0" w:space="0" w:color="auto"/>
            <w:left w:val="none" w:sz="0" w:space="0" w:color="auto"/>
            <w:bottom w:val="none" w:sz="0" w:space="0" w:color="auto"/>
            <w:right w:val="none" w:sz="0" w:space="0" w:color="auto"/>
          </w:divBdr>
        </w:div>
        <w:div w:id="1662081346">
          <w:marLeft w:val="480"/>
          <w:marRight w:val="0"/>
          <w:marTop w:val="0"/>
          <w:marBottom w:val="0"/>
          <w:divBdr>
            <w:top w:val="none" w:sz="0" w:space="0" w:color="auto"/>
            <w:left w:val="none" w:sz="0" w:space="0" w:color="auto"/>
            <w:bottom w:val="none" w:sz="0" w:space="0" w:color="auto"/>
            <w:right w:val="none" w:sz="0" w:space="0" w:color="auto"/>
          </w:divBdr>
        </w:div>
        <w:div w:id="1843004432">
          <w:marLeft w:val="480"/>
          <w:marRight w:val="0"/>
          <w:marTop w:val="0"/>
          <w:marBottom w:val="0"/>
          <w:divBdr>
            <w:top w:val="none" w:sz="0" w:space="0" w:color="auto"/>
            <w:left w:val="none" w:sz="0" w:space="0" w:color="auto"/>
            <w:bottom w:val="none" w:sz="0" w:space="0" w:color="auto"/>
            <w:right w:val="none" w:sz="0" w:space="0" w:color="auto"/>
          </w:divBdr>
        </w:div>
        <w:div w:id="1816751531">
          <w:marLeft w:val="480"/>
          <w:marRight w:val="0"/>
          <w:marTop w:val="0"/>
          <w:marBottom w:val="0"/>
          <w:divBdr>
            <w:top w:val="none" w:sz="0" w:space="0" w:color="auto"/>
            <w:left w:val="none" w:sz="0" w:space="0" w:color="auto"/>
            <w:bottom w:val="none" w:sz="0" w:space="0" w:color="auto"/>
            <w:right w:val="none" w:sz="0" w:space="0" w:color="auto"/>
          </w:divBdr>
        </w:div>
        <w:div w:id="1530874966">
          <w:marLeft w:val="480"/>
          <w:marRight w:val="0"/>
          <w:marTop w:val="0"/>
          <w:marBottom w:val="0"/>
          <w:divBdr>
            <w:top w:val="none" w:sz="0" w:space="0" w:color="auto"/>
            <w:left w:val="none" w:sz="0" w:space="0" w:color="auto"/>
            <w:bottom w:val="none" w:sz="0" w:space="0" w:color="auto"/>
            <w:right w:val="none" w:sz="0" w:space="0" w:color="auto"/>
          </w:divBdr>
        </w:div>
        <w:div w:id="513956441">
          <w:marLeft w:val="480"/>
          <w:marRight w:val="0"/>
          <w:marTop w:val="0"/>
          <w:marBottom w:val="0"/>
          <w:divBdr>
            <w:top w:val="none" w:sz="0" w:space="0" w:color="auto"/>
            <w:left w:val="none" w:sz="0" w:space="0" w:color="auto"/>
            <w:bottom w:val="none" w:sz="0" w:space="0" w:color="auto"/>
            <w:right w:val="none" w:sz="0" w:space="0" w:color="auto"/>
          </w:divBdr>
        </w:div>
        <w:div w:id="482428614">
          <w:marLeft w:val="480"/>
          <w:marRight w:val="0"/>
          <w:marTop w:val="0"/>
          <w:marBottom w:val="0"/>
          <w:divBdr>
            <w:top w:val="none" w:sz="0" w:space="0" w:color="auto"/>
            <w:left w:val="none" w:sz="0" w:space="0" w:color="auto"/>
            <w:bottom w:val="none" w:sz="0" w:space="0" w:color="auto"/>
            <w:right w:val="none" w:sz="0" w:space="0" w:color="auto"/>
          </w:divBdr>
        </w:div>
      </w:divsChild>
    </w:div>
    <w:div w:id="974409307">
      <w:bodyDiv w:val="1"/>
      <w:marLeft w:val="0"/>
      <w:marRight w:val="0"/>
      <w:marTop w:val="0"/>
      <w:marBottom w:val="0"/>
      <w:divBdr>
        <w:top w:val="none" w:sz="0" w:space="0" w:color="auto"/>
        <w:left w:val="none" w:sz="0" w:space="0" w:color="auto"/>
        <w:bottom w:val="none" w:sz="0" w:space="0" w:color="auto"/>
        <w:right w:val="none" w:sz="0" w:space="0" w:color="auto"/>
      </w:divBdr>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14645334">
      <w:bodyDiv w:val="1"/>
      <w:marLeft w:val="0"/>
      <w:marRight w:val="0"/>
      <w:marTop w:val="0"/>
      <w:marBottom w:val="0"/>
      <w:divBdr>
        <w:top w:val="none" w:sz="0" w:space="0" w:color="auto"/>
        <w:left w:val="none" w:sz="0" w:space="0" w:color="auto"/>
        <w:bottom w:val="none" w:sz="0" w:space="0" w:color="auto"/>
        <w:right w:val="none" w:sz="0" w:space="0" w:color="auto"/>
      </w:divBdr>
      <w:divsChild>
        <w:div w:id="1716662309">
          <w:marLeft w:val="480"/>
          <w:marRight w:val="0"/>
          <w:marTop w:val="0"/>
          <w:marBottom w:val="0"/>
          <w:divBdr>
            <w:top w:val="none" w:sz="0" w:space="0" w:color="auto"/>
            <w:left w:val="none" w:sz="0" w:space="0" w:color="auto"/>
            <w:bottom w:val="none" w:sz="0" w:space="0" w:color="auto"/>
            <w:right w:val="none" w:sz="0" w:space="0" w:color="auto"/>
          </w:divBdr>
        </w:div>
        <w:div w:id="390883891">
          <w:marLeft w:val="480"/>
          <w:marRight w:val="0"/>
          <w:marTop w:val="0"/>
          <w:marBottom w:val="0"/>
          <w:divBdr>
            <w:top w:val="none" w:sz="0" w:space="0" w:color="auto"/>
            <w:left w:val="none" w:sz="0" w:space="0" w:color="auto"/>
            <w:bottom w:val="none" w:sz="0" w:space="0" w:color="auto"/>
            <w:right w:val="none" w:sz="0" w:space="0" w:color="auto"/>
          </w:divBdr>
        </w:div>
        <w:div w:id="1141192130">
          <w:marLeft w:val="480"/>
          <w:marRight w:val="0"/>
          <w:marTop w:val="0"/>
          <w:marBottom w:val="0"/>
          <w:divBdr>
            <w:top w:val="none" w:sz="0" w:space="0" w:color="auto"/>
            <w:left w:val="none" w:sz="0" w:space="0" w:color="auto"/>
            <w:bottom w:val="none" w:sz="0" w:space="0" w:color="auto"/>
            <w:right w:val="none" w:sz="0" w:space="0" w:color="auto"/>
          </w:divBdr>
        </w:div>
        <w:div w:id="1607230854">
          <w:marLeft w:val="480"/>
          <w:marRight w:val="0"/>
          <w:marTop w:val="0"/>
          <w:marBottom w:val="0"/>
          <w:divBdr>
            <w:top w:val="none" w:sz="0" w:space="0" w:color="auto"/>
            <w:left w:val="none" w:sz="0" w:space="0" w:color="auto"/>
            <w:bottom w:val="none" w:sz="0" w:space="0" w:color="auto"/>
            <w:right w:val="none" w:sz="0" w:space="0" w:color="auto"/>
          </w:divBdr>
        </w:div>
        <w:div w:id="1745298150">
          <w:marLeft w:val="480"/>
          <w:marRight w:val="0"/>
          <w:marTop w:val="0"/>
          <w:marBottom w:val="0"/>
          <w:divBdr>
            <w:top w:val="none" w:sz="0" w:space="0" w:color="auto"/>
            <w:left w:val="none" w:sz="0" w:space="0" w:color="auto"/>
            <w:bottom w:val="none" w:sz="0" w:space="0" w:color="auto"/>
            <w:right w:val="none" w:sz="0" w:space="0" w:color="auto"/>
          </w:divBdr>
        </w:div>
        <w:div w:id="1915553559">
          <w:marLeft w:val="480"/>
          <w:marRight w:val="0"/>
          <w:marTop w:val="0"/>
          <w:marBottom w:val="0"/>
          <w:divBdr>
            <w:top w:val="none" w:sz="0" w:space="0" w:color="auto"/>
            <w:left w:val="none" w:sz="0" w:space="0" w:color="auto"/>
            <w:bottom w:val="none" w:sz="0" w:space="0" w:color="auto"/>
            <w:right w:val="none" w:sz="0" w:space="0" w:color="auto"/>
          </w:divBdr>
        </w:div>
        <w:div w:id="440346974">
          <w:marLeft w:val="480"/>
          <w:marRight w:val="0"/>
          <w:marTop w:val="0"/>
          <w:marBottom w:val="0"/>
          <w:divBdr>
            <w:top w:val="none" w:sz="0" w:space="0" w:color="auto"/>
            <w:left w:val="none" w:sz="0" w:space="0" w:color="auto"/>
            <w:bottom w:val="none" w:sz="0" w:space="0" w:color="auto"/>
            <w:right w:val="none" w:sz="0" w:space="0" w:color="auto"/>
          </w:divBdr>
        </w:div>
        <w:div w:id="510876064">
          <w:marLeft w:val="480"/>
          <w:marRight w:val="0"/>
          <w:marTop w:val="0"/>
          <w:marBottom w:val="0"/>
          <w:divBdr>
            <w:top w:val="none" w:sz="0" w:space="0" w:color="auto"/>
            <w:left w:val="none" w:sz="0" w:space="0" w:color="auto"/>
            <w:bottom w:val="none" w:sz="0" w:space="0" w:color="auto"/>
            <w:right w:val="none" w:sz="0" w:space="0" w:color="auto"/>
          </w:divBdr>
        </w:div>
        <w:div w:id="1951929627">
          <w:marLeft w:val="480"/>
          <w:marRight w:val="0"/>
          <w:marTop w:val="0"/>
          <w:marBottom w:val="0"/>
          <w:divBdr>
            <w:top w:val="none" w:sz="0" w:space="0" w:color="auto"/>
            <w:left w:val="none" w:sz="0" w:space="0" w:color="auto"/>
            <w:bottom w:val="none" w:sz="0" w:space="0" w:color="auto"/>
            <w:right w:val="none" w:sz="0" w:space="0" w:color="auto"/>
          </w:divBdr>
        </w:div>
        <w:div w:id="1291479417">
          <w:marLeft w:val="480"/>
          <w:marRight w:val="0"/>
          <w:marTop w:val="0"/>
          <w:marBottom w:val="0"/>
          <w:divBdr>
            <w:top w:val="none" w:sz="0" w:space="0" w:color="auto"/>
            <w:left w:val="none" w:sz="0" w:space="0" w:color="auto"/>
            <w:bottom w:val="none" w:sz="0" w:space="0" w:color="auto"/>
            <w:right w:val="none" w:sz="0" w:space="0" w:color="auto"/>
          </w:divBdr>
        </w:div>
        <w:div w:id="1887109300">
          <w:marLeft w:val="480"/>
          <w:marRight w:val="0"/>
          <w:marTop w:val="0"/>
          <w:marBottom w:val="0"/>
          <w:divBdr>
            <w:top w:val="none" w:sz="0" w:space="0" w:color="auto"/>
            <w:left w:val="none" w:sz="0" w:space="0" w:color="auto"/>
            <w:bottom w:val="none" w:sz="0" w:space="0" w:color="auto"/>
            <w:right w:val="none" w:sz="0" w:space="0" w:color="auto"/>
          </w:divBdr>
        </w:div>
        <w:div w:id="251090288">
          <w:marLeft w:val="480"/>
          <w:marRight w:val="0"/>
          <w:marTop w:val="0"/>
          <w:marBottom w:val="0"/>
          <w:divBdr>
            <w:top w:val="none" w:sz="0" w:space="0" w:color="auto"/>
            <w:left w:val="none" w:sz="0" w:space="0" w:color="auto"/>
            <w:bottom w:val="none" w:sz="0" w:space="0" w:color="auto"/>
            <w:right w:val="none" w:sz="0" w:space="0" w:color="auto"/>
          </w:divBdr>
        </w:div>
        <w:div w:id="1146165275">
          <w:marLeft w:val="480"/>
          <w:marRight w:val="0"/>
          <w:marTop w:val="0"/>
          <w:marBottom w:val="0"/>
          <w:divBdr>
            <w:top w:val="none" w:sz="0" w:space="0" w:color="auto"/>
            <w:left w:val="none" w:sz="0" w:space="0" w:color="auto"/>
            <w:bottom w:val="none" w:sz="0" w:space="0" w:color="auto"/>
            <w:right w:val="none" w:sz="0" w:space="0" w:color="auto"/>
          </w:divBdr>
        </w:div>
        <w:div w:id="1198931031">
          <w:marLeft w:val="480"/>
          <w:marRight w:val="0"/>
          <w:marTop w:val="0"/>
          <w:marBottom w:val="0"/>
          <w:divBdr>
            <w:top w:val="none" w:sz="0" w:space="0" w:color="auto"/>
            <w:left w:val="none" w:sz="0" w:space="0" w:color="auto"/>
            <w:bottom w:val="none" w:sz="0" w:space="0" w:color="auto"/>
            <w:right w:val="none" w:sz="0" w:space="0" w:color="auto"/>
          </w:divBdr>
        </w:div>
        <w:div w:id="1601181535">
          <w:marLeft w:val="480"/>
          <w:marRight w:val="0"/>
          <w:marTop w:val="0"/>
          <w:marBottom w:val="0"/>
          <w:divBdr>
            <w:top w:val="none" w:sz="0" w:space="0" w:color="auto"/>
            <w:left w:val="none" w:sz="0" w:space="0" w:color="auto"/>
            <w:bottom w:val="none" w:sz="0" w:space="0" w:color="auto"/>
            <w:right w:val="none" w:sz="0" w:space="0" w:color="auto"/>
          </w:divBdr>
        </w:div>
        <w:div w:id="437869894">
          <w:marLeft w:val="480"/>
          <w:marRight w:val="0"/>
          <w:marTop w:val="0"/>
          <w:marBottom w:val="0"/>
          <w:divBdr>
            <w:top w:val="none" w:sz="0" w:space="0" w:color="auto"/>
            <w:left w:val="none" w:sz="0" w:space="0" w:color="auto"/>
            <w:bottom w:val="none" w:sz="0" w:space="0" w:color="auto"/>
            <w:right w:val="none" w:sz="0" w:space="0" w:color="auto"/>
          </w:divBdr>
        </w:div>
        <w:div w:id="1796487211">
          <w:marLeft w:val="480"/>
          <w:marRight w:val="0"/>
          <w:marTop w:val="0"/>
          <w:marBottom w:val="0"/>
          <w:divBdr>
            <w:top w:val="none" w:sz="0" w:space="0" w:color="auto"/>
            <w:left w:val="none" w:sz="0" w:space="0" w:color="auto"/>
            <w:bottom w:val="none" w:sz="0" w:space="0" w:color="auto"/>
            <w:right w:val="none" w:sz="0" w:space="0" w:color="auto"/>
          </w:divBdr>
        </w:div>
        <w:div w:id="1859200703">
          <w:marLeft w:val="480"/>
          <w:marRight w:val="0"/>
          <w:marTop w:val="0"/>
          <w:marBottom w:val="0"/>
          <w:divBdr>
            <w:top w:val="none" w:sz="0" w:space="0" w:color="auto"/>
            <w:left w:val="none" w:sz="0" w:space="0" w:color="auto"/>
            <w:bottom w:val="none" w:sz="0" w:space="0" w:color="auto"/>
            <w:right w:val="none" w:sz="0" w:space="0" w:color="auto"/>
          </w:divBdr>
        </w:div>
        <w:div w:id="240679706">
          <w:marLeft w:val="480"/>
          <w:marRight w:val="0"/>
          <w:marTop w:val="0"/>
          <w:marBottom w:val="0"/>
          <w:divBdr>
            <w:top w:val="none" w:sz="0" w:space="0" w:color="auto"/>
            <w:left w:val="none" w:sz="0" w:space="0" w:color="auto"/>
            <w:bottom w:val="none" w:sz="0" w:space="0" w:color="auto"/>
            <w:right w:val="none" w:sz="0" w:space="0" w:color="auto"/>
          </w:divBdr>
        </w:div>
        <w:div w:id="947736460">
          <w:marLeft w:val="480"/>
          <w:marRight w:val="0"/>
          <w:marTop w:val="0"/>
          <w:marBottom w:val="0"/>
          <w:divBdr>
            <w:top w:val="none" w:sz="0" w:space="0" w:color="auto"/>
            <w:left w:val="none" w:sz="0" w:space="0" w:color="auto"/>
            <w:bottom w:val="none" w:sz="0" w:space="0" w:color="auto"/>
            <w:right w:val="none" w:sz="0" w:space="0" w:color="auto"/>
          </w:divBdr>
        </w:div>
        <w:div w:id="1309047748">
          <w:marLeft w:val="480"/>
          <w:marRight w:val="0"/>
          <w:marTop w:val="0"/>
          <w:marBottom w:val="0"/>
          <w:divBdr>
            <w:top w:val="none" w:sz="0" w:space="0" w:color="auto"/>
            <w:left w:val="none" w:sz="0" w:space="0" w:color="auto"/>
            <w:bottom w:val="none" w:sz="0" w:space="0" w:color="auto"/>
            <w:right w:val="none" w:sz="0" w:space="0" w:color="auto"/>
          </w:divBdr>
        </w:div>
        <w:div w:id="702558735">
          <w:marLeft w:val="480"/>
          <w:marRight w:val="0"/>
          <w:marTop w:val="0"/>
          <w:marBottom w:val="0"/>
          <w:divBdr>
            <w:top w:val="none" w:sz="0" w:space="0" w:color="auto"/>
            <w:left w:val="none" w:sz="0" w:space="0" w:color="auto"/>
            <w:bottom w:val="none" w:sz="0" w:space="0" w:color="auto"/>
            <w:right w:val="none" w:sz="0" w:space="0" w:color="auto"/>
          </w:divBdr>
        </w:div>
        <w:div w:id="2118022550">
          <w:marLeft w:val="480"/>
          <w:marRight w:val="0"/>
          <w:marTop w:val="0"/>
          <w:marBottom w:val="0"/>
          <w:divBdr>
            <w:top w:val="none" w:sz="0" w:space="0" w:color="auto"/>
            <w:left w:val="none" w:sz="0" w:space="0" w:color="auto"/>
            <w:bottom w:val="none" w:sz="0" w:space="0" w:color="auto"/>
            <w:right w:val="none" w:sz="0" w:space="0" w:color="auto"/>
          </w:divBdr>
        </w:div>
        <w:div w:id="347609270">
          <w:marLeft w:val="480"/>
          <w:marRight w:val="0"/>
          <w:marTop w:val="0"/>
          <w:marBottom w:val="0"/>
          <w:divBdr>
            <w:top w:val="none" w:sz="0" w:space="0" w:color="auto"/>
            <w:left w:val="none" w:sz="0" w:space="0" w:color="auto"/>
            <w:bottom w:val="none" w:sz="0" w:space="0" w:color="auto"/>
            <w:right w:val="none" w:sz="0" w:space="0" w:color="auto"/>
          </w:divBdr>
        </w:div>
        <w:div w:id="522983344">
          <w:marLeft w:val="480"/>
          <w:marRight w:val="0"/>
          <w:marTop w:val="0"/>
          <w:marBottom w:val="0"/>
          <w:divBdr>
            <w:top w:val="none" w:sz="0" w:space="0" w:color="auto"/>
            <w:left w:val="none" w:sz="0" w:space="0" w:color="auto"/>
            <w:bottom w:val="none" w:sz="0" w:space="0" w:color="auto"/>
            <w:right w:val="none" w:sz="0" w:space="0" w:color="auto"/>
          </w:divBdr>
        </w:div>
        <w:div w:id="1197430074">
          <w:marLeft w:val="480"/>
          <w:marRight w:val="0"/>
          <w:marTop w:val="0"/>
          <w:marBottom w:val="0"/>
          <w:divBdr>
            <w:top w:val="none" w:sz="0" w:space="0" w:color="auto"/>
            <w:left w:val="none" w:sz="0" w:space="0" w:color="auto"/>
            <w:bottom w:val="none" w:sz="0" w:space="0" w:color="auto"/>
            <w:right w:val="none" w:sz="0" w:space="0" w:color="auto"/>
          </w:divBdr>
        </w:div>
        <w:div w:id="842546070">
          <w:marLeft w:val="480"/>
          <w:marRight w:val="0"/>
          <w:marTop w:val="0"/>
          <w:marBottom w:val="0"/>
          <w:divBdr>
            <w:top w:val="none" w:sz="0" w:space="0" w:color="auto"/>
            <w:left w:val="none" w:sz="0" w:space="0" w:color="auto"/>
            <w:bottom w:val="none" w:sz="0" w:space="0" w:color="auto"/>
            <w:right w:val="none" w:sz="0" w:space="0" w:color="auto"/>
          </w:divBdr>
        </w:div>
        <w:div w:id="234240564">
          <w:marLeft w:val="480"/>
          <w:marRight w:val="0"/>
          <w:marTop w:val="0"/>
          <w:marBottom w:val="0"/>
          <w:divBdr>
            <w:top w:val="none" w:sz="0" w:space="0" w:color="auto"/>
            <w:left w:val="none" w:sz="0" w:space="0" w:color="auto"/>
            <w:bottom w:val="none" w:sz="0" w:space="0" w:color="auto"/>
            <w:right w:val="none" w:sz="0" w:space="0" w:color="auto"/>
          </w:divBdr>
        </w:div>
        <w:div w:id="1669793617">
          <w:marLeft w:val="480"/>
          <w:marRight w:val="0"/>
          <w:marTop w:val="0"/>
          <w:marBottom w:val="0"/>
          <w:divBdr>
            <w:top w:val="none" w:sz="0" w:space="0" w:color="auto"/>
            <w:left w:val="none" w:sz="0" w:space="0" w:color="auto"/>
            <w:bottom w:val="none" w:sz="0" w:space="0" w:color="auto"/>
            <w:right w:val="none" w:sz="0" w:space="0" w:color="auto"/>
          </w:divBdr>
        </w:div>
        <w:div w:id="859396357">
          <w:marLeft w:val="480"/>
          <w:marRight w:val="0"/>
          <w:marTop w:val="0"/>
          <w:marBottom w:val="0"/>
          <w:divBdr>
            <w:top w:val="none" w:sz="0" w:space="0" w:color="auto"/>
            <w:left w:val="none" w:sz="0" w:space="0" w:color="auto"/>
            <w:bottom w:val="none" w:sz="0" w:space="0" w:color="auto"/>
            <w:right w:val="none" w:sz="0" w:space="0" w:color="auto"/>
          </w:divBdr>
        </w:div>
        <w:div w:id="636883433">
          <w:marLeft w:val="480"/>
          <w:marRight w:val="0"/>
          <w:marTop w:val="0"/>
          <w:marBottom w:val="0"/>
          <w:divBdr>
            <w:top w:val="none" w:sz="0" w:space="0" w:color="auto"/>
            <w:left w:val="none" w:sz="0" w:space="0" w:color="auto"/>
            <w:bottom w:val="none" w:sz="0" w:space="0" w:color="auto"/>
            <w:right w:val="none" w:sz="0" w:space="0" w:color="auto"/>
          </w:divBdr>
        </w:div>
        <w:div w:id="715475238">
          <w:marLeft w:val="480"/>
          <w:marRight w:val="0"/>
          <w:marTop w:val="0"/>
          <w:marBottom w:val="0"/>
          <w:divBdr>
            <w:top w:val="none" w:sz="0" w:space="0" w:color="auto"/>
            <w:left w:val="none" w:sz="0" w:space="0" w:color="auto"/>
            <w:bottom w:val="none" w:sz="0" w:space="0" w:color="auto"/>
            <w:right w:val="none" w:sz="0" w:space="0" w:color="auto"/>
          </w:divBdr>
        </w:div>
        <w:div w:id="1539047941">
          <w:marLeft w:val="480"/>
          <w:marRight w:val="0"/>
          <w:marTop w:val="0"/>
          <w:marBottom w:val="0"/>
          <w:divBdr>
            <w:top w:val="none" w:sz="0" w:space="0" w:color="auto"/>
            <w:left w:val="none" w:sz="0" w:space="0" w:color="auto"/>
            <w:bottom w:val="none" w:sz="0" w:space="0" w:color="auto"/>
            <w:right w:val="none" w:sz="0" w:space="0" w:color="auto"/>
          </w:divBdr>
        </w:div>
        <w:div w:id="337775433">
          <w:marLeft w:val="480"/>
          <w:marRight w:val="0"/>
          <w:marTop w:val="0"/>
          <w:marBottom w:val="0"/>
          <w:divBdr>
            <w:top w:val="none" w:sz="0" w:space="0" w:color="auto"/>
            <w:left w:val="none" w:sz="0" w:space="0" w:color="auto"/>
            <w:bottom w:val="none" w:sz="0" w:space="0" w:color="auto"/>
            <w:right w:val="none" w:sz="0" w:space="0" w:color="auto"/>
          </w:divBdr>
        </w:div>
        <w:div w:id="1893887462">
          <w:marLeft w:val="480"/>
          <w:marRight w:val="0"/>
          <w:marTop w:val="0"/>
          <w:marBottom w:val="0"/>
          <w:divBdr>
            <w:top w:val="none" w:sz="0" w:space="0" w:color="auto"/>
            <w:left w:val="none" w:sz="0" w:space="0" w:color="auto"/>
            <w:bottom w:val="none" w:sz="0" w:space="0" w:color="auto"/>
            <w:right w:val="none" w:sz="0" w:space="0" w:color="auto"/>
          </w:divBdr>
        </w:div>
        <w:div w:id="837843105">
          <w:marLeft w:val="480"/>
          <w:marRight w:val="0"/>
          <w:marTop w:val="0"/>
          <w:marBottom w:val="0"/>
          <w:divBdr>
            <w:top w:val="none" w:sz="0" w:space="0" w:color="auto"/>
            <w:left w:val="none" w:sz="0" w:space="0" w:color="auto"/>
            <w:bottom w:val="none" w:sz="0" w:space="0" w:color="auto"/>
            <w:right w:val="none" w:sz="0" w:space="0" w:color="auto"/>
          </w:divBdr>
        </w:div>
        <w:div w:id="1808469544">
          <w:marLeft w:val="480"/>
          <w:marRight w:val="0"/>
          <w:marTop w:val="0"/>
          <w:marBottom w:val="0"/>
          <w:divBdr>
            <w:top w:val="none" w:sz="0" w:space="0" w:color="auto"/>
            <w:left w:val="none" w:sz="0" w:space="0" w:color="auto"/>
            <w:bottom w:val="none" w:sz="0" w:space="0" w:color="auto"/>
            <w:right w:val="none" w:sz="0" w:space="0" w:color="auto"/>
          </w:divBdr>
        </w:div>
        <w:div w:id="294876423">
          <w:marLeft w:val="480"/>
          <w:marRight w:val="0"/>
          <w:marTop w:val="0"/>
          <w:marBottom w:val="0"/>
          <w:divBdr>
            <w:top w:val="none" w:sz="0" w:space="0" w:color="auto"/>
            <w:left w:val="none" w:sz="0" w:space="0" w:color="auto"/>
            <w:bottom w:val="none" w:sz="0" w:space="0" w:color="auto"/>
            <w:right w:val="none" w:sz="0" w:space="0" w:color="auto"/>
          </w:divBdr>
        </w:div>
      </w:divsChild>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43679609">
      <w:bodyDiv w:val="1"/>
      <w:marLeft w:val="0"/>
      <w:marRight w:val="0"/>
      <w:marTop w:val="0"/>
      <w:marBottom w:val="0"/>
      <w:divBdr>
        <w:top w:val="none" w:sz="0" w:space="0" w:color="auto"/>
        <w:left w:val="none" w:sz="0" w:space="0" w:color="auto"/>
        <w:bottom w:val="none" w:sz="0" w:space="0" w:color="auto"/>
        <w:right w:val="none" w:sz="0" w:space="0" w:color="auto"/>
      </w:divBdr>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069032839">
      <w:bodyDiv w:val="1"/>
      <w:marLeft w:val="0"/>
      <w:marRight w:val="0"/>
      <w:marTop w:val="0"/>
      <w:marBottom w:val="0"/>
      <w:divBdr>
        <w:top w:val="none" w:sz="0" w:space="0" w:color="auto"/>
        <w:left w:val="none" w:sz="0" w:space="0" w:color="auto"/>
        <w:bottom w:val="none" w:sz="0" w:space="0" w:color="auto"/>
        <w:right w:val="none" w:sz="0" w:space="0" w:color="auto"/>
      </w:divBdr>
    </w:div>
    <w:div w:id="1077745764">
      <w:bodyDiv w:val="1"/>
      <w:marLeft w:val="0"/>
      <w:marRight w:val="0"/>
      <w:marTop w:val="0"/>
      <w:marBottom w:val="0"/>
      <w:divBdr>
        <w:top w:val="none" w:sz="0" w:space="0" w:color="auto"/>
        <w:left w:val="none" w:sz="0" w:space="0" w:color="auto"/>
        <w:bottom w:val="none" w:sz="0" w:space="0" w:color="auto"/>
        <w:right w:val="none" w:sz="0" w:space="0" w:color="auto"/>
      </w:divBdr>
      <w:divsChild>
        <w:div w:id="533617483">
          <w:marLeft w:val="480"/>
          <w:marRight w:val="0"/>
          <w:marTop w:val="0"/>
          <w:marBottom w:val="0"/>
          <w:divBdr>
            <w:top w:val="none" w:sz="0" w:space="0" w:color="auto"/>
            <w:left w:val="none" w:sz="0" w:space="0" w:color="auto"/>
            <w:bottom w:val="none" w:sz="0" w:space="0" w:color="auto"/>
            <w:right w:val="none" w:sz="0" w:space="0" w:color="auto"/>
          </w:divBdr>
        </w:div>
        <w:div w:id="1994942716">
          <w:marLeft w:val="480"/>
          <w:marRight w:val="0"/>
          <w:marTop w:val="0"/>
          <w:marBottom w:val="0"/>
          <w:divBdr>
            <w:top w:val="none" w:sz="0" w:space="0" w:color="auto"/>
            <w:left w:val="none" w:sz="0" w:space="0" w:color="auto"/>
            <w:bottom w:val="none" w:sz="0" w:space="0" w:color="auto"/>
            <w:right w:val="none" w:sz="0" w:space="0" w:color="auto"/>
          </w:divBdr>
        </w:div>
        <w:div w:id="693651378">
          <w:marLeft w:val="480"/>
          <w:marRight w:val="0"/>
          <w:marTop w:val="0"/>
          <w:marBottom w:val="0"/>
          <w:divBdr>
            <w:top w:val="none" w:sz="0" w:space="0" w:color="auto"/>
            <w:left w:val="none" w:sz="0" w:space="0" w:color="auto"/>
            <w:bottom w:val="none" w:sz="0" w:space="0" w:color="auto"/>
            <w:right w:val="none" w:sz="0" w:space="0" w:color="auto"/>
          </w:divBdr>
        </w:div>
        <w:div w:id="425271434">
          <w:marLeft w:val="480"/>
          <w:marRight w:val="0"/>
          <w:marTop w:val="0"/>
          <w:marBottom w:val="0"/>
          <w:divBdr>
            <w:top w:val="none" w:sz="0" w:space="0" w:color="auto"/>
            <w:left w:val="none" w:sz="0" w:space="0" w:color="auto"/>
            <w:bottom w:val="none" w:sz="0" w:space="0" w:color="auto"/>
            <w:right w:val="none" w:sz="0" w:space="0" w:color="auto"/>
          </w:divBdr>
        </w:div>
        <w:div w:id="1408183535">
          <w:marLeft w:val="480"/>
          <w:marRight w:val="0"/>
          <w:marTop w:val="0"/>
          <w:marBottom w:val="0"/>
          <w:divBdr>
            <w:top w:val="none" w:sz="0" w:space="0" w:color="auto"/>
            <w:left w:val="none" w:sz="0" w:space="0" w:color="auto"/>
            <w:bottom w:val="none" w:sz="0" w:space="0" w:color="auto"/>
            <w:right w:val="none" w:sz="0" w:space="0" w:color="auto"/>
          </w:divBdr>
        </w:div>
        <w:div w:id="1327628966">
          <w:marLeft w:val="480"/>
          <w:marRight w:val="0"/>
          <w:marTop w:val="0"/>
          <w:marBottom w:val="0"/>
          <w:divBdr>
            <w:top w:val="none" w:sz="0" w:space="0" w:color="auto"/>
            <w:left w:val="none" w:sz="0" w:space="0" w:color="auto"/>
            <w:bottom w:val="none" w:sz="0" w:space="0" w:color="auto"/>
            <w:right w:val="none" w:sz="0" w:space="0" w:color="auto"/>
          </w:divBdr>
        </w:div>
        <w:div w:id="281497355">
          <w:marLeft w:val="480"/>
          <w:marRight w:val="0"/>
          <w:marTop w:val="0"/>
          <w:marBottom w:val="0"/>
          <w:divBdr>
            <w:top w:val="none" w:sz="0" w:space="0" w:color="auto"/>
            <w:left w:val="none" w:sz="0" w:space="0" w:color="auto"/>
            <w:bottom w:val="none" w:sz="0" w:space="0" w:color="auto"/>
            <w:right w:val="none" w:sz="0" w:space="0" w:color="auto"/>
          </w:divBdr>
        </w:div>
        <w:div w:id="1970478106">
          <w:marLeft w:val="480"/>
          <w:marRight w:val="0"/>
          <w:marTop w:val="0"/>
          <w:marBottom w:val="0"/>
          <w:divBdr>
            <w:top w:val="none" w:sz="0" w:space="0" w:color="auto"/>
            <w:left w:val="none" w:sz="0" w:space="0" w:color="auto"/>
            <w:bottom w:val="none" w:sz="0" w:space="0" w:color="auto"/>
            <w:right w:val="none" w:sz="0" w:space="0" w:color="auto"/>
          </w:divBdr>
        </w:div>
        <w:div w:id="285697036">
          <w:marLeft w:val="480"/>
          <w:marRight w:val="0"/>
          <w:marTop w:val="0"/>
          <w:marBottom w:val="0"/>
          <w:divBdr>
            <w:top w:val="none" w:sz="0" w:space="0" w:color="auto"/>
            <w:left w:val="none" w:sz="0" w:space="0" w:color="auto"/>
            <w:bottom w:val="none" w:sz="0" w:space="0" w:color="auto"/>
            <w:right w:val="none" w:sz="0" w:space="0" w:color="auto"/>
          </w:divBdr>
        </w:div>
        <w:div w:id="1071776379">
          <w:marLeft w:val="480"/>
          <w:marRight w:val="0"/>
          <w:marTop w:val="0"/>
          <w:marBottom w:val="0"/>
          <w:divBdr>
            <w:top w:val="none" w:sz="0" w:space="0" w:color="auto"/>
            <w:left w:val="none" w:sz="0" w:space="0" w:color="auto"/>
            <w:bottom w:val="none" w:sz="0" w:space="0" w:color="auto"/>
            <w:right w:val="none" w:sz="0" w:space="0" w:color="auto"/>
          </w:divBdr>
        </w:div>
        <w:div w:id="733429156">
          <w:marLeft w:val="480"/>
          <w:marRight w:val="0"/>
          <w:marTop w:val="0"/>
          <w:marBottom w:val="0"/>
          <w:divBdr>
            <w:top w:val="none" w:sz="0" w:space="0" w:color="auto"/>
            <w:left w:val="none" w:sz="0" w:space="0" w:color="auto"/>
            <w:bottom w:val="none" w:sz="0" w:space="0" w:color="auto"/>
            <w:right w:val="none" w:sz="0" w:space="0" w:color="auto"/>
          </w:divBdr>
        </w:div>
        <w:div w:id="1610625833">
          <w:marLeft w:val="480"/>
          <w:marRight w:val="0"/>
          <w:marTop w:val="0"/>
          <w:marBottom w:val="0"/>
          <w:divBdr>
            <w:top w:val="none" w:sz="0" w:space="0" w:color="auto"/>
            <w:left w:val="none" w:sz="0" w:space="0" w:color="auto"/>
            <w:bottom w:val="none" w:sz="0" w:space="0" w:color="auto"/>
            <w:right w:val="none" w:sz="0" w:space="0" w:color="auto"/>
          </w:divBdr>
        </w:div>
        <w:div w:id="1290282846">
          <w:marLeft w:val="480"/>
          <w:marRight w:val="0"/>
          <w:marTop w:val="0"/>
          <w:marBottom w:val="0"/>
          <w:divBdr>
            <w:top w:val="none" w:sz="0" w:space="0" w:color="auto"/>
            <w:left w:val="none" w:sz="0" w:space="0" w:color="auto"/>
            <w:bottom w:val="none" w:sz="0" w:space="0" w:color="auto"/>
            <w:right w:val="none" w:sz="0" w:space="0" w:color="auto"/>
          </w:divBdr>
        </w:div>
        <w:div w:id="1152871528">
          <w:marLeft w:val="480"/>
          <w:marRight w:val="0"/>
          <w:marTop w:val="0"/>
          <w:marBottom w:val="0"/>
          <w:divBdr>
            <w:top w:val="none" w:sz="0" w:space="0" w:color="auto"/>
            <w:left w:val="none" w:sz="0" w:space="0" w:color="auto"/>
            <w:bottom w:val="none" w:sz="0" w:space="0" w:color="auto"/>
            <w:right w:val="none" w:sz="0" w:space="0" w:color="auto"/>
          </w:divBdr>
        </w:div>
        <w:div w:id="2130083192">
          <w:marLeft w:val="480"/>
          <w:marRight w:val="0"/>
          <w:marTop w:val="0"/>
          <w:marBottom w:val="0"/>
          <w:divBdr>
            <w:top w:val="none" w:sz="0" w:space="0" w:color="auto"/>
            <w:left w:val="none" w:sz="0" w:space="0" w:color="auto"/>
            <w:bottom w:val="none" w:sz="0" w:space="0" w:color="auto"/>
            <w:right w:val="none" w:sz="0" w:space="0" w:color="auto"/>
          </w:divBdr>
        </w:div>
        <w:div w:id="352802414">
          <w:marLeft w:val="480"/>
          <w:marRight w:val="0"/>
          <w:marTop w:val="0"/>
          <w:marBottom w:val="0"/>
          <w:divBdr>
            <w:top w:val="none" w:sz="0" w:space="0" w:color="auto"/>
            <w:left w:val="none" w:sz="0" w:space="0" w:color="auto"/>
            <w:bottom w:val="none" w:sz="0" w:space="0" w:color="auto"/>
            <w:right w:val="none" w:sz="0" w:space="0" w:color="auto"/>
          </w:divBdr>
        </w:div>
        <w:div w:id="1678655530">
          <w:marLeft w:val="480"/>
          <w:marRight w:val="0"/>
          <w:marTop w:val="0"/>
          <w:marBottom w:val="0"/>
          <w:divBdr>
            <w:top w:val="none" w:sz="0" w:space="0" w:color="auto"/>
            <w:left w:val="none" w:sz="0" w:space="0" w:color="auto"/>
            <w:bottom w:val="none" w:sz="0" w:space="0" w:color="auto"/>
            <w:right w:val="none" w:sz="0" w:space="0" w:color="auto"/>
          </w:divBdr>
        </w:div>
        <w:div w:id="584264070">
          <w:marLeft w:val="480"/>
          <w:marRight w:val="0"/>
          <w:marTop w:val="0"/>
          <w:marBottom w:val="0"/>
          <w:divBdr>
            <w:top w:val="none" w:sz="0" w:space="0" w:color="auto"/>
            <w:left w:val="none" w:sz="0" w:space="0" w:color="auto"/>
            <w:bottom w:val="none" w:sz="0" w:space="0" w:color="auto"/>
            <w:right w:val="none" w:sz="0" w:space="0" w:color="auto"/>
          </w:divBdr>
        </w:div>
        <w:div w:id="86538769">
          <w:marLeft w:val="480"/>
          <w:marRight w:val="0"/>
          <w:marTop w:val="0"/>
          <w:marBottom w:val="0"/>
          <w:divBdr>
            <w:top w:val="none" w:sz="0" w:space="0" w:color="auto"/>
            <w:left w:val="none" w:sz="0" w:space="0" w:color="auto"/>
            <w:bottom w:val="none" w:sz="0" w:space="0" w:color="auto"/>
            <w:right w:val="none" w:sz="0" w:space="0" w:color="auto"/>
          </w:divBdr>
        </w:div>
        <w:div w:id="262500016">
          <w:marLeft w:val="480"/>
          <w:marRight w:val="0"/>
          <w:marTop w:val="0"/>
          <w:marBottom w:val="0"/>
          <w:divBdr>
            <w:top w:val="none" w:sz="0" w:space="0" w:color="auto"/>
            <w:left w:val="none" w:sz="0" w:space="0" w:color="auto"/>
            <w:bottom w:val="none" w:sz="0" w:space="0" w:color="auto"/>
            <w:right w:val="none" w:sz="0" w:space="0" w:color="auto"/>
          </w:divBdr>
        </w:div>
        <w:div w:id="2062749477">
          <w:marLeft w:val="480"/>
          <w:marRight w:val="0"/>
          <w:marTop w:val="0"/>
          <w:marBottom w:val="0"/>
          <w:divBdr>
            <w:top w:val="none" w:sz="0" w:space="0" w:color="auto"/>
            <w:left w:val="none" w:sz="0" w:space="0" w:color="auto"/>
            <w:bottom w:val="none" w:sz="0" w:space="0" w:color="auto"/>
            <w:right w:val="none" w:sz="0" w:space="0" w:color="auto"/>
          </w:divBdr>
        </w:div>
        <w:div w:id="66804747">
          <w:marLeft w:val="480"/>
          <w:marRight w:val="0"/>
          <w:marTop w:val="0"/>
          <w:marBottom w:val="0"/>
          <w:divBdr>
            <w:top w:val="none" w:sz="0" w:space="0" w:color="auto"/>
            <w:left w:val="none" w:sz="0" w:space="0" w:color="auto"/>
            <w:bottom w:val="none" w:sz="0" w:space="0" w:color="auto"/>
            <w:right w:val="none" w:sz="0" w:space="0" w:color="auto"/>
          </w:divBdr>
        </w:div>
        <w:div w:id="815487498">
          <w:marLeft w:val="480"/>
          <w:marRight w:val="0"/>
          <w:marTop w:val="0"/>
          <w:marBottom w:val="0"/>
          <w:divBdr>
            <w:top w:val="none" w:sz="0" w:space="0" w:color="auto"/>
            <w:left w:val="none" w:sz="0" w:space="0" w:color="auto"/>
            <w:bottom w:val="none" w:sz="0" w:space="0" w:color="auto"/>
            <w:right w:val="none" w:sz="0" w:space="0" w:color="auto"/>
          </w:divBdr>
        </w:div>
        <w:div w:id="1319117823">
          <w:marLeft w:val="480"/>
          <w:marRight w:val="0"/>
          <w:marTop w:val="0"/>
          <w:marBottom w:val="0"/>
          <w:divBdr>
            <w:top w:val="none" w:sz="0" w:space="0" w:color="auto"/>
            <w:left w:val="none" w:sz="0" w:space="0" w:color="auto"/>
            <w:bottom w:val="none" w:sz="0" w:space="0" w:color="auto"/>
            <w:right w:val="none" w:sz="0" w:space="0" w:color="auto"/>
          </w:divBdr>
        </w:div>
        <w:div w:id="2123768591">
          <w:marLeft w:val="480"/>
          <w:marRight w:val="0"/>
          <w:marTop w:val="0"/>
          <w:marBottom w:val="0"/>
          <w:divBdr>
            <w:top w:val="none" w:sz="0" w:space="0" w:color="auto"/>
            <w:left w:val="none" w:sz="0" w:space="0" w:color="auto"/>
            <w:bottom w:val="none" w:sz="0" w:space="0" w:color="auto"/>
            <w:right w:val="none" w:sz="0" w:space="0" w:color="auto"/>
          </w:divBdr>
        </w:div>
        <w:div w:id="338122670">
          <w:marLeft w:val="480"/>
          <w:marRight w:val="0"/>
          <w:marTop w:val="0"/>
          <w:marBottom w:val="0"/>
          <w:divBdr>
            <w:top w:val="none" w:sz="0" w:space="0" w:color="auto"/>
            <w:left w:val="none" w:sz="0" w:space="0" w:color="auto"/>
            <w:bottom w:val="none" w:sz="0" w:space="0" w:color="auto"/>
            <w:right w:val="none" w:sz="0" w:space="0" w:color="auto"/>
          </w:divBdr>
        </w:div>
        <w:div w:id="1358847144">
          <w:marLeft w:val="480"/>
          <w:marRight w:val="0"/>
          <w:marTop w:val="0"/>
          <w:marBottom w:val="0"/>
          <w:divBdr>
            <w:top w:val="none" w:sz="0" w:space="0" w:color="auto"/>
            <w:left w:val="none" w:sz="0" w:space="0" w:color="auto"/>
            <w:bottom w:val="none" w:sz="0" w:space="0" w:color="auto"/>
            <w:right w:val="none" w:sz="0" w:space="0" w:color="auto"/>
          </w:divBdr>
        </w:div>
        <w:div w:id="950013536">
          <w:marLeft w:val="480"/>
          <w:marRight w:val="0"/>
          <w:marTop w:val="0"/>
          <w:marBottom w:val="0"/>
          <w:divBdr>
            <w:top w:val="none" w:sz="0" w:space="0" w:color="auto"/>
            <w:left w:val="none" w:sz="0" w:space="0" w:color="auto"/>
            <w:bottom w:val="none" w:sz="0" w:space="0" w:color="auto"/>
            <w:right w:val="none" w:sz="0" w:space="0" w:color="auto"/>
          </w:divBdr>
        </w:div>
        <w:div w:id="2022663052">
          <w:marLeft w:val="480"/>
          <w:marRight w:val="0"/>
          <w:marTop w:val="0"/>
          <w:marBottom w:val="0"/>
          <w:divBdr>
            <w:top w:val="none" w:sz="0" w:space="0" w:color="auto"/>
            <w:left w:val="none" w:sz="0" w:space="0" w:color="auto"/>
            <w:bottom w:val="none" w:sz="0" w:space="0" w:color="auto"/>
            <w:right w:val="none" w:sz="0" w:space="0" w:color="auto"/>
          </w:divBdr>
        </w:div>
        <w:div w:id="340133553">
          <w:marLeft w:val="480"/>
          <w:marRight w:val="0"/>
          <w:marTop w:val="0"/>
          <w:marBottom w:val="0"/>
          <w:divBdr>
            <w:top w:val="none" w:sz="0" w:space="0" w:color="auto"/>
            <w:left w:val="none" w:sz="0" w:space="0" w:color="auto"/>
            <w:bottom w:val="none" w:sz="0" w:space="0" w:color="auto"/>
            <w:right w:val="none" w:sz="0" w:space="0" w:color="auto"/>
          </w:divBdr>
        </w:div>
        <w:div w:id="824585396">
          <w:marLeft w:val="480"/>
          <w:marRight w:val="0"/>
          <w:marTop w:val="0"/>
          <w:marBottom w:val="0"/>
          <w:divBdr>
            <w:top w:val="none" w:sz="0" w:space="0" w:color="auto"/>
            <w:left w:val="none" w:sz="0" w:space="0" w:color="auto"/>
            <w:bottom w:val="none" w:sz="0" w:space="0" w:color="auto"/>
            <w:right w:val="none" w:sz="0" w:space="0" w:color="auto"/>
          </w:divBdr>
        </w:div>
        <w:div w:id="218396092">
          <w:marLeft w:val="480"/>
          <w:marRight w:val="0"/>
          <w:marTop w:val="0"/>
          <w:marBottom w:val="0"/>
          <w:divBdr>
            <w:top w:val="none" w:sz="0" w:space="0" w:color="auto"/>
            <w:left w:val="none" w:sz="0" w:space="0" w:color="auto"/>
            <w:bottom w:val="none" w:sz="0" w:space="0" w:color="auto"/>
            <w:right w:val="none" w:sz="0" w:space="0" w:color="auto"/>
          </w:divBdr>
        </w:div>
        <w:div w:id="1497187916">
          <w:marLeft w:val="480"/>
          <w:marRight w:val="0"/>
          <w:marTop w:val="0"/>
          <w:marBottom w:val="0"/>
          <w:divBdr>
            <w:top w:val="none" w:sz="0" w:space="0" w:color="auto"/>
            <w:left w:val="none" w:sz="0" w:space="0" w:color="auto"/>
            <w:bottom w:val="none" w:sz="0" w:space="0" w:color="auto"/>
            <w:right w:val="none" w:sz="0" w:space="0" w:color="auto"/>
          </w:divBdr>
        </w:div>
        <w:div w:id="2084184817">
          <w:marLeft w:val="480"/>
          <w:marRight w:val="0"/>
          <w:marTop w:val="0"/>
          <w:marBottom w:val="0"/>
          <w:divBdr>
            <w:top w:val="none" w:sz="0" w:space="0" w:color="auto"/>
            <w:left w:val="none" w:sz="0" w:space="0" w:color="auto"/>
            <w:bottom w:val="none" w:sz="0" w:space="0" w:color="auto"/>
            <w:right w:val="none" w:sz="0" w:space="0" w:color="auto"/>
          </w:divBdr>
        </w:div>
        <w:div w:id="9837972">
          <w:marLeft w:val="480"/>
          <w:marRight w:val="0"/>
          <w:marTop w:val="0"/>
          <w:marBottom w:val="0"/>
          <w:divBdr>
            <w:top w:val="none" w:sz="0" w:space="0" w:color="auto"/>
            <w:left w:val="none" w:sz="0" w:space="0" w:color="auto"/>
            <w:bottom w:val="none" w:sz="0" w:space="0" w:color="auto"/>
            <w:right w:val="none" w:sz="0" w:space="0" w:color="auto"/>
          </w:divBdr>
        </w:div>
      </w:divsChild>
    </w:div>
    <w:div w:id="1088847557">
      <w:bodyDiv w:val="1"/>
      <w:marLeft w:val="0"/>
      <w:marRight w:val="0"/>
      <w:marTop w:val="0"/>
      <w:marBottom w:val="0"/>
      <w:divBdr>
        <w:top w:val="none" w:sz="0" w:space="0" w:color="auto"/>
        <w:left w:val="none" w:sz="0" w:space="0" w:color="auto"/>
        <w:bottom w:val="none" w:sz="0" w:space="0" w:color="auto"/>
        <w:right w:val="none" w:sz="0" w:space="0" w:color="auto"/>
      </w:divBdr>
    </w:div>
    <w:div w:id="1096756830">
      <w:bodyDiv w:val="1"/>
      <w:marLeft w:val="0"/>
      <w:marRight w:val="0"/>
      <w:marTop w:val="0"/>
      <w:marBottom w:val="0"/>
      <w:divBdr>
        <w:top w:val="none" w:sz="0" w:space="0" w:color="auto"/>
        <w:left w:val="none" w:sz="0" w:space="0" w:color="auto"/>
        <w:bottom w:val="none" w:sz="0" w:space="0" w:color="auto"/>
        <w:right w:val="none" w:sz="0" w:space="0" w:color="auto"/>
      </w:divBdr>
      <w:divsChild>
        <w:div w:id="1098602966">
          <w:marLeft w:val="480"/>
          <w:marRight w:val="0"/>
          <w:marTop w:val="0"/>
          <w:marBottom w:val="0"/>
          <w:divBdr>
            <w:top w:val="none" w:sz="0" w:space="0" w:color="auto"/>
            <w:left w:val="none" w:sz="0" w:space="0" w:color="auto"/>
            <w:bottom w:val="none" w:sz="0" w:space="0" w:color="auto"/>
            <w:right w:val="none" w:sz="0" w:space="0" w:color="auto"/>
          </w:divBdr>
        </w:div>
        <w:div w:id="2904898">
          <w:marLeft w:val="480"/>
          <w:marRight w:val="0"/>
          <w:marTop w:val="0"/>
          <w:marBottom w:val="0"/>
          <w:divBdr>
            <w:top w:val="none" w:sz="0" w:space="0" w:color="auto"/>
            <w:left w:val="none" w:sz="0" w:space="0" w:color="auto"/>
            <w:bottom w:val="none" w:sz="0" w:space="0" w:color="auto"/>
            <w:right w:val="none" w:sz="0" w:space="0" w:color="auto"/>
          </w:divBdr>
        </w:div>
        <w:div w:id="767430606">
          <w:marLeft w:val="480"/>
          <w:marRight w:val="0"/>
          <w:marTop w:val="0"/>
          <w:marBottom w:val="0"/>
          <w:divBdr>
            <w:top w:val="none" w:sz="0" w:space="0" w:color="auto"/>
            <w:left w:val="none" w:sz="0" w:space="0" w:color="auto"/>
            <w:bottom w:val="none" w:sz="0" w:space="0" w:color="auto"/>
            <w:right w:val="none" w:sz="0" w:space="0" w:color="auto"/>
          </w:divBdr>
        </w:div>
        <w:div w:id="1676033064">
          <w:marLeft w:val="480"/>
          <w:marRight w:val="0"/>
          <w:marTop w:val="0"/>
          <w:marBottom w:val="0"/>
          <w:divBdr>
            <w:top w:val="none" w:sz="0" w:space="0" w:color="auto"/>
            <w:left w:val="none" w:sz="0" w:space="0" w:color="auto"/>
            <w:bottom w:val="none" w:sz="0" w:space="0" w:color="auto"/>
            <w:right w:val="none" w:sz="0" w:space="0" w:color="auto"/>
          </w:divBdr>
        </w:div>
        <w:div w:id="1771002922">
          <w:marLeft w:val="480"/>
          <w:marRight w:val="0"/>
          <w:marTop w:val="0"/>
          <w:marBottom w:val="0"/>
          <w:divBdr>
            <w:top w:val="none" w:sz="0" w:space="0" w:color="auto"/>
            <w:left w:val="none" w:sz="0" w:space="0" w:color="auto"/>
            <w:bottom w:val="none" w:sz="0" w:space="0" w:color="auto"/>
            <w:right w:val="none" w:sz="0" w:space="0" w:color="auto"/>
          </w:divBdr>
        </w:div>
        <w:div w:id="1685016351">
          <w:marLeft w:val="480"/>
          <w:marRight w:val="0"/>
          <w:marTop w:val="0"/>
          <w:marBottom w:val="0"/>
          <w:divBdr>
            <w:top w:val="none" w:sz="0" w:space="0" w:color="auto"/>
            <w:left w:val="none" w:sz="0" w:space="0" w:color="auto"/>
            <w:bottom w:val="none" w:sz="0" w:space="0" w:color="auto"/>
            <w:right w:val="none" w:sz="0" w:space="0" w:color="auto"/>
          </w:divBdr>
        </w:div>
        <w:div w:id="1913078034">
          <w:marLeft w:val="480"/>
          <w:marRight w:val="0"/>
          <w:marTop w:val="0"/>
          <w:marBottom w:val="0"/>
          <w:divBdr>
            <w:top w:val="none" w:sz="0" w:space="0" w:color="auto"/>
            <w:left w:val="none" w:sz="0" w:space="0" w:color="auto"/>
            <w:bottom w:val="none" w:sz="0" w:space="0" w:color="auto"/>
            <w:right w:val="none" w:sz="0" w:space="0" w:color="auto"/>
          </w:divBdr>
        </w:div>
        <w:div w:id="1678385156">
          <w:marLeft w:val="480"/>
          <w:marRight w:val="0"/>
          <w:marTop w:val="0"/>
          <w:marBottom w:val="0"/>
          <w:divBdr>
            <w:top w:val="none" w:sz="0" w:space="0" w:color="auto"/>
            <w:left w:val="none" w:sz="0" w:space="0" w:color="auto"/>
            <w:bottom w:val="none" w:sz="0" w:space="0" w:color="auto"/>
            <w:right w:val="none" w:sz="0" w:space="0" w:color="auto"/>
          </w:divBdr>
        </w:div>
        <w:div w:id="1345354906">
          <w:marLeft w:val="480"/>
          <w:marRight w:val="0"/>
          <w:marTop w:val="0"/>
          <w:marBottom w:val="0"/>
          <w:divBdr>
            <w:top w:val="none" w:sz="0" w:space="0" w:color="auto"/>
            <w:left w:val="none" w:sz="0" w:space="0" w:color="auto"/>
            <w:bottom w:val="none" w:sz="0" w:space="0" w:color="auto"/>
            <w:right w:val="none" w:sz="0" w:space="0" w:color="auto"/>
          </w:divBdr>
        </w:div>
        <w:div w:id="1081684013">
          <w:marLeft w:val="480"/>
          <w:marRight w:val="0"/>
          <w:marTop w:val="0"/>
          <w:marBottom w:val="0"/>
          <w:divBdr>
            <w:top w:val="none" w:sz="0" w:space="0" w:color="auto"/>
            <w:left w:val="none" w:sz="0" w:space="0" w:color="auto"/>
            <w:bottom w:val="none" w:sz="0" w:space="0" w:color="auto"/>
            <w:right w:val="none" w:sz="0" w:space="0" w:color="auto"/>
          </w:divBdr>
        </w:div>
        <w:div w:id="1209295690">
          <w:marLeft w:val="480"/>
          <w:marRight w:val="0"/>
          <w:marTop w:val="0"/>
          <w:marBottom w:val="0"/>
          <w:divBdr>
            <w:top w:val="none" w:sz="0" w:space="0" w:color="auto"/>
            <w:left w:val="none" w:sz="0" w:space="0" w:color="auto"/>
            <w:bottom w:val="none" w:sz="0" w:space="0" w:color="auto"/>
            <w:right w:val="none" w:sz="0" w:space="0" w:color="auto"/>
          </w:divBdr>
        </w:div>
        <w:div w:id="777335818">
          <w:marLeft w:val="480"/>
          <w:marRight w:val="0"/>
          <w:marTop w:val="0"/>
          <w:marBottom w:val="0"/>
          <w:divBdr>
            <w:top w:val="none" w:sz="0" w:space="0" w:color="auto"/>
            <w:left w:val="none" w:sz="0" w:space="0" w:color="auto"/>
            <w:bottom w:val="none" w:sz="0" w:space="0" w:color="auto"/>
            <w:right w:val="none" w:sz="0" w:space="0" w:color="auto"/>
          </w:divBdr>
        </w:div>
        <w:div w:id="2091731283">
          <w:marLeft w:val="480"/>
          <w:marRight w:val="0"/>
          <w:marTop w:val="0"/>
          <w:marBottom w:val="0"/>
          <w:divBdr>
            <w:top w:val="none" w:sz="0" w:space="0" w:color="auto"/>
            <w:left w:val="none" w:sz="0" w:space="0" w:color="auto"/>
            <w:bottom w:val="none" w:sz="0" w:space="0" w:color="auto"/>
            <w:right w:val="none" w:sz="0" w:space="0" w:color="auto"/>
          </w:divBdr>
        </w:div>
        <w:div w:id="590892095">
          <w:marLeft w:val="480"/>
          <w:marRight w:val="0"/>
          <w:marTop w:val="0"/>
          <w:marBottom w:val="0"/>
          <w:divBdr>
            <w:top w:val="none" w:sz="0" w:space="0" w:color="auto"/>
            <w:left w:val="none" w:sz="0" w:space="0" w:color="auto"/>
            <w:bottom w:val="none" w:sz="0" w:space="0" w:color="auto"/>
            <w:right w:val="none" w:sz="0" w:space="0" w:color="auto"/>
          </w:divBdr>
        </w:div>
        <w:div w:id="820931043">
          <w:marLeft w:val="480"/>
          <w:marRight w:val="0"/>
          <w:marTop w:val="0"/>
          <w:marBottom w:val="0"/>
          <w:divBdr>
            <w:top w:val="none" w:sz="0" w:space="0" w:color="auto"/>
            <w:left w:val="none" w:sz="0" w:space="0" w:color="auto"/>
            <w:bottom w:val="none" w:sz="0" w:space="0" w:color="auto"/>
            <w:right w:val="none" w:sz="0" w:space="0" w:color="auto"/>
          </w:divBdr>
        </w:div>
        <w:div w:id="1481069013">
          <w:marLeft w:val="480"/>
          <w:marRight w:val="0"/>
          <w:marTop w:val="0"/>
          <w:marBottom w:val="0"/>
          <w:divBdr>
            <w:top w:val="none" w:sz="0" w:space="0" w:color="auto"/>
            <w:left w:val="none" w:sz="0" w:space="0" w:color="auto"/>
            <w:bottom w:val="none" w:sz="0" w:space="0" w:color="auto"/>
            <w:right w:val="none" w:sz="0" w:space="0" w:color="auto"/>
          </w:divBdr>
        </w:div>
        <w:div w:id="1832519248">
          <w:marLeft w:val="480"/>
          <w:marRight w:val="0"/>
          <w:marTop w:val="0"/>
          <w:marBottom w:val="0"/>
          <w:divBdr>
            <w:top w:val="none" w:sz="0" w:space="0" w:color="auto"/>
            <w:left w:val="none" w:sz="0" w:space="0" w:color="auto"/>
            <w:bottom w:val="none" w:sz="0" w:space="0" w:color="auto"/>
            <w:right w:val="none" w:sz="0" w:space="0" w:color="auto"/>
          </w:divBdr>
        </w:div>
        <w:div w:id="1176312178">
          <w:marLeft w:val="480"/>
          <w:marRight w:val="0"/>
          <w:marTop w:val="0"/>
          <w:marBottom w:val="0"/>
          <w:divBdr>
            <w:top w:val="none" w:sz="0" w:space="0" w:color="auto"/>
            <w:left w:val="none" w:sz="0" w:space="0" w:color="auto"/>
            <w:bottom w:val="none" w:sz="0" w:space="0" w:color="auto"/>
            <w:right w:val="none" w:sz="0" w:space="0" w:color="auto"/>
          </w:divBdr>
        </w:div>
        <w:div w:id="907806185">
          <w:marLeft w:val="480"/>
          <w:marRight w:val="0"/>
          <w:marTop w:val="0"/>
          <w:marBottom w:val="0"/>
          <w:divBdr>
            <w:top w:val="none" w:sz="0" w:space="0" w:color="auto"/>
            <w:left w:val="none" w:sz="0" w:space="0" w:color="auto"/>
            <w:bottom w:val="none" w:sz="0" w:space="0" w:color="auto"/>
            <w:right w:val="none" w:sz="0" w:space="0" w:color="auto"/>
          </w:divBdr>
        </w:div>
        <w:div w:id="1164708815">
          <w:marLeft w:val="480"/>
          <w:marRight w:val="0"/>
          <w:marTop w:val="0"/>
          <w:marBottom w:val="0"/>
          <w:divBdr>
            <w:top w:val="none" w:sz="0" w:space="0" w:color="auto"/>
            <w:left w:val="none" w:sz="0" w:space="0" w:color="auto"/>
            <w:bottom w:val="none" w:sz="0" w:space="0" w:color="auto"/>
            <w:right w:val="none" w:sz="0" w:space="0" w:color="auto"/>
          </w:divBdr>
        </w:div>
        <w:div w:id="383406036">
          <w:marLeft w:val="480"/>
          <w:marRight w:val="0"/>
          <w:marTop w:val="0"/>
          <w:marBottom w:val="0"/>
          <w:divBdr>
            <w:top w:val="none" w:sz="0" w:space="0" w:color="auto"/>
            <w:left w:val="none" w:sz="0" w:space="0" w:color="auto"/>
            <w:bottom w:val="none" w:sz="0" w:space="0" w:color="auto"/>
            <w:right w:val="none" w:sz="0" w:space="0" w:color="auto"/>
          </w:divBdr>
        </w:div>
        <w:div w:id="147214473">
          <w:marLeft w:val="480"/>
          <w:marRight w:val="0"/>
          <w:marTop w:val="0"/>
          <w:marBottom w:val="0"/>
          <w:divBdr>
            <w:top w:val="none" w:sz="0" w:space="0" w:color="auto"/>
            <w:left w:val="none" w:sz="0" w:space="0" w:color="auto"/>
            <w:bottom w:val="none" w:sz="0" w:space="0" w:color="auto"/>
            <w:right w:val="none" w:sz="0" w:space="0" w:color="auto"/>
          </w:divBdr>
        </w:div>
        <w:div w:id="1239249942">
          <w:marLeft w:val="480"/>
          <w:marRight w:val="0"/>
          <w:marTop w:val="0"/>
          <w:marBottom w:val="0"/>
          <w:divBdr>
            <w:top w:val="none" w:sz="0" w:space="0" w:color="auto"/>
            <w:left w:val="none" w:sz="0" w:space="0" w:color="auto"/>
            <w:bottom w:val="none" w:sz="0" w:space="0" w:color="auto"/>
            <w:right w:val="none" w:sz="0" w:space="0" w:color="auto"/>
          </w:divBdr>
        </w:div>
        <w:div w:id="698966875">
          <w:marLeft w:val="480"/>
          <w:marRight w:val="0"/>
          <w:marTop w:val="0"/>
          <w:marBottom w:val="0"/>
          <w:divBdr>
            <w:top w:val="none" w:sz="0" w:space="0" w:color="auto"/>
            <w:left w:val="none" w:sz="0" w:space="0" w:color="auto"/>
            <w:bottom w:val="none" w:sz="0" w:space="0" w:color="auto"/>
            <w:right w:val="none" w:sz="0" w:space="0" w:color="auto"/>
          </w:divBdr>
        </w:div>
        <w:div w:id="1242373501">
          <w:marLeft w:val="480"/>
          <w:marRight w:val="0"/>
          <w:marTop w:val="0"/>
          <w:marBottom w:val="0"/>
          <w:divBdr>
            <w:top w:val="none" w:sz="0" w:space="0" w:color="auto"/>
            <w:left w:val="none" w:sz="0" w:space="0" w:color="auto"/>
            <w:bottom w:val="none" w:sz="0" w:space="0" w:color="auto"/>
            <w:right w:val="none" w:sz="0" w:space="0" w:color="auto"/>
          </w:divBdr>
        </w:div>
        <w:div w:id="1357120442">
          <w:marLeft w:val="480"/>
          <w:marRight w:val="0"/>
          <w:marTop w:val="0"/>
          <w:marBottom w:val="0"/>
          <w:divBdr>
            <w:top w:val="none" w:sz="0" w:space="0" w:color="auto"/>
            <w:left w:val="none" w:sz="0" w:space="0" w:color="auto"/>
            <w:bottom w:val="none" w:sz="0" w:space="0" w:color="auto"/>
            <w:right w:val="none" w:sz="0" w:space="0" w:color="auto"/>
          </w:divBdr>
        </w:div>
        <w:div w:id="2048990930">
          <w:marLeft w:val="480"/>
          <w:marRight w:val="0"/>
          <w:marTop w:val="0"/>
          <w:marBottom w:val="0"/>
          <w:divBdr>
            <w:top w:val="none" w:sz="0" w:space="0" w:color="auto"/>
            <w:left w:val="none" w:sz="0" w:space="0" w:color="auto"/>
            <w:bottom w:val="none" w:sz="0" w:space="0" w:color="auto"/>
            <w:right w:val="none" w:sz="0" w:space="0" w:color="auto"/>
          </w:divBdr>
        </w:div>
        <w:div w:id="1716615490">
          <w:marLeft w:val="480"/>
          <w:marRight w:val="0"/>
          <w:marTop w:val="0"/>
          <w:marBottom w:val="0"/>
          <w:divBdr>
            <w:top w:val="none" w:sz="0" w:space="0" w:color="auto"/>
            <w:left w:val="none" w:sz="0" w:space="0" w:color="auto"/>
            <w:bottom w:val="none" w:sz="0" w:space="0" w:color="auto"/>
            <w:right w:val="none" w:sz="0" w:space="0" w:color="auto"/>
          </w:divBdr>
        </w:div>
        <w:div w:id="85662396">
          <w:marLeft w:val="480"/>
          <w:marRight w:val="0"/>
          <w:marTop w:val="0"/>
          <w:marBottom w:val="0"/>
          <w:divBdr>
            <w:top w:val="none" w:sz="0" w:space="0" w:color="auto"/>
            <w:left w:val="none" w:sz="0" w:space="0" w:color="auto"/>
            <w:bottom w:val="none" w:sz="0" w:space="0" w:color="auto"/>
            <w:right w:val="none" w:sz="0" w:space="0" w:color="auto"/>
          </w:divBdr>
        </w:div>
        <w:div w:id="957302457">
          <w:marLeft w:val="480"/>
          <w:marRight w:val="0"/>
          <w:marTop w:val="0"/>
          <w:marBottom w:val="0"/>
          <w:divBdr>
            <w:top w:val="none" w:sz="0" w:space="0" w:color="auto"/>
            <w:left w:val="none" w:sz="0" w:space="0" w:color="auto"/>
            <w:bottom w:val="none" w:sz="0" w:space="0" w:color="auto"/>
            <w:right w:val="none" w:sz="0" w:space="0" w:color="auto"/>
          </w:divBdr>
        </w:div>
      </w:divsChild>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1705902">
      <w:bodyDiv w:val="1"/>
      <w:marLeft w:val="0"/>
      <w:marRight w:val="0"/>
      <w:marTop w:val="0"/>
      <w:marBottom w:val="0"/>
      <w:divBdr>
        <w:top w:val="none" w:sz="0" w:space="0" w:color="auto"/>
        <w:left w:val="none" w:sz="0" w:space="0" w:color="auto"/>
        <w:bottom w:val="none" w:sz="0" w:space="0" w:color="auto"/>
        <w:right w:val="none" w:sz="0" w:space="0" w:color="auto"/>
      </w:divBdr>
      <w:divsChild>
        <w:div w:id="1885824956">
          <w:marLeft w:val="480"/>
          <w:marRight w:val="0"/>
          <w:marTop w:val="0"/>
          <w:marBottom w:val="0"/>
          <w:divBdr>
            <w:top w:val="none" w:sz="0" w:space="0" w:color="auto"/>
            <w:left w:val="none" w:sz="0" w:space="0" w:color="auto"/>
            <w:bottom w:val="none" w:sz="0" w:space="0" w:color="auto"/>
            <w:right w:val="none" w:sz="0" w:space="0" w:color="auto"/>
          </w:divBdr>
        </w:div>
        <w:div w:id="967468203">
          <w:marLeft w:val="480"/>
          <w:marRight w:val="0"/>
          <w:marTop w:val="0"/>
          <w:marBottom w:val="0"/>
          <w:divBdr>
            <w:top w:val="none" w:sz="0" w:space="0" w:color="auto"/>
            <w:left w:val="none" w:sz="0" w:space="0" w:color="auto"/>
            <w:bottom w:val="none" w:sz="0" w:space="0" w:color="auto"/>
            <w:right w:val="none" w:sz="0" w:space="0" w:color="auto"/>
          </w:divBdr>
        </w:div>
        <w:div w:id="489560227">
          <w:marLeft w:val="480"/>
          <w:marRight w:val="0"/>
          <w:marTop w:val="0"/>
          <w:marBottom w:val="0"/>
          <w:divBdr>
            <w:top w:val="none" w:sz="0" w:space="0" w:color="auto"/>
            <w:left w:val="none" w:sz="0" w:space="0" w:color="auto"/>
            <w:bottom w:val="none" w:sz="0" w:space="0" w:color="auto"/>
            <w:right w:val="none" w:sz="0" w:space="0" w:color="auto"/>
          </w:divBdr>
        </w:div>
        <w:div w:id="1064915704">
          <w:marLeft w:val="480"/>
          <w:marRight w:val="0"/>
          <w:marTop w:val="0"/>
          <w:marBottom w:val="0"/>
          <w:divBdr>
            <w:top w:val="none" w:sz="0" w:space="0" w:color="auto"/>
            <w:left w:val="none" w:sz="0" w:space="0" w:color="auto"/>
            <w:bottom w:val="none" w:sz="0" w:space="0" w:color="auto"/>
            <w:right w:val="none" w:sz="0" w:space="0" w:color="auto"/>
          </w:divBdr>
        </w:div>
        <w:div w:id="220093521">
          <w:marLeft w:val="480"/>
          <w:marRight w:val="0"/>
          <w:marTop w:val="0"/>
          <w:marBottom w:val="0"/>
          <w:divBdr>
            <w:top w:val="none" w:sz="0" w:space="0" w:color="auto"/>
            <w:left w:val="none" w:sz="0" w:space="0" w:color="auto"/>
            <w:bottom w:val="none" w:sz="0" w:space="0" w:color="auto"/>
            <w:right w:val="none" w:sz="0" w:space="0" w:color="auto"/>
          </w:divBdr>
        </w:div>
        <w:div w:id="701705057">
          <w:marLeft w:val="480"/>
          <w:marRight w:val="0"/>
          <w:marTop w:val="0"/>
          <w:marBottom w:val="0"/>
          <w:divBdr>
            <w:top w:val="none" w:sz="0" w:space="0" w:color="auto"/>
            <w:left w:val="none" w:sz="0" w:space="0" w:color="auto"/>
            <w:bottom w:val="none" w:sz="0" w:space="0" w:color="auto"/>
            <w:right w:val="none" w:sz="0" w:space="0" w:color="auto"/>
          </w:divBdr>
        </w:div>
        <w:div w:id="1150635113">
          <w:marLeft w:val="480"/>
          <w:marRight w:val="0"/>
          <w:marTop w:val="0"/>
          <w:marBottom w:val="0"/>
          <w:divBdr>
            <w:top w:val="none" w:sz="0" w:space="0" w:color="auto"/>
            <w:left w:val="none" w:sz="0" w:space="0" w:color="auto"/>
            <w:bottom w:val="none" w:sz="0" w:space="0" w:color="auto"/>
            <w:right w:val="none" w:sz="0" w:space="0" w:color="auto"/>
          </w:divBdr>
        </w:div>
        <w:div w:id="1902666189">
          <w:marLeft w:val="480"/>
          <w:marRight w:val="0"/>
          <w:marTop w:val="0"/>
          <w:marBottom w:val="0"/>
          <w:divBdr>
            <w:top w:val="none" w:sz="0" w:space="0" w:color="auto"/>
            <w:left w:val="none" w:sz="0" w:space="0" w:color="auto"/>
            <w:bottom w:val="none" w:sz="0" w:space="0" w:color="auto"/>
            <w:right w:val="none" w:sz="0" w:space="0" w:color="auto"/>
          </w:divBdr>
        </w:div>
        <w:div w:id="760107902">
          <w:marLeft w:val="480"/>
          <w:marRight w:val="0"/>
          <w:marTop w:val="0"/>
          <w:marBottom w:val="0"/>
          <w:divBdr>
            <w:top w:val="none" w:sz="0" w:space="0" w:color="auto"/>
            <w:left w:val="none" w:sz="0" w:space="0" w:color="auto"/>
            <w:bottom w:val="none" w:sz="0" w:space="0" w:color="auto"/>
            <w:right w:val="none" w:sz="0" w:space="0" w:color="auto"/>
          </w:divBdr>
        </w:div>
        <w:div w:id="832720662">
          <w:marLeft w:val="480"/>
          <w:marRight w:val="0"/>
          <w:marTop w:val="0"/>
          <w:marBottom w:val="0"/>
          <w:divBdr>
            <w:top w:val="none" w:sz="0" w:space="0" w:color="auto"/>
            <w:left w:val="none" w:sz="0" w:space="0" w:color="auto"/>
            <w:bottom w:val="none" w:sz="0" w:space="0" w:color="auto"/>
            <w:right w:val="none" w:sz="0" w:space="0" w:color="auto"/>
          </w:divBdr>
        </w:div>
        <w:div w:id="772476556">
          <w:marLeft w:val="480"/>
          <w:marRight w:val="0"/>
          <w:marTop w:val="0"/>
          <w:marBottom w:val="0"/>
          <w:divBdr>
            <w:top w:val="none" w:sz="0" w:space="0" w:color="auto"/>
            <w:left w:val="none" w:sz="0" w:space="0" w:color="auto"/>
            <w:bottom w:val="none" w:sz="0" w:space="0" w:color="auto"/>
            <w:right w:val="none" w:sz="0" w:space="0" w:color="auto"/>
          </w:divBdr>
        </w:div>
        <w:div w:id="710618856">
          <w:marLeft w:val="480"/>
          <w:marRight w:val="0"/>
          <w:marTop w:val="0"/>
          <w:marBottom w:val="0"/>
          <w:divBdr>
            <w:top w:val="none" w:sz="0" w:space="0" w:color="auto"/>
            <w:left w:val="none" w:sz="0" w:space="0" w:color="auto"/>
            <w:bottom w:val="none" w:sz="0" w:space="0" w:color="auto"/>
            <w:right w:val="none" w:sz="0" w:space="0" w:color="auto"/>
          </w:divBdr>
        </w:div>
        <w:div w:id="167138175">
          <w:marLeft w:val="480"/>
          <w:marRight w:val="0"/>
          <w:marTop w:val="0"/>
          <w:marBottom w:val="0"/>
          <w:divBdr>
            <w:top w:val="none" w:sz="0" w:space="0" w:color="auto"/>
            <w:left w:val="none" w:sz="0" w:space="0" w:color="auto"/>
            <w:bottom w:val="none" w:sz="0" w:space="0" w:color="auto"/>
            <w:right w:val="none" w:sz="0" w:space="0" w:color="auto"/>
          </w:divBdr>
        </w:div>
        <w:div w:id="1239438582">
          <w:marLeft w:val="480"/>
          <w:marRight w:val="0"/>
          <w:marTop w:val="0"/>
          <w:marBottom w:val="0"/>
          <w:divBdr>
            <w:top w:val="none" w:sz="0" w:space="0" w:color="auto"/>
            <w:left w:val="none" w:sz="0" w:space="0" w:color="auto"/>
            <w:bottom w:val="none" w:sz="0" w:space="0" w:color="auto"/>
            <w:right w:val="none" w:sz="0" w:space="0" w:color="auto"/>
          </w:divBdr>
        </w:div>
        <w:div w:id="1986742777">
          <w:marLeft w:val="480"/>
          <w:marRight w:val="0"/>
          <w:marTop w:val="0"/>
          <w:marBottom w:val="0"/>
          <w:divBdr>
            <w:top w:val="none" w:sz="0" w:space="0" w:color="auto"/>
            <w:left w:val="none" w:sz="0" w:space="0" w:color="auto"/>
            <w:bottom w:val="none" w:sz="0" w:space="0" w:color="auto"/>
            <w:right w:val="none" w:sz="0" w:space="0" w:color="auto"/>
          </w:divBdr>
        </w:div>
        <w:div w:id="1887527739">
          <w:marLeft w:val="480"/>
          <w:marRight w:val="0"/>
          <w:marTop w:val="0"/>
          <w:marBottom w:val="0"/>
          <w:divBdr>
            <w:top w:val="none" w:sz="0" w:space="0" w:color="auto"/>
            <w:left w:val="none" w:sz="0" w:space="0" w:color="auto"/>
            <w:bottom w:val="none" w:sz="0" w:space="0" w:color="auto"/>
            <w:right w:val="none" w:sz="0" w:space="0" w:color="auto"/>
          </w:divBdr>
        </w:div>
        <w:div w:id="1969316776">
          <w:marLeft w:val="480"/>
          <w:marRight w:val="0"/>
          <w:marTop w:val="0"/>
          <w:marBottom w:val="0"/>
          <w:divBdr>
            <w:top w:val="none" w:sz="0" w:space="0" w:color="auto"/>
            <w:left w:val="none" w:sz="0" w:space="0" w:color="auto"/>
            <w:bottom w:val="none" w:sz="0" w:space="0" w:color="auto"/>
            <w:right w:val="none" w:sz="0" w:space="0" w:color="auto"/>
          </w:divBdr>
        </w:div>
        <w:div w:id="1477337300">
          <w:marLeft w:val="480"/>
          <w:marRight w:val="0"/>
          <w:marTop w:val="0"/>
          <w:marBottom w:val="0"/>
          <w:divBdr>
            <w:top w:val="none" w:sz="0" w:space="0" w:color="auto"/>
            <w:left w:val="none" w:sz="0" w:space="0" w:color="auto"/>
            <w:bottom w:val="none" w:sz="0" w:space="0" w:color="auto"/>
            <w:right w:val="none" w:sz="0" w:space="0" w:color="auto"/>
          </w:divBdr>
        </w:div>
        <w:div w:id="1045300684">
          <w:marLeft w:val="480"/>
          <w:marRight w:val="0"/>
          <w:marTop w:val="0"/>
          <w:marBottom w:val="0"/>
          <w:divBdr>
            <w:top w:val="none" w:sz="0" w:space="0" w:color="auto"/>
            <w:left w:val="none" w:sz="0" w:space="0" w:color="auto"/>
            <w:bottom w:val="none" w:sz="0" w:space="0" w:color="auto"/>
            <w:right w:val="none" w:sz="0" w:space="0" w:color="auto"/>
          </w:divBdr>
        </w:div>
        <w:div w:id="1748960665">
          <w:marLeft w:val="480"/>
          <w:marRight w:val="0"/>
          <w:marTop w:val="0"/>
          <w:marBottom w:val="0"/>
          <w:divBdr>
            <w:top w:val="none" w:sz="0" w:space="0" w:color="auto"/>
            <w:left w:val="none" w:sz="0" w:space="0" w:color="auto"/>
            <w:bottom w:val="none" w:sz="0" w:space="0" w:color="auto"/>
            <w:right w:val="none" w:sz="0" w:space="0" w:color="auto"/>
          </w:divBdr>
        </w:div>
        <w:div w:id="1318680522">
          <w:marLeft w:val="480"/>
          <w:marRight w:val="0"/>
          <w:marTop w:val="0"/>
          <w:marBottom w:val="0"/>
          <w:divBdr>
            <w:top w:val="none" w:sz="0" w:space="0" w:color="auto"/>
            <w:left w:val="none" w:sz="0" w:space="0" w:color="auto"/>
            <w:bottom w:val="none" w:sz="0" w:space="0" w:color="auto"/>
            <w:right w:val="none" w:sz="0" w:space="0" w:color="auto"/>
          </w:divBdr>
        </w:div>
        <w:div w:id="889998315">
          <w:marLeft w:val="480"/>
          <w:marRight w:val="0"/>
          <w:marTop w:val="0"/>
          <w:marBottom w:val="0"/>
          <w:divBdr>
            <w:top w:val="none" w:sz="0" w:space="0" w:color="auto"/>
            <w:left w:val="none" w:sz="0" w:space="0" w:color="auto"/>
            <w:bottom w:val="none" w:sz="0" w:space="0" w:color="auto"/>
            <w:right w:val="none" w:sz="0" w:space="0" w:color="auto"/>
          </w:divBdr>
        </w:div>
        <w:div w:id="76290317">
          <w:marLeft w:val="480"/>
          <w:marRight w:val="0"/>
          <w:marTop w:val="0"/>
          <w:marBottom w:val="0"/>
          <w:divBdr>
            <w:top w:val="none" w:sz="0" w:space="0" w:color="auto"/>
            <w:left w:val="none" w:sz="0" w:space="0" w:color="auto"/>
            <w:bottom w:val="none" w:sz="0" w:space="0" w:color="auto"/>
            <w:right w:val="none" w:sz="0" w:space="0" w:color="auto"/>
          </w:divBdr>
        </w:div>
        <w:div w:id="542986678">
          <w:marLeft w:val="480"/>
          <w:marRight w:val="0"/>
          <w:marTop w:val="0"/>
          <w:marBottom w:val="0"/>
          <w:divBdr>
            <w:top w:val="none" w:sz="0" w:space="0" w:color="auto"/>
            <w:left w:val="none" w:sz="0" w:space="0" w:color="auto"/>
            <w:bottom w:val="none" w:sz="0" w:space="0" w:color="auto"/>
            <w:right w:val="none" w:sz="0" w:space="0" w:color="auto"/>
          </w:divBdr>
        </w:div>
        <w:div w:id="1104153703">
          <w:marLeft w:val="480"/>
          <w:marRight w:val="0"/>
          <w:marTop w:val="0"/>
          <w:marBottom w:val="0"/>
          <w:divBdr>
            <w:top w:val="none" w:sz="0" w:space="0" w:color="auto"/>
            <w:left w:val="none" w:sz="0" w:space="0" w:color="auto"/>
            <w:bottom w:val="none" w:sz="0" w:space="0" w:color="auto"/>
            <w:right w:val="none" w:sz="0" w:space="0" w:color="auto"/>
          </w:divBdr>
        </w:div>
        <w:div w:id="1542742214">
          <w:marLeft w:val="480"/>
          <w:marRight w:val="0"/>
          <w:marTop w:val="0"/>
          <w:marBottom w:val="0"/>
          <w:divBdr>
            <w:top w:val="none" w:sz="0" w:space="0" w:color="auto"/>
            <w:left w:val="none" w:sz="0" w:space="0" w:color="auto"/>
            <w:bottom w:val="none" w:sz="0" w:space="0" w:color="auto"/>
            <w:right w:val="none" w:sz="0" w:space="0" w:color="auto"/>
          </w:divBdr>
        </w:div>
        <w:div w:id="1074743984">
          <w:marLeft w:val="480"/>
          <w:marRight w:val="0"/>
          <w:marTop w:val="0"/>
          <w:marBottom w:val="0"/>
          <w:divBdr>
            <w:top w:val="none" w:sz="0" w:space="0" w:color="auto"/>
            <w:left w:val="none" w:sz="0" w:space="0" w:color="auto"/>
            <w:bottom w:val="none" w:sz="0" w:space="0" w:color="auto"/>
            <w:right w:val="none" w:sz="0" w:space="0" w:color="auto"/>
          </w:divBdr>
        </w:div>
        <w:div w:id="1354040773">
          <w:marLeft w:val="480"/>
          <w:marRight w:val="0"/>
          <w:marTop w:val="0"/>
          <w:marBottom w:val="0"/>
          <w:divBdr>
            <w:top w:val="none" w:sz="0" w:space="0" w:color="auto"/>
            <w:left w:val="none" w:sz="0" w:space="0" w:color="auto"/>
            <w:bottom w:val="none" w:sz="0" w:space="0" w:color="auto"/>
            <w:right w:val="none" w:sz="0" w:space="0" w:color="auto"/>
          </w:divBdr>
        </w:div>
        <w:div w:id="1497065109">
          <w:marLeft w:val="480"/>
          <w:marRight w:val="0"/>
          <w:marTop w:val="0"/>
          <w:marBottom w:val="0"/>
          <w:divBdr>
            <w:top w:val="none" w:sz="0" w:space="0" w:color="auto"/>
            <w:left w:val="none" w:sz="0" w:space="0" w:color="auto"/>
            <w:bottom w:val="none" w:sz="0" w:space="0" w:color="auto"/>
            <w:right w:val="none" w:sz="0" w:space="0" w:color="auto"/>
          </w:divBdr>
        </w:div>
        <w:div w:id="99105963">
          <w:marLeft w:val="480"/>
          <w:marRight w:val="0"/>
          <w:marTop w:val="0"/>
          <w:marBottom w:val="0"/>
          <w:divBdr>
            <w:top w:val="none" w:sz="0" w:space="0" w:color="auto"/>
            <w:left w:val="none" w:sz="0" w:space="0" w:color="auto"/>
            <w:bottom w:val="none" w:sz="0" w:space="0" w:color="auto"/>
            <w:right w:val="none" w:sz="0" w:space="0" w:color="auto"/>
          </w:divBdr>
        </w:div>
        <w:div w:id="1984190215">
          <w:marLeft w:val="480"/>
          <w:marRight w:val="0"/>
          <w:marTop w:val="0"/>
          <w:marBottom w:val="0"/>
          <w:divBdr>
            <w:top w:val="none" w:sz="0" w:space="0" w:color="auto"/>
            <w:left w:val="none" w:sz="0" w:space="0" w:color="auto"/>
            <w:bottom w:val="none" w:sz="0" w:space="0" w:color="auto"/>
            <w:right w:val="none" w:sz="0" w:space="0" w:color="auto"/>
          </w:divBdr>
        </w:div>
        <w:div w:id="994142843">
          <w:marLeft w:val="480"/>
          <w:marRight w:val="0"/>
          <w:marTop w:val="0"/>
          <w:marBottom w:val="0"/>
          <w:divBdr>
            <w:top w:val="none" w:sz="0" w:space="0" w:color="auto"/>
            <w:left w:val="none" w:sz="0" w:space="0" w:color="auto"/>
            <w:bottom w:val="none" w:sz="0" w:space="0" w:color="auto"/>
            <w:right w:val="none" w:sz="0" w:space="0" w:color="auto"/>
          </w:divBdr>
        </w:div>
        <w:div w:id="159347558">
          <w:marLeft w:val="480"/>
          <w:marRight w:val="0"/>
          <w:marTop w:val="0"/>
          <w:marBottom w:val="0"/>
          <w:divBdr>
            <w:top w:val="none" w:sz="0" w:space="0" w:color="auto"/>
            <w:left w:val="none" w:sz="0" w:space="0" w:color="auto"/>
            <w:bottom w:val="none" w:sz="0" w:space="0" w:color="auto"/>
            <w:right w:val="none" w:sz="0" w:space="0" w:color="auto"/>
          </w:divBdr>
        </w:div>
      </w:divsChild>
    </w:div>
    <w:div w:id="1114206994">
      <w:bodyDiv w:val="1"/>
      <w:marLeft w:val="0"/>
      <w:marRight w:val="0"/>
      <w:marTop w:val="0"/>
      <w:marBottom w:val="0"/>
      <w:divBdr>
        <w:top w:val="none" w:sz="0" w:space="0" w:color="auto"/>
        <w:left w:val="none" w:sz="0" w:space="0" w:color="auto"/>
        <w:bottom w:val="none" w:sz="0" w:space="0" w:color="auto"/>
        <w:right w:val="none" w:sz="0" w:space="0" w:color="auto"/>
      </w:divBdr>
      <w:divsChild>
        <w:div w:id="225410714">
          <w:marLeft w:val="480"/>
          <w:marRight w:val="0"/>
          <w:marTop w:val="0"/>
          <w:marBottom w:val="0"/>
          <w:divBdr>
            <w:top w:val="none" w:sz="0" w:space="0" w:color="auto"/>
            <w:left w:val="none" w:sz="0" w:space="0" w:color="auto"/>
            <w:bottom w:val="none" w:sz="0" w:space="0" w:color="auto"/>
            <w:right w:val="none" w:sz="0" w:space="0" w:color="auto"/>
          </w:divBdr>
        </w:div>
        <w:div w:id="221406985">
          <w:marLeft w:val="480"/>
          <w:marRight w:val="0"/>
          <w:marTop w:val="0"/>
          <w:marBottom w:val="0"/>
          <w:divBdr>
            <w:top w:val="none" w:sz="0" w:space="0" w:color="auto"/>
            <w:left w:val="none" w:sz="0" w:space="0" w:color="auto"/>
            <w:bottom w:val="none" w:sz="0" w:space="0" w:color="auto"/>
            <w:right w:val="none" w:sz="0" w:space="0" w:color="auto"/>
          </w:divBdr>
        </w:div>
        <w:div w:id="2088722163">
          <w:marLeft w:val="480"/>
          <w:marRight w:val="0"/>
          <w:marTop w:val="0"/>
          <w:marBottom w:val="0"/>
          <w:divBdr>
            <w:top w:val="none" w:sz="0" w:space="0" w:color="auto"/>
            <w:left w:val="none" w:sz="0" w:space="0" w:color="auto"/>
            <w:bottom w:val="none" w:sz="0" w:space="0" w:color="auto"/>
            <w:right w:val="none" w:sz="0" w:space="0" w:color="auto"/>
          </w:divBdr>
        </w:div>
        <w:div w:id="810560106">
          <w:marLeft w:val="480"/>
          <w:marRight w:val="0"/>
          <w:marTop w:val="0"/>
          <w:marBottom w:val="0"/>
          <w:divBdr>
            <w:top w:val="none" w:sz="0" w:space="0" w:color="auto"/>
            <w:left w:val="none" w:sz="0" w:space="0" w:color="auto"/>
            <w:bottom w:val="none" w:sz="0" w:space="0" w:color="auto"/>
            <w:right w:val="none" w:sz="0" w:space="0" w:color="auto"/>
          </w:divBdr>
        </w:div>
        <w:div w:id="712120265">
          <w:marLeft w:val="480"/>
          <w:marRight w:val="0"/>
          <w:marTop w:val="0"/>
          <w:marBottom w:val="0"/>
          <w:divBdr>
            <w:top w:val="none" w:sz="0" w:space="0" w:color="auto"/>
            <w:left w:val="none" w:sz="0" w:space="0" w:color="auto"/>
            <w:bottom w:val="none" w:sz="0" w:space="0" w:color="auto"/>
            <w:right w:val="none" w:sz="0" w:space="0" w:color="auto"/>
          </w:divBdr>
        </w:div>
        <w:div w:id="2139567223">
          <w:marLeft w:val="480"/>
          <w:marRight w:val="0"/>
          <w:marTop w:val="0"/>
          <w:marBottom w:val="0"/>
          <w:divBdr>
            <w:top w:val="none" w:sz="0" w:space="0" w:color="auto"/>
            <w:left w:val="none" w:sz="0" w:space="0" w:color="auto"/>
            <w:bottom w:val="none" w:sz="0" w:space="0" w:color="auto"/>
            <w:right w:val="none" w:sz="0" w:space="0" w:color="auto"/>
          </w:divBdr>
        </w:div>
        <w:div w:id="1449930294">
          <w:marLeft w:val="480"/>
          <w:marRight w:val="0"/>
          <w:marTop w:val="0"/>
          <w:marBottom w:val="0"/>
          <w:divBdr>
            <w:top w:val="none" w:sz="0" w:space="0" w:color="auto"/>
            <w:left w:val="none" w:sz="0" w:space="0" w:color="auto"/>
            <w:bottom w:val="none" w:sz="0" w:space="0" w:color="auto"/>
            <w:right w:val="none" w:sz="0" w:space="0" w:color="auto"/>
          </w:divBdr>
        </w:div>
        <w:div w:id="1795325483">
          <w:marLeft w:val="480"/>
          <w:marRight w:val="0"/>
          <w:marTop w:val="0"/>
          <w:marBottom w:val="0"/>
          <w:divBdr>
            <w:top w:val="none" w:sz="0" w:space="0" w:color="auto"/>
            <w:left w:val="none" w:sz="0" w:space="0" w:color="auto"/>
            <w:bottom w:val="none" w:sz="0" w:space="0" w:color="auto"/>
            <w:right w:val="none" w:sz="0" w:space="0" w:color="auto"/>
          </w:divBdr>
        </w:div>
        <w:div w:id="1386684536">
          <w:marLeft w:val="480"/>
          <w:marRight w:val="0"/>
          <w:marTop w:val="0"/>
          <w:marBottom w:val="0"/>
          <w:divBdr>
            <w:top w:val="none" w:sz="0" w:space="0" w:color="auto"/>
            <w:left w:val="none" w:sz="0" w:space="0" w:color="auto"/>
            <w:bottom w:val="none" w:sz="0" w:space="0" w:color="auto"/>
            <w:right w:val="none" w:sz="0" w:space="0" w:color="auto"/>
          </w:divBdr>
        </w:div>
        <w:div w:id="511263739">
          <w:marLeft w:val="480"/>
          <w:marRight w:val="0"/>
          <w:marTop w:val="0"/>
          <w:marBottom w:val="0"/>
          <w:divBdr>
            <w:top w:val="none" w:sz="0" w:space="0" w:color="auto"/>
            <w:left w:val="none" w:sz="0" w:space="0" w:color="auto"/>
            <w:bottom w:val="none" w:sz="0" w:space="0" w:color="auto"/>
            <w:right w:val="none" w:sz="0" w:space="0" w:color="auto"/>
          </w:divBdr>
        </w:div>
        <w:div w:id="392896570">
          <w:marLeft w:val="480"/>
          <w:marRight w:val="0"/>
          <w:marTop w:val="0"/>
          <w:marBottom w:val="0"/>
          <w:divBdr>
            <w:top w:val="none" w:sz="0" w:space="0" w:color="auto"/>
            <w:left w:val="none" w:sz="0" w:space="0" w:color="auto"/>
            <w:bottom w:val="none" w:sz="0" w:space="0" w:color="auto"/>
            <w:right w:val="none" w:sz="0" w:space="0" w:color="auto"/>
          </w:divBdr>
        </w:div>
        <w:div w:id="1511021733">
          <w:marLeft w:val="480"/>
          <w:marRight w:val="0"/>
          <w:marTop w:val="0"/>
          <w:marBottom w:val="0"/>
          <w:divBdr>
            <w:top w:val="none" w:sz="0" w:space="0" w:color="auto"/>
            <w:left w:val="none" w:sz="0" w:space="0" w:color="auto"/>
            <w:bottom w:val="none" w:sz="0" w:space="0" w:color="auto"/>
            <w:right w:val="none" w:sz="0" w:space="0" w:color="auto"/>
          </w:divBdr>
        </w:div>
        <w:div w:id="1176848799">
          <w:marLeft w:val="480"/>
          <w:marRight w:val="0"/>
          <w:marTop w:val="0"/>
          <w:marBottom w:val="0"/>
          <w:divBdr>
            <w:top w:val="none" w:sz="0" w:space="0" w:color="auto"/>
            <w:left w:val="none" w:sz="0" w:space="0" w:color="auto"/>
            <w:bottom w:val="none" w:sz="0" w:space="0" w:color="auto"/>
            <w:right w:val="none" w:sz="0" w:space="0" w:color="auto"/>
          </w:divBdr>
        </w:div>
        <w:div w:id="123545575">
          <w:marLeft w:val="480"/>
          <w:marRight w:val="0"/>
          <w:marTop w:val="0"/>
          <w:marBottom w:val="0"/>
          <w:divBdr>
            <w:top w:val="none" w:sz="0" w:space="0" w:color="auto"/>
            <w:left w:val="none" w:sz="0" w:space="0" w:color="auto"/>
            <w:bottom w:val="none" w:sz="0" w:space="0" w:color="auto"/>
            <w:right w:val="none" w:sz="0" w:space="0" w:color="auto"/>
          </w:divBdr>
        </w:div>
        <w:div w:id="1560358598">
          <w:marLeft w:val="480"/>
          <w:marRight w:val="0"/>
          <w:marTop w:val="0"/>
          <w:marBottom w:val="0"/>
          <w:divBdr>
            <w:top w:val="none" w:sz="0" w:space="0" w:color="auto"/>
            <w:left w:val="none" w:sz="0" w:space="0" w:color="auto"/>
            <w:bottom w:val="none" w:sz="0" w:space="0" w:color="auto"/>
            <w:right w:val="none" w:sz="0" w:space="0" w:color="auto"/>
          </w:divBdr>
        </w:div>
        <w:div w:id="1969126075">
          <w:marLeft w:val="480"/>
          <w:marRight w:val="0"/>
          <w:marTop w:val="0"/>
          <w:marBottom w:val="0"/>
          <w:divBdr>
            <w:top w:val="none" w:sz="0" w:space="0" w:color="auto"/>
            <w:left w:val="none" w:sz="0" w:space="0" w:color="auto"/>
            <w:bottom w:val="none" w:sz="0" w:space="0" w:color="auto"/>
            <w:right w:val="none" w:sz="0" w:space="0" w:color="auto"/>
          </w:divBdr>
        </w:div>
        <w:div w:id="64424386">
          <w:marLeft w:val="480"/>
          <w:marRight w:val="0"/>
          <w:marTop w:val="0"/>
          <w:marBottom w:val="0"/>
          <w:divBdr>
            <w:top w:val="none" w:sz="0" w:space="0" w:color="auto"/>
            <w:left w:val="none" w:sz="0" w:space="0" w:color="auto"/>
            <w:bottom w:val="none" w:sz="0" w:space="0" w:color="auto"/>
            <w:right w:val="none" w:sz="0" w:space="0" w:color="auto"/>
          </w:divBdr>
        </w:div>
        <w:div w:id="1452700394">
          <w:marLeft w:val="480"/>
          <w:marRight w:val="0"/>
          <w:marTop w:val="0"/>
          <w:marBottom w:val="0"/>
          <w:divBdr>
            <w:top w:val="none" w:sz="0" w:space="0" w:color="auto"/>
            <w:left w:val="none" w:sz="0" w:space="0" w:color="auto"/>
            <w:bottom w:val="none" w:sz="0" w:space="0" w:color="auto"/>
            <w:right w:val="none" w:sz="0" w:space="0" w:color="auto"/>
          </w:divBdr>
        </w:div>
        <w:div w:id="447896989">
          <w:marLeft w:val="480"/>
          <w:marRight w:val="0"/>
          <w:marTop w:val="0"/>
          <w:marBottom w:val="0"/>
          <w:divBdr>
            <w:top w:val="none" w:sz="0" w:space="0" w:color="auto"/>
            <w:left w:val="none" w:sz="0" w:space="0" w:color="auto"/>
            <w:bottom w:val="none" w:sz="0" w:space="0" w:color="auto"/>
            <w:right w:val="none" w:sz="0" w:space="0" w:color="auto"/>
          </w:divBdr>
        </w:div>
        <w:div w:id="1710914131">
          <w:marLeft w:val="480"/>
          <w:marRight w:val="0"/>
          <w:marTop w:val="0"/>
          <w:marBottom w:val="0"/>
          <w:divBdr>
            <w:top w:val="none" w:sz="0" w:space="0" w:color="auto"/>
            <w:left w:val="none" w:sz="0" w:space="0" w:color="auto"/>
            <w:bottom w:val="none" w:sz="0" w:space="0" w:color="auto"/>
            <w:right w:val="none" w:sz="0" w:space="0" w:color="auto"/>
          </w:divBdr>
        </w:div>
        <w:div w:id="2107337587">
          <w:marLeft w:val="480"/>
          <w:marRight w:val="0"/>
          <w:marTop w:val="0"/>
          <w:marBottom w:val="0"/>
          <w:divBdr>
            <w:top w:val="none" w:sz="0" w:space="0" w:color="auto"/>
            <w:left w:val="none" w:sz="0" w:space="0" w:color="auto"/>
            <w:bottom w:val="none" w:sz="0" w:space="0" w:color="auto"/>
            <w:right w:val="none" w:sz="0" w:space="0" w:color="auto"/>
          </w:divBdr>
        </w:div>
      </w:divsChild>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42117896">
      <w:bodyDiv w:val="1"/>
      <w:marLeft w:val="0"/>
      <w:marRight w:val="0"/>
      <w:marTop w:val="0"/>
      <w:marBottom w:val="0"/>
      <w:divBdr>
        <w:top w:val="none" w:sz="0" w:space="0" w:color="auto"/>
        <w:left w:val="none" w:sz="0" w:space="0" w:color="auto"/>
        <w:bottom w:val="none" w:sz="0" w:space="0" w:color="auto"/>
        <w:right w:val="none" w:sz="0" w:space="0" w:color="auto"/>
      </w:divBdr>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62043889">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08952532">
      <w:bodyDiv w:val="1"/>
      <w:marLeft w:val="0"/>
      <w:marRight w:val="0"/>
      <w:marTop w:val="0"/>
      <w:marBottom w:val="0"/>
      <w:divBdr>
        <w:top w:val="none" w:sz="0" w:space="0" w:color="auto"/>
        <w:left w:val="none" w:sz="0" w:space="0" w:color="auto"/>
        <w:bottom w:val="none" w:sz="0" w:space="0" w:color="auto"/>
        <w:right w:val="none" w:sz="0" w:space="0" w:color="auto"/>
      </w:divBdr>
    </w:div>
    <w:div w:id="1217929972">
      <w:bodyDiv w:val="1"/>
      <w:marLeft w:val="0"/>
      <w:marRight w:val="0"/>
      <w:marTop w:val="0"/>
      <w:marBottom w:val="0"/>
      <w:divBdr>
        <w:top w:val="none" w:sz="0" w:space="0" w:color="auto"/>
        <w:left w:val="none" w:sz="0" w:space="0" w:color="auto"/>
        <w:bottom w:val="none" w:sz="0" w:space="0" w:color="auto"/>
        <w:right w:val="none" w:sz="0" w:space="0" w:color="auto"/>
      </w:divBdr>
    </w:div>
    <w:div w:id="1218588489">
      <w:bodyDiv w:val="1"/>
      <w:marLeft w:val="0"/>
      <w:marRight w:val="0"/>
      <w:marTop w:val="0"/>
      <w:marBottom w:val="0"/>
      <w:divBdr>
        <w:top w:val="none" w:sz="0" w:space="0" w:color="auto"/>
        <w:left w:val="none" w:sz="0" w:space="0" w:color="auto"/>
        <w:bottom w:val="none" w:sz="0" w:space="0" w:color="auto"/>
        <w:right w:val="none" w:sz="0" w:space="0" w:color="auto"/>
      </w:divBdr>
    </w:div>
    <w:div w:id="1227570420">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293050951">
      <w:bodyDiv w:val="1"/>
      <w:marLeft w:val="0"/>
      <w:marRight w:val="0"/>
      <w:marTop w:val="0"/>
      <w:marBottom w:val="0"/>
      <w:divBdr>
        <w:top w:val="none" w:sz="0" w:space="0" w:color="auto"/>
        <w:left w:val="none" w:sz="0" w:space="0" w:color="auto"/>
        <w:bottom w:val="none" w:sz="0" w:space="0" w:color="auto"/>
        <w:right w:val="none" w:sz="0" w:space="0" w:color="auto"/>
      </w:divBdr>
      <w:divsChild>
        <w:div w:id="499925508">
          <w:marLeft w:val="480"/>
          <w:marRight w:val="0"/>
          <w:marTop w:val="0"/>
          <w:marBottom w:val="0"/>
          <w:divBdr>
            <w:top w:val="none" w:sz="0" w:space="0" w:color="auto"/>
            <w:left w:val="none" w:sz="0" w:space="0" w:color="auto"/>
            <w:bottom w:val="none" w:sz="0" w:space="0" w:color="auto"/>
            <w:right w:val="none" w:sz="0" w:space="0" w:color="auto"/>
          </w:divBdr>
        </w:div>
        <w:div w:id="674067621">
          <w:marLeft w:val="480"/>
          <w:marRight w:val="0"/>
          <w:marTop w:val="0"/>
          <w:marBottom w:val="0"/>
          <w:divBdr>
            <w:top w:val="none" w:sz="0" w:space="0" w:color="auto"/>
            <w:left w:val="none" w:sz="0" w:space="0" w:color="auto"/>
            <w:bottom w:val="none" w:sz="0" w:space="0" w:color="auto"/>
            <w:right w:val="none" w:sz="0" w:space="0" w:color="auto"/>
          </w:divBdr>
        </w:div>
        <w:div w:id="194121758">
          <w:marLeft w:val="480"/>
          <w:marRight w:val="0"/>
          <w:marTop w:val="0"/>
          <w:marBottom w:val="0"/>
          <w:divBdr>
            <w:top w:val="none" w:sz="0" w:space="0" w:color="auto"/>
            <w:left w:val="none" w:sz="0" w:space="0" w:color="auto"/>
            <w:bottom w:val="none" w:sz="0" w:space="0" w:color="auto"/>
            <w:right w:val="none" w:sz="0" w:space="0" w:color="auto"/>
          </w:divBdr>
        </w:div>
        <w:div w:id="1267888790">
          <w:marLeft w:val="480"/>
          <w:marRight w:val="0"/>
          <w:marTop w:val="0"/>
          <w:marBottom w:val="0"/>
          <w:divBdr>
            <w:top w:val="none" w:sz="0" w:space="0" w:color="auto"/>
            <w:left w:val="none" w:sz="0" w:space="0" w:color="auto"/>
            <w:bottom w:val="none" w:sz="0" w:space="0" w:color="auto"/>
            <w:right w:val="none" w:sz="0" w:space="0" w:color="auto"/>
          </w:divBdr>
        </w:div>
        <w:div w:id="189681388">
          <w:marLeft w:val="480"/>
          <w:marRight w:val="0"/>
          <w:marTop w:val="0"/>
          <w:marBottom w:val="0"/>
          <w:divBdr>
            <w:top w:val="none" w:sz="0" w:space="0" w:color="auto"/>
            <w:left w:val="none" w:sz="0" w:space="0" w:color="auto"/>
            <w:bottom w:val="none" w:sz="0" w:space="0" w:color="auto"/>
            <w:right w:val="none" w:sz="0" w:space="0" w:color="auto"/>
          </w:divBdr>
        </w:div>
        <w:div w:id="1522473534">
          <w:marLeft w:val="480"/>
          <w:marRight w:val="0"/>
          <w:marTop w:val="0"/>
          <w:marBottom w:val="0"/>
          <w:divBdr>
            <w:top w:val="none" w:sz="0" w:space="0" w:color="auto"/>
            <w:left w:val="none" w:sz="0" w:space="0" w:color="auto"/>
            <w:bottom w:val="none" w:sz="0" w:space="0" w:color="auto"/>
            <w:right w:val="none" w:sz="0" w:space="0" w:color="auto"/>
          </w:divBdr>
        </w:div>
        <w:div w:id="1584679626">
          <w:marLeft w:val="480"/>
          <w:marRight w:val="0"/>
          <w:marTop w:val="0"/>
          <w:marBottom w:val="0"/>
          <w:divBdr>
            <w:top w:val="none" w:sz="0" w:space="0" w:color="auto"/>
            <w:left w:val="none" w:sz="0" w:space="0" w:color="auto"/>
            <w:bottom w:val="none" w:sz="0" w:space="0" w:color="auto"/>
            <w:right w:val="none" w:sz="0" w:space="0" w:color="auto"/>
          </w:divBdr>
        </w:div>
        <w:div w:id="939876256">
          <w:marLeft w:val="480"/>
          <w:marRight w:val="0"/>
          <w:marTop w:val="0"/>
          <w:marBottom w:val="0"/>
          <w:divBdr>
            <w:top w:val="none" w:sz="0" w:space="0" w:color="auto"/>
            <w:left w:val="none" w:sz="0" w:space="0" w:color="auto"/>
            <w:bottom w:val="none" w:sz="0" w:space="0" w:color="auto"/>
            <w:right w:val="none" w:sz="0" w:space="0" w:color="auto"/>
          </w:divBdr>
        </w:div>
        <w:div w:id="552085067">
          <w:marLeft w:val="480"/>
          <w:marRight w:val="0"/>
          <w:marTop w:val="0"/>
          <w:marBottom w:val="0"/>
          <w:divBdr>
            <w:top w:val="none" w:sz="0" w:space="0" w:color="auto"/>
            <w:left w:val="none" w:sz="0" w:space="0" w:color="auto"/>
            <w:bottom w:val="none" w:sz="0" w:space="0" w:color="auto"/>
            <w:right w:val="none" w:sz="0" w:space="0" w:color="auto"/>
          </w:divBdr>
        </w:div>
        <w:div w:id="729622375">
          <w:marLeft w:val="480"/>
          <w:marRight w:val="0"/>
          <w:marTop w:val="0"/>
          <w:marBottom w:val="0"/>
          <w:divBdr>
            <w:top w:val="none" w:sz="0" w:space="0" w:color="auto"/>
            <w:left w:val="none" w:sz="0" w:space="0" w:color="auto"/>
            <w:bottom w:val="none" w:sz="0" w:space="0" w:color="auto"/>
            <w:right w:val="none" w:sz="0" w:space="0" w:color="auto"/>
          </w:divBdr>
        </w:div>
        <w:div w:id="989140124">
          <w:marLeft w:val="480"/>
          <w:marRight w:val="0"/>
          <w:marTop w:val="0"/>
          <w:marBottom w:val="0"/>
          <w:divBdr>
            <w:top w:val="none" w:sz="0" w:space="0" w:color="auto"/>
            <w:left w:val="none" w:sz="0" w:space="0" w:color="auto"/>
            <w:bottom w:val="none" w:sz="0" w:space="0" w:color="auto"/>
            <w:right w:val="none" w:sz="0" w:space="0" w:color="auto"/>
          </w:divBdr>
        </w:div>
        <w:div w:id="927428207">
          <w:marLeft w:val="480"/>
          <w:marRight w:val="0"/>
          <w:marTop w:val="0"/>
          <w:marBottom w:val="0"/>
          <w:divBdr>
            <w:top w:val="none" w:sz="0" w:space="0" w:color="auto"/>
            <w:left w:val="none" w:sz="0" w:space="0" w:color="auto"/>
            <w:bottom w:val="none" w:sz="0" w:space="0" w:color="auto"/>
            <w:right w:val="none" w:sz="0" w:space="0" w:color="auto"/>
          </w:divBdr>
        </w:div>
        <w:div w:id="844977358">
          <w:marLeft w:val="480"/>
          <w:marRight w:val="0"/>
          <w:marTop w:val="0"/>
          <w:marBottom w:val="0"/>
          <w:divBdr>
            <w:top w:val="none" w:sz="0" w:space="0" w:color="auto"/>
            <w:left w:val="none" w:sz="0" w:space="0" w:color="auto"/>
            <w:bottom w:val="none" w:sz="0" w:space="0" w:color="auto"/>
            <w:right w:val="none" w:sz="0" w:space="0" w:color="auto"/>
          </w:divBdr>
        </w:div>
        <w:div w:id="17514889">
          <w:marLeft w:val="480"/>
          <w:marRight w:val="0"/>
          <w:marTop w:val="0"/>
          <w:marBottom w:val="0"/>
          <w:divBdr>
            <w:top w:val="none" w:sz="0" w:space="0" w:color="auto"/>
            <w:left w:val="none" w:sz="0" w:space="0" w:color="auto"/>
            <w:bottom w:val="none" w:sz="0" w:space="0" w:color="auto"/>
            <w:right w:val="none" w:sz="0" w:space="0" w:color="auto"/>
          </w:divBdr>
        </w:div>
        <w:div w:id="1094546544">
          <w:marLeft w:val="480"/>
          <w:marRight w:val="0"/>
          <w:marTop w:val="0"/>
          <w:marBottom w:val="0"/>
          <w:divBdr>
            <w:top w:val="none" w:sz="0" w:space="0" w:color="auto"/>
            <w:left w:val="none" w:sz="0" w:space="0" w:color="auto"/>
            <w:bottom w:val="none" w:sz="0" w:space="0" w:color="auto"/>
            <w:right w:val="none" w:sz="0" w:space="0" w:color="auto"/>
          </w:divBdr>
        </w:div>
        <w:div w:id="391348137">
          <w:marLeft w:val="480"/>
          <w:marRight w:val="0"/>
          <w:marTop w:val="0"/>
          <w:marBottom w:val="0"/>
          <w:divBdr>
            <w:top w:val="none" w:sz="0" w:space="0" w:color="auto"/>
            <w:left w:val="none" w:sz="0" w:space="0" w:color="auto"/>
            <w:bottom w:val="none" w:sz="0" w:space="0" w:color="auto"/>
            <w:right w:val="none" w:sz="0" w:space="0" w:color="auto"/>
          </w:divBdr>
        </w:div>
        <w:div w:id="451290678">
          <w:marLeft w:val="480"/>
          <w:marRight w:val="0"/>
          <w:marTop w:val="0"/>
          <w:marBottom w:val="0"/>
          <w:divBdr>
            <w:top w:val="none" w:sz="0" w:space="0" w:color="auto"/>
            <w:left w:val="none" w:sz="0" w:space="0" w:color="auto"/>
            <w:bottom w:val="none" w:sz="0" w:space="0" w:color="auto"/>
            <w:right w:val="none" w:sz="0" w:space="0" w:color="auto"/>
          </w:divBdr>
        </w:div>
        <w:div w:id="2041396662">
          <w:marLeft w:val="480"/>
          <w:marRight w:val="0"/>
          <w:marTop w:val="0"/>
          <w:marBottom w:val="0"/>
          <w:divBdr>
            <w:top w:val="none" w:sz="0" w:space="0" w:color="auto"/>
            <w:left w:val="none" w:sz="0" w:space="0" w:color="auto"/>
            <w:bottom w:val="none" w:sz="0" w:space="0" w:color="auto"/>
            <w:right w:val="none" w:sz="0" w:space="0" w:color="auto"/>
          </w:divBdr>
        </w:div>
        <w:div w:id="398092874">
          <w:marLeft w:val="480"/>
          <w:marRight w:val="0"/>
          <w:marTop w:val="0"/>
          <w:marBottom w:val="0"/>
          <w:divBdr>
            <w:top w:val="none" w:sz="0" w:space="0" w:color="auto"/>
            <w:left w:val="none" w:sz="0" w:space="0" w:color="auto"/>
            <w:bottom w:val="none" w:sz="0" w:space="0" w:color="auto"/>
            <w:right w:val="none" w:sz="0" w:space="0" w:color="auto"/>
          </w:divBdr>
        </w:div>
        <w:div w:id="1195115914">
          <w:marLeft w:val="480"/>
          <w:marRight w:val="0"/>
          <w:marTop w:val="0"/>
          <w:marBottom w:val="0"/>
          <w:divBdr>
            <w:top w:val="none" w:sz="0" w:space="0" w:color="auto"/>
            <w:left w:val="none" w:sz="0" w:space="0" w:color="auto"/>
            <w:bottom w:val="none" w:sz="0" w:space="0" w:color="auto"/>
            <w:right w:val="none" w:sz="0" w:space="0" w:color="auto"/>
          </w:divBdr>
        </w:div>
        <w:div w:id="88015400">
          <w:marLeft w:val="480"/>
          <w:marRight w:val="0"/>
          <w:marTop w:val="0"/>
          <w:marBottom w:val="0"/>
          <w:divBdr>
            <w:top w:val="none" w:sz="0" w:space="0" w:color="auto"/>
            <w:left w:val="none" w:sz="0" w:space="0" w:color="auto"/>
            <w:bottom w:val="none" w:sz="0" w:space="0" w:color="auto"/>
            <w:right w:val="none" w:sz="0" w:space="0" w:color="auto"/>
          </w:divBdr>
        </w:div>
        <w:div w:id="1095441588">
          <w:marLeft w:val="480"/>
          <w:marRight w:val="0"/>
          <w:marTop w:val="0"/>
          <w:marBottom w:val="0"/>
          <w:divBdr>
            <w:top w:val="none" w:sz="0" w:space="0" w:color="auto"/>
            <w:left w:val="none" w:sz="0" w:space="0" w:color="auto"/>
            <w:bottom w:val="none" w:sz="0" w:space="0" w:color="auto"/>
            <w:right w:val="none" w:sz="0" w:space="0" w:color="auto"/>
          </w:divBdr>
        </w:div>
        <w:div w:id="1048988600">
          <w:marLeft w:val="480"/>
          <w:marRight w:val="0"/>
          <w:marTop w:val="0"/>
          <w:marBottom w:val="0"/>
          <w:divBdr>
            <w:top w:val="none" w:sz="0" w:space="0" w:color="auto"/>
            <w:left w:val="none" w:sz="0" w:space="0" w:color="auto"/>
            <w:bottom w:val="none" w:sz="0" w:space="0" w:color="auto"/>
            <w:right w:val="none" w:sz="0" w:space="0" w:color="auto"/>
          </w:divBdr>
        </w:div>
        <w:div w:id="2124379532">
          <w:marLeft w:val="480"/>
          <w:marRight w:val="0"/>
          <w:marTop w:val="0"/>
          <w:marBottom w:val="0"/>
          <w:divBdr>
            <w:top w:val="none" w:sz="0" w:space="0" w:color="auto"/>
            <w:left w:val="none" w:sz="0" w:space="0" w:color="auto"/>
            <w:bottom w:val="none" w:sz="0" w:space="0" w:color="auto"/>
            <w:right w:val="none" w:sz="0" w:space="0" w:color="auto"/>
          </w:divBdr>
        </w:div>
        <w:div w:id="550776566">
          <w:marLeft w:val="480"/>
          <w:marRight w:val="0"/>
          <w:marTop w:val="0"/>
          <w:marBottom w:val="0"/>
          <w:divBdr>
            <w:top w:val="none" w:sz="0" w:space="0" w:color="auto"/>
            <w:left w:val="none" w:sz="0" w:space="0" w:color="auto"/>
            <w:bottom w:val="none" w:sz="0" w:space="0" w:color="auto"/>
            <w:right w:val="none" w:sz="0" w:space="0" w:color="auto"/>
          </w:divBdr>
        </w:div>
        <w:div w:id="747380795">
          <w:marLeft w:val="480"/>
          <w:marRight w:val="0"/>
          <w:marTop w:val="0"/>
          <w:marBottom w:val="0"/>
          <w:divBdr>
            <w:top w:val="none" w:sz="0" w:space="0" w:color="auto"/>
            <w:left w:val="none" w:sz="0" w:space="0" w:color="auto"/>
            <w:bottom w:val="none" w:sz="0" w:space="0" w:color="auto"/>
            <w:right w:val="none" w:sz="0" w:space="0" w:color="auto"/>
          </w:divBdr>
        </w:div>
        <w:div w:id="49697173">
          <w:marLeft w:val="480"/>
          <w:marRight w:val="0"/>
          <w:marTop w:val="0"/>
          <w:marBottom w:val="0"/>
          <w:divBdr>
            <w:top w:val="none" w:sz="0" w:space="0" w:color="auto"/>
            <w:left w:val="none" w:sz="0" w:space="0" w:color="auto"/>
            <w:bottom w:val="none" w:sz="0" w:space="0" w:color="auto"/>
            <w:right w:val="none" w:sz="0" w:space="0" w:color="auto"/>
          </w:divBdr>
        </w:div>
        <w:div w:id="1508597750">
          <w:marLeft w:val="480"/>
          <w:marRight w:val="0"/>
          <w:marTop w:val="0"/>
          <w:marBottom w:val="0"/>
          <w:divBdr>
            <w:top w:val="none" w:sz="0" w:space="0" w:color="auto"/>
            <w:left w:val="none" w:sz="0" w:space="0" w:color="auto"/>
            <w:bottom w:val="none" w:sz="0" w:space="0" w:color="auto"/>
            <w:right w:val="none" w:sz="0" w:space="0" w:color="auto"/>
          </w:divBdr>
        </w:div>
        <w:div w:id="1996689728">
          <w:marLeft w:val="480"/>
          <w:marRight w:val="0"/>
          <w:marTop w:val="0"/>
          <w:marBottom w:val="0"/>
          <w:divBdr>
            <w:top w:val="none" w:sz="0" w:space="0" w:color="auto"/>
            <w:left w:val="none" w:sz="0" w:space="0" w:color="auto"/>
            <w:bottom w:val="none" w:sz="0" w:space="0" w:color="auto"/>
            <w:right w:val="none" w:sz="0" w:space="0" w:color="auto"/>
          </w:divBdr>
        </w:div>
        <w:div w:id="1303659360">
          <w:marLeft w:val="480"/>
          <w:marRight w:val="0"/>
          <w:marTop w:val="0"/>
          <w:marBottom w:val="0"/>
          <w:divBdr>
            <w:top w:val="none" w:sz="0" w:space="0" w:color="auto"/>
            <w:left w:val="none" w:sz="0" w:space="0" w:color="auto"/>
            <w:bottom w:val="none" w:sz="0" w:space="0" w:color="auto"/>
            <w:right w:val="none" w:sz="0" w:space="0" w:color="auto"/>
          </w:divBdr>
        </w:div>
      </w:divsChild>
    </w:div>
    <w:div w:id="1312903824">
      <w:bodyDiv w:val="1"/>
      <w:marLeft w:val="0"/>
      <w:marRight w:val="0"/>
      <w:marTop w:val="0"/>
      <w:marBottom w:val="0"/>
      <w:divBdr>
        <w:top w:val="none" w:sz="0" w:space="0" w:color="auto"/>
        <w:left w:val="none" w:sz="0" w:space="0" w:color="auto"/>
        <w:bottom w:val="none" w:sz="0" w:space="0" w:color="auto"/>
        <w:right w:val="none" w:sz="0" w:space="0" w:color="auto"/>
      </w:divBdr>
      <w:divsChild>
        <w:div w:id="239871719">
          <w:marLeft w:val="480"/>
          <w:marRight w:val="0"/>
          <w:marTop w:val="0"/>
          <w:marBottom w:val="0"/>
          <w:divBdr>
            <w:top w:val="none" w:sz="0" w:space="0" w:color="auto"/>
            <w:left w:val="none" w:sz="0" w:space="0" w:color="auto"/>
            <w:bottom w:val="none" w:sz="0" w:space="0" w:color="auto"/>
            <w:right w:val="none" w:sz="0" w:space="0" w:color="auto"/>
          </w:divBdr>
        </w:div>
        <w:div w:id="2052798388">
          <w:marLeft w:val="480"/>
          <w:marRight w:val="0"/>
          <w:marTop w:val="0"/>
          <w:marBottom w:val="0"/>
          <w:divBdr>
            <w:top w:val="none" w:sz="0" w:space="0" w:color="auto"/>
            <w:left w:val="none" w:sz="0" w:space="0" w:color="auto"/>
            <w:bottom w:val="none" w:sz="0" w:space="0" w:color="auto"/>
            <w:right w:val="none" w:sz="0" w:space="0" w:color="auto"/>
          </w:divBdr>
        </w:div>
        <w:div w:id="223882011">
          <w:marLeft w:val="480"/>
          <w:marRight w:val="0"/>
          <w:marTop w:val="0"/>
          <w:marBottom w:val="0"/>
          <w:divBdr>
            <w:top w:val="none" w:sz="0" w:space="0" w:color="auto"/>
            <w:left w:val="none" w:sz="0" w:space="0" w:color="auto"/>
            <w:bottom w:val="none" w:sz="0" w:space="0" w:color="auto"/>
            <w:right w:val="none" w:sz="0" w:space="0" w:color="auto"/>
          </w:divBdr>
        </w:div>
        <w:div w:id="1309628711">
          <w:marLeft w:val="480"/>
          <w:marRight w:val="0"/>
          <w:marTop w:val="0"/>
          <w:marBottom w:val="0"/>
          <w:divBdr>
            <w:top w:val="none" w:sz="0" w:space="0" w:color="auto"/>
            <w:left w:val="none" w:sz="0" w:space="0" w:color="auto"/>
            <w:bottom w:val="none" w:sz="0" w:space="0" w:color="auto"/>
            <w:right w:val="none" w:sz="0" w:space="0" w:color="auto"/>
          </w:divBdr>
        </w:div>
        <w:div w:id="1320840663">
          <w:marLeft w:val="480"/>
          <w:marRight w:val="0"/>
          <w:marTop w:val="0"/>
          <w:marBottom w:val="0"/>
          <w:divBdr>
            <w:top w:val="none" w:sz="0" w:space="0" w:color="auto"/>
            <w:left w:val="none" w:sz="0" w:space="0" w:color="auto"/>
            <w:bottom w:val="none" w:sz="0" w:space="0" w:color="auto"/>
            <w:right w:val="none" w:sz="0" w:space="0" w:color="auto"/>
          </w:divBdr>
        </w:div>
        <w:div w:id="175537252">
          <w:marLeft w:val="480"/>
          <w:marRight w:val="0"/>
          <w:marTop w:val="0"/>
          <w:marBottom w:val="0"/>
          <w:divBdr>
            <w:top w:val="none" w:sz="0" w:space="0" w:color="auto"/>
            <w:left w:val="none" w:sz="0" w:space="0" w:color="auto"/>
            <w:bottom w:val="none" w:sz="0" w:space="0" w:color="auto"/>
            <w:right w:val="none" w:sz="0" w:space="0" w:color="auto"/>
          </w:divBdr>
        </w:div>
        <w:div w:id="819034421">
          <w:marLeft w:val="480"/>
          <w:marRight w:val="0"/>
          <w:marTop w:val="0"/>
          <w:marBottom w:val="0"/>
          <w:divBdr>
            <w:top w:val="none" w:sz="0" w:space="0" w:color="auto"/>
            <w:left w:val="none" w:sz="0" w:space="0" w:color="auto"/>
            <w:bottom w:val="none" w:sz="0" w:space="0" w:color="auto"/>
            <w:right w:val="none" w:sz="0" w:space="0" w:color="auto"/>
          </w:divBdr>
        </w:div>
        <w:div w:id="532765792">
          <w:marLeft w:val="480"/>
          <w:marRight w:val="0"/>
          <w:marTop w:val="0"/>
          <w:marBottom w:val="0"/>
          <w:divBdr>
            <w:top w:val="none" w:sz="0" w:space="0" w:color="auto"/>
            <w:left w:val="none" w:sz="0" w:space="0" w:color="auto"/>
            <w:bottom w:val="none" w:sz="0" w:space="0" w:color="auto"/>
            <w:right w:val="none" w:sz="0" w:space="0" w:color="auto"/>
          </w:divBdr>
        </w:div>
        <w:div w:id="1960910412">
          <w:marLeft w:val="480"/>
          <w:marRight w:val="0"/>
          <w:marTop w:val="0"/>
          <w:marBottom w:val="0"/>
          <w:divBdr>
            <w:top w:val="none" w:sz="0" w:space="0" w:color="auto"/>
            <w:left w:val="none" w:sz="0" w:space="0" w:color="auto"/>
            <w:bottom w:val="none" w:sz="0" w:space="0" w:color="auto"/>
            <w:right w:val="none" w:sz="0" w:space="0" w:color="auto"/>
          </w:divBdr>
        </w:div>
        <w:div w:id="1218668095">
          <w:marLeft w:val="480"/>
          <w:marRight w:val="0"/>
          <w:marTop w:val="0"/>
          <w:marBottom w:val="0"/>
          <w:divBdr>
            <w:top w:val="none" w:sz="0" w:space="0" w:color="auto"/>
            <w:left w:val="none" w:sz="0" w:space="0" w:color="auto"/>
            <w:bottom w:val="none" w:sz="0" w:space="0" w:color="auto"/>
            <w:right w:val="none" w:sz="0" w:space="0" w:color="auto"/>
          </w:divBdr>
        </w:div>
        <w:div w:id="579682139">
          <w:marLeft w:val="480"/>
          <w:marRight w:val="0"/>
          <w:marTop w:val="0"/>
          <w:marBottom w:val="0"/>
          <w:divBdr>
            <w:top w:val="none" w:sz="0" w:space="0" w:color="auto"/>
            <w:left w:val="none" w:sz="0" w:space="0" w:color="auto"/>
            <w:bottom w:val="none" w:sz="0" w:space="0" w:color="auto"/>
            <w:right w:val="none" w:sz="0" w:space="0" w:color="auto"/>
          </w:divBdr>
        </w:div>
        <w:div w:id="841774853">
          <w:marLeft w:val="480"/>
          <w:marRight w:val="0"/>
          <w:marTop w:val="0"/>
          <w:marBottom w:val="0"/>
          <w:divBdr>
            <w:top w:val="none" w:sz="0" w:space="0" w:color="auto"/>
            <w:left w:val="none" w:sz="0" w:space="0" w:color="auto"/>
            <w:bottom w:val="none" w:sz="0" w:space="0" w:color="auto"/>
            <w:right w:val="none" w:sz="0" w:space="0" w:color="auto"/>
          </w:divBdr>
        </w:div>
        <w:div w:id="718364146">
          <w:marLeft w:val="480"/>
          <w:marRight w:val="0"/>
          <w:marTop w:val="0"/>
          <w:marBottom w:val="0"/>
          <w:divBdr>
            <w:top w:val="none" w:sz="0" w:space="0" w:color="auto"/>
            <w:left w:val="none" w:sz="0" w:space="0" w:color="auto"/>
            <w:bottom w:val="none" w:sz="0" w:space="0" w:color="auto"/>
            <w:right w:val="none" w:sz="0" w:space="0" w:color="auto"/>
          </w:divBdr>
        </w:div>
        <w:div w:id="662200085">
          <w:marLeft w:val="480"/>
          <w:marRight w:val="0"/>
          <w:marTop w:val="0"/>
          <w:marBottom w:val="0"/>
          <w:divBdr>
            <w:top w:val="none" w:sz="0" w:space="0" w:color="auto"/>
            <w:left w:val="none" w:sz="0" w:space="0" w:color="auto"/>
            <w:bottom w:val="none" w:sz="0" w:space="0" w:color="auto"/>
            <w:right w:val="none" w:sz="0" w:space="0" w:color="auto"/>
          </w:divBdr>
        </w:div>
        <w:div w:id="1531072329">
          <w:marLeft w:val="480"/>
          <w:marRight w:val="0"/>
          <w:marTop w:val="0"/>
          <w:marBottom w:val="0"/>
          <w:divBdr>
            <w:top w:val="none" w:sz="0" w:space="0" w:color="auto"/>
            <w:left w:val="none" w:sz="0" w:space="0" w:color="auto"/>
            <w:bottom w:val="none" w:sz="0" w:space="0" w:color="auto"/>
            <w:right w:val="none" w:sz="0" w:space="0" w:color="auto"/>
          </w:divBdr>
        </w:div>
        <w:div w:id="1335498369">
          <w:marLeft w:val="480"/>
          <w:marRight w:val="0"/>
          <w:marTop w:val="0"/>
          <w:marBottom w:val="0"/>
          <w:divBdr>
            <w:top w:val="none" w:sz="0" w:space="0" w:color="auto"/>
            <w:left w:val="none" w:sz="0" w:space="0" w:color="auto"/>
            <w:bottom w:val="none" w:sz="0" w:space="0" w:color="auto"/>
            <w:right w:val="none" w:sz="0" w:space="0" w:color="auto"/>
          </w:divBdr>
        </w:div>
        <w:div w:id="1545366636">
          <w:marLeft w:val="480"/>
          <w:marRight w:val="0"/>
          <w:marTop w:val="0"/>
          <w:marBottom w:val="0"/>
          <w:divBdr>
            <w:top w:val="none" w:sz="0" w:space="0" w:color="auto"/>
            <w:left w:val="none" w:sz="0" w:space="0" w:color="auto"/>
            <w:bottom w:val="none" w:sz="0" w:space="0" w:color="auto"/>
            <w:right w:val="none" w:sz="0" w:space="0" w:color="auto"/>
          </w:divBdr>
        </w:div>
        <w:div w:id="601575469">
          <w:marLeft w:val="480"/>
          <w:marRight w:val="0"/>
          <w:marTop w:val="0"/>
          <w:marBottom w:val="0"/>
          <w:divBdr>
            <w:top w:val="none" w:sz="0" w:space="0" w:color="auto"/>
            <w:left w:val="none" w:sz="0" w:space="0" w:color="auto"/>
            <w:bottom w:val="none" w:sz="0" w:space="0" w:color="auto"/>
            <w:right w:val="none" w:sz="0" w:space="0" w:color="auto"/>
          </w:divBdr>
        </w:div>
        <w:div w:id="1735346139">
          <w:marLeft w:val="480"/>
          <w:marRight w:val="0"/>
          <w:marTop w:val="0"/>
          <w:marBottom w:val="0"/>
          <w:divBdr>
            <w:top w:val="none" w:sz="0" w:space="0" w:color="auto"/>
            <w:left w:val="none" w:sz="0" w:space="0" w:color="auto"/>
            <w:bottom w:val="none" w:sz="0" w:space="0" w:color="auto"/>
            <w:right w:val="none" w:sz="0" w:space="0" w:color="auto"/>
          </w:divBdr>
        </w:div>
        <w:div w:id="931158649">
          <w:marLeft w:val="480"/>
          <w:marRight w:val="0"/>
          <w:marTop w:val="0"/>
          <w:marBottom w:val="0"/>
          <w:divBdr>
            <w:top w:val="none" w:sz="0" w:space="0" w:color="auto"/>
            <w:left w:val="none" w:sz="0" w:space="0" w:color="auto"/>
            <w:bottom w:val="none" w:sz="0" w:space="0" w:color="auto"/>
            <w:right w:val="none" w:sz="0" w:space="0" w:color="auto"/>
          </w:divBdr>
        </w:div>
        <w:div w:id="2074349034">
          <w:marLeft w:val="480"/>
          <w:marRight w:val="0"/>
          <w:marTop w:val="0"/>
          <w:marBottom w:val="0"/>
          <w:divBdr>
            <w:top w:val="none" w:sz="0" w:space="0" w:color="auto"/>
            <w:left w:val="none" w:sz="0" w:space="0" w:color="auto"/>
            <w:bottom w:val="none" w:sz="0" w:space="0" w:color="auto"/>
            <w:right w:val="none" w:sz="0" w:space="0" w:color="auto"/>
          </w:divBdr>
        </w:div>
        <w:div w:id="1500196107">
          <w:marLeft w:val="480"/>
          <w:marRight w:val="0"/>
          <w:marTop w:val="0"/>
          <w:marBottom w:val="0"/>
          <w:divBdr>
            <w:top w:val="none" w:sz="0" w:space="0" w:color="auto"/>
            <w:left w:val="none" w:sz="0" w:space="0" w:color="auto"/>
            <w:bottom w:val="none" w:sz="0" w:space="0" w:color="auto"/>
            <w:right w:val="none" w:sz="0" w:space="0" w:color="auto"/>
          </w:divBdr>
        </w:div>
        <w:div w:id="104858549">
          <w:marLeft w:val="480"/>
          <w:marRight w:val="0"/>
          <w:marTop w:val="0"/>
          <w:marBottom w:val="0"/>
          <w:divBdr>
            <w:top w:val="none" w:sz="0" w:space="0" w:color="auto"/>
            <w:left w:val="none" w:sz="0" w:space="0" w:color="auto"/>
            <w:bottom w:val="none" w:sz="0" w:space="0" w:color="auto"/>
            <w:right w:val="none" w:sz="0" w:space="0" w:color="auto"/>
          </w:divBdr>
        </w:div>
        <w:div w:id="1284969318">
          <w:marLeft w:val="480"/>
          <w:marRight w:val="0"/>
          <w:marTop w:val="0"/>
          <w:marBottom w:val="0"/>
          <w:divBdr>
            <w:top w:val="none" w:sz="0" w:space="0" w:color="auto"/>
            <w:left w:val="none" w:sz="0" w:space="0" w:color="auto"/>
            <w:bottom w:val="none" w:sz="0" w:space="0" w:color="auto"/>
            <w:right w:val="none" w:sz="0" w:space="0" w:color="auto"/>
          </w:divBdr>
        </w:div>
        <w:div w:id="867523083">
          <w:marLeft w:val="480"/>
          <w:marRight w:val="0"/>
          <w:marTop w:val="0"/>
          <w:marBottom w:val="0"/>
          <w:divBdr>
            <w:top w:val="none" w:sz="0" w:space="0" w:color="auto"/>
            <w:left w:val="none" w:sz="0" w:space="0" w:color="auto"/>
            <w:bottom w:val="none" w:sz="0" w:space="0" w:color="auto"/>
            <w:right w:val="none" w:sz="0" w:space="0" w:color="auto"/>
          </w:divBdr>
        </w:div>
        <w:div w:id="2080899474">
          <w:marLeft w:val="480"/>
          <w:marRight w:val="0"/>
          <w:marTop w:val="0"/>
          <w:marBottom w:val="0"/>
          <w:divBdr>
            <w:top w:val="none" w:sz="0" w:space="0" w:color="auto"/>
            <w:left w:val="none" w:sz="0" w:space="0" w:color="auto"/>
            <w:bottom w:val="none" w:sz="0" w:space="0" w:color="auto"/>
            <w:right w:val="none" w:sz="0" w:space="0" w:color="auto"/>
          </w:divBdr>
        </w:div>
        <w:div w:id="1360427911">
          <w:marLeft w:val="480"/>
          <w:marRight w:val="0"/>
          <w:marTop w:val="0"/>
          <w:marBottom w:val="0"/>
          <w:divBdr>
            <w:top w:val="none" w:sz="0" w:space="0" w:color="auto"/>
            <w:left w:val="none" w:sz="0" w:space="0" w:color="auto"/>
            <w:bottom w:val="none" w:sz="0" w:space="0" w:color="auto"/>
            <w:right w:val="none" w:sz="0" w:space="0" w:color="auto"/>
          </w:divBdr>
        </w:div>
        <w:div w:id="665133381">
          <w:marLeft w:val="480"/>
          <w:marRight w:val="0"/>
          <w:marTop w:val="0"/>
          <w:marBottom w:val="0"/>
          <w:divBdr>
            <w:top w:val="none" w:sz="0" w:space="0" w:color="auto"/>
            <w:left w:val="none" w:sz="0" w:space="0" w:color="auto"/>
            <w:bottom w:val="none" w:sz="0" w:space="0" w:color="auto"/>
            <w:right w:val="none" w:sz="0" w:space="0" w:color="auto"/>
          </w:divBdr>
        </w:div>
        <w:div w:id="1743674843">
          <w:marLeft w:val="480"/>
          <w:marRight w:val="0"/>
          <w:marTop w:val="0"/>
          <w:marBottom w:val="0"/>
          <w:divBdr>
            <w:top w:val="none" w:sz="0" w:space="0" w:color="auto"/>
            <w:left w:val="none" w:sz="0" w:space="0" w:color="auto"/>
            <w:bottom w:val="none" w:sz="0" w:space="0" w:color="auto"/>
            <w:right w:val="none" w:sz="0" w:space="0" w:color="auto"/>
          </w:divBdr>
        </w:div>
        <w:div w:id="918175080">
          <w:marLeft w:val="480"/>
          <w:marRight w:val="0"/>
          <w:marTop w:val="0"/>
          <w:marBottom w:val="0"/>
          <w:divBdr>
            <w:top w:val="none" w:sz="0" w:space="0" w:color="auto"/>
            <w:left w:val="none" w:sz="0" w:space="0" w:color="auto"/>
            <w:bottom w:val="none" w:sz="0" w:space="0" w:color="auto"/>
            <w:right w:val="none" w:sz="0" w:space="0" w:color="auto"/>
          </w:divBdr>
        </w:div>
      </w:divsChild>
    </w:div>
    <w:div w:id="1314068995">
      <w:bodyDiv w:val="1"/>
      <w:marLeft w:val="0"/>
      <w:marRight w:val="0"/>
      <w:marTop w:val="0"/>
      <w:marBottom w:val="0"/>
      <w:divBdr>
        <w:top w:val="none" w:sz="0" w:space="0" w:color="auto"/>
        <w:left w:val="none" w:sz="0" w:space="0" w:color="auto"/>
        <w:bottom w:val="none" w:sz="0" w:space="0" w:color="auto"/>
        <w:right w:val="none" w:sz="0" w:space="0" w:color="auto"/>
      </w:divBdr>
      <w:divsChild>
        <w:div w:id="547112730">
          <w:marLeft w:val="480"/>
          <w:marRight w:val="0"/>
          <w:marTop w:val="0"/>
          <w:marBottom w:val="0"/>
          <w:divBdr>
            <w:top w:val="none" w:sz="0" w:space="0" w:color="auto"/>
            <w:left w:val="none" w:sz="0" w:space="0" w:color="auto"/>
            <w:bottom w:val="none" w:sz="0" w:space="0" w:color="auto"/>
            <w:right w:val="none" w:sz="0" w:space="0" w:color="auto"/>
          </w:divBdr>
        </w:div>
        <w:div w:id="1154833256">
          <w:marLeft w:val="480"/>
          <w:marRight w:val="0"/>
          <w:marTop w:val="0"/>
          <w:marBottom w:val="0"/>
          <w:divBdr>
            <w:top w:val="none" w:sz="0" w:space="0" w:color="auto"/>
            <w:left w:val="none" w:sz="0" w:space="0" w:color="auto"/>
            <w:bottom w:val="none" w:sz="0" w:space="0" w:color="auto"/>
            <w:right w:val="none" w:sz="0" w:space="0" w:color="auto"/>
          </w:divBdr>
        </w:div>
        <w:div w:id="1024090336">
          <w:marLeft w:val="480"/>
          <w:marRight w:val="0"/>
          <w:marTop w:val="0"/>
          <w:marBottom w:val="0"/>
          <w:divBdr>
            <w:top w:val="none" w:sz="0" w:space="0" w:color="auto"/>
            <w:left w:val="none" w:sz="0" w:space="0" w:color="auto"/>
            <w:bottom w:val="none" w:sz="0" w:space="0" w:color="auto"/>
            <w:right w:val="none" w:sz="0" w:space="0" w:color="auto"/>
          </w:divBdr>
        </w:div>
        <w:div w:id="456922677">
          <w:marLeft w:val="480"/>
          <w:marRight w:val="0"/>
          <w:marTop w:val="0"/>
          <w:marBottom w:val="0"/>
          <w:divBdr>
            <w:top w:val="none" w:sz="0" w:space="0" w:color="auto"/>
            <w:left w:val="none" w:sz="0" w:space="0" w:color="auto"/>
            <w:bottom w:val="none" w:sz="0" w:space="0" w:color="auto"/>
            <w:right w:val="none" w:sz="0" w:space="0" w:color="auto"/>
          </w:divBdr>
        </w:div>
        <w:div w:id="191460830">
          <w:marLeft w:val="480"/>
          <w:marRight w:val="0"/>
          <w:marTop w:val="0"/>
          <w:marBottom w:val="0"/>
          <w:divBdr>
            <w:top w:val="none" w:sz="0" w:space="0" w:color="auto"/>
            <w:left w:val="none" w:sz="0" w:space="0" w:color="auto"/>
            <w:bottom w:val="none" w:sz="0" w:space="0" w:color="auto"/>
            <w:right w:val="none" w:sz="0" w:space="0" w:color="auto"/>
          </w:divBdr>
        </w:div>
        <w:div w:id="1771118564">
          <w:marLeft w:val="480"/>
          <w:marRight w:val="0"/>
          <w:marTop w:val="0"/>
          <w:marBottom w:val="0"/>
          <w:divBdr>
            <w:top w:val="none" w:sz="0" w:space="0" w:color="auto"/>
            <w:left w:val="none" w:sz="0" w:space="0" w:color="auto"/>
            <w:bottom w:val="none" w:sz="0" w:space="0" w:color="auto"/>
            <w:right w:val="none" w:sz="0" w:space="0" w:color="auto"/>
          </w:divBdr>
        </w:div>
        <w:div w:id="265893517">
          <w:marLeft w:val="480"/>
          <w:marRight w:val="0"/>
          <w:marTop w:val="0"/>
          <w:marBottom w:val="0"/>
          <w:divBdr>
            <w:top w:val="none" w:sz="0" w:space="0" w:color="auto"/>
            <w:left w:val="none" w:sz="0" w:space="0" w:color="auto"/>
            <w:bottom w:val="none" w:sz="0" w:space="0" w:color="auto"/>
            <w:right w:val="none" w:sz="0" w:space="0" w:color="auto"/>
          </w:divBdr>
        </w:div>
        <w:div w:id="1647978244">
          <w:marLeft w:val="480"/>
          <w:marRight w:val="0"/>
          <w:marTop w:val="0"/>
          <w:marBottom w:val="0"/>
          <w:divBdr>
            <w:top w:val="none" w:sz="0" w:space="0" w:color="auto"/>
            <w:left w:val="none" w:sz="0" w:space="0" w:color="auto"/>
            <w:bottom w:val="none" w:sz="0" w:space="0" w:color="auto"/>
            <w:right w:val="none" w:sz="0" w:space="0" w:color="auto"/>
          </w:divBdr>
        </w:div>
        <w:div w:id="1403872751">
          <w:marLeft w:val="480"/>
          <w:marRight w:val="0"/>
          <w:marTop w:val="0"/>
          <w:marBottom w:val="0"/>
          <w:divBdr>
            <w:top w:val="none" w:sz="0" w:space="0" w:color="auto"/>
            <w:left w:val="none" w:sz="0" w:space="0" w:color="auto"/>
            <w:bottom w:val="none" w:sz="0" w:space="0" w:color="auto"/>
            <w:right w:val="none" w:sz="0" w:space="0" w:color="auto"/>
          </w:divBdr>
        </w:div>
        <w:div w:id="693961506">
          <w:marLeft w:val="480"/>
          <w:marRight w:val="0"/>
          <w:marTop w:val="0"/>
          <w:marBottom w:val="0"/>
          <w:divBdr>
            <w:top w:val="none" w:sz="0" w:space="0" w:color="auto"/>
            <w:left w:val="none" w:sz="0" w:space="0" w:color="auto"/>
            <w:bottom w:val="none" w:sz="0" w:space="0" w:color="auto"/>
            <w:right w:val="none" w:sz="0" w:space="0" w:color="auto"/>
          </w:divBdr>
        </w:div>
        <w:div w:id="838082768">
          <w:marLeft w:val="480"/>
          <w:marRight w:val="0"/>
          <w:marTop w:val="0"/>
          <w:marBottom w:val="0"/>
          <w:divBdr>
            <w:top w:val="none" w:sz="0" w:space="0" w:color="auto"/>
            <w:left w:val="none" w:sz="0" w:space="0" w:color="auto"/>
            <w:bottom w:val="none" w:sz="0" w:space="0" w:color="auto"/>
            <w:right w:val="none" w:sz="0" w:space="0" w:color="auto"/>
          </w:divBdr>
        </w:div>
        <w:div w:id="1842158040">
          <w:marLeft w:val="480"/>
          <w:marRight w:val="0"/>
          <w:marTop w:val="0"/>
          <w:marBottom w:val="0"/>
          <w:divBdr>
            <w:top w:val="none" w:sz="0" w:space="0" w:color="auto"/>
            <w:left w:val="none" w:sz="0" w:space="0" w:color="auto"/>
            <w:bottom w:val="none" w:sz="0" w:space="0" w:color="auto"/>
            <w:right w:val="none" w:sz="0" w:space="0" w:color="auto"/>
          </w:divBdr>
        </w:div>
        <w:div w:id="2064408063">
          <w:marLeft w:val="480"/>
          <w:marRight w:val="0"/>
          <w:marTop w:val="0"/>
          <w:marBottom w:val="0"/>
          <w:divBdr>
            <w:top w:val="none" w:sz="0" w:space="0" w:color="auto"/>
            <w:left w:val="none" w:sz="0" w:space="0" w:color="auto"/>
            <w:bottom w:val="none" w:sz="0" w:space="0" w:color="auto"/>
            <w:right w:val="none" w:sz="0" w:space="0" w:color="auto"/>
          </w:divBdr>
        </w:div>
        <w:div w:id="434063492">
          <w:marLeft w:val="480"/>
          <w:marRight w:val="0"/>
          <w:marTop w:val="0"/>
          <w:marBottom w:val="0"/>
          <w:divBdr>
            <w:top w:val="none" w:sz="0" w:space="0" w:color="auto"/>
            <w:left w:val="none" w:sz="0" w:space="0" w:color="auto"/>
            <w:bottom w:val="none" w:sz="0" w:space="0" w:color="auto"/>
            <w:right w:val="none" w:sz="0" w:space="0" w:color="auto"/>
          </w:divBdr>
        </w:div>
        <w:div w:id="378213717">
          <w:marLeft w:val="480"/>
          <w:marRight w:val="0"/>
          <w:marTop w:val="0"/>
          <w:marBottom w:val="0"/>
          <w:divBdr>
            <w:top w:val="none" w:sz="0" w:space="0" w:color="auto"/>
            <w:left w:val="none" w:sz="0" w:space="0" w:color="auto"/>
            <w:bottom w:val="none" w:sz="0" w:space="0" w:color="auto"/>
            <w:right w:val="none" w:sz="0" w:space="0" w:color="auto"/>
          </w:divBdr>
        </w:div>
        <w:div w:id="2017657020">
          <w:marLeft w:val="480"/>
          <w:marRight w:val="0"/>
          <w:marTop w:val="0"/>
          <w:marBottom w:val="0"/>
          <w:divBdr>
            <w:top w:val="none" w:sz="0" w:space="0" w:color="auto"/>
            <w:left w:val="none" w:sz="0" w:space="0" w:color="auto"/>
            <w:bottom w:val="none" w:sz="0" w:space="0" w:color="auto"/>
            <w:right w:val="none" w:sz="0" w:space="0" w:color="auto"/>
          </w:divBdr>
        </w:div>
        <w:div w:id="700324871">
          <w:marLeft w:val="480"/>
          <w:marRight w:val="0"/>
          <w:marTop w:val="0"/>
          <w:marBottom w:val="0"/>
          <w:divBdr>
            <w:top w:val="none" w:sz="0" w:space="0" w:color="auto"/>
            <w:left w:val="none" w:sz="0" w:space="0" w:color="auto"/>
            <w:bottom w:val="none" w:sz="0" w:space="0" w:color="auto"/>
            <w:right w:val="none" w:sz="0" w:space="0" w:color="auto"/>
          </w:divBdr>
        </w:div>
        <w:div w:id="989794581">
          <w:marLeft w:val="480"/>
          <w:marRight w:val="0"/>
          <w:marTop w:val="0"/>
          <w:marBottom w:val="0"/>
          <w:divBdr>
            <w:top w:val="none" w:sz="0" w:space="0" w:color="auto"/>
            <w:left w:val="none" w:sz="0" w:space="0" w:color="auto"/>
            <w:bottom w:val="none" w:sz="0" w:space="0" w:color="auto"/>
            <w:right w:val="none" w:sz="0" w:space="0" w:color="auto"/>
          </w:divBdr>
        </w:div>
        <w:div w:id="1341666647">
          <w:marLeft w:val="480"/>
          <w:marRight w:val="0"/>
          <w:marTop w:val="0"/>
          <w:marBottom w:val="0"/>
          <w:divBdr>
            <w:top w:val="none" w:sz="0" w:space="0" w:color="auto"/>
            <w:left w:val="none" w:sz="0" w:space="0" w:color="auto"/>
            <w:bottom w:val="none" w:sz="0" w:space="0" w:color="auto"/>
            <w:right w:val="none" w:sz="0" w:space="0" w:color="auto"/>
          </w:divBdr>
        </w:div>
        <w:div w:id="1483497383">
          <w:marLeft w:val="480"/>
          <w:marRight w:val="0"/>
          <w:marTop w:val="0"/>
          <w:marBottom w:val="0"/>
          <w:divBdr>
            <w:top w:val="none" w:sz="0" w:space="0" w:color="auto"/>
            <w:left w:val="none" w:sz="0" w:space="0" w:color="auto"/>
            <w:bottom w:val="none" w:sz="0" w:space="0" w:color="auto"/>
            <w:right w:val="none" w:sz="0" w:space="0" w:color="auto"/>
          </w:divBdr>
        </w:div>
        <w:div w:id="994844691">
          <w:marLeft w:val="480"/>
          <w:marRight w:val="0"/>
          <w:marTop w:val="0"/>
          <w:marBottom w:val="0"/>
          <w:divBdr>
            <w:top w:val="none" w:sz="0" w:space="0" w:color="auto"/>
            <w:left w:val="none" w:sz="0" w:space="0" w:color="auto"/>
            <w:bottom w:val="none" w:sz="0" w:space="0" w:color="auto"/>
            <w:right w:val="none" w:sz="0" w:space="0" w:color="auto"/>
          </w:divBdr>
        </w:div>
        <w:div w:id="2139060607">
          <w:marLeft w:val="480"/>
          <w:marRight w:val="0"/>
          <w:marTop w:val="0"/>
          <w:marBottom w:val="0"/>
          <w:divBdr>
            <w:top w:val="none" w:sz="0" w:space="0" w:color="auto"/>
            <w:left w:val="none" w:sz="0" w:space="0" w:color="auto"/>
            <w:bottom w:val="none" w:sz="0" w:space="0" w:color="auto"/>
            <w:right w:val="none" w:sz="0" w:space="0" w:color="auto"/>
          </w:divBdr>
        </w:div>
        <w:div w:id="706224208">
          <w:marLeft w:val="480"/>
          <w:marRight w:val="0"/>
          <w:marTop w:val="0"/>
          <w:marBottom w:val="0"/>
          <w:divBdr>
            <w:top w:val="none" w:sz="0" w:space="0" w:color="auto"/>
            <w:left w:val="none" w:sz="0" w:space="0" w:color="auto"/>
            <w:bottom w:val="none" w:sz="0" w:space="0" w:color="auto"/>
            <w:right w:val="none" w:sz="0" w:space="0" w:color="auto"/>
          </w:divBdr>
        </w:div>
        <w:div w:id="611015615">
          <w:marLeft w:val="480"/>
          <w:marRight w:val="0"/>
          <w:marTop w:val="0"/>
          <w:marBottom w:val="0"/>
          <w:divBdr>
            <w:top w:val="none" w:sz="0" w:space="0" w:color="auto"/>
            <w:left w:val="none" w:sz="0" w:space="0" w:color="auto"/>
            <w:bottom w:val="none" w:sz="0" w:space="0" w:color="auto"/>
            <w:right w:val="none" w:sz="0" w:space="0" w:color="auto"/>
          </w:divBdr>
        </w:div>
        <w:div w:id="1453743224">
          <w:marLeft w:val="480"/>
          <w:marRight w:val="0"/>
          <w:marTop w:val="0"/>
          <w:marBottom w:val="0"/>
          <w:divBdr>
            <w:top w:val="none" w:sz="0" w:space="0" w:color="auto"/>
            <w:left w:val="none" w:sz="0" w:space="0" w:color="auto"/>
            <w:bottom w:val="none" w:sz="0" w:space="0" w:color="auto"/>
            <w:right w:val="none" w:sz="0" w:space="0" w:color="auto"/>
          </w:divBdr>
        </w:div>
        <w:div w:id="264388416">
          <w:marLeft w:val="480"/>
          <w:marRight w:val="0"/>
          <w:marTop w:val="0"/>
          <w:marBottom w:val="0"/>
          <w:divBdr>
            <w:top w:val="none" w:sz="0" w:space="0" w:color="auto"/>
            <w:left w:val="none" w:sz="0" w:space="0" w:color="auto"/>
            <w:bottom w:val="none" w:sz="0" w:space="0" w:color="auto"/>
            <w:right w:val="none" w:sz="0" w:space="0" w:color="auto"/>
          </w:divBdr>
        </w:div>
        <w:div w:id="640110751">
          <w:marLeft w:val="480"/>
          <w:marRight w:val="0"/>
          <w:marTop w:val="0"/>
          <w:marBottom w:val="0"/>
          <w:divBdr>
            <w:top w:val="none" w:sz="0" w:space="0" w:color="auto"/>
            <w:left w:val="none" w:sz="0" w:space="0" w:color="auto"/>
            <w:bottom w:val="none" w:sz="0" w:space="0" w:color="auto"/>
            <w:right w:val="none" w:sz="0" w:space="0" w:color="auto"/>
          </w:divBdr>
        </w:div>
        <w:div w:id="45178562">
          <w:marLeft w:val="480"/>
          <w:marRight w:val="0"/>
          <w:marTop w:val="0"/>
          <w:marBottom w:val="0"/>
          <w:divBdr>
            <w:top w:val="none" w:sz="0" w:space="0" w:color="auto"/>
            <w:left w:val="none" w:sz="0" w:space="0" w:color="auto"/>
            <w:bottom w:val="none" w:sz="0" w:space="0" w:color="auto"/>
            <w:right w:val="none" w:sz="0" w:space="0" w:color="auto"/>
          </w:divBdr>
        </w:div>
        <w:div w:id="1672440577">
          <w:marLeft w:val="480"/>
          <w:marRight w:val="0"/>
          <w:marTop w:val="0"/>
          <w:marBottom w:val="0"/>
          <w:divBdr>
            <w:top w:val="none" w:sz="0" w:space="0" w:color="auto"/>
            <w:left w:val="none" w:sz="0" w:space="0" w:color="auto"/>
            <w:bottom w:val="none" w:sz="0" w:space="0" w:color="auto"/>
            <w:right w:val="none" w:sz="0" w:space="0" w:color="auto"/>
          </w:divBdr>
        </w:div>
        <w:div w:id="672104001">
          <w:marLeft w:val="480"/>
          <w:marRight w:val="0"/>
          <w:marTop w:val="0"/>
          <w:marBottom w:val="0"/>
          <w:divBdr>
            <w:top w:val="none" w:sz="0" w:space="0" w:color="auto"/>
            <w:left w:val="none" w:sz="0" w:space="0" w:color="auto"/>
            <w:bottom w:val="none" w:sz="0" w:space="0" w:color="auto"/>
            <w:right w:val="none" w:sz="0" w:space="0" w:color="auto"/>
          </w:divBdr>
        </w:div>
        <w:div w:id="573399976">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59503275">
      <w:bodyDiv w:val="1"/>
      <w:marLeft w:val="0"/>
      <w:marRight w:val="0"/>
      <w:marTop w:val="0"/>
      <w:marBottom w:val="0"/>
      <w:divBdr>
        <w:top w:val="none" w:sz="0" w:space="0" w:color="auto"/>
        <w:left w:val="none" w:sz="0" w:space="0" w:color="auto"/>
        <w:bottom w:val="none" w:sz="0" w:space="0" w:color="auto"/>
        <w:right w:val="none" w:sz="0" w:space="0" w:color="auto"/>
      </w:divBdr>
      <w:divsChild>
        <w:div w:id="1082877482">
          <w:marLeft w:val="480"/>
          <w:marRight w:val="0"/>
          <w:marTop w:val="0"/>
          <w:marBottom w:val="0"/>
          <w:divBdr>
            <w:top w:val="none" w:sz="0" w:space="0" w:color="auto"/>
            <w:left w:val="none" w:sz="0" w:space="0" w:color="auto"/>
            <w:bottom w:val="none" w:sz="0" w:space="0" w:color="auto"/>
            <w:right w:val="none" w:sz="0" w:space="0" w:color="auto"/>
          </w:divBdr>
        </w:div>
        <w:div w:id="125511744">
          <w:marLeft w:val="480"/>
          <w:marRight w:val="0"/>
          <w:marTop w:val="0"/>
          <w:marBottom w:val="0"/>
          <w:divBdr>
            <w:top w:val="none" w:sz="0" w:space="0" w:color="auto"/>
            <w:left w:val="none" w:sz="0" w:space="0" w:color="auto"/>
            <w:bottom w:val="none" w:sz="0" w:space="0" w:color="auto"/>
            <w:right w:val="none" w:sz="0" w:space="0" w:color="auto"/>
          </w:divBdr>
        </w:div>
        <w:div w:id="1171026889">
          <w:marLeft w:val="480"/>
          <w:marRight w:val="0"/>
          <w:marTop w:val="0"/>
          <w:marBottom w:val="0"/>
          <w:divBdr>
            <w:top w:val="none" w:sz="0" w:space="0" w:color="auto"/>
            <w:left w:val="none" w:sz="0" w:space="0" w:color="auto"/>
            <w:bottom w:val="none" w:sz="0" w:space="0" w:color="auto"/>
            <w:right w:val="none" w:sz="0" w:space="0" w:color="auto"/>
          </w:divBdr>
        </w:div>
        <w:div w:id="79789907">
          <w:marLeft w:val="480"/>
          <w:marRight w:val="0"/>
          <w:marTop w:val="0"/>
          <w:marBottom w:val="0"/>
          <w:divBdr>
            <w:top w:val="none" w:sz="0" w:space="0" w:color="auto"/>
            <w:left w:val="none" w:sz="0" w:space="0" w:color="auto"/>
            <w:bottom w:val="none" w:sz="0" w:space="0" w:color="auto"/>
            <w:right w:val="none" w:sz="0" w:space="0" w:color="auto"/>
          </w:divBdr>
        </w:div>
        <w:div w:id="815299410">
          <w:marLeft w:val="480"/>
          <w:marRight w:val="0"/>
          <w:marTop w:val="0"/>
          <w:marBottom w:val="0"/>
          <w:divBdr>
            <w:top w:val="none" w:sz="0" w:space="0" w:color="auto"/>
            <w:left w:val="none" w:sz="0" w:space="0" w:color="auto"/>
            <w:bottom w:val="none" w:sz="0" w:space="0" w:color="auto"/>
            <w:right w:val="none" w:sz="0" w:space="0" w:color="auto"/>
          </w:divBdr>
        </w:div>
        <w:div w:id="868108499">
          <w:marLeft w:val="480"/>
          <w:marRight w:val="0"/>
          <w:marTop w:val="0"/>
          <w:marBottom w:val="0"/>
          <w:divBdr>
            <w:top w:val="none" w:sz="0" w:space="0" w:color="auto"/>
            <w:left w:val="none" w:sz="0" w:space="0" w:color="auto"/>
            <w:bottom w:val="none" w:sz="0" w:space="0" w:color="auto"/>
            <w:right w:val="none" w:sz="0" w:space="0" w:color="auto"/>
          </w:divBdr>
        </w:div>
        <w:div w:id="1945720403">
          <w:marLeft w:val="480"/>
          <w:marRight w:val="0"/>
          <w:marTop w:val="0"/>
          <w:marBottom w:val="0"/>
          <w:divBdr>
            <w:top w:val="none" w:sz="0" w:space="0" w:color="auto"/>
            <w:left w:val="none" w:sz="0" w:space="0" w:color="auto"/>
            <w:bottom w:val="none" w:sz="0" w:space="0" w:color="auto"/>
            <w:right w:val="none" w:sz="0" w:space="0" w:color="auto"/>
          </w:divBdr>
        </w:div>
        <w:div w:id="1322275995">
          <w:marLeft w:val="480"/>
          <w:marRight w:val="0"/>
          <w:marTop w:val="0"/>
          <w:marBottom w:val="0"/>
          <w:divBdr>
            <w:top w:val="none" w:sz="0" w:space="0" w:color="auto"/>
            <w:left w:val="none" w:sz="0" w:space="0" w:color="auto"/>
            <w:bottom w:val="none" w:sz="0" w:space="0" w:color="auto"/>
            <w:right w:val="none" w:sz="0" w:space="0" w:color="auto"/>
          </w:divBdr>
        </w:div>
        <w:div w:id="1379745429">
          <w:marLeft w:val="480"/>
          <w:marRight w:val="0"/>
          <w:marTop w:val="0"/>
          <w:marBottom w:val="0"/>
          <w:divBdr>
            <w:top w:val="none" w:sz="0" w:space="0" w:color="auto"/>
            <w:left w:val="none" w:sz="0" w:space="0" w:color="auto"/>
            <w:bottom w:val="none" w:sz="0" w:space="0" w:color="auto"/>
            <w:right w:val="none" w:sz="0" w:space="0" w:color="auto"/>
          </w:divBdr>
        </w:div>
        <w:div w:id="1773551342">
          <w:marLeft w:val="480"/>
          <w:marRight w:val="0"/>
          <w:marTop w:val="0"/>
          <w:marBottom w:val="0"/>
          <w:divBdr>
            <w:top w:val="none" w:sz="0" w:space="0" w:color="auto"/>
            <w:left w:val="none" w:sz="0" w:space="0" w:color="auto"/>
            <w:bottom w:val="none" w:sz="0" w:space="0" w:color="auto"/>
            <w:right w:val="none" w:sz="0" w:space="0" w:color="auto"/>
          </w:divBdr>
        </w:div>
        <w:div w:id="1480072427">
          <w:marLeft w:val="480"/>
          <w:marRight w:val="0"/>
          <w:marTop w:val="0"/>
          <w:marBottom w:val="0"/>
          <w:divBdr>
            <w:top w:val="none" w:sz="0" w:space="0" w:color="auto"/>
            <w:left w:val="none" w:sz="0" w:space="0" w:color="auto"/>
            <w:bottom w:val="none" w:sz="0" w:space="0" w:color="auto"/>
            <w:right w:val="none" w:sz="0" w:space="0" w:color="auto"/>
          </w:divBdr>
        </w:div>
        <w:div w:id="1967733774">
          <w:marLeft w:val="480"/>
          <w:marRight w:val="0"/>
          <w:marTop w:val="0"/>
          <w:marBottom w:val="0"/>
          <w:divBdr>
            <w:top w:val="none" w:sz="0" w:space="0" w:color="auto"/>
            <w:left w:val="none" w:sz="0" w:space="0" w:color="auto"/>
            <w:bottom w:val="none" w:sz="0" w:space="0" w:color="auto"/>
            <w:right w:val="none" w:sz="0" w:space="0" w:color="auto"/>
          </w:divBdr>
        </w:div>
        <w:div w:id="2040009727">
          <w:marLeft w:val="480"/>
          <w:marRight w:val="0"/>
          <w:marTop w:val="0"/>
          <w:marBottom w:val="0"/>
          <w:divBdr>
            <w:top w:val="none" w:sz="0" w:space="0" w:color="auto"/>
            <w:left w:val="none" w:sz="0" w:space="0" w:color="auto"/>
            <w:bottom w:val="none" w:sz="0" w:space="0" w:color="auto"/>
            <w:right w:val="none" w:sz="0" w:space="0" w:color="auto"/>
          </w:divBdr>
        </w:div>
        <w:div w:id="901407702">
          <w:marLeft w:val="480"/>
          <w:marRight w:val="0"/>
          <w:marTop w:val="0"/>
          <w:marBottom w:val="0"/>
          <w:divBdr>
            <w:top w:val="none" w:sz="0" w:space="0" w:color="auto"/>
            <w:left w:val="none" w:sz="0" w:space="0" w:color="auto"/>
            <w:bottom w:val="none" w:sz="0" w:space="0" w:color="auto"/>
            <w:right w:val="none" w:sz="0" w:space="0" w:color="auto"/>
          </w:divBdr>
        </w:div>
        <w:div w:id="991787092">
          <w:marLeft w:val="480"/>
          <w:marRight w:val="0"/>
          <w:marTop w:val="0"/>
          <w:marBottom w:val="0"/>
          <w:divBdr>
            <w:top w:val="none" w:sz="0" w:space="0" w:color="auto"/>
            <w:left w:val="none" w:sz="0" w:space="0" w:color="auto"/>
            <w:bottom w:val="none" w:sz="0" w:space="0" w:color="auto"/>
            <w:right w:val="none" w:sz="0" w:space="0" w:color="auto"/>
          </w:divBdr>
        </w:div>
        <w:div w:id="1679890138">
          <w:marLeft w:val="480"/>
          <w:marRight w:val="0"/>
          <w:marTop w:val="0"/>
          <w:marBottom w:val="0"/>
          <w:divBdr>
            <w:top w:val="none" w:sz="0" w:space="0" w:color="auto"/>
            <w:left w:val="none" w:sz="0" w:space="0" w:color="auto"/>
            <w:bottom w:val="none" w:sz="0" w:space="0" w:color="auto"/>
            <w:right w:val="none" w:sz="0" w:space="0" w:color="auto"/>
          </w:divBdr>
        </w:div>
        <w:div w:id="774250848">
          <w:marLeft w:val="480"/>
          <w:marRight w:val="0"/>
          <w:marTop w:val="0"/>
          <w:marBottom w:val="0"/>
          <w:divBdr>
            <w:top w:val="none" w:sz="0" w:space="0" w:color="auto"/>
            <w:left w:val="none" w:sz="0" w:space="0" w:color="auto"/>
            <w:bottom w:val="none" w:sz="0" w:space="0" w:color="auto"/>
            <w:right w:val="none" w:sz="0" w:space="0" w:color="auto"/>
          </w:divBdr>
        </w:div>
        <w:div w:id="1624917570">
          <w:marLeft w:val="480"/>
          <w:marRight w:val="0"/>
          <w:marTop w:val="0"/>
          <w:marBottom w:val="0"/>
          <w:divBdr>
            <w:top w:val="none" w:sz="0" w:space="0" w:color="auto"/>
            <w:left w:val="none" w:sz="0" w:space="0" w:color="auto"/>
            <w:bottom w:val="none" w:sz="0" w:space="0" w:color="auto"/>
            <w:right w:val="none" w:sz="0" w:space="0" w:color="auto"/>
          </w:divBdr>
        </w:div>
        <w:div w:id="1871868973">
          <w:marLeft w:val="480"/>
          <w:marRight w:val="0"/>
          <w:marTop w:val="0"/>
          <w:marBottom w:val="0"/>
          <w:divBdr>
            <w:top w:val="none" w:sz="0" w:space="0" w:color="auto"/>
            <w:left w:val="none" w:sz="0" w:space="0" w:color="auto"/>
            <w:bottom w:val="none" w:sz="0" w:space="0" w:color="auto"/>
            <w:right w:val="none" w:sz="0" w:space="0" w:color="auto"/>
          </w:divBdr>
        </w:div>
        <w:div w:id="2069263488">
          <w:marLeft w:val="480"/>
          <w:marRight w:val="0"/>
          <w:marTop w:val="0"/>
          <w:marBottom w:val="0"/>
          <w:divBdr>
            <w:top w:val="none" w:sz="0" w:space="0" w:color="auto"/>
            <w:left w:val="none" w:sz="0" w:space="0" w:color="auto"/>
            <w:bottom w:val="none" w:sz="0" w:space="0" w:color="auto"/>
            <w:right w:val="none" w:sz="0" w:space="0" w:color="auto"/>
          </w:divBdr>
        </w:div>
        <w:div w:id="1828279891">
          <w:marLeft w:val="480"/>
          <w:marRight w:val="0"/>
          <w:marTop w:val="0"/>
          <w:marBottom w:val="0"/>
          <w:divBdr>
            <w:top w:val="none" w:sz="0" w:space="0" w:color="auto"/>
            <w:left w:val="none" w:sz="0" w:space="0" w:color="auto"/>
            <w:bottom w:val="none" w:sz="0" w:space="0" w:color="auto"/>
            <w:right w:val="none" w:sz="0" w:space="0" w:color="auto"/>
          </w:divBdr>
        </w:div>
      </w:divsChild>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04372920">
      <w:bodyDiv w:val="1"/>
      <w:marLeft w:val="0"/>
      <w:marRight w:val="0"/>
      <w:marTop w:val="0"/>
      <w:marBottom w:val="0"/>
      <w:divBdr>
        <w:top w:val="none" w:sz="0" w:space="0" w:color="auto"/>
        <w:left w:val="none" w:sz="0" w:space="0" w:color="auto"/>
        <w:bottom w:val="none" w:sz="0" w:space="0" w:color="auto"/>
        <w:right w:val="none" w:sz="0" w:space="0" w:color="auto"/>
      </w:divBdr>
      <w:divsChild>
        <w:div w:id="1609971629">
          <w:marLeft w:val="480"/>
          <w:marRight w:val="0"/>
          <w:marTop w:val="0"/>
          <w:marBottom w:val="0"/>
          <w:divBdr>
            <w:top w:val="none" w:sz="0" w:space="0" w:color="auto"/>
            <w:left w:val="none" w:sz="0" w:space="0" w:color="auto"/>
            <w:bottom w:val="none" w:sz="0" w:space="0" w:color="auto"/>
            <w:right w:val="none" w:sz="0" w:space="0" w:color="auto"/>
          </w:divBdr>
        </w:div>
        <w:div w:id="314726145">
          <w:marLeft w:val="480"/>
          <w:marRight w:val="0"/>
          <w:marTop w:val="0"/>
          <w:marBottom w:val="0"/>
          <w:divBdr>
            <w:top w:val="none" w:sz="0" w:space="0" w:color="auto"/>
            <w:left w:val="none" w:sz="0" w:space="0" w:color="auto"/>
            <w:bottom w:val="none" w:sz="0" w:space="0" w:color="auto"/>
            <w:right w:val="none" w:sz="0" w:space="0" w:color="auto"/>
          </w:divBdr>
        </w:div>
        <w:div w:id="1489714028">
          <w:marLeft w:val="480"/>
          <w:marRight w:val="0"/>
          <w:marTop w:val="0"/>
          <w:marBottom w:val="0"/>
          <w:divBdr>
            <w:top w:val="none" w:sz="0" w:space="0" w:color="auto"/>
            <w:left w:val="none" w:sz="0" w:space="0" w:color="auto"/>
            <w:bottom w:val="none" w:sz="0" w:space="0" w:color="auto"/>
            <w:right w:val="none" w:sz="0" w:space="0" w:color="auto"/>
          </w:divBdr>
        </w:div>
        <w:div w:id="885723360">
          <w:marLeft w:val="480"/>
          <w:marRight w:val="0"/>
          <w:marTop w:val="0"/>
          <w:marBottom w:val="0"/>
          <w:divBdr>
            <w:top w:val="none" w:sz="0" w:space="0" w:color="auto"/>
            <w:left w:val="none" w:sz="0" w:space="0" w:color="auto"/>
            <w:bottom w:val="none" w:sz="0" w:space="0" w:color="auto"/>
            <w:right w:val="none" w:sz="0" w:space="0" w:color="auto"/>
          </w:divBdr>
        </w:div>
        <w:div w:id="1794211475">
          <w:marLeft w:val="480"/>
          <w:marRight w:val="0"/>
          <w:marTop w:val="0"/>
          <w:marBottom w:val="0"/>
          <w:divBdr>
            <w:top w:val="none" w:sz="0" w:space="0" w:color="auto"/>
            <w:left w:val="none" w:sz="0" w:space="0" w:color="auto"/>
            <w:bottom w:val="none" w:sz="0" w:space="0" w:color="auto"/>
            <w:right w:val="none" w:sz="0" w:space="0" w:color="auto"/>
          </w:divBdr>
        </w:div>
        <w:div w:id="2144734918">
          <w:marLeft w:val="480"/>
          <w:marRight w:val="0"/>
          <w:marTop w:val="0"/>
          <w:marBottom w:val="0"/>
          <w:divBdr>
            <w:top w:val="none" w:sz="0" w:space="0" w:color="auto"/>
            <w:left w:val="none" w:sz="0" w:space="0" w:color="auto"/>
            <w:bottom w:val="none" w:sz="0" w:space="0" w:color="auto"/>
            <w:right w:val="none" w:sz="0" w:space="0" w:color="auto"/>
          </w:divBdr>
        </w:div>
        <w:div w:id="1541699820">
          <w:marLeft w:val="480"/>
          <w:marRight w:val="0"/>
          <w:marTop w:val="0"/>
          <w:marBottom w:val="0"/>
          <w:divBdr>
            <w:top w:val="none" w:sz="0" w:space="0" w:color="auto"/>
            <w:left w:val="none" w:sz="0" w:space="0" w:color="auto"/>
            <w:bottom w:val="none" w:sz="0" w:space="0" w:color="auto"/>
            <w:right w:val="none" w:sz="0" w:space="0" w:color="auto"/>
          </w:divBdr>
        </w:div>
        <w:div w:id="631636246">
          <w:marLeft w:val="480"/>
          <w:marRight w:val="0"/>
          <w:marTop w:val="0"/>
          <w:marBottom w:val="0"/>
          <w:divBdr>
            <w:top w:val="none" w:sz="0" w:space="0" w:color="auto"/>
            <w:left w:val="none" w:sz="0" w:space="0" w:color="auto"/>
            <w:bottom w:val="none" w:sz="0" w:space="0" w:color="auto"/>
            <w:right w:val="none" w:sz="0" w:space="0" w:color="auto"/>
          </w:divBdr>
        </w:div>
        <w:div w:id="1070425196">
          <w:marLeft w:val="480"/>
          <w:marRight w:val="0"/>
          <w:marTop w:val="0"/>
          <w:marBottom w:val="0"/>
          <w:divBdr>
            <w:top w:val="none" w:sz="0" w:space="0" w:color="auto"/>
            <w:left w:val="none" w:sz="0" w:space="0" w:color="auto"/>
            <w:bottom w:val="none" w:sz="0" w:space="0" w:color="auto"/>
            <w:right w:val="none" w:sz="0" w:space="0" w:color="auto"/>
          </w:divBdr>
        </w:div>
        <w:div w:id="414011837">
          <w:marLeft w:val="480"/>
          <w:marRight w:val="0"/>
          <w:marTop w:val="0"/>
          <w:marBottom w:val="0"/>
          <w:divBdr>
            <w:top w:val="none" w:sz="0" w:space="0" w:color="auto"/>
            <w:left w:val="none" w:sz="0" w:space="0" w:color="auto"/>
            <w:bottom w:val="none" w:sz="0" w:space="0" w:color="auto"/>
            <w:right w:val="none" w:sz="0" w:space="0" w:color="auto"/>
          </w:divBdr>
        </w:div>
        <w:div w:id="1418556866">
          <w:marLeft w:val="480"/>
          <w:marRight w:val="0"/>
          <w:marTop w:val="0"/>
          <w:marBottom w:val="0"/>
          <w:divBdr>
            <w:top w:val="none" w:sz="0" w:space="0" w:color="auto"/>
            <w:left w:val="none" w:sz="0" w:space="0" w:color="auto"/>
            <w:bottom w:val="none" w:sz="0" w:space="0" w:color="auto"/>
            <w:right w:val="none" w:sz="0" w:space="0" w:color="auto"/>
          </w:divBdr>
        </w:div>
        <w:div w:id="1006589424">
          <w:marLeft w:val="480"/>
          <w:marRight w:val="0"/>
          <w:marTop w:val="0"/>
          <w:marBottom w:val="0"/>
          <w:divBdr>
            <w:top w:val="none" w:sz="0" w:space="0" w:color="auto"/>
            <w:left w:val="none" w:sz="0" w:space="0" w:color="auto"/>
            <w:bottom w:val="none" w:sz="0" w:space="0" w:color="auto"/>
            <w:right w:val="none" w:sz="0" w:space="0" w:color="auto"/>
          </w:divBdr>
        </w:div>
        <w:div w:id="59527657">
          <w:marLeft w:val="480"/>
          <w:marRight w:val="0"/>
          <w:marTop w:val="0"/>
          <w:marBottom w:val="0"/>
          <w:divBdr>
            <w:top w:val="none" w:sz="0" w:space="0" w:color="auto"/>
            <w:left w:val="none" w:sz="0" w:space="0" w:color="auto"/>
            <w:bottom w:val="none" w:sz="0" w:space="0" w:color="auto"/>
            <w:right w:val="none" w:sz="0" w:space="0" w:color="auto"/>
          </w:divBdr>
        </w:div>
        <w:div w:id="1951737980">
          <w:marLeft w:val="480"/>
          <w:marRight w:val="0"/>
          <w:marTop w:val="0"/>
          <w:marBottom w:val="0"/>
          <w:divBdr>
            <w:top w:val="none" w:sz="0" w:space="0" w:color="auto"/>
            <w:left w:val="none" w:sz="0" w:space="0" w:color="auto"/>
            <w:bottom w:val="none" w:sz="0" w:space="0" w:color="auto"/>
            <w:right w:val="none" w:sz="0" w:space="0" w:color="auto"/>
          </w:divBdr>
        </w:div>
        <w:div w:id="1128552644">
          <w:marLeft w:val="480"/>
          <w:marRight w:val="0"/>
          <w:marTop w:val="0"/>
          <w:marBottom w:val="0"/>
          <w:divBdr>
            <w:top w:val="none" w:sz="0" w:space="0" w:color="auto"/>
            <w:left w:val="none" w:sz="0" w:space="0" w:color="auto"/>
            <w:bottom w:val="none" w:sz="0" w:space="0" w:color="auto"/>
            <w:right w:val="none" w:sz="0" w:space="0" w:color="auto"/>
          </w:divBdr>
        </w:div>
        <w:div w:id="1956863457">
          <w:marLeft w:val="480"/>
          <w:marRight w:val="0"/>
          <w:marTop w:val="0"/>
          <w:marBottom w:val="0"/>
          <w:divBdr>
            <w:top w:val="none" w:sz="0" w:space="0" w:color="auto"/>
            <w:left w:val="none" w:sz="0" w:space="0" w:color="auto"/>
            <w:bottom w:val="none" w:sz="0" w:space="0" w:color="auto"/>
            <w:right w:val="none" w:sz="0" w:space="0" w:color="auto"/>
          </w:divBdr>
        </w:div>
        <w:div w:id="320474707">
          <w:marLeft w:val="480"/>
          <w:marRight w:val="0"/>
          <w:marTop w:val="0"/>
          <w:marBottom w:val="0"/>
          <w:divBdr>
            <w:top w:val="none" w:sz="0" w:space="0" w:color="auto"/>
            <w:left w:val="none" w:sz="0" w:space="0" w:color="auto"/>
            <w:bottom w:val="none" w:sz="0" w:space="0" w:color="auto"/>
            <w:right w:val="none" w:sz="0" w:space="0" w:color="auto"/>
          </w:divBdr>
        </w:div>
        <w:div w:id="222106803">
          <w:marLeft w:val="480"/>
          <w:marRight w:val="0"/>
          <w:marTop w:val="0"/>
          <w:marBottom w:val="0"/>
          <w:divBdr>
            <w:top w:val="none" w:sz="0" w:space="0" w:color="auto"/>
            <w:left w:val="none" w:sz="0" w:space="0" w:color="auto"/>
            <w:bottom w:val="none" w:sz="0" w:space="0" w:color="auto"/>
            <w:right w:val="none" w:sz="0" w:space="0" w:color="auto"/>
          </w:divBdr>
        </w:div>
        <w:div w:id="610553513">
          <w:marLeft w:val="480"/>
          <w:marRight w:val="0"/>
          <w:marTop w:val="0"/>
          <w:marBottom w:val="0"/>
          <w:divBdr>
            <w:top w:val="none" w:sz="0" w:space="0" w:color="auto"/>
            <w:left w:val="none" w:sz="0" w:space="0" w:color="auto"/>
            <w:bottom w:val="none" w:sz="0" w:space="0" w:color="auto"/>
            <w:right w:val="none" w:sz="0" w:space="0" w:color="auto"/>
          </w:divBdr>
        </w:div>
        <w:div w:id="1414157818">
          <w:marLeft w:val="480"/>
          <w:marRight w:val="0"/>
          <w:marTop w:val="0"/>
          <w:marBottom w:val="0"/>
          <w:divBdr>
            <w:top w:val="none" w:sz="0" w:space="0" w:color="auto"/>
            <w:left w:val="none" w:sz="0" w:space="0" w:color="auto"/>
            <w:bottom w:val="none" w:sz="0" w:space="0" w:color="auto"/>
            <w:right w:val="none" w:sz="0" w:space="0" w:color="auto"/>
          </w:divBdr>
        </w:div>
        <w:div w:id="1788311614">
          <w:marLeft w:val="480"/>
          <w:marRight w:val="0"/>
          <w:marTop w:val="0"/>
          <w:marBottom w:val="0"/>
          <w:divBdr>
            <w:top w:val="none" w:sz="0" w:space="0" w:color="auto"/>
            <w:left w:val="none" w:sz="0" w:space="0" w:color="auto"/>
            <w:bottom w:val="none" w:sz="0" w:space="0" w:color="auto"/>
            <w:right w:val="none" w:sz="0" w:space="0" w:color="auto"/>
          </w:divBdr>
        </w:div>
        <w:div w:id="22630517">
          <w:marLeft w:val="480"/>
          <w:marRight w:val="0"/>
          <w:marTop w:val="0"/>
          <w:marBottom w:val="0"/>
          <w:divBdr>
            <w:top w:val="none" w:sz="0" w:space="0" w:color="auto"/>
            <w:left w:val="none" w:sz="0" w:space="0" w:color="auto"/>
            <w:bottom w:val="none" w:sz="0" w:space="0" w:color="auto"/>
            <w:right w:val="none" w:sz="0" w:space="0" w:color="auto"/>
          </w:divBdr>
        </w:div>
        <w:div w:id="838152089">
          <w:marLeft w:val="480"/>
          <w:marRight w:val="0"/>
          <w:marTop w:val="0"/>
          <w:marBottom w:val="0"/>
          <w:divBdr>
            <w:top w:val="none" w:sz="0" w:space="0" w:color="auto"/>
            <w:left w:val="none" w:sz="0" w:space="0" w:color="auto"/>
            <w:bottom w:val="none" w:sz="0" w:space="0" w:color="auto"/>
            <w:right w:val="none" w:sz="0" w:space="0" w:color="auto"/>
          </w:divBdr>
        </w:div>
        <w:div w:id="283731015">
          <w:marLeft w:val="480"/>
          <w:marRight w:val="0"/>
          <w:marTop w:val="0"/>
          <w:marBottom w:val="0"/>
          <w:divBdr>
            <w:top w:val="none" w:sz="0" w:space="0" w:color="auto"/>
            <w:left w:val="none" w:sz="0" w:space="0" w:color="auto"/>
            <w:bottom w:val="none" w:sz="0" w:space="0" w:color="auto"/>
            <w:right w:val="none" w:sz="0" w:space="0" w:color="auto"/>
          </w:divBdr>
        </w:div>
        <w:div w:id="196430299">
          <w:marLeft w:val="480"/>
          <w:marRight w:val="0"/>
          <w:marTop w:val="0"/>
          <w:marBottom w:val="0"/>
          <w:divBdr>
            <w:top w:val="none" w:sz="0" w:space="0" w:color="auto"/>
            <w:left w:val="none" w:sz="0" w:space="0" w:color="auto"/>
            <w:bottom w:val="none" w:sz="0" w:space="0" w:color="auto"/>
            <w:right w:val="none" w:sz="0" w:space="0" w:color="auto"/>
          </w:divBdr>
        </w:div>
        <w:div w:id="1927961511">
          <w:marLeft w:val="480"/>
          <w:marRight w:val="0"/>
          <w:marTop w:val="0"/>
          <w:marBottom w:val="0"/>
          <w:divBdr>
            <w:top w:val="none" w:sz="0" w:space="0" w:color="auto"/>
            <w:left w:val="none" w:sz="0" w:space="0" w:color="auto"/>
            <w:bottom w:val="none" w:sz="0" w:space="0" w:color="auto"/>
            <w:right w:val="none" w:sz="0" w:space="0" w:color="auto"/>
          </w:divBdr>
        </w:div>
        <w:div w:id="1138717168">
          <w:marLeft w:val="480"/>
          <w:marRight w:val="0"/>
          <w:marTop w:val="0"/>
          <w:marBottom w:val="0"/>
          <w:divBdr>
            <w:top w:val="none" w:sz="0" w:space="0" w:color="auto"/>
            <w:left w:val="none" w:sz="0" w:space="0" w:color="auto"/>
            <w:bottom w:val="none" w:sz="0" w:space="0" w:color="auto"/>
            <w:right w:val="none" w:sz="0" w:space="0" w:color="auto"/>
          </w:divBdr>
        </w:div>
        <w:div w:id="600449916">
          <w:marLeft w:val="480"/>
          <w:marRight w:val="0"/>
          <w:marTop w:val="0"/>
          <w:marBottom w:val="0"/>
          <w:divBdr>
            <w:top w:val="none" w:sz="0" w:space="0" w:color="auto"/>
            <w:left w:val="none" w:sz="0" w:space="0" w:color="auto"/>
            <w:bottom w:val="none" w:sz="0" w:space="0" w:color="auto"/>
            <w:right w:val="none" w:sz="0" w:space="0" w:color="auto"/>
          </w:divBdr>
        </w:div>
        <w:div w:id="1753116465">
          <w:marLeft w:val="480"/>
          <w:marRight w:val="0"/>
          <w:marTop w:val="0"/>
          <w:marBottom w:val="0"/>
          <w:divBdr>
            <w:top w:val="none" w:sz="0" w:space="0" w:color="auto"/>
            <w:left w:val="none" w:sz="0" w:space="0" w:color="auto"/>
            <w:bottom w:val="none" w:sz="0" w:space="0" w:color="auto"/>
            <w:right w:val="none" w:sz="0" w:space="0" w:color="auto"/>
          </w:divBdr>
        </w:div>
        <w:div w:id="1430194859">
          <w:marLeft w:val="480"/>
          <w:marRight w:val="0"/>
          <w:marTop w:val="0"/>
          <w:marBottom w:val="0"/>
          <w:divBdr>
            <w:top w:val="none" w:sz="0" w:space="0" w:color="auto"/>
            <w:left w:val="none" w:sz="0" w:space="0" w:color="auto"/>
            <w:bottom w:val="none" w:sz="0" w:space="0" w:color="auto"/>
            <w:right w:val="none" w:sz="0" w:space="0" w:color="auto"/>
          </w:divBdr>
        </w:div>
      </w:divsChild>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474181971">
      <w:bodyDiv w:val="1"/>
      <w:marLeft w:val="0"/>
      <w:marRight w:val="0"/>
      <w:marTop w:val="0"/>
      <w:marBottom w:val="0"/>
      <w:divBdr>
        <w:top w:val="none" w:sz="0" w:space="0" w:color="auto"/>
        <w:left w:val="none" w:sz="0" w:space="0" w:color="auto"/>
        <w:bottom w:val="none" w:sz="0" w:space="0" w:color="auto"/>
        <w:right w:val="none" w:sz="0" w:space="0" w:color="auto"/>
      </w:divBdr>
    </w:div>
    <w:div w:id="1487820933">
      <w:bodyDiv w:val="1"/>
      <w:marLeft w:val="0"/>
      <w:marRight w:val="0"/>
      <w:marTop w:val="0"/>
      <w:marBottom w:val="0"/>
      <w:divBdr>
        <w:top w:val="none" w:sz="0" w:space="0" w:color="auto"/>
        <w:left w:val="none" w:sz="0" w:space="0" w:color="auto"/>
        <w:bottom w:val="none" w:sz="0" w:space="0" w:color="auto"/>
        <w:right w:val="none" w:sz="0" w:space="0" w:color="auto"/>
      </w:divBdr>
      <w:divsChild>
        <w:div w:id="266080233">
          <w:marLeft w:val="480"/>
          <w:marRight w:val="0"/>
          <w:marTop w:val="0"/>
          <w:marBottom w:val="0"/>
          <w:divBdr>
            <w:top w:val="none" w:sz="0" w:space="0" w:color="auto"/>
            <w:left w:val="none" w:sz="0" w:space="0" w:color="auto"/>
            <w:bottom w:val="none" w:sz="0" w:space="0" w:color="auto"/>
            <w:right w:val="none" w:sz="0" w:space="0" w:color="auto"/>
          </w:divBdr>
        </w:div>
        <w:div w:id="1492721968">
          <w:marLeft w:val="480"/>
          <w:marRight w:val="0"/>
          <w:marTop w:val="0"/>
          <w:marBottom w:val="0"/>
          <w:divBdr>
            <w:top w:val="none" w:sz="0" w:space="0" w:color="auto"/>
            <w:left w:val="none" w:sz="0" w:space="0" w:color="auto"/>
            <w:bottom w:val="none" w:sz="0" w:space="0" w:color="auto"/>
            <w:right w:val="none" w:sz="0" w:space="0" w:color="auto"/>
          </w:divBdr>
        </w:div>
        <w:div w:id="1085416989">
          <w:marLeft w:val="480"/>
          <w:marRight w:val="0"/>
          <w:marTop w:val="0"/>
          <w:marBottom w:val="0"/>
          <w:divBdr>
            <w:top w:val="none" w:sz="0" w:space="0" w:color="auto"/>
            <w:left w:val="none" w:sz="0" w:space="0" w:color="auto"/>
            <w:bottom w:val="none" w:sz="0" w:space="0" w:color="auto"/>
            <w:right w:val="none" w:sz="0" w:space="0" w:color="auto"/>
          </w:divBdr>
        </w:div>
        <w:div w:id="672805198">
          <w:marLeft w:val="480"/>
          <w:marRight w:val="0"/>
          <w:marTop w:val="0"/>
          <w:marBottom w:val="0"/>
          <w:divBdr>
            <w:top w:val="none" w:sz="0" w:space="0" w:color="auto"/>
            <w:left w:val="none" w:sz="0" w:space="0" w:color="auto"/>
            <w:bottom w:val="none" w:sz="0" w:space="0" w:color="auto"/>
            <w:right w:val="none" w:sz="0" w:space="0" w:color="auto"/>
          </w:divBdr>
        </w:div>
        <w:div w:id="277445668">
          <w:marLeft w:val="480"/>
          <w:marRight w:val="0"/>
          <w:marTop w:val="0"/>
          <w:marBottom w:val="0"/>
          <w:divBdr>
            <w:top w:val="none" w:sz="0" w:space="0" w:color="auto"/>
            <w:left w:val="none" w:sz="0" w:space="0" w:color="auto"/>
            <w:bottom w:val="none" w:sz="0" w:space="0" w:color="auto"/>
            <w:right w:val="none" w:sz="0" w:space="0" w:color="auto"/>
          </w:divBdr>
        </w:div>
        <w:div w:id="730613533">
          <w:marLeft w:val="480"/>
          <w:marRight w:val="0"/>
          <w:marTop w:val="0"/>
          <w:marBottom w:val="0"/>
          <w:divBdr>
            <w:top w:val="none" w:sz="0" w:space="0" w:color="auto"/>
            <w:left w:val="none" w:sz="0" w:space="0" w:color="auto"/>
            <w:bottom w:val="none" w:sz="0" w:space="0" w:color="auto"/>
            <w:right w:val="none" w:sz="0" w:space="0" w:color="auto"/>
          </w:divBdr>
        </w:div>
        <w:div w:id="882135116">
          <w:marLeft w:val="480"/>
          <w:marRight w:val="0"/>
          <w:marTop w:val="0"/>
          <w:marBottom w:val="0"/>
          <w:divBdr>
            <w:top w:val="none" w:sz="0" w:space="0" w:color="auto"/>
            <w:left w:val="none" w:sz="0" w:space="0" w:color="auto"/>
            <w:bottom w:val="none" w:sz="0" w:space="0" w:color="auto"/>
            <w:right w:val="none" w:sz="0" w:space="0" w:color="auto"/>
          </w:divBdr>
        </w:div>
        <w:div w:id="15278868">
          <w:marLeft w:val="480"/>
          <w:marRight w:val="0"/>
          <w:marTop w:val="0"/>
          <w:marBottom w:val="0"/>
          <w:divBdr>
            <w:top w:val="none" w:sz="0" w:space="0" w:color="auto"/>
            <w:left w:val="none" w:sz="0" w:space="0" w:color="auto"/>
            <w:bottom w:val="none" w:sz="0" w:space="0" w:color="auto"/>
            <w:right w:val="none" w:sz="0" w:space="0" w:color="auto"/>
          </w:divBdr>
        </w:div>
        <w:div w:id="1473250180">
          <w:marLeft w:val="480"/>
          <w:marRight w:val="0"/>
          <w:marTop w:val="0"/>
          <w:marBottom w:val="0"/>
          <w:divBdr>
            <w:top w:val="none" w:sz="0" w:space="0" w:color="auto"/>
            <w:left w:val="none" w:sz="0" w:space="0" w:color="auto"/>
            <w:bottom w:val="none" w:sz="0" w:space="0" w:color="auto"/>
            <w:right w:val="none" w:sz="0" w:space="0" w:color="auto"/>
          </w:divBdr>
        </w:div>
        <w:div w:id="2000036583">
          <w:marLeft w:val="480"/>
          <w:marRight w:val="0"/>
          <w:marTop w:val="0"/>
          <w:marBottom w:val="0"/>
          <w:divBdr>
            <w:top w:val="none" w:sz="0" w:space="0" w:color="auto"/>
            <w:left w:val="none" w:sz="0" w:space="0" w:color="auto"/>
            <w:bottom w:val="none" w:sz="0" w:space="0" w:color="auto"/>
            <w:right w:val="none" w:sz="0" w:space="0" w:color="auto"/>
          </w:divBdr>
        </w:div>
        <w:div w:id="111947343">
          <w:marLeft w:val="480"/>
          <w:marRight w:val="0"/>
          <w:marTop w:val="0"/>
          <w:marBottom w:val="0"/>
          <w:divBdr>
            <w:top w:val="none" w:sz="0" w:space="0" w:color="auto"/>
            <w:left w:val="none" w:sz="0" w:space="0" w:color="auto"/>
            <w:bottom w:val="none" w:sz="0" w:space="0" w:color="auto"/>
            <w:right w:val="none" w:sz="0" w:space="0" w:color="auto"/>
          </w:divBdr>
        </w:div>
        <w:div w:id="449127204">
          <w:marLeft w:val="480"/>
          <w:marRight w:val="0"/>
          <w:marTop w:val="0"/>
          <w:marBottom w:val="0"/>
          <w:divBdr>
            <w:top w:val="none" w:sz="0" w:space="0" w:color="auto"/>
            <w:left w:val="none" w:sz="0" w:space="0" w:color="auto"/>
            <w:bottom w:val="none" w:sz="0" w:space="0" w:color="auto"/>
            <w:right w:val="none" w:sz="0" w:space="0" w:color="auto"/>
          </w:divBdr>
        </w:div>
        <w:div w:id="990446592">
          <w:marLeft w:val="480"/>
          <w:marRight w:val="0"/>
          <w:marTop w:val="0"/>
          <w:marBottom w:val="0"/>
          <w:divBdr>
            <w:top w:val="none" w:sz="0" w:space="0" w:color="auto"/>
            <w:left w:val="none" w:sz="0" w:space="0" w:color="auto"/>
            <w:bottom w:val="none" w:sz="0" w:space="0" w:color="auto"/>
            <w:right w:val="none" w:sz="0" w:space="0" w:color="auto"/>
          </w:divBdr>
        </w:div>
        <w:div w:id="25493520">
          <w:marLeft w:val="480"/>
          <w:marRight w:val="0"/>
          <w:marTop w:val="0"/>
          <w:marBottom w:val="0"/>
          <w:divBdr>
            <w:top w:val="none" w:sz="0" w:space="0" w:color="auto"/>
            <w:left w:val="none" w:sz="0" w:space="0" w:color="auto"/>
            <w:bottom w:val="none" w:sz="0" w:space="0" w:color="auto"/>
            <w:right w:val="none" w:sz="0" w:space="0" w:color="auto"/>
          </w:divBdr>
        </w:div>
        <w:div w:id="1875270051">
          <w:marLeft w:val="480"/>
          <w:marRight w:val="0"/>
          <w:marTop w:val="0"/>
          <w:marBottom w:val="0"/>
          <w:divBdr>
            <w:top w:val="none" w:sz="0" w:space="0" w:color="auto"/>
            <w:left w:val="none" w:sz="0" w:space="0" w:color="auto"/>
            <w:bottom w:val="none" w:sz="0" w:space="0" w:color="auto"/>
            <w:right w:val="none" w:sz="0" w:space="0" w:color="auto"/>
          </w:divBdr>
        </w:div>
        <w:div w:id="1579711824">
          <w:marLeft w:val="480"/>
          <w:marRight w:val="0"/>
          <w:marTop w:val="0"/>
          <w:marBottom w:val="0"/>
          <w:divBdr>
            <w:top w:val="none" w:sz="0" w:space="0" w:color="auto"/>
            <w:left w:val="none" w:sz="0" w:space="0" w:color="auto"/>
            <w:bottom w:val="none" w:sz="0" w:space="0" w:color="auto"/>
            <w:right w:val="none" w:sz="0" w:space="0" w:color="auto"/>
          </w:divBdr>
        </w:div>
        <w:div w:id="217251858">
          <w:marLeft w:val="480"/>
          <w:marRight w:val="0"/>
          <w:marTop w:val="0"/>
          <w:marBottom w:val="0"/>
          <w:divBdr>
            <w:top w:val="none" w:sz="0" w:space="0" w:color="auto"/>
            <w:left w:val="none" w:sz="0" w:space="0" w:color="auto"/>
            <w:bottom w:val="none" w:sz="0" w:space="0" w:color="auto"/>
            <w:right w:val="none" w:sz="0" w:space="0" w:color="auto"/>
          </w:divBdr>
        </w:div>
        <w:div w:id="796066360">
          <w:marLeft w:val="480"/>
          <w:marRight w:val="0"/>
          <w:marTop w:val="0"/>
          <w:marBottom w:val="0"/>
          <w:divBdr>
            <w:top w:val="none" w:sz="0" w:space="0" w:color="auto"/>
            <w:left w:val="none" w:sz="0" w:space="0" w:color="auto"/>
            <w:bottom w:val="none" w:sz="0" w:space="0" w:color="auto"/>
            <w:right w:val="none" w:sz="0" w:space="0" w:color="auto"/>
          </w:divBdr>
        </w:div>
        <w:div w:id="429012686">
          <w:marLeft w:val="480"/>
          <w:marRight w:val="0"/>
          <w:marTop w:val="0"/>
          <w:marBottom w:val="0"/>
          <w:divBdr>
            <w:top w:val="none" w:sz="0" w:space="0" w:color="auto"/>
            <w:left w:val="none" w:sz="0" w:space="0" w:color="auto"/>
            <w:bottom w:val="none" w:sz="0" w:space="0" w:color="auto"/>
            <w:right w:val="none" w:sz="0" w:space="0" w:color="auto"/>
          </w:divBdr>
        </w:div>
        <w:div w:id="62871091">
          <w:marLeft w:val="480"/>
          <w:marRight w:val="0"/>
          <w:marTop w:val="0"/>
          <w:marBottom w:val="0"/>
          <w:divBdr>
            <w:top w:val="none" w:sz="0" w:space="0" w:color="auto"/>
            <w:left w:val="none" w:sz="0" w:space="0" w:color="auto"/>
            <w:bottom w:val="none" w:sz="0" w:space="0" w:color="auto"/>
            <w:right w:val="none" w:sz="0" w:space="0" w:color="auto"/>
          </w:divBdr>
        </w:div>
        <w:div w:id="2029870694">
          <w:marLeft w:val="480"/>
          <w:marRight w:val="0"/>
          <w:marTop w:val="0"/>
          <w:marBottom w:val="0"/>
          <w:divBdr>
            <w:top w:val="none" w:sz="0" w:space="0" w:color="auto"/>
            <w:left w:val="none" w:sz="0" w:space="0" w:color="auto"/>
            <w:bottom w:val="none" w:sz="0" w:space="0" w:color="auto"/>
            <w:right w:val="none" w:sz="0" w:space="0" w:color="auto"/>
          </w:divBdr>
        </w:div>
        <w:div w:id="628516460">
          <w:marLeft w:val="480"/>
          <w:marRight w:val="0"/>
          <w:marTop w:val="0"/>
          <w:marBottom w:val="0"/>
          <w:divBdr>
            <w:top w:val="none" w:sz="0" w:space="0" w:color="auto"/>
            <w:left w:val="none" w:sz="0" w:space="0" w:color="auto"/>
            <w:bottom w:val="none" w:sz="0" w:space="0" w:color="auto"/>
            <w:right w:val="none" w:sz="0" w:space="0" w:color="auto"/>
          </w:divBdr>
        </w:div>
      </w:divsChild>
    </w:div>
    <w:div w:id="1497575429">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4761475">
      <w:bodyDiv w:val="1"/>
      <w:marLeft w:val="0"/>
      <w:marRight w:val="0"/>
      <w:marTop w:val="0"/>
      <w:marBottom w:val="0"/>
      <w:divBdr>
        <w:top w:val="none" w:sz="0" w:space="0" w:color="auto"/>
        <w:left w:val="none" w:sz="0" w:space="0" w:color="auto"/>
        <w:bottom w:val="none" w:sz="0" w:space="0" w:color="auto"/>
        <w:right w:val="none" w:sz="0" w:space="0" w:color="auto"/>
      </w:divBdr>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19002827">
      <w:bodyDiv w:val="1"/>
      <w:marLeft w:val="0"/>
      <w:marRight w:val="0"/>
      <w:marTop w:val="0"/>
      <w:marBottom w:val="0"/>
      <w:divBdr>
        <w:top w:val="none" w:sz="0" w:space="0" w:color="auto"/>
        <w:left w:val="none" w:sz="0" w:space="0" w:color="auto"/>
        <w:bottom w:val="none" w:sz="0" w:space="0" w:color="auto"/>
        <w:right w:val="none" w:sz="0" w:space="0" w:color="auto"/>
      </w:divBdr>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76934687">
      <w:bodyDiv w:val="1"/>
      <w:marLeft w:val="0"/>
      <w:marRight w:val="0"/>
      <w:marTop w:val="0"/>
      <w:marBottom w:val="0"/>
      <w:divBdr>
        <w:top w:val="none" w:sz="0" w:space="0" w:color="auto"/>
        <w:left w:val="none" w:sz="0" w:space="0" w:color="auto"/>
        <w:bottom w:val="none" w:sz="0" w:space="0" w:color="auto"/>
        <w:right w:val="none" w:sz="0" w:space="0" w:color="auto"/>
      </w:divBdr>
    </w:div>
    <w:div w:id="1579053936">
      <w:bodyDiv w:val="1"/>
      <w:marLeft w:val="0"/>
      <w:marRight w:val="0"/>
      <w:marTop w:val="0"/>
      <w:marBottom w:val="0"/>
      <w:divBdr>
        <w:top w:val="none" w:sz="0" w:space="0" w:color="auto"/>
        <w:left w:val="none" w:sz="0" w:space="0" w:color="auto"/>
        <w:bottom w:val="none" w:sz="0" w:space="0" w:color="auto"/>
        <w:right w:val="none" w:sz="0" w:space="0" w:color="auto"/>
      </w:divBdr>
      <w:divsChild>
        <w:div w:id="650985306">
          <w:marLeft w:val="480"/>
          <w:marRight w:val="0"/>
          <w:marTop w:val="0"/>
          <w:marBottom w:val="0"/>
          <w:divBdr>
            <w:top w:val="none" w:sz="0" w:space="0" w:color="auto"/>
            <w:left w:val="none" w:sz="0" w:space="0" w:color="auto"/>
            <w:bottom w:val="none" w:sz="0" w:space="0" w:color="auto"/>
            <w:right w:val="none" w:sz="0" w:space="0" w:color="auto"/>
          </w:divBdr>
        </w:div>
        <w:div w:id="1980766294">
          <w:marLeft w:val="480"/>
          <w:marRight w:val="0"/>
          <w:marTop w:val="0"/>
          <w:marBottom w:val="0"/>
          <w:divBdr>
            <w:top w:val="none" w:sz="0" w:space="0" w:color="auto"/>
            <w:left w:val="none" w:sz="0" w:space="0" w:color="auto"/>
            <w:bottom w:val="none" w:sz="0" w:space="0" w:color="auto"/>
            <w:right w:val="none" w:sz="0" w:space="0" w:color="auto"/>
          </w:divBdr>
        </w:div>
        <w:div w:id="907961627">
          <w:marLeft w:val="480"/>
          <w:marRight w:val="0"/>
          <w:marTop w:val="0"/>
          <w:marBottom w:val="0"/>
          <w:divBdr>
            <w:top w:val="none" w:sz="0" w:space="0" w:color="auto"/>
            <w:left w:val="none" w:sz="0" w:space="0" w:color="auto"/>
            <w:bottom w:val="none" w:sz="0" w:space="0" w:color="auto"/>
            <w:right w:val="none" w:sz="0" w:space="0" w:color="auto"/>
          </w:divBdr>
        </w:div>
        <w:div w:id="1635524333">
          <w:marLeft w:val="480"/>
          <w:marRight w:val="0"/>
          <w:marTop w:val="0"/>
          <w:marBottom w:val="0"/>
          <w:divBdr>
            <w:top w:val="none" w:sz="0" w:space="0" w:color="auto"/>
            <w:left w:val="none" w:sz="0" w:space="0" w:color="auto"/>
            <w:bottom w:val="none" w:sz="0" w:space="0" w:color="auto"/>
            <w:right w:val="none" w:sz="0" w:space="0" w:color="auto"/>
          </w:divBdr>
        </w:div>
        <w:div w:id="1763142189">
          <w:marLeft w:val="480"/>
          <w:marRight w:val="0"/>
          <w:marTop w:val="0"/>
          <w:marBottom w:val="0"/>
          <w:divBdr>
            <w:top w:val="none" w:sz="0" w:space="0" w:color="auto"/>
            <w:left w:val="none" w:sz="0" w:space="0" w:color="auto"/>
            <w:bottom w:val="none" w:sz="0" w:space="0" w:color="auto"/>
            <w:right w:val="none" w:sz="0" w:space="0" w:color="auto"/>
          </w:divBdr>
        </w:div>
        <w:div w:id="1808888052">
          <w:marLeft w:val="480"/>
          <w:marRight w:val="0"/>
          <w:marTop w:val="0"/>
          <w:marBottom w:val="0"/>
          <w:divBdr>
            <w:top w:val="none" w:sz="0" w:space="0" w:color="auto"/>
            <w:left w:val="none" w:sz="0" w:space="0" w:color="auto"/>
            <w:bottom w:val="none" w:sz="0" w:space="0" w:color="auto"/>
            <w:right w:val="none" w:sz="0" w:space="0" w:color="auto"/>
          </w:divBdr>
        </w:div>
        <w:div w:id="2079402832">
          <w:marLeft w:val="480"/>
          <w:marRight w:val="0"/>
          <w:marTop w:val="0"/>
          <w:marBottom w:val="0"/>
          <w:divBdr>
            <w:top w:val="none" w:sz="0" w:space="0" w:color="auto"/>
            <w:left w:val="none" w:sz="0" w:space="0" w:color="auto"/>
            <w:bottom w:val="none" w:sz="0" w:space="0" w:color="auto"/>
            <w:right w:val="none" w:sz="0" w:space="0" w:color="auto"/>
          </w:divBdr>
        </w:div>
        <w:div w:id="763383395">
          <w:marLeft w:val="480"/>
          <w:marRight w:val="0"/>
          <w:marTop w:val="0"/>
          <w:marBottom w:val="0"/>
          <w:divBdr>
            <w:top w:val="none" w:sz="0" w:space="0" w:color="auto"/>
            <w:left w:val="none" w:sz="0" w:space="0" w:color="auto"/>
            <w:bottom w:val="none" w:sz="0" w:space="0" w:color="auto"/>
            <w:right w:val="none" w:sz="0" w:space="0" w:color="auto"/>
          </w:divBdr>
        </w:div>
        <w:div w:id="1394163082">
          <w:marLeft w:val="480"/>
          <w:marRight w:val="0"/>
          <w:marTop w:val="0"/>
          <w:marBottom w:val="0"/>
          <w:divBdr>
            <w:top w:val="none" w:sz="0" w:space="0" w:color="auto"/>
            <w:left w:val="none" w:sz="0" w:space="0" w:color="auto"/>
            <w:bottom w:val="none" w:sz="0" w:space="0" w:color="auto"/>
            <w:right w:val="none" w:sz="0" w:space="0" w:color="auto"/>
          </w:divBdr>
        </w:div>
        <w:div w:id="2006778267">
          <w:marLeft w:val="480"/>
          <w:marRight w:val="0"/>
          <w:marTop w:val="0"/>
          <w:marBottom w:val="0"/>
          <w:divBdr>
            <w:top w:val="none" w:sz="0" w:space="0" w:color="auto"/>
            <w:left w:val="none" w:sz="0" w:space="0" w:color="auto"/>
            <w:bottom w:val="none" w:sz="0" w:space="0" w:color="auto"/>
            <w:right w:val="none" w:sz="0" w:space="0" w:color="auto"/>
          </w:divBdr>
        </w:div>
        <w:div w:id="417793588">
          <w:marLeft w:val="480"/>
          <w:marRight w:val="0"/>
          <w:marTop w:val="0"/>
          <w:marBottom w:val="0"/>
          <w:divBdr>
            <w:top w:val="none" w:sz="0" w:space="0" w:color="auto"/>
            <w:left w:val="none" w:sz="0" w:space="0" w:color="auto"/>
            <w:bottom w:val="none" w:sz="0" w:space="0" w:color="auto"/>
            <w:right w:val="none" w:sz="0" w:space="0" w:color="auto"/>
          </w:divBdr>
        </w:div>
        <w:div w:id="314575483">
          <w:marLeft w:val="480"/>
          <w:marRight w:val="0"/>
          <w:marTop w:val="0"/>
          <w:marBottom w:val="0"/>
          <w:divBdr>
            <w:top w:val="none" w:sz="0" w:space="0" w:color="auto"/>
            <w:left w:val="none" w:sz="0" w:space="0" w:color="auto"/>
            <w:bottom w:val="none" w:sz="0" w:space="0" w:color="auto"/>
            <w:right w:val="none" w:sz="0" w:space="0" w:color="auto"/>
          </w:divBdr>
        </w:div>
        <w:div w:id="526914014">
          <w:marLeft w:val="480"/>
          <w:marRight w:val="0"/>
          <w:marTop w:val="0"/>
          <w:marBottom w:val="0"/>
          <w:divBdr>
            <w:top w:val="none" w:sz="0" w:space="0" w:color="auto"/>
            <w:left w:val="none" w:sz="0" w:space="0" w:color="auto"/>
            <w:bottom w:val="none" w:sz="0" w:space="0" w:color="auto"/>
            <w:right w:val="none" w:sz="0" w:space="0" w:color="auto"/>
          </w:divBdr>
        </w:div>
        <w:div w:id="94176259">
          <w:marLeft w:val="480"/>
          <w:marRight w:val="0"/>
          <w:marTop w:val="0"/>
          <w:marBottom w:val="0"/>
          <w:divBdr>
            <w:top w:val="none" w:sz="0" w:space="0" w:color="auto"/>
            <w:left w:val="none" w:sz="0" w:space="0" w:color="auto"/>
            <w:bottom w:val="none" w:sz="0" w:space="0" w:color="auto"/>
            <w:right w:val="none" w:sz="0" w:space="0" w:color="auto"/>
          </w:divBdr>
        </w:div>
        <w:div w:id="1777552612">
          <w:marLeft w:val="480"/>
          <w:marRight w:val="0"/>
          <w:marTop w:val="0"/>
          <w:marBottom w:val="0"/>
          <w:divBdr>
            <w:top w:val="none" w:sz="0" w:space="0" w:color="auto"/>
            <w:left w:val="none" w:sz="0" w:space="0" w:color="auto"/>
            <w:bottom w:val="none" w:sz="0" w:space="0" w:color="auto"/>
            <w:right w:val="none" w:sz="0" w:space="0" w:color="auto"/>
          </w:divBdr>
        </w:div>
        <w:div w:id="1615941365">
          <w:marLeft w:val="480"/>
          <w:marRight w:val="0"/>
          <w:marTop w:val="0"/>
          <w:marBottom w:val="0"/>
          <w:divBdr>
            <w:top w:val="none" w:sz="0" w:space="0" w:color="auto"/>
            <w:left w:val="none" w:sz="0" w:space="0" w:color="auto"/>
            <w:bottom w:val="none" w:sz="0" w:space="0" w:color="auto"/>
            <w:right w:val="none" w:sz="0" w:space="0" w:color="auto"/>
          </w:divBdr>
        </w:div>
        <w:div w:id="964626470">
          <w:marLeft w:val="480"/>
          <w:marRight w:val="0"/>
          <w:marTop w:val="0"/>
          <w:marBottom w:val="0"/>
          <w:divBdr>
            <w:top w:val="none" w:sz="0" w:space="0" w:color="auto"/>
            <w:left w:val="none" w:sz="0" w:space="0" w:color="auto"/>
            <w:bottom w:val="none" w:sz="0" w:space="0" w:color="auto"/>
            <w:right w:val="none" w:sz="0" w:space="0" w:color="auto"/>
          </w:divBdr>
        </w:div>
        <w:div w:id="411198969">
          <w:marLeft w:val="480"/>
          <w:marRight w:val="0"/>
          <w:marTop w:val="0"/>
          <w:marBottom w:val="0"/>
          <w:divBdr>
            <w:top w:val="none" w:sz="0" w:space="0" w:color="auto"/>
            <w:left w:val="none" w:sz="0" w:space="0" w:color="auto"/>
            <w:bottom w:val="none" w:sz="0" w:space="0" w:color="auto"/>
            <w:right w:val="none" w:sz="0" w:space="0" w:color="auto"/>
          </w:divBdr>
        </w:div>
        <w:div w:id="619724058">
          <w:marLeft w:val="480"/>
          <w:marRight w:val="0"/>
          <w:marTop w:val="0"/>
          <w:marBottom w:val="0"/>
          <w:divBdr>
            <w:top w:val="none" w:sz="0" w:space="0" w:color="auto"/>
            <w:left w:val="none" w:sz="0" w:space="0" w:color="auto"/>
            <w:bottom w:val="none" w:sz="0" w:space="0" w:color="auto"/>
            <w:right w:val="none" w:sz="0" w:space="0" w:color="auto"/>
          </w:divBdr>
        </w:div>
        <w:div w:id="542597722">
          <w:marLeft w:val="480"/>
          <w:marRight w:val="0"/>
          <w:marTop w:val="0"/>
          <w:marBottom w:val="0"/>
          <w:divBdr>
            <w:top w:val="none" w:sz="0" w:space="0" w:color="auto"/>
            <w:left w:val="none" w:sz="0" w:space="0" w:color="auto"/>
            <w:bottom w:val="none" w:sz="0" w:space="0" w:color="auto"/>
            <w:right w:val="none" w:sz="0" w:space="0" w:color="auto"/>
          </w:divBdr>
        </w:div>
        <w:div w:id="1243104706">
          <w:marLeft w:val="480"/>
          <w:marRight w:val="0"/>
          <w:marTop w:val="0"/>
          <w:marBottom w:val="0"/>
          <w:divBdr>
            <w:top w:val="none" w:sz="0" w:space="0" w:color="auto"/>
            <w:left w:val="none" w:sz="0" w:space="0" w:color="auto"/>
            <w:bottom w:val="none" w:sz="0" w:space="0" w:color="auto"/>
            <w:right w:val="none" w:sz="0" w:space="0" w:color="auto"/>
          </w:divBdr>
        </w:div>
        <w:div w:id="855998391">
          <w:marLeft w:val="480"/>
          <w:marRight w:val="0"/>
          <w:marTop w:val="0"/>
          <w:marBottom w:val="0"/>
          <w:divBdr>
            <w:top w:val="none" w:sz="0" w:space="0" w:color="auto"/>
            <w:left w:val="none" w:sz="0" w:space="0" w:color="auto"/>
            <w:bottom w:val="none" w:sz="0" w:space="0" w:color="auto"/>
            <w:right w:val="none" w:sz="0" w:space="0" w:color="auto"/>
          </w:divBdr>
        </w:div>
        <w:div w:id="827524933">
          <w:marLeft w:val="480"/>
          <w:marRight w:val="0"/>
          <w:marTop w:val="0"/>
          <w:marBottom w:val="0"/>
          <w:divBdr>
            <w:top w:val="none" w:sz="0" w:space="0" w:color="auto"/>
            <w:left w:val="none" w:sz="0" w:space="0" w:color="auto"/>
            <w:bottom w:val="none" w:sz="0" w:space="0" w:color="auto"/>
            <w:right w:val="none" w:sz="0" w:space="0" w:color="auto"/>
          </w:divBdr>
        </w:div>
        <w:div w:id="2011830797">
          <w:marLeft w:val="480"/>
          <w:marRight w:val="0"/>
          <w:marTop w:val="0"/>
          <w:marBottom w:val="0"/>
          <w:divBdr>
            <w:top w:val="none" w:sz="0" w:space="0" w:color="auto"/>
            <w:left w:val="none" w:sz="0" w:space="0" w:color="auto"/>
            <w:bottom w:val="none" w:sz="0" w:space="0" w:color="auto"/>
            <w:right w:val="none" w:sz="0" w:space="0" w:color="auto"/>
          </w:divBdr>
        </w:div>
        <w:div w:id="2123988856">
          <w:marLeft w:val="480"/>
          <w:marRight w:val="0"/>
          <w:marTop w:val="0"/>
          <w:marBottom w:val="0"/>
          <w:divBdr>
            <w:top w:val="none" w:sz="0" w:space="0" w:color="auto"/>
            <w:left w:val="none" w:sz="0" w:space="0" w:color="auto"/>
            <w:bottom w:val="none" w:sz="0" w:space="0" w:color="auto"/>
            <w:right w:val="none" w:sz="0" w:space="0" w:color="auto"/>
          </w:divBdr>
        </w:div>
        <w:div w:id="1089541629">
          <w:marLeft w:val="480"/>
          <w:marRight w:val="0"/>
          <w:marTop w:val="0"/>
          <w:marBottom w:val="0"/>
          <w:divBdr>
            <w:top w:val="none" w:sz="0" w:space="0" w:color="auto"/>
            <w:left w:val="none" w:sz="0" w:space="0" w:color="auto"/>
            <w:bottom w:val="none" w:sz="0" w:space="0" w:color="auto"/>
            <w:right w:val="none" w:sz="0" w:space="0" w:color="auto"/>
          </w:divBdr>
        </w:div>
        <w:div w:id="721640460">
          <w:marLeft w:val="480"/>
          <w:marRight w:val="0"/>
          <w:marTop w:val="0"/>
          <w:marBottom w:val="0"/>
          <w:divBdr>
            <w:top w:val="none" w:sz="0" w:space="0" w:color="auto"/>
            <w:left w:val="none" w:sz="0" w:space="0" w:color="auto"/>
            <w:bottom w:val="none" w:sz="0" w:space="0" w:color="auto"/>
            <w:right w:val="none" w:sz="0" w:space="0" w:color="auto"/>
          </w:divBdr>
        </w:div>
        <w:div w:id="1345015011">
          <w:marLeft w:val="480"/>
          <w:marRight w:val="0"/>
          <w:marTop w:val="0"/>
          <w:marBottom w:val="0"/>
          <w:divBdr>
            <w:top w:val="none" w:sz="0" w:space="0" w:color="auto"/>
            <w:left w:val="none" w:sz="0" w:space="0" w:color="auto"/>
            <w:bottom w:val="none" w:sz="0" w:space="0" w:color="auto"/>
            <w:right w:val="none" w:sz="0" w:space="0" w:color="auto"/>
          </w:divBdr>
        </w:div>
        <w:div w:id="930774624">
          <w:marLeft w:val="480"/>
          <w:marRight w:val="0"/>
          <w:marTop w:val="0"/>
          <w:marBottom w:val="0"/>
          <w:divBdr>
            <w:top w:val="none" w:sz="0" w:space="0" w:color="auto"/>
            <w:left w:val="none" w:sz="0" w:space="0" w:color="auto"/>
            <w:bottom w:val="none" w:sz="0" w:space="0" w:color="auto"/>
            <w:right w:val="none" w:sz="0" w:space="0" w:color="auto"/>
          </w:divBdr>
        </w:div>
        <w:div w:id="1446583235">
          <w:marLeft w:val="480"/>
          <w:marRight w:val="0"/>
          <w:marTop w:val="0"/>
          <w:marBottom w:val="0"/>
          <w:divBdr>
            <w:top w:val="none" w:sz="0" w:space="0" w:color="auto"/>
            <w:left w:val="none" w:sz="0" w:space="0" w:color="auto"/>
            <w:bottom w:val="none" w:sz="0" w:space="0" w:color="auto"/>
            <w:right w:val="none" w:sz="0" w:space="0" w:color="auto"/>
          </w:divBdr>
        </w:div>
        <w:div w:id="524947205">
          <w:marLeft w:val="480"/>
          <w:marRight w:val="0"/>
          <w:marTop w:val="0"/>
          <w:marBottom w:val="0"/>
          <w:divBdr>
            <w:top w:val="none" w:sz="0" w:space="0" w:color="auto"/>
            <w:left w:val="none" w:sz="0" w:space="0" w:color="auto"/>
            <w:bottom w:val="none" w:sz="0" w:space="0" w:color="auto"/>
            <w:right w:val="none" w:sz="0" w:space="0" w:color="auto"/>
          </w:divBdr>
        </w:div>
        <w:div w:id="1262564794">
          <w:marLeft w:val="480"/>
          <w:marRight w:val="0"/>
          <w:marTop w:val="0"/>
          <w:marBottom w:val="0"/>
          <w:divBdr>
            <w:top w:val="none" w:sz="0" w:space="0" w:color="auto"/>
            <w:left w:val="none" w:sz="0" w:space="0" w:color="auto"/>
            <w:bottom w:val="none" w:sz="0" w:space="0" w:color="auto"/>
            <w:right w:val="none" w:sz="0" w:space="0" w:color="auto"/>
          </w:divBdr>
        </w:div>
        <w:div w:id="888416445">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598295419">
      <w:bodyDiv w:val="1"/>
      <w:marLeft w:val="0"/>
      <w:marRight w:val="0"/>
      <w:marTop w:val="0"/>
      <w:marBottom w:val="0"/>
      <w:divBdr>
        <w:top w:val="none" w:sz="0" w:space="0" w:color="auto"/>
        <w:left w:val="none" w:sz="0" w:space="0" w:color="auto"/>
        <w:bottom w:val="none" w:sz="0" w:space="0" w:color="auto"/>
        <w:right w:val="none" w:sz="0" w:space="0" w:color="auto"/>
      </w:divBdr>
    </w:div>
    <w:div w:id="1602758516">
      <w:bodyDiv w:val="1"/>
      <w:marLeft w:val="0"/>
      <w:marRight w:val="0"/>
      <w:marTop w:val="0"/>
      <w:marBottom w:val="0"/>
      <w:divBdr>
        <w:top w:val="none" w:sz="0" w:space="0" w:color="auto"/>
        <w:left w:val="none" w:sz="0" w:space="0" w:color="auto"/>
        <w:bottom w:val="none" w:sz="0" w:space="0" w:color="auto"/>
        <w:right w:val="none" w:sz="0" w:space="0" w:color="auto"/>
      </w:divBdr>
      <w:divsChild>
        <w:div w:id="1168449177">
          <w:marLeft w:val="480"/>
          <w:marRight w:val="0"/>
          <w:marTop w:val="0"/>
          <w:marBottom w:val="0"/>
          <w:divBdr>
            <w:top w:val="none" w:sz="0" w:space="0" w:color="auto"/>
            <w:left w:val="none" w:sz="0" w:space="0" w:color="auto"/>
            <w:bottom w:val="none" w:sz="0" w:space="0" w:color="auto"/>
            <w:right w:val="none" w:sz="0" w:space="0" w:color="auto"/>
          </w:divBdr>
        </w:div>
        <w:div w:id="1527937075">
          <w:marLeft w:val="480"/>
          <w:marRight w:val="0"/>
          <w:marTop w:val="0"/>
          <w:marBottom w:val="0"/>
          <w:divBdr>
            <w:top w:val="none" w:sz="0" w:space="0" w:color="auto"/>
            <w:left w:val="none" w:sz="0" w:space="0" w:color="auto"/>
            <w:bottom w:val="none" w:sz="0" w:space="0" w:color="auto"/>
            <w:right w:val="none" w:sz="0" w:space="0" w:color="auto"/>
          </w:divBdr>
        </w:div>
        <w:div w:id="2051832449">
          <w:marLeft w:val="480"/>
          <w:marRight w:val="0"/>
          <w:marTop w:val="0"/>
          <w:marBottom w:val="0"/>
          <w:divBdr>
            <w:top w:val="none" w:sz="0" w:space="0" w:color="auto"/>
            <w:left w:val="none" w:sz="0" w:space="0" w:color="auto"/>
            <w:bottom w:val="none" w:sz="0" w:space="0" w:color="auto"/>
            <w:right w:val="none" w:sz="0" w:space="0" w:color="auto"/>
          </w:divBdr>
        </w:div>
        <w:div w:id="1481800025">
          <w:marLeft w:val="480"/>
          <w:marRight w:val="0"/>
          <w:marTop w:val="0"/>
          <w:marBottom w:val="0"/>
          <w:divBdr>
            <w:top w:val="none" w:sz="0" w:space="0" w:color="auto"/>
            <w:left w:val="none" w:sz="0" w:space="0" w:color="auto"/>
            <w:bottom w:val="none" w:sz="0" w:space="0" w:color="auto"/>
            <w:right w:val="none" w:sz="0" w:space="0" w:color="auto"/>
          </w:divBdr>
        </w:div>
        <w:div w:id="2053188600">
          <w:marLeft w:val="480"/>
          <w:marRight w:val="0"/>
          <w:marTop w:val="0"/>
          <w:marBottom w:val="0"/>
          <w:divBdr>
            <w:top w:val="none" w:sz="0" w:space="0" w:color="auto"/>
            <w:left w:val="none" w:sz="0" w:space="0" w:color="auto"/>
            <w:bottom w:val="none" w:sz="0" w:space="0" w:color="auto"/>
            <w:right w:val="none" w:sz="0" w:space="0" w:color="auto"/>
          </w:divBdr>
        </w:div>
        <w:div w:id="1328291034">
          <w:marLeft w:val="480"/>
          <w:marRight w:val="0"/>
          <w:marTop w:val="0"/>
          <w:marBottom w:val="0"/>
          <w:divBdr>
            <w:top w:val="none" w:sz="0" w:space="0" w:color="auto"/>
            <w:left w:val="none" w:sz="0" w:space="0" w:color="auto"/>
            <w:bottom w:val="none" w:sz="0" w:space="0" w:color="auto"/>
            <w:right w:val="none" w:sz="0" w:space="0" w:color="auto"/>
          </w:divBdr>
        </w:div>
        <w:div w:id="1926646115">
          <w:marLeft w:val="480"/>
          <w:marRight w:val="0"/>
          <w:marTop w:val="0"/>
          <w:marBottom w:val="0"/>
          <w:divBdr>
            <w:top w:val="none" w:sz="0" w:space="0" w:color="auto"/>
            <w:left w:val="none" w:sz="0" w:space="0" w:color="auto"/>
            <w:bottom w:val="none" w:sz="0" w:space="0" w:color="auto"/>
            <w:right w:val="none" w:sz="0" w:space="0" w:color="auto"/>
          </w:divBdr>
        </w:div>
        <w:div w:id="129396741">
          <w:marLeft w:val="480"/>
          <w:marRight w:val="0"/>
          <w:marTop w:val="0"/>
          <w:marBottom w:val="0"/>
          <w:divBdr>
            <w:top w:val="none" w:sz="0" w:space="0" w:color="auto"/>
            <w:left w:val="none" w:sz="0" w:space="0" w:color="auto"/>
            <w:bottom w:val="none" w:sz="0" w:space="0" w:color="auto"/>
            <w:right w:val="none" w:sz="0" w:space="0" w:color="auto"/>
          </w:divBdr>
        </w:div>
        <w:div w:id="298653525">
          <w:marLeft w:val="480"/>
          <w:marRight w:val="0"/>
          <w:marTop w:val="0"/>
          <w:marBottom w:val="0"/>
          <w:divBdr>
            <w:top w:val="none" w:sz="0" w:space="0" w:color="auto"/>
            <w:left w:val="none" w:sz="0" w:space="0" w:color="auto"/>
            <w:bottom w:val="none" w:sz="0" w:space="0" w:color="auto"/>
            <w:right w:val="none" w:sz="0" w:space="0" w:color="auto"/>
          </w:divBdr>
        </w:div>
        <w:div w:id="336617054">
          <w:marLeft w:val="480"/>
          <w:marRight w:val="0"/>
          <w:marTop w:val="0"/>
          <w:marBottom w:val="0"/>
          <w:divBdr>
            <w:top w:val="none" w:sz="0" w:space="0" w:color="auto"/>
            <w:left w:val="none" w:sz="0" w:space="0" w:color="auto"/>
            <w:bottom w:val="none" w:sz="0" w:space="0" w:color="auto"/>
            <w:right w:val="none" w:sz="0" w:space="0" w:color="auto"/>
          </w:divBdr>
        </w:div>
        <w:div w:id="1884705551">
          <w:marLeft w:val="480"/>
          <w:marRight w:val="0"/>
          <w:marTop w:val="0"/>
          <w:marBottom w:val="0"/>
          <w:divBdr>
            <w:top w:val="none" w:sz="0" w:space="0" w:color="auto"/>
            <w:left w:val="none" w:sz="0" w:space="0" w:color="auto"/>
            <w:bottom w:val="none" w:sz="0" w:space="0" w:color="auto"/>
            <w:right w:val="none" w:sz="0" w:space="0" w:color="auto"/>
          </w:divBdr>
        </w:div>
        <w:div w:id="220749048">
          <w:marLeft w:val="480"/>
          <w:marRight w:val="0"/>
          <w:marTop w:val="0"/>
          <w:marBottom w:val="0"/>
          <w:divBdr>
            <w:top w:val="none" w:sz="0" w:space="0" w:color="auto"/>
            <w:left w:val="none" w:sz="0" w:space="0" w:color="auto"/>
            <w:bottom w:val="none" w:sz="0" w:space="0" w:color="auto"/>
            <w:right w:val="none" w:sz="0" w:space="0" w:color="auto"/>
          </w:divBdr>
        </w:div>
        <w:div w:id="1162694482">
          <w:marLeft w:val="480"/>
          <w:marRight w:val="0"/>
          <w:marTop w:val="0"/>
          <w:marBottom w:val="0"/>
          <w:divBdr>
            <w:top w:val="none" w:sz="0" w:space="0" w:color="auto"/>
            <w:left w:val="none" w:sz="0" w:space="0" w:color="auto"/>
            <w:bottom w:val="none" w:sz="0" w:space="0" w:color="auto"/>
            <w:right w:val="none" w:sz="0" w:space="0" w:color="auto"/>
          </w:divBdr>
        </w:div>
        <w:div w:id="296299900">
          <w:marLeft w:val="480"/>
          <w:marRight w:val="0"/>
          <w:marTop w:val="0"/>
          <w:marBottom w:val="0"/>
          <w:divBdr>
            <w:top w:val="none" w:sz="0" w:space="0" w:color="auto"/>
            <w:left w:val="none" w:sz="0" w:space="0" w:color="auto"/>
            <w:bottom w:val="none" w:sz="0" w:space="0" w:color="auto"/>
            <w:right w:val="none" w:sz="0" w:space="0" w:color="auto"/>
          </w:divBdr>
        </w:div>
        <w:div w:id="2027097617">
          <w:marLeft w:val="480"/>
          <w:marRight w:val="0"/>
          <w:marTop w:val="0"/>
          <w:marBottom w:val="0"/>
          <w:divBdr>
            <w:top w:val="none" w:sz="0" w:space="0" w:color="auto"/>
            <w:left w:val="none" w:sz="0" w:space="0" w:color="auto"/>
            <w:bottom w:val="none" w:sz="0" w:space="0" w:color="auto"/>
            <w:right w:val="none" w:sz="0" w:space="0" w:color="auto"/>
          </w:divBdr>
        </w:div>
        <w:div w:id="636953132">
          <w:marLeft w:val="480"/>
          <w:marRight w:val="0"/>
          <w:marTop w:val="0"/>
          <w:marBottom w:val="0"/>
          <w:divBdr>
            <w:top w:val="none" w:sz="0" w:space="0" w:color="auto"/>
            <w:left w:val="none" w:sz="0" w:space="0" w:color="auto"/>
            <w:bottom w:val="none" w:sz="0" w:space="0" w:color="auto"/>
            <w:right w:val="none" w:sz="0" w:space="0" w:color="auto"/>
          </w:divBdr>
        </w:div>
        <w:div w:id="2100712401">
          <w:marLeft w:val="480"/>
          <w:marRight w:val="0"/>
          <w:marTop w:val="0"/>
          <w:marBottom w:val="0"/>
          <w:divBdr>
            <w:top w:val="none" w:sz="0" w:space="0" w:color="auto"/>
            <w:left w:val="none" w:sz="0" w:space="0" w:color="auto"/>
            <w:bottom w:val="none" w:sz="0" w:space="0" w:color="auto"/>
            <w:right w:val="none" w:sz="0" w:space="0" w:color="auto"/>
          </w:divBdr>
        </w:div>
        <w:div w:id="556355008">
          <w:marLeft w:val="480"/>
          <w:marRight w:val="0"/>
          <w:marTop w:val="0"/>
          <w:marBottom w:val="0"/>
          <w:divBdr>
            <w:top w:val="none" w:sz="0" w:space="0" w:color="auto"/>
            <w:left w:val="none" w:sz="0" w:space="0" w:color="auto"/>
            <w:bottom w:val="none" w:sz="0" w:space="0" w:color="auto"/>
            <w:right w:val="none" w:sz="0" w:space="0" w:color="auto"/>
          </w:divBdr>
        </w:div>
        <w:div w:id="1263756138">
          <w:marLeft w:val="480"/>
          <w:marRight w:val="0"/>
          <w:marTop w:val="0"/>
          <w:marBottom w:val="0"/>
          <w:divBdr>
            <w:top w:val="none" w:sz="0" w:space="0" w:color="auto"/>
            <w:left w:val="none" w:sz="0" w:space="0" w:color="auto"/>
            <w:bottom w:val="none" w:sz="0" w:space="0" w:color="auto"/>
            <w:right w:val="none" w:sz="0" w:space="0" w:color="auto"/>
          </w:divBdr>
        </w:div>
        <w:div w:id="301741418">
          <w:marLeft w:val="480"/>
          <w:marRight w:val="0"/>
          <w:marTop w:val="0"/>
          <w:marBottom w:val="0"/>
          <w:divBdr>
            <w:top w:val="none" w:sz="0" w:space="0" w:color="auto"/>
            <w:left w:val="none" w:sz="0" w:space="0" w:color="auto"/>
            <w:bottom w:val="none" w:sz="0" w:space="0" w:color="auto"/>
            <w:right w:val="none" w:sz="0" w:space="0" w:color="auto"/>
          </w:divBdr>
        </w:div>
        <w:div w:id="1248230598">
          <w:marLeft w:val="480"/>
          <w:marRight w:val="0"/>
          <w:marTop w:val="0"/>
          <w:marBottom w:val="0"/>
          <w:divBdr>
            <w:top w:val="none" w:sz="0" w:space="0" w:color="auto"/>
            <w:left w:val="none" w:sz="0" w:space="0" w:color="auto"/>
            <w:bottom w:val="none" w:sz="0" w:space="0" w:color="auto"/>
            <w:right w:val="none" w:sz="0" w:space="0" w:color="auto"/>
          </w:divBdr>
        </w:div>
        <w:div w:id="1978683653">
          <w:marLeft w:val="480"/>
          <w:marRight w:val="0"/>
          <w:marTop w:val="0"/>
          <w:marBottom w:val="0"/>
          <w:divBdr>
            <w:top w:val="none" w:sz="0" w:space="0" w:color="auto"/>
            <w:left w:val="none" w:sz="0" w:space="0" w:color="auto"/>
            <w:bottom w:val="none" w:sz="0" w:space="0" w:color="auto"/>
            <w:right w:val="none" w:sz="0" w:space="0" w:color="auto"/>
          </w:divBdr>
        </w:div>
        <w:div w:id="1142308647">
          <w:marLeft w:val="480"/>
          <w:marRight w:val="0"/>
          <w:marTop w:val="0"/>
          <w:marBottom w:val="0"/>
          <w:divBdr>
            <w:top w:val="none" w:sz="0" w:space="0" w:color="auto"/>
            <w:left w:val="none" w:sz="0" w:space="0" w:color="auto"/>
            <w:bottom w:val="none" w:sz="0" w:space="0" w:color="auto"/>
            <w:right w:val="none" w:sz="0" w:space="0" w:color="auto"/>
          </w:divBdr>
        </w:div>
        <w:div w:id="1286699369">
          <w:marLeft w:val="480"/>
          <w:marRight w:val="0"/>
          <w:marTop w:val="0"/>
          <w:marBottom w:val="0"/>
          <w:divBdr>
            <w:top w:val="none" w:sz="0" w:space="0" w:color="auto"/>
            <w:left w:val="none" w:sz="0" w:space="0" w:color="auto"/>
            <w:bottom w:val="none" w:sz="0" w:space="0" w:color="auto"/>
            <w:right w:val="none" w:sz="0" w:space="0" w:color="auto"/>
          </w:divBdr>
        </w:div>
        <w:div w:id="1512139882">
          <w:marLeft w:val="480"/>
          <w:marRight w:val="0"/>
          <w:marTop w:val="0"/>
          <w:marBottom w:val="0"/>
          <w:divBdr>
            <w:top w:val="none" w:sz="0" w:space="0" w:color="auto"/>
            <w:left w:val="none" w:sz="0" w:space="0" w:color="auto"/>
            <w:bottom w:val="none" w:sz="0" w:space="0" w:color="auto"/>
            <w:right w:val="none" w:sz="0" w:space="0" w:color="auto"/>
          </w:divBdr>
        </w:div>
        <w:div w:id="1252928098">
          <w:marLeft w:val="480"/>
          <w:marRight w:val="0"/>
          <w:marTop w:val="0"/>
          <w:marBottom w:val="0"/>
          <w:divBdr>
            <w:top w:val="none" w:sz="0" w:space="0" w:color="auto"/>
            <w:left w:val="none" w:sz="0" w:space="0" w:color="auto"/>
            <w:bottom w:val="none" w:sz="0" w:space="0" w:color="auto"/>
            <w:right w:val="none" w:sz="0" w:space="0" w:color="auto"/>
          </w:divBdr>
        </w:div>
        <w:div w:id="228881557">
          <w:marLeft w:val="480"/>
          <w:marRight w:val="0"/>
          <w:marTop w:val="0"/>
          <w:marBottom w:val="0"/>
          <w:divBdr>
            <w:top w:val="none" w:sz="0" w:space="0" w:color="auto"/>
            <w:left w:val="none" w:sz="0" w:space="0" w:color="auto"/>
            <w:bottom w:val="none" w:sz="0" w:space="0" w:color="auto"/>
            <w:right w:val="none" w:sz="0" w:space="0" w:color="auto"/>
          </w:divBdr>
        </w:div>
        <w:div w:id="629553451">
          <w:marLeft w:val="480"/>
          <w:marRight w:val="0"/>
          <w:marTop w:val="0"/>
          <w:marBottom w:val="0"/>
          <w:divBdr>
            <w:top w:val="none" w:sz="0" w:space="0" w:color="auto"/>
            <w:left w:val="none" w:sz="0" w:space="0" w:color="auto"/>
            <w:bottom w:val="none" w:sz="0" w:space="0" w:color="auto"/>
            <w:right w:val="none" w:sz="0" w:space="0" w:color="auto"/>
          </w:divBdr>
        </w:div>
        <w:div w:id="1175412502">
          <w:marLeft w:val="480"/>
          <w:marRight w:val="0"/>
          <w:marTop w:val="0"/>
          <w:marBottom w:val="0"/>
          <w:divBdr>
            <w:top w:val="none" w:sz="0" w:space="0" w:color="auto"/>
            <w:left w:val="none" w:sz="0" w:space="0" w:color="auto"/>
            <w:bottom w:val="none" w:sz="0" w:space="0" w:color="auto"/>
            <w:right w:val="none" w:sz="0" w:space="0" w:color="auto"/>
          </w:divBdr>
        </w:div>
        <w:div w:id="1733314411">
          <w:marLeft w:val="480"/>
          <w:marRight w:val="0"/>
          <w:marTop w:val="0"/>
          <w:marBottom w:val="0"/>
          <w:divBdr>
            <w:top w:val="none" w:sz="0" w:space="0" w:color="auto"/>
            <w:left w:val="none" w:sz="0" w:space="0" w:color="auto"/>
            <w:bottom w:val="none" w:sz="0" w:space="0" w:color="auto"/>
            <w:right w:val="none" w:sz="0" w:space="0" w:color="auto"/>
          </w:divBdr>
        </w:div>
        <w:div w:id="2108964457">
          <w:marLeft w:val="480"/>
          <w:marRight w:val="0"/>
          <w:marTop w:val="0"/>
          <w:marBottom w:val="0"/>
          <w:divBdr>
            <w:top w:val="none" w:sz="0" w:space="0" w:color="auto"/>
            <w:left w:val="none" w:sz="0" w:space="0" w:color="auto"/>
            <w:bottom w:val="none" w:sz="0" w:space="0" w:color="auto"/>
            <w:right w:val="none" w:sz="0" w:space="0" w:color="auto"/>
          </w:divBdr>
        </w:div>
        <w:div w:id="1337415162">
          <w:marLeft w:val="480"/>
          <w:marRight w:val="0"/>
          <w:marTop w:val="0"/>
          <w:marBottom w:val="0"/>
          <w:divBdr>
            <w:top w:val="none" w:sz="0" w:space="0" w:color="auto"/>
            <w:left w:val="none" w:sz="0" w:space="0" w:color="auto"/>
            <w:bottom w:val="none" w:sz="0" w:space="0" w:color="auto"/>
            <w:right w:val="none" w:sz="0" w:space="0" w:color="auto"/>
          </w:divBdr>
        </w:div>
        <w:div w:id="125895481">
          <w:marLeft w:val="480"/>
          <w:marRight w:val="0"/>
          <w:marTop w:val="0"/>
          <w:marBottom w:val="0"/>
          <w:divBdr>
            <w:top w:val="none" w:sz="0" w:space="0" w:color="auto"/>
            <w:left w:val="none" w:sz="0" w:space="0" w:color="auto"/>
            <w:bottom w:val="none" w:sz="0" w:space="0" w:color="auto"/>
            <w:right w:val="none" w:sz="0" w:space="0" w:color="auto"/>
          </w:divBdr>
        </w:div>
        <w:div w:id="396317215">
          <w:marLeft w:val="480"/>
          <w:marRight w:val="0"/>
          <w:marTop w:val="0"/>
          <w:marBottom w:val="0"/>
          <w:divBdr>
            <w:top w:val="none" w:sz="0" w:space="0" w:color="auto"/>
            <w:left w:val="none" w:sz="0" w:space="0" w:color="auto"/>
            <w:bottom w:val="none" w:sz="0" w:space="0" w:color="auto"/>
            <w:right w:val="none" w:sz="0" w:space="0" w:color="auto"/>
          </w:divBdr>
        </w:div>
        <w:div w:id="511839892">
          <w:marLeft w:val="480"/>
          <w:marRight w:val="0"/>
          <w:marTop w:val="0"/>
          <w:marBottom w:val="0"/>
          <w:divBdr>
            <w:top w:val="none" w:sz="0" w:space="0" w:color="auto"/>
            <w:left w:val="none" w:sz="0" w:space="0" w:color="auto"/>
            <w:bottom w:val="none" w:sz="0" w:space="0" w:color="auto"/>
            <w:right w:val="none" w:sz="0" w:space="0" w:color="auto"/>
          </w:divBdr>
        </w:div>
      </w:divsChild>
    </w:div>
    <w:div w:id="1611081475">
      <w:bodyDiv w:val="1"/>
      <w:marLeft w:val="0"/>
      <w:marRight w:val="0"/>
      <w:marTop w:val="0"/>
      <w:marBottom w:val="0"/>
      <w:divBdr>
        <w:top w:val="none" w:sz="0" w:space="0" w:color="auto"/>
        <w:left w:val="none" w:sz="0" w:space="0" w:color="auto"/>
        <w:bottom w:val="none" w:sz="0" w:space="0" w:color="auto"/>
        <w:right w:val="none" w:sz="0" w:space="0" w:color="auto"/>
      </w:divBdr>
      <w:divsChild>
        <w:div w:id="1844398433">
          <w:marLeft w:val="480"/>
          <w:marRight w:val="0"/>
          <w:marTop w:val="0"/>
          <w:marBottom w:val="0"/>
          <w:divBdr>
            <w:top w:val="none" w:sz="0" w:space="0" w:color="auto"/>
            <w:left w:val="none" w:sz="0" w:space="0" w:color="auto"/>
            <w:bottom w:val="none" w:sz="0" w:space="0" w:color="auto"/>
            <w:right w:val="none" w:sz="0" w:space="0" w:color="auto"/>
          </w:divBdr>
        </w:div>
        <w:div w:id="674302344">
          <w:marLeft w:val="480"/>
          <w:marRight w:val="0"/>
          <w:marTop w:val="0"/>
          <w:marBottom w:val="0"/>
          <w:divBdr>
            <w:top w:val="none" w:sz="0" w:space="0" w:color="auto"/>
            <w:left w:val="none" w:sz="0" w:space="0" w:color="auto"/>
            <w:bottom w:val="none" w:sz="0" w:space="0" w:color="auto"/>
            <w:right w:val="none" w:sz="0" w:space="0" w:color="auto"/>
          </w:divBdr>
        </w:div>
        <w:div w:id="1070541424">
          <w:marLeft w:val="480"/>
          <w:marRight w:val="0"/>
          <w:marTop w:val="0"/>
          <w:marBottom w:val="0"/>
          <w:divBdr>
            <w:top w:val="none" w:sz="0" w:space="0" w:color="auto"/>
            <w:left w:val="none" w:sz="0" w:space="0" w:color="auto"/>
            <w:bottom w:val="none" w:sz="0" w:space="0" w:color="auto"/>
            <w:right w:val="none" w:sz="0" w:space="0" w:color="auto"/>
          </w:divBdr>
        </w:div>
        <w:div w:id="613711261">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738698313">
          <w:marLeft w:val="480"/>
          <w:marRight w:val="0"/>
          <w:marTop w:val="0"/>
          <w:marBottom w:val="0"/>
          <w:divBdr>
            <w:top w:val="none" w:sz="0" w:space="0" w:color="auto"/>
            <w:left w:val="none" w:sz="0" w:space="0" w:color="auto"/>
            <w:bottom w:val="none" w:sz="0" w:space="0" w:color="auto"/>
            <w:right w:val="none" w:sz="0" w:space="0" w:color="auto"/>
          </w:divBdr>
        </w:div>
        <w:div w:id="256207490">
          <w:marLeft w:val="480"/>
          <w:marRight w:val="0"/>
          <w:marTop w:val="0"/>
          <w:marBottom w:val="0"/>
          <w:divBdr>
            <w:top w:val="none" w:sz="0" w:space="0" w:color="auto"/>
            <w:left w:val="none" w:sz="0" w:space="0" w:color="auto"/>
            <w:bottom w:val="none" w:sz="0" w:space="0" w:color="auto"/>
            <w:right w:val="none" w:sz="0" w:space="0" w:color="auto"/>
          </w:divBdr>
        </w:div>
        <w:div w:id="684212721">
          <w:marLeft w:val="480"/>
          <w:marRight w:val="0"/>
          <w:marTop w:val="0"/>
          <w:marBottom w:val="0"/>
          <w:divBdr>
            <w:top w:val="none" w:sz="0" w:space="0" w:color="auto"/>
            <w:left w:val="none" w:sz="0" w:space="0" w:color="auto"/>
            <w:bottom w:val="none" w:sz="0" w:space="0" w:color="auto"/>
            <w:right w:val="none" w:sz="0" w:space="0" w:color="auto"/>
          </w:divBdr>
        </w:div>
        <w:div w:id="1556771504">
          <w:marLeft w:val="480"/>
          <w:marRight w:val="0"/>
          <w:marTop w:val="0"/>
          <w:marBottom w:val="0"/>
          <w:divBdr>
            <w:top w:val="none" w:sz="0" w:space="0" w:color="auto"/>
            <w:left w:val="none" w:sz="0" w:space="0" w:color="auto"/>
            <w:bottom w:val="none" w:sz="0" w:space="0" w:color="auto"/>
            <w:right w:val="none" w:sz="0" w:space="0" w:color="auto"/>
          </w:divBdr>
        </w:div>
        <w:div w:id="1974408815">
          <w:marLeft w:val="480"/>
          <w:marRight w:val="0"/>
          <w:marTop w:val="0"/>
          <w:marBottom w:val="0"/>
          <w:divBdr>
            <w:top w:val="none" w:sz="0" w:space="0" w:color="auto"/>
            <w:left w:val="none" w:sz="0" w:space="0" w:color="auto"/>
            <w:bottom w:val="none" w:sz="0" w:space="0" w:color="auto"/>
            <w:right w:val="none" w:sz="0" w:space="0" w:color="auto"/>
          </w:divBdr>
        </w:div>
        <w:div w:id="943803909">
          <w:marLeft w:val="480"/>
          <w:marRight w:val="0"/>
          <w:marTop w:val="0"/>
          <w:marBottom w:val="0"/>
          <w:divBdr>
            <w:top w:val="none" w:sz="0" w:space="0" w:color="auto"/>
            <w:left w:val="none" w:sz="0" w:space="0" w:color="auto"/>
            <w:bottom w:val="none" w:sz="0" w:space="0" w:color="auto"/>
            <w:right w:val="none" w:sz="0" w:space="0" w:color="auto"/>
          </w:divBdr>
        </w:div>
        <w:div w:id="731275143">
          <w:marLeft w:val="480"/>
          <w:marRight w:val="0"/>
          <w:marTop w:val="0"/>
          <w:marBottom w:val="0"/>
          <w:divBdr>
            <w:top w:val="none" w:sz="0" w:space="0" w:color="auto"/>
            <w:left w:val="none" w:sz="0" w:space="0" w:color="auto"/>
            <w:bottom w:val="none" w:sz="0" w:space="0" w:color="auto"/>
            <w:right w:val="none" w:sz="0" w:space="0" w:color="auto"/>
          </w:divBdr>
        </w:div>
        <w:div w:id="1800109306">
          <w:marLeft w:val="480"/>
          <w:marRight w:val="0"/>
          <w:marTop w:val="0"/>
          <w:marBottom w:val="0"/>
          <w:divBdr>
            <w:top w:val="none" w:sz="0" w:space="0" w:color="auto"/>
            <w:left w:val="none" w:sz="0" w:space="0" w:color="auto"/>
            <w:bottom w:val="none" w:sz="0" w:space="0" w:color="auto"/>
            <w:right w:val="none" w:sz="0" w:space="0" w:color="auto"/>
          </w:divBdr>
        </w:div>
        <w:div w:id="543446747">
          <w:marLeft w:val="480"/>
          <w:marRight w:val="0"/>
          <w:marTop w:val="0"/>
          <w:marBottom w:val="0"/>
          <w:divBdr>
            <w:top w:val="none" w:sz="0" w:space="0" w:color="auto"/>
            <w:left w:val="none" w:sz="0" w:space="0" w:color="auto"/>
            <w:bottom w:val="none" w:sz="0" w:space="0" w:color="auto"/>
            <w:right w:val="none" w:sz="0" w:space="0" w:color="auto"/>
          </w:divBdr>
        </w:div>
        <w:div w:id="991563317">
          <w:marLeft w:val="480"/>
          <w:marRight w:val="0"/>
          <w:marTop w:val="0"/>
          <w:marBottom w:val="0"/>
          <w:divBdr>
            <w:top w:val="none" w:sz="0" w:space="0" w:color="auto"/>
            <w:left w:val="none" w:sz="0" w:space="0" w:color="auto"/>
            <w:bottom w:val="none" w:sz="0" w:space="0" w:color="auto"/>
            <w:right w:val="none" w:sz="0" w:space="0" w:color="auto"/>
          </w:divBdr>
        </w:div>
        <w:div w:id="384960285">
          <w:marLeft w:val="480"/>
          <w:marRight w:val="0"/>
          <w:marTop w:val="0"/>
          <w:marBottom w:val="0"/>
          <w:divBdr>
            <w:top w:val="none" w:sz="0" w:space="0" w:color="auto"/>
            <w:left w:val="none" w:sz="0" w:space="0" w:color="auto"/>
            <w:bottom w:val="none" w:sz="0" w:space="0" w:color="auto"/>
            <w:right w:val="none" w:sz="0" w:space="0" w:color="auto"/>
          </w:divBdr>
        </w:div>
        <w:div w:id="1664233738">
          <w:marLeft w:val="480"/>
          <w:marRight w:val="0"/>
          <w:marTop w:val="0"/>
          <w:marBottom w:val="0"/>
          <w:divBdr>
            <w:top w:val="none" w:sz="0" w:space="0" w:color="auto"/>
            <w:left w:val="none" w:sz="0" w:space="0" w:color="auto"/>
            <w:bottom w:val="none" w:sz="0" w:space="0" w:color="auto"/>
            <w:right w:val="none" w:sz="0" w:space="0" w:color="auto"/>
          </w:divBdr>
        </w:div>
        <w:div w:id="1701009606">
          <w:marLeft w:val="480"/>
          <w:marRight w:val="0"/>
          <w:marTop w:val="0"/>
          <w:marBottom w:val="0"/>
          <w:divBdr>
            <w:top w:val="none" w:sz="0" w:space="0" w:color="auto"/>
            <w:left w:val="none" w:sz="0" w:space="0" w:color="auto"/>
            <w:bottom w:val="none" w:sz="0" w:space="0" w:color="auto"/>
            <w:right w:val="none" w:sz="0" w:space="0" w:color="auto"/>
          </w:divBdr>
        </w:div>
        <w:div w:id="998384305">
          <w:marLeft w:val="480"/>
          <w:marRight w:val="0"/>
          <w:marTop w:val="0"/>
          <w:marBottom w:val="0"/>
          <w:divBdr>
            <w:top w:val="none" w:sz="0" w:space="0" w:color="auto"/>
            <w:left w:val="none" w:sz="0" w:space="0" w:color="auto"/>
            <w:bottom w:val="none" w:sz="0" w:space="0" w:color="auto"/>
            <w:right w:val="none" w:sz="0" w:space="0" w:color="auto"/>
          </w:divBdr>
        </w:div>
        <w:div w:id="1634670709">
          <w:marLeft w:val="480"/>
          <w:marRight w:val="0"/>
          <w:marTop w:val="0"/>
          <w:marBottom w:val="0"/>
          <w:divBdr>
            <w:top w:val="none" w:sz="0" w:space="0" w:color="auto"/>
            <w:left w:val="none" w:sz="0" w:space="0" w:color="auto"/>
            <w:bottom w:val="none" w:sz="0" w:space="0" w:color="auto"/>
            <w:right w:val="none" w:sz="0" w:space="0" w:color="auto"/>
          </w:divBdr>
        </w:div>
        <w:div w:id="1287197288">
          <w:marLeft w:val="480"/>
          <w:marRight w:val="0"/>
          <w:marTop w:val="0"/>
          <w:marBottom w:val="0"/>
          <w:divBdr>
            <w:top w:val="none" w:sz="0" w:space="0" w:color="auto"/>
            <w:left w:val="none" w:sz="0" w:space="0" w:color="auto"/>
            <w:bottom w:val="none" w:sz="0" w:space="0" w:color="auto"/>
            <w:right w:val="none" w:sz="0" w:space="0" w:color="auto"/>
          </w:divBdr>
        </w:div>
        <w:div w:id="862011463">
          <w:marLeft w:val="480"/>
          <w:marRight w:val="0"/>
          <w:marTop w:val="0"/>
          <w:marBottom w:val="0"/>
          <w:divBdr>
            <w:top w:val="none" w:sz="0" w:space="0" w:color="auto"/>
            <w:left w:val="none" w:sz="0" w:space="0" w:color="auto"/>
            <w:bottom w:val="none" w:sz="0" w:space="0" w:color="auto"/>
            <w:right w:val="none" w:sz="0" w:space="0" w:color="auto"/>
          </w:divBdr>
        </w:div>
        <w:div w:id="1962416745">
          <w:marLeft w:val="480"/>
          <w:marRight w:val="0"/>
          <w:marTop w:val="0"/>
          <w:marBottom w:val="0"/>
          <w:divBdr>
            <w:top w:val="none" w:sz="0" w:space="0" w:color="auto"/>
            <w:left w:val="none" w:sz="0" w:space="0" w:color="auto"/>
            <w:bottom w:val="none" w:sz="0" w:space="0" w:color="auto"/>
            <w:right w:val="none" w:sz="0" w:space="0" w:color="auto"/>
          </w:divBdr>
        </w:div>
        <w:div w:id="801658571">
          <w:marLeft w:val="480"/>
          <w:marRight w:val="0"/>
          <w:marTop w:val="0"/>
          <w:marBottom w:val="0"/>
          <w:divBdr>
            <w:top w:val="none" w:sz="0" w:space="0" w:color="auto"/>
            <w:left w:val="none" w:sz="0" w:space="0" w:color="auto"/>
            <w:bottom w:val="none" w:sz="0" w:space="0" w:color="auto"/>
            <w:right w:val="none" w:sz="0" w:space="0" w:color="auto"/>
          </w:divBdr>
        </w:div>
        <w:div w:id="1170221347">
          <w:marLeft w:val="480"/>
          <w:marRight w:val="0"/>
          <w:marTop w:val="0"/>
          <w:marBottom w:val="0"/>
          <w:divBdr>
            <w:top w:val="none" w:sz="0" w:space="0" w:color="auto"/>
            <w:left w:val="none" w:sz="0" w:space="0" w:color="auto"/>
            <w:bottom w:val="none" w:sz="0" w:space="0" w:color="auto"/>
            <w:right w:val="none" w:sz="0" w:space="0" w:color="auto"/>
          </w:divBdr>
        </w:div>
        <w:div w:id="1040397229">
          <w:marLeft w:val="480"/>
          <w:marRight w:val="0"/>
          <w:marTop w:val="0"/>
          <w:marBottom w:val="0"/>
          <w:divBdr>
            <w:top w:val="none" w:sz="0" w:space="0" w:color="auto"/>
            <w:left w:val="none" w:sz="0" w:space="0" w:color="auto"/>
            <w:bottom w:val="none" w:sz="0" w:space="0" w:color="auto"/>
            <w:right w:val="none" w:sz="0" w:space="0" w:color="auto"/>
          </w:divBdr>
        </w:div>
        <w:div w:id="289289715">
          <w:marLeft w:val="480"/>
          <w:marRight w:val="0"/>
          <w:marTop w:val="0"/>
          <w:marBottom w:val="0"/>
          <w:divBdr>
            <w:top w:val="none" w:sz="0" w:space="0" w:color="auto"/>
            <w:left w:val="none" w:sz="0" w:space="0" w:color="auto"/>
            <w:bottom w:val="none" w:sz="0" w:space="0" w:color="auto"/>
            <w:right w:val="none" w:sz="0" w:space="0" w:color="auto"/>
          </w:divBdr>
        </w:div>
        <w:div w:id="1131021495">
          <w:marLeft w:val="480"/>
          <w:marRight w:val="0"/>
          <w:marTop w:val="0"/>
          <w:marBottom w:val="0"/>
          <w:divBdr>
            <w:top w:val="none" w:sz="0" w:space="0" w:color="auto"/>
            <w:left w:val="none" w:sz="0" w:space="0" w:color="auto"/>
            <w:bottom w:val="none" w:sz="0" w:space="0" w:color="auto"/>
            <w:right w:val="none" w:sz="0" w:space="0" w:color="auto"/>
          </w:divBdr>
        </w:div>
        <w:div w:id="1614752523">
          <w:marLeft w:val="480"/>
          <w:marRight w:val="0"/>
          <w:marTop w:val="0"/>
          <w:marBottom w:val="0"/>
          <w:divBdr>
            <w:top w:val="none" w:sz="0" w:space="0" w:color="auto"/>
            <w:left w:val="none" w:sz="0" w:space="0" w:color="auto"/>
            <w:bottom w:val="none" w:sz="0" w:space="0" w:color="auto"/>
            <w:right w:val="none" w:sz="0" w:space="0" w:color="auto"/>
          </w:divBdr>
        </w:div>
        <w:div w:id="1515457406">
          <w:marLeft w:val="480"/>
          <w:marRight w:val="0"/>
          <w:marTop w:val="0"/>
          <w:marBottom w:val="0"/>
          <w:divBdr>
            <w:top w:val="none" w:sz="0" w:space="0" w:color="auto"/>
            <w:left w:val="none" w:sz="0" w:space="0" w:color="auto"/>
            <w:bottom w:val="none" w:sz="0" w:space="0" w:color="auto"/>
            <w:right w:val="none" w:sz="0" w:space="0" w:color="auto"/>
          </w:divBdr>
        </w:div>
        <w:div w:id="1706521934">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42495745">
      <w:bodyDiv w:val="1"/>
      <w:marLeft w:val="0"/>
      <w:marRight w:val="0"/>
      <w:marTop w:val="0"/>
      <w:marBottom w:val="0"/>
      <w:divBdr>
        <w:top w:val="none" w:sz="0" w:space="0" w:color="auto"/>
        <w:left w:val="none" w:sz="0" w:space="0" w:color="auto"/>
        <w:bottom w:val="none" w:sz="0" w:space="0" w:color="auto"/>
        <w:right w:val="none" w:sz="0" w:space="0" w:color="auto"/>
      </w:divBdr>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68939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046">
          <w:marLeft w:val="480"/>
          <w:marRight w:val="0"/>
          <w:marTop w:val="0"/>
          <w:marBottom w:val="0"/>
          <w:divBdr>
            <w:top w:val="none" w:sz="0" w:space="0" w:color="auto"/>
            <w:left w:val="none" w:sz="0" w:space="0" w:color="auto"/>
            <w:bottom w:val="none" w:sz="0" w:space="0" w:color="auto"/>
            <w:right w:val="none" w:sz="0" w:space="0" w:color="auto"/>
          </w:divBdr>
        </w:div>
        <w:div w:id="757099148">
          <w:marLeft w:val="480"/>
          <w:marRight w:val="0"/>
          <w:marTop w:val="0"/>
          <w:marBottom w:val="0"/>
          <w:divBdr>
            <w:top w:val="none" w:sz="0" w:space="0" w:color="auto"/>
            <w:left w:val="none" w:sz="0" w:space="0" w:color="auto"/>
            <w:bottom w:val="none" w:sz="0" w:space="0" w:color="auto"/>
            <w:right w:val="none" w:sz="0" w:space="0" w:color="auto"/>
          </w:divBdr>
        </w:div>
        <w:div w:id="510338948">
          <w:marLeft w:val="480"/>
          <w:marRight w:val="0"/>
          <w:marTop w:val="0"/>
          <w:marBottom w:val="0"/>
          <w:divBdr>
            <w:top w:val="none" w:sz="0" w:space="0" w:color="auto"/>
            <w:left w:val="none" w:sz="0" w:space="0" w:color="auto"/>
            <w:bottom w:val="none" w:sz="0" w:space="0" w:color="auto"/>
            <w:right w:val="none" w:sz="0" w:space="0" w:color="auto"/>
          </w:divBdr>
        </w:div>
        <w:div w:id="8601520">
          <w:marLeft w:val="480"/>
          <w:marRight w:val="0"/>
          <w:marTop w:val="0"/>
          <w:marBottom w:val="0"/>
          <w:divBdr>
            <w:top w:val="none" w:sz="0" w:space="0" w:color="auto"/>
            <w:left w:val="none" w:sz="0" w:space="0" w:color="auto"/>
            <w:bottom w:val="none" w:sz="0" w:space="0" w:color="auto"/>
            <w:right w:val="none" w:sz="0" w:space="0" w:color="auto"/>
          </w:divBdr>
        </w:div>
        <w:div w:id="1376396027">
          <w:marLeft w:val="480"/>
          <w:marRight w:val="0"/>
          <w:marTop w:val="0"/>
          <w:marBottom w:val="0"/>
          <w:divBdr>
            <w:top w:val="none" w:sz="0" w:space="0" w:color="auto"/>
            <w:left w:val="none" w:sz="0" w:space="0" w:color="auto"/>
            <w:bottom w:val="none" w:sz="0" w:space="0" w:color="auto"/>
            <w:right w:val="none" w:sz="0" w:space="0" w:color="auto"/>
          </w:divBdr>
        </w:div>
        <w:div w:id="337777503">
          <w:marLeft w:val="480"/>
          <w:marRight w:val="0"/>
          <w:marTop w:val="0"/>
          <w:marBottom w:val="0"/>
          <w:divBdr>
            <w:top w:val="none" w:sz="0" w:space="0" w:color="auto"/>
            <w:left w:val="none" w:sz="0" w:space="0" w:color="auto"/>
            <w:bottom w:val="none" w:sz="0" w:space="0" w:color="auto"/>
            <w:right w:val="none" w:sz="0" w:space="0" w:color="auto"/>
          </w:divBdr>
        </w:div>
        <w:div w:id="1063017869">
          <w:marLeft w:val="480"/>
          <w:marRight w:val="0"/>
          <w:marTop w:val="0"/>
          <w:marBottom w:val="0"/>
          <w:divBdr>
            <w:top w:val="none" w:sz="0" w:space="0" w:color="auto"/>
            <w:left w:val="none" w:sz="0" w:space="0" w:color="auto"/>
            <w:bottom w:val="none" w:sz="0" w:space="0" w:color="auto"/>
            <w:right w:val="none" w:sz="0" w:space="0" w:color="auto"/>
          </w:divBdr>
        </w:div>
        <w:div w:id="2085642281">
          <w:marLeft w:val="480"/>
          <w:marRight w:val="0"/>
          <w:marTop w:val="0"/>
          <w:marBottom w:val="0"/>
          <w:divBdr>
            <w:top w:val="none" w:sz="0" w:space="0" w:color="auto"/>
            <w:left w:val="none" w:sz="0" w:space="0" w:color="auto"/>
            <w:bottom w:val="none" w:sz="0" w:space="0" w:color="auto"/>
            <w:right w:val="none" w:sz="0" w:space="0" w:color="auto"/>
          </w:divBdr>
        </w:div>
        <w:div w:id="757674405">
          <w:marLeft w:val="480"/>
          <w:marRight w:val="0"/>
          <w:marTop w:val="0"/>
          <w:marBottom w:val="0"/>
          <w:divBdr>
            <w:top w:val="none" w:sz="0" w:space="0" w:color="auto"/>
            <w:left w:val="none" w:sz="0" w:space="0" w:color="auto"/>
            <w:bottom w:val="none" w:sz="0" w:space="0" w:color="auto"/>
            <w:right w:val="none" w:sz="0" w:space="0" w:color="auto"/>
          </w:divBdr>
        </w:div>
        <w:div w:id="544215235">
          <w:marLeft w:val="480"/>
          <w:marRight w:val="0"/>
          <w:marTop w:val="0"/>
          <w:marBottom w:val="0"/>
          <w:divBdr>
            <w:top w:val="none" w:sz="0" w:space="0" w:color="auto"/>
            <w:left w:val="none" w:sz="0" w:space="0" w:color="auto"/>
            <w:bottom w:val="none" w:sz="0" w:space="0" w:color="auto"/>
            <w:right w:val="none" w:sz="0" w:space="0" w:color="auto"/>
          </w:divBdr>
        </w:div>
        <w:div w:id="102189370">
          <w:marLeft w:val="480"/>
          <w:marRight w:val="0"/>
          <w:marTop w:val="0"/>
          <w:marBottom w:val="0"/>
          <w:divBdr>
            <w:top w:val="none" w:sz="0" w:space="0" w:color="auto"/>
            <w:left w:val="none" w:sz="0" w:space="0" w:color="auto"/>
            <w:bottom w:val="none" w:sz="0" w:space="0" w:color="auto"/>
            <w:right w:val="none" w:sz="0" w:space="0" w:color="auto"/>
          </w:divBdr>
        </w:div>
        <w:div w:id="1109549268">
          <w:marLeft w:val="480"/>
          <w:marRight w:val="0"/>
          <w:marTop w:val="0"/>
          <w:marBottom w:val="0"/>
          <w:divBdr>
            <w:top w:val="none" w:sz="0" w:space="0" w:color="auto"/>
            <w:left w:val="none" w:sz="0" w:space="0" w:color="auto"/>
            <w:bottom w:val="none" w:sz="0" w:space="0" w:color="auto"/>
            <w:right w:val="none" w:sz="0" w:space="0" w:color="auto"/>
          </w:divBdr>
        </w:div>
        <w:div w:id="1520925826">
          <w:marLeft w:val="480"/>
          <w:marRight w:val="0"/>
          <w:marTop w:val="0"/>
          <w:marBottom w:val="0"/>
          <w:divBdr>
            <w:top w:val="none" w:sz="0" w:space="0" w:color="auto"/>
            <w:left w:val="none" w:sz="0" w:space="0" w:color="auto"/>
            <w:bottom w:val="none" w:sz="0" w:space="0" w:color="auto"/>
            <w:right w:val="none" w:sz="0" w:space="0" w:color="auto"/>
          </w:divBdr>
        </w:div>
        <w:div w:id="673918164">
          <w:marLeft w:val="480"/>
          <w:marRight w:val="0"/>
          <w:marTop w:val="0"/>
          <w:marBottom w:val="0"/>
          <w:divBdr>
            <w:top w:val="none" w:sz="0" w:space="0" w:color="auto"/>
            <w:left w:val="none" w:sz="0" w:space="0" w:color="auto"/>
            <w:bottom w:val="none" w:sz="0" w:space="0" w:color="auto"/>
            <w:right w:val="none" w:sz="0" w:space="0" w:color="auto"/>
          </w:divBdr>
        </w:div>
        <w:div w:id="1528786926">
          <w:marLeft w:val="480"/>
          <w:marRight w:val="0"/>
          <w:marTop w:val="0"/>
          <w:marBottom w:val="0"/>
          <w:divBdr>
            <w:top w:val="none" w:sz="0" w:space="0" w:color="auto"/>
            <w:left w:val="none" w:sz="0" w:space="0" w:color="auto"/>
            <w:bottom w:val="none" w:sz="0" w:space="0" w:color="auto"/>
            <w:right w:val="none" w:sz="0" w:space="0" w:color="auto"/>
          </w:divBdr>
        </w:div>
        <w:div w:id="547183733">
          <w:marLeft w:val="480"/>
          <w:marRight w:val="0"/>
          <w:marTop w:val="0"/>
          <w:marBottom w:val="0"/>
          <w:divBdr>
            <w:top w:val="none" w:sz="0" w:space="0" w:color="auto"/>
            <w:left w:val="none" w:sz="0" w:space="0" w:color="auto"/>
            <w:bottom w:val="none" w:sz="0" w:space="0" w:color="auto"/>
            <w:right w:val="none" w:sz="0" w:space="0" w:color="auto"/>
          </w:divBdr>
        </w:div>
        <w:div w:id="156504414">
          <w:marLeft w:val="480"/>
          <w:marRight w:val="0"/>
          <w:marTop w:val="0"/>
          <w:marBottom w:val="0"/>
          <w:divBdr>
            <w:top w:val="none" w:sz="0" w:space="0" w:color="auto"/>
            <w:left w:val="none" w:sz="0" w:space="0" w:color="auto"/>
            <w:bottom w:val="none" w:sz="0" w:space="0" w:color="auto"/>
            <w:right w:val="none" w:sz="0" w:space="0" w:color="auto"/>
          </w:divBdr>
        </w:div>
        <w:div w:id="1109735015">
          <w:marLeft w:val="480"/>
          <w:marRight w:val="0"/>
          <w:marTop w:val="0"/>
          <w:marBottom w:val="0"/>
          <w:divBdr>
            <w:top w:val="none" w:sz="0" w:space="0" w:color="auto"/>
            <w:left w:val="none" w:sz="0" w:space="0" w:color="auto"/>
            <w:bottom w:val="none" w:sz="0" w:space="0" w:color="auto"/>
            <w:right w:val="none" w:sz="0" w:space="0" w:color="auto"/>
          </w:divBdr>
        </w:div>
        <w:div w:id="743571648">
          <w:marLeft w:val="480"/>
          <w:marRight w:val="0"/>
          <w:marTop w:val="0"/>
          <w:marBottom w:val="0"/>
          <w:divBdr>
            <w:top w:val="none" w:sz="0" w:space="0" w:color="auto"/>
            <w:left w:val="none" w:sz="0" w:space="0" w:color="auto"/>
            <w:bottom w:val="none" w:sz="0" w:space="0" w:color="auto"/>
            <w:right w:val="none" w:sz="0" w:space="0" w:color="auto"/>
          </w:divBdr>
        </w:div>
        <w:div w:id="1283461256">
          <w:marLeft w:val="480"/>
          <w:marRight w:val="0"/>
          <w:marTop w:val="0"/>
          <w:marBottom w:val="0"/>
          <w:divBdr>
            <w:top w:val="none" w:sz="0" w:space="0" w:color="auto"/>
            <w:left w:val="none" w:sz="0" w:space="0" w:color="auto"/>
            <w:bottom w:val="none" w:sz="0" w:space="0" w:color="auto"/>
            <w:right w:val="none" w:sz="0" w:space="0" w:color="auto"/>
          </w:divBdr>
        </w:div>
        <w:div w:id="994264689">
          <w:marLeft w:val="480"/>
          <w:marRight w:val="0"/>
          <w:marTop w:val="0"/>
          <w:marBottom w:val="0"/>
          <w:divBdr>
            <w:top w:val="none" w:sz="0" w:space="0" w:color="auto"/>
            <w:left w:val="none" w:sz="0" w:space="0" w:color="auto"/>
            <w:bottom w:val="none" w:sz="0" w:space="0" w:color="auto"/>
            <w:right w:val="none" w:sz="0" w:space="0" w:color="auto"/>
          </w:divBdr>
        </w:div>
        <w:div w:id="1816988382">
          <w:marLeft w:val="480"/>
          <w:marRight w:val="0"/>
          <w:marTop w:val="0"/>
          <w:marBottom w:val="0"/>
          <w:divBdr>
            <w:top w:val="none" w:sz="0" w:space="0" w:color="auto"/>
            <w:left w:val="none" w:sz="0" w:space="0" w:color="auto"/>
            <w:bottom w:val="none" w:sz="0" w:space="0" w:color="auto"/>
            <w:right w:val="none" w:sz="0" w:space="0" w:color="auto"/>
          </w:divBdr>
        </w:div>
      </w:divsChild>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689526398">
      <w:bodyDiv w:val="1"/>
      <w:marLeft w:val="0"/>
      <w:marRight w:val="0"/>
      <w:marTop w:val="0"/>
      <w:marBottom w:val="0"/>
      <w:divBdr>
        <w:top w:val="none" w:sz="0" w:space="0" w:color="auto"/>
        <w:left w:val="none" w:sz="0" w:space="0" w:color="auto"/>
        <w:bottom w:val="none" w:sz="0" w:space="0" w:color="auto"/>
        <w:right w:val="none" w:sz="0" w:space="0" w:color="auto"/>
      </w:divBdr>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40443017">
      <w:bodyDiv w:val="1"/>
      <w:marLeft w:val="0"/>
      <w:marRight w:val="0"/>
      <w:marTop w:val="0"/>
      <w:marBottom w:val="0"/>
      <w:divBdr>
        <w:top w:val="none" w:sz="0" w:space="0" w:color="auto"/>
        <w:left w:val="none" w:sz="0" w:space="0" w:color="auto"/>
        <w:bottom w:val="none" w:sz="0" w:space="0" w:color="auto"/>
        <w:right w:val="none" w:sz="0" w:space="0" w:color="auto"/>
      </w:divBdr>
      <w:divsChild>
        <w:div w:id="1407876374">
          <w:marLeft w:val="480"/>
          <w:marRight w:val="0"/>
          <w:marTop w:val="0"/>
          <w:marBottom w:val="0"/>
          <w:divBdr>
            <w:top w:val="none" w:sz="0" w:space="0" w:color="auto"/>
            <w:left w:val="none" w:sz="0" w:space="0" w:color="auto"/>
            <w:bottom w:val="none" w:sz="0" w:space="0" w:color="auto"/>
            <w:right w:val="none" w:sz="0" w:space="0" w:color="auto"/>
          </w:divBdr>
        </w:div>
        <w:div w:id="1878855494">
          <w:marLeft w:val="480"/>
          <w:marRight w:val="0"/>
          <w:marTop w:val="0"/>
          <w:marBottom w:val="0"/>
          <w:divBdr>
            <w:top w:val="none" w:sz="0" w:space="0" w:color="auto"/>
            <w:left w:val="none" w:sz="0" w:space="0" w:color="auto"/>
            <w:bottom w:val="none" w:sz="0" w:space="0" w:color="auto"/>
            <w:right w:val="none" w:sz="0" w:space="0" w:color="auto"/>
          </w:divBdr>
        </w:div>
        <w:div w:id="70086126">
          <w:marLeft w:val="480"/>
          <w:marRight w:val="0"/>
          <w:marTop w:val="0"/>
          <w:marBottom w:val="0"/>
          <w:divBdr>
            <w:top w:val="none" w:sz="0" w:space="0" w:color="auto"/>
            <w:left w:val="none" w:sz="0" w:space="0" w:color="auto"/>
            <w:bottom w:val="none" w:sz="0" w:space="0" w:color="auto"/>
            <w:right w:val="none" w:sz="0" w:space="0" w:color="auto"/>
          </w:divBdr>
        </w:div>
        <w:div w:id="1753235343">
          <w:marLeft w:val="480"/>
          <w:marRight w:val="0"/>
          <w:marTop w:val="0"/>
          <w:marBottom w:val="0"/>
          <w:divBdr>
            <w:top w:val="none" w:sz="0" w:space="0" w:color="auto"/>
            <w:left w:val="none" w:sz="0" w:space="0" w:color="auto"/>
            <w:bottom w:val="none" w:sz="0" w:space="0" w:color="auto"/>
            <w:right w:val="none" w:sz="0" w:space="0" w:color="auto"/>
          </w:divBdr>
        </w:div>
        <w:div w:id="2084183927">
          <w:marLeft w:val="480"/>
          <w:marRight w:val="0"/>
          <w:marTop w:val="0"/>
          <w:marBottom w:val="0"/>
          <w:divBdr>
            <w:top w:val="none" w:sz="0" w:space="0" w:color="auto"/>
            <w:left w:val="none" w:sz="0" w:space="0" w:color="auto"/>
            <w:bottom w:val="none" w:sz="0" w:space="0" w:color="auto"/>
            <w:right w:val="none" w:sz="0" w:space="0" w:color="auto"/>
          </w:divBdr>
        </w:div>
        <w:div w:id="856189414">
          <w:marLeft w:val="480"/>
          <w:marRight w:val="0"/>
          <w:marTop w:val="0"/>
          <w:marBottom w:val="0"/>
          <w:divBdr>
            <w:top w:val="none" w:sz="0" w:space="0" w:color="auto"/>
            <w:left w:val="none" w:sz="0" w:space="0" w:color="auto"/>
            <w:bottom w:val="none" w:sz="0" w:space="0" w:color="auto"/>
            <w:right w:val="none" w:sz="0" w:space="0" w:color="auto"/>
          </w:divBdr>
        </w:div>
        <w:div w:id="1019354568">
          <w:marLeft w:val="480"/>
          <w:marRight w:val="0"/>
          <w:marTop w:val="0"/>
          <w:marBottom w:val="0"/>
          <w:divBdr>
            <w:top w:val="none" w:sz="0" w:space="0" w:color="auto"/>
            <w:left w:val="none" w:sz="0" w:space="0" w:color="auto"/>
            <w:bottom w:val="none" w:sz="0" w:space="0" w:color="auto"/>
            <w:right w:val="none" w:sz="0" w:space="0" w:color="auto"/>
          </w:divBdr>
        </w:div>
        <w:div w:id="574243821">
          <w:marLeft w:val="480"/>
          <w:marRight w:val="0"/>
          <w:marTop w:val="0"/>
          <w:marBottom w:val="0"/>
          <w:divBdr>
            <w:top w:val="none" w:sz="0" w:space="0" w:color="auto"/>
            <w:left w:val="none" w:sz="0" w:space="0" w:color="auto"/>
            <w:bottom w:val="none" w:sz="0" w:space="0" w:color="auto"/>
            <w:right w:val="none" w:sz="0" w:space="0" w:color="auto"/>
          </w:divBdr>
        </w:div>
        <w:div w:id="1943878076">
          <w:marLeft w:val="480"/>
          <w:marRight w:val="0"/>
          <w:marTop w:val="0"/>
          <w:marBottom w:val="0"/>
          <w:divBdr>
            <w:top w:val="none" w:sz="0" w:space="0" w:color="auto"/>
            <w:left w:val="none" w:sz="0" w:space="0" w:color="auto"/>
            <w:bottom w:val="none" w:sz="0" w:space="0" w:color="auto"/>
            <w:right w:val="none" w:sz="0" w:space="0" w:color="auto"/>
          </w:divBdr>
        </w:div>
        <w:div w:id="2078242708">
          <w:marLeft w:val="480"/>
          <w:marRight w:val="0"/>
          <w:marTop w:val="0"/>
          <w:marBottom w:val="0"/>
          <w:divBdr>
            <w:top w:val="none" w:sz="0" w:space="0" w:color="auto"/>
            <w:left w:val="none" w:sz="0" w:space="0" w:color="auto"/>
            <w:bottom w:val="none" w:sz="0" w:space="0" w:color="auto"/>
            <w:right w:val="none" w:sz="0" w:space="0" w:color="auto"/>
          </w:divBdr>
        </w:div>
        <w:div w:id="187376888">
          <w:marLeft w:val="480"/>
          <w:marRight w:val="0"/>
          <w:marTop w:val="0"/>
          <w:marBottom w:val="0"/>
          <w:divBdr>
            <w:top w:val="none" w:sz="0" w:space="0" w:color="auto"/>
            <w:left w:val="none" w:sz="0" w:space="0" w:color="auto"/>
            <w:bottom w:val="none" w:sz="0" w:space="0" w:color="auto"/>
            <w:right w:val="none" w:sz="0" w:space="0" w:color="auto"/>
          </w:divBdr>
        </w:div>
        <w:div w:id="1271544079">
          <w:marLeft w:val="480"/>
          <w:marRight w:val="0"/>
          <w:marTop w:val="0"/>
          <w:marBottom w:val="0"/>
          <w:divBdr>
            <w:top w:val="none" w:sz="0" w:space="0" w:color="auto"/>
            <w:left w:val="none" w:sz="0" w:space="0" w:color="auto"/>
            <w:bottom w:val="none" w:sz="0" w:space="0" w:color="auto"/>
            <w:right w:val="none" w:sz="0" w:space="0" w:color="auto"/>
          </w:divBdr>
        </w:div>
        <w:div w:id="429275421">
          <w:marLeft w:val="480"/>
          <w:marRight w:val="0"/>
          <w:marTop w:val="0"/>
          <w:marBottom w:val="0"/>
          <w:divBdr>
            <w:top w:val="none" w:sz="0" w:space="0" w:color="auto"/>
            <w:left w:val="none" w:sz="0" w:space="0" w:color="auto"/>
            <w:bottom w:val="none" w:sz="0" w:space="0" w:color="auto"/>
            <w:right w:val="none" w:sz="0" w:space="0" w:color="auto"/>
          </w:divBdr>
        </w:div>
        <w:div w:id="560211600">
          <w:marLeft w:val="480"/>
          <w:marRight w:val="0"/>
          <w:marTop w:val="0"/>
          <w:marBottom w:val="0"/>
          <w:divBdr>
            <w:top w:val="none" w:sz="0" w:space="0" w:color="auto"/>
            <w:left w:val="none" w:sz="0" w:space="0" w:color="auto"/>
            <w:bottom w:val="none" w:sz="0" w:space="0" w:color="auto"/>
            <w:right w:val="none" w:sz="0" w:space="0" w:color="auto"/>
          </w:divBdr>
        </w:div>
        <w:div w:id="86469309">
          <w:marLeft w:val="480"/>
          <w:marRight w:val="0"/>
          <w:marTop w:val="0"/>
          <w:marBottom w:val="0"/>
          <w:divBdr>
            <w:top w:val="none" w:sz="0" w:space="0" w:color="auto"/>
            <w:left w:val="none" w:sz="0" w:space="0" w:color="auto"/>
            <w:bottom w:val="none" w:sz="0" w:space="0" w:color="auto"/>
            <w:right w:val="none" w:sz="0" w:space="0" w:color="auto"/>
          </w:divBdr>
        </w:div>
        <w:div w:id="1951471326">
          <w:marLeft w:val="480"/>
          <w:marRight w:val="0"/>
          <w:marTop w:val="0"/>
          <w:marBottom w:val="0"/>
          <w:divBdr>
            <w:top w:val="none" w:sz="0" w:space="0" w:color="auto"/>
            <w:left w:val="none" w:sz="0" w:space="0" w:color="auto"/>
            <w:bottom w:val="none" w:sz="0" w:space="0" w:color="auto"/>
            <w:right w:val="none" w:sz="0" w:space="0" w:color="auto"/>
          </w:divBdr>
        </w:div>
        <w:div w:id="1528373254">
          <w:marLeft w:val="480"/>
          <w:marRight w:val="0"/>
          <w:marTop w:val="0"/>
          <w:marBottom w:val="0"/>
          <w:divBdr>
            <w:top w:val="none" w:sz="0" w:space="0" w:color="auto"/>
            <w:left w:val="none" w:sz="0" w:space="0" w:color="auto"/>
            <w:bottom w:val="none" w:sz="0" w:space="0" w:color="auto"/>
            <w:right w:val="none" w:sz="0" w:space="0" w:color="auto"/>
          </w:divBdr>
        </w:div>
        <w:div w:id="497117569">
          <w:marLeft w:val="480"/>
          <w:marRight w:val="0"/>
          <w:marTop w:val="0"/>
          <w:marBottom w:val="0"/>
          <w:divBdr>
            <w:top w:val="none" w:sz="0" w:space="0" w:color="auto"/>
            <w:left w:val="none" w:sz="0" w:space="0" w:color="auto"/>
            <w:bottom w:val="none" w:sz="0" w:space="0" w:color="auto"/>
            <w:right w:val="none" w:sz="0" w:space="0" w:color="auto"/>
          </w:divBdr>
        </w:div>
        <w:div w:id="555163977">
          <w:marLeft w:val="480"/>
          <w:marRight w:val="0"/>
          <w:marTop w:val="0"/>
          <w:marBottom w:val="0"/>
          <w:divBdr>
            <w:top w:val="none" w:sz="0" w:space="0" w:color="auto"/>
            <w:left w:val="none" w:sz="0" w:space="0" w:color="auto"/>
            <w:bottom w:val="none" w:sz="0" w:space="0" w:color="auto"/>
            <w:right w:val="none" w:sz="0" w:space="0" w:color="auto"/>
          </w:divBdr>
        </w:div>
        <w:div w:id="1909001819">
          <w:marLeft w:val="480"/>
          <w:marRight w:val="0"/>
          <w:marTop w:val="0"/>
          <w:marBottom w:val="0"/>
          <w:divBdr>
            <w:top w:val="none" w:sz="0" w:space="0" w:color="auto"/>
            <w:left w:val="none" w:sz="0" w:space="0" w:color="auto"/>
            <w:bottom w:val="none" w:sz="0" w:space="0" w:color="auto"/>
            <w:right w:val="none" w:sz="0" w:space="0" w:color="auto"/>
          </w:divBdr>
        </w:div>
        <w:div w:id="1177110511">
          <w:marLeft w:val="480"/>
          <w:marRight w:val="0"/>
          <w:marTop w:val="0"/>
          <w:marBottom w:val="0"/>
          <w:divBdr>
            <w:top w:val="none" w:sz="0" w:space="0" w:color="auto"/>
            <w:left w:val="none" w:sz="0" w:space="0" w:color="auto"/>
            <w:bottom w:val="none" w:sz="0" w:space="0" w:color="auto"/>
            <w:right w:val="none" w:sz="0" w:space="0" w:color="auto"/>
          </w:divBdr>
        </w:div>
        <w:div w:id="903182058">
          <w:marLeft w:val="480"/>
          <w:marRight w:val="0"/>
          <w:marTop w:val="0"/>
          <w:marBottom w:val="0"/>
          <w:divBdr>
            <w:top w:val="none" w:sz="0" w:space="0" w:color="auto"/>
            <w:left w:val="none" w:sz="0" w:space="0" w:color="auto"/>
            <w:bottom w:val="none" w:sz="0" w:space="0" w:color="auto"/>
            <w:right w:val="none" w:sz="0" w:space="0" w:color="auto"/>
          </w:divBdr>
        </w:div>
        <w:div w:id="212041234">
          <w:marLeft w:val="480"/>
          <w:marRight w:val="0"/>
          <w:marTop w:val="0"/>
          <w:marBottom w:val="0"/>
          <w:divBdr>
            <w:top w:val="none" w:sz="0" w:space="0" w:color="auto"/>
            <w:left w:val="none" w:sz="0" w:space="0" w:color="auto"/>
            <w:bottom w:val="none" w:sz="0" w:space="0" w:color="auto"/>
            <w:right w:val="none" w:sz="0" w:space="0" w:color="auto"/>
          </w:divBdr>
        </w:div>
        <w:div w:id="840395230">
          <w:marLeft w:val="480"/>
          <w:marRight w:val="0"/>
          <w:marTop w:val="0"/>
          <w:marBottom w:val="0"/>
          <w:divBdr>
            <w:top w:val="none" w:sz="0" w:space="0" w:color="auto"/>
            <w:left w:val="none" w:sz="0" w:space="0" w:color="auto"/>
            <w:bottom w:val="none" w:sz="0" w:space="0" w:color="auto"/>
            <w:right w:val="none" w:sz="0" w:space="0" w:color="auto"/>
          </w:divBdr>
        </w:div>
        <w:div w:id="334117431">
          <w:marLeft w:val="480"/>
          <w:marRight w:val="0"/>
          <w:marTop w:val="0"/>
          <w:marBottom w:val="0"/>
          <w:divBdr>
            <w:top w:val="none" w:sz="0" w:space="0" w:color="auto"/>
            <w:left w:val="none" w:sz="0" w:space="0" w:color="auto"/>
            <w:bottom w:val="none" w:sz="0" w:space="0" w:color="auto"/>
            <w:right w:val="none" w:sz="0" w:space="0" w:color="auto"/>
          </w:divBdr>
        </w:div>
        <w:div w:id="1940093288">
          <w:marLeft w:val="480"/>
          <w:marRight w:val="0"/>
          <w:marTop w:val="0"/>
          <w:marBottom w:val="0"/>
          <w:divBdr>
            <w:top w:val="none" w:sz="0" w:space="0" w:color="auto"/>
            <w:left w:val="none" w:sz="0" w:space="0" w:color="auto"/>
            <w:bottom w:val="none" w:sz="0" w:space="0" w:color="auto"/>
            <w:right w:val="none" w:sz="0" w:space="0" w:color="auto"/>
          </w:divBdr>
        </w:div>
        <w:div w:id="778992285">
          <w:marLeft w:val="480"/>
          <w:marRight w:val="0"/>
          <w:marTop w:val="0"/>
          <w:marBottom w:val="0"/>
          <w:divBdr>
            <w:top w:val="none" w:sz="0" w:space="0" w:color="auto"/>
            <w:left w:val="none" w:sz="0" w:space="0" w:color="auto"/>
            <w:bottom w:val="none" w:sz="0" w:space="0" w:color="auto"/>
            <w:right w:val="none" w:sz="0" w:space="0" w:color="auto"/>
          </w:divBdr>
        </w:div>
        <w:div w:id="2041390794">
          <w:marLeft w:val="480"/>
          <w:marRight w:val="0"/>
          <w:marTop w:val="0"/>
          <w:marBottom w:val="0"/>
          <w:divBdr>
            <w:top w:val="none" w:sz="0" w:space="0" w:color="auto"/>
            <w:left w:val="none" w:sz="0" w:space="0" w:color="auto"/>
            <w:bottom w:val="none" w:sz="0" w:space="0" w:color="auto"/>
            <w:right w:val="none" w:sz="0" w:space="0" w:color="auto"/>
          </w:divBdr>
        </w:div>
        <w:div w:id="427965881">
          <w:marLeft w:val="480"/>
          <w:marRight w:val="0"/>
          <w:marTop w:val="0"/>
          <w:marBottom w:val="0"/>
          <w:divBdr>
            <w:top w:val="none" w:sz="0" w:space="0" w:color="auto"/>
            <w:left w:val="none" w:sz="0" w:space="0" w:color="auto"/>
            <w:bottom w:val="none" w:sz="0" w:space="0" w:color="auto"/>
            <w:right w:val="none" w:sz="0" w:space="0" w:color="auto"/>
          </w:divBdr>
        </w:div>
        <w:div w:id="2062746892">
          <w:marLeft w:val="480"/>
          <w:marRight w:val="0"/>
          <w:marTop w:val="0"/>
          <w:marBottom w:val="0"/>
          <w:divBdr>
            <w:top w:val="none" w:sz="0" w:space="0" w:color="auto"/>
            <w:left w:val="none" w:sz="0" w:space="0" w:color="auto"/>
            <w:bottom w:val="none" w:sz="0" w:space="0" w:color="auto"/>
            <w:right w:val="none" w:sz="0" w:space="0" w:color="auto"/>
          </w:divBdr>
        </w:div>
        <w:div w:id="540441107">
          <w:marLeft w:val="480"/>
          <w:marRight w:val="0"/>
          <w:marTop w:val="0"/>
          <w:marBottom w:val="0"/>
          <w:divBdr>
            <w:top w:val="none" w:sz="0" w:space="0" w:color="auto"/>
            <w:left w:val="none" w:sz="0" w:space="0" w:color="auto"/>
            <w:bottom w:val="none" w:sz="0" w:space="0" w:color="auto"/>
            <w:right w:val="none" w:sz="0" w:space="0" w:color="auto"/>
          </w:divBdr>
        </w:div>
      </w:divsChild>
    </w:div>
    <w:div w:id="1769354027">
      <w:bodyDiv w:val="1"/>
      <w:marLeft w:val="0"/>
      <w:marRight w:val="0"/>
      <w:marTop w:val="0"/>
      <w:marBottom w:val="0"/>
      <w:divBdr>
        <w:top w:val="none" w:sz="0" w:space="0" w:color="auto"/>
        <w:left w:val="none" w:sz="0" w:space="0" w:color="auto"/>
        <w:bottom w:val="none" w:sz="0" w:space="0" w:color="auto"/>
        <w:right w:val="none" w:sz="0" w:space="0" w:color="auto"/>
      </w:divBdr>
      <w:divsChild>
        <w:div w:id="316806769">
          <w:marLeft w:val="480"/>
          <w:marRight w:val="0"/>
          <w:marTop w:val="0"/>
          <w:marBottom w:val="0"/>
          <w:divBdr>
            <w:top w:val="none" w:sz="0" w:space="0" w:color="auto"/>
            <w:left w:val="none" w:sz="0" w:space="0" w:color="auto"/>
            <w:bottom w:val="none" w:sz="0" w:space="0" w:color="auto"/>
            <w:right w:val="none" w:sz="0" w:space="0" w:color="auto"/>
          </w:divBdr>
        </w:div>
        <w:div w:id="2095321411">
          <w:marLeft w:val="480"/>
          <w:marRight w:val="0"/>
          <w:marTop w:val="0"/>
          <w:marBottom w:val="0"/>
          <w:divBdr>
            <w:top w:val="none" w:sz="0" w:space="0" w:color="auto"/>
            <w:left w:val="none" w:sz="0" w:space="0" w:color="auto"/>
            <w:bottom w:val="none" w:sz="0" w:space="0" w:color="auto"/>
            <w:right w:val="none" w:sz="0" w:space="0" w:color="auto"/>
          </w:divBdr>
        </w:div>
        <w:div w:id="1055854133">
          <w:marLeft w:val="480"/>
          <w:marRight w:val="0"/>
          <w:marTop w:val="0"/>
          <w:marBottom w:val="0"/>
          <w:divBdr>
            <w:top w:val="none" w:sz="0" w:space="0" w:color="auto"/>
            <w:left w:val="none" w:sz="0" w:space="0" w:color="auto"/>
            <w:bottom w:val="none" w:sz="0" w:space="0" w:color="auto"/>
            <w:right w:val="none" w:sz="0" w:space="0" w:color="auto"/>
          </w:divBdr>
        </w:div>
        <w:div w:id="106316644">
          <w:marLeft w:val="480"/>
          <w:marRight w:val="0"/>
          <w:marTop w:val="0"/>
          <w:marBottom w:val="0"/>
          <w:divBdr>
            <w:top w:val="none" w:sz="0" w:space="0" w:color="auto"/>
            <w:left w:val="none" w:sz="0" w:space="0" w:color="auto"/>
            <w:bottom w:val="none" w:sz="0" w:space="0" w:color="auto"/>
            <w:right w:val="none" w:sz="0" w:space="0" w:color="auto"/>
          </w:divBdr>
        </w:div>
        <w:div w:id="1980573816">
          <w:marLeft w:val="480"/>
          <w:marRight w:val="0"/>
          <w:marTop w:val="0"/>
          <w:marBottom w:val="0"/>
          <w:divBdr>
            <w:top w:val="none" w:sz="0" w:space="0" w:color="auto"/>
            <w:left w:val="none" w:sz="0" w:space="0" w:color="auto"/>
            <w:bottom w:val="none" w:sz="0" w:space="0" w:color="auto"/>
            <w:right w:val="none" w:sz="0" w:space="0" w:color="auto"/>
          </w:divBdr>
        </w:div>
        <w:div w:id="692608297">
          <w:marLeft w:val="480"/>
          <w:marRight w:val="0"/>
          <w:marTop w:val="0"/>
          <w:marBottom w:val="0"/>
          <w:divBdr>
            <w:top w:val="none" w:sz="0" w:space="0" w:color="auto"/>
            <w:left w:val="none" w:sz="0" w:space="0" w:color="auto"/>
            <w:bottom w:val="none" w:sz="0" w:space="0" w:color="auto"/>
            <w:right w:val="none" w:sz="0" w:space="0" w:color="auto"/>
          </w:divBdr>
        </w:div>
        <w:div w:id="69549557">
          <w:marLeft w:val="480"/>
          <w:marRight w:val="0"/>
          <w:marTop w:val="0"/>
          <w:marBottom w:val="0"/>
          <w:divBdr>
            <w:top w:val="none" w:sz="0" w:space="0" w:color="auto"/>
            <w:left w:val="none" w:sz="0" w:space="0" w:color="auto"/>
            <w:bottom w:val="none" w:sz="0" w:space="0" w:color="auto"/>
            <w:right w:val="none" w:sz="0" w:space="0" w:color="auto"/>
          </w:divBdr>
        </w:div>
        <w:div w:id="2074428231">
          <w:marLeft w:val="480"/>
          <w:marRight w:val="0"/>
          <w:marTop w:val="0"/>
          <w:marBottom w:val="0"/>
          <w:divBdr>
            <w:top w:val="none" w:sz="0" w:space="0" w:color="auto"/>
            <w:left w:val="none" w:sz="0" w:space="0" w:color="auto"/>
            <w:bottom w:val="none" w:sz="0" w:space="0" w:color="auto"/>
            <w:right w:val="none" w:sz="0" w:space="0" w:color="auto"/>
          </w:divBdr>
        </w:div>
        <w:div w:id="135029488">
          <w:marLeft w:val="480"/>
          <w:marRight w:val="0"/>
          <w:marTop w:val="0"/>
          <w:marBottom w:val="0"/>
          <w:divBdr>
            <w:top w:val="none" w:sz="0" w:space="0" w:color="auto"/>
            <w:left w:val="none" w:sz="0" w:space="0" w:color="auto"/>
            <w:bottom w:val="none" w:sz="0" w:space="0" w:color="auto"/>
            <w:right w:val="none" w:sz="0" w:space="0" w:color="auto"/>
          </w:divBdr>
        </w:div>
        <w:div w:id="709844211">
          <w:marLeft w:val="480"/>
          <w:marRight w:val="0"/>
          <w:marTop w:val="0"/>
          <w:marBottom w:val="0"/>
          <w:divBdr>
            <w:top w:val="none" w:sz="0" w:space="0" w:color="auto"/>
            <w:left w:val="none" w:sz="0" w:space="0" w:color="auto"/>
            <w:bottom w:val="none" w:sz="0" w:space="0" w:color="auto"/>
            <w:right w:val="none" w:sz="0" w:space="0" w:color="auto"/>
          </w:divBdr>
        </w:div>
        <w:div w:id="1998417425">
          <w:marLeft w:val="480"/>
          <w:marRight w:val="0"/>
          <w:marTop w:val="0"/>
          <w:marBottom w:val="0"/>
          <w:divBdr>
            <w:top w:val="none" w:sz="0" w:space="0" w:color="auto"/>
            <w:left w:val="none" w:sz="0" w:space="0" w:color="auto"/>
            <w:bottom w:val="none" w:sz="0" w:space="0" w:color="auto"/>
            <w:right w:val="none" w:sz="0" w:space="0" w:color="auto"/>
          </w:divBdr>
        </w:div>
        <w:div w:id="527523803">
          <w:marLeft w:val="480"/>
          <w:marRight w:val="0"/>
          <w:marTop w:val="0"/>
          <w:marBottom w:val="0"/>
          <w:divBdr>
            <w:top w:val="none" w:sz="0" w:space="0" w:color="auto"/>
            <w:left w:val="none" w:sz="0" w:space="0" w:color="auto"/>
            <w:bottom w:val="none" w:sz="0" w:space="0" w:color="auto"/>
            <w:right w:val="none" w:sz="0" w:space="0" w:color="auto"/>
          </w:divBdr>
        </w:div>
        <w:div w:id="1956133734">
          <w:marLeft w:val="480"/>
          <w:marRight w:val="0"/>
          <w:marTop w:val="0"/>
          <w:marBottom w:val="0"/>
          <w:divBdr>
            <w:top w:val="none" w:sz="0" w:space="0" w:color="auto"/>
            <w:left w:val="none" w:sz="0" w:space="0" w:color="auto"/>
            <w:bottom w:val="none" w:sz="0" w:space="0" w:color="auto"/>
            <w:right w:val="none" w:sz="0" w:space="0" w:color="auto"/>
          </w:divBdr>
        </w:div>
        <w:div w:id="1379747869">
          <w:marLeft w:val="480"/>
          <w:marRight w:val="0"/>
          <w:marTop w:val="0"/>
          <w:marBottom w:val="0"/>
          <w:divBdr>
            <w:top w:val="none" w:sz="0" w:space="0" w:color="auto"/>
            <w:left w:val="none" w:sz="0" w:space="0" w:color="auto"/>
            <w:bottom w:val="none" w:sz="0" w:space="0" w:color="auto"/>
            <w:right w:val="none" w:sz="0" w:space="0" w:color="auto"/>
          </w:divBdr>
        </w:div>
        <w:div w:id="272176208">
          <w:marLeft w:val="480"/>
          <w:marRight w:val="0"/>
          <w:marTop w:val="0"/>
          <w:marBottom w:val="0"/>
          <w:divBdr>
            <w:top w:val="none" w:sz="0" w:space="0" w:color="auto"/>
            <w:left w:val="none" w:sz="0" w:space="0" w:color="auto"/>
            <w:bottom w:val="none" w:sz="0" w:space="0" w:color="auto"/>
            <w:right w:val="none" w:sz="0" w:space="0" w:color="auto"/>
          </w:divBdr>
        </w:div>
        <w:div w:id="1325628980">
          <w:marLeft w:val="480"/>
          <w:marRight w:val="0"/>
          <w:marTop w:val="0"/>
          <w:marBottom w:val="0"/>
          <w:divBdr>
            <w:top w:val="none" w:sz="0" w:space="0" w:color="auto"/>
            <w:left w:val="none" w:sz="0" w:space="0" w:color="auto"/>
            <w:bottom w:val="none" w:sz="0" w:space="0" w:color="auto"/>
            <w:right w:val="none" w:sz="0" w:space="0" w:color="auto"/>
          </w:divBdr>
        </w:div>
        <w:div w:id="804079421">
          <w:marLeft w:val="480"/>
          <w:marRight w:val="0"/>
          <w:marTop w:val="0"/>
          <w:marBottom w:val="0"/>
          <w:divBdr>
            <w:top w:val="none" w:sz="0" w:space="0" w:color="auto"/>
            <w:left w:val="none" w:sz="0" w:space="0" w:color="auto"/>
            <w:bottom w:val="none" w:sz="0" w:space="0" w:color="auto"/>
            <w:right w:val="none" w:sz="0" w:space="0" w:color="auto"/>
          </w:divBdr>
        </w:div>
        <w:div w:id="267272307">
          <w:marLeft w:val="480"/>
          <w:marRight w:val="0"/>
          <w:marTop w:val="0"/>
          <w:marBottom w:val="0"/>
          <w:divBdr>
            <w:top w:val="none" w:sz="0" w:space="0" w:color="auto"/>
            <w:left w:val="none" w:sz="0" w:space="0" w:color="auto"/>
            <w:bottom w:val="none" w:sz="0" w:space="0" w:color="auto"/>
            <w:right w:val="none" w:sz="0" w:space="0" w:color="auto"/>
          </w:divBdr>
        </w:div>
        <w:div w:id="76441697">
          <w:marLeft w:val="480"/>
          <w:marRight w:val="0"/>
          <w:marTop w:val="0"/>
          <w:marBottom w:val="0"/>
          <w:divBdr>
            <w:top w:val="none" w:sz="0" w:space="0" w:color="auto"/>
            <w:left w:val="none" w:sz="0" w:space="0" w:color="auto"/>
            <w:bottom w:val="none" w:sz="0" w:space="0" w:color="auto"/>
            <w:right w:val="none" w:sz="0" w:space="0" w:color="auto"/>
          </w:divBdr>
        </w:div>
        <w:div w:id="1749616203">
          <w:marLeft w:val="480"/>
          <w:marRight w:val="0"/>
          <w:marTop w:val="0"/>
          <w:marBottom w:val="0"/>
          <w:divBdr>
            <w:top w:val="none" w:sz="0" w:space="0" w:color="auto"/>
            <w:left w:val="none" w:sz="0" w:space="0" w:color="auto"/>
            <w:bottom w:val="none" w:sz="0" w:space="0" w:color="auto"/>
            <w:right w:val="none" w:sz="0" w:space="0" w:color="auto"/>
          </w:divBdr>
        </w:div>
        <w:div w:id="1674600140">
          <w:marLeft w:val="480"/>
          <w:marRight w:val="0"/>
          <w:marTop w:val="0"/>
          <w:marBottom w:val="0"/>
          <w:divBdr>
            <w:top w:val="none" w:sz="0" w:space="0" w:color="auto"/>
            <w:left w:val="none" w:sz="0" w:space="0" w:color="auto"/>
            <w:bottom w:val="none" w:sz="0" w:space="0" w:color="auto"/>
            <w:right w:val="none" w:sz="0" w:space="0" w:color="auto"/>
          </w:divBdr>
        </w:div>
      </w:divsChild>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41195341">
      <w:bodyDiv w:val="1"/>
      <w:marLeft w:val="0"/>
      <w:marRight w:val="0"/>
      <w:marTop w:val="0"/>
      <w:marBottom w:val="0"/>
      <w:divBdr>
        <w:top w:val="none" w:sz="0" w:space="0" w:color="auto"/>
        <w:left w:val="none" w:sz="0" w:space="0" w:color="auto"/>
        <w:bottom w:val="none" w:sz="0" w:space="0" w:color="auto"/>
        <w:right w:val="none" w:sz="0" w:space="0" w:color="auto"/>
      </w:divBdr>
      <w:divsChild>
        <w:div w:id="2095667157">
          <w:marLeft w:val="480"/>
          <w:marRight w:val="0"/>
          <w:marTop w:val="0"/>
          <w:marBottom w:val="0"/>
          <w:divBdr>
            <w:top w:val="none" w:sz="0" w:space="0" w:color="auto"/>
            <w:left w:val="none" w:sz="0" w:space="0" w:color="auto"/>
            <w:bottom w:val="none" w:sz="0" w:space="0" w:color="auto"/>
            <w:right w:val="none" w:sz="0" w:space="0" w:color="auto"/>
          </w:divBdr>
        </w:div>
        <w:div w:id="827476701">
          <w:marLeft w:val="480"/>
          <w:marRight w:val="0"/>
          <w:marTop w:val="0"/>
          <w:marBottom w:val="0"/>
          <w:divBdr>
            <w:top w:val="none" w:sz="0" w:space="0" w:color="auto"/>
            <w:left w:val="none" w:sz="0" w:space="0" w:color="auto"/>
            <w:bottom w:val="none" w:sz="0" w:space="0" w:color="auto"/>
            <w:right w:val="none" w:sz="0" w:space="0" w:color="auto"/>
          </w:divBdr>
        </w:div>
        <w:div w:id="225726107">
          <w:marLeft w:val="480"/>
          <w:marRight w:val="0"/>
          <w:marTop w:val="0"/>
          <w:marBottom w:val="0"/>
          <w:divBdr>
            <w:top w:val="none" w:sz="0" w:space="0" w:color="auto"/>
            <w:left w:val="none" w:sz="0" w:space="0" w:color="auto"/>
            <w:bottom w:val="none" w:sz="0" w:space="0" w:color="auto"/>
            <w:right w:val="none" w:sz="0" w:space="0" w:color="auto"/>
          </w:divBdr>
        </w:div>
        <w:div w:id="696395133">
          <w:marLeft w:val="480"/>
          <w:marRight w:val="0"/>
          <w:marTop w:val="0"/>
          <w:marBottom w:val="0"/>
          <w:divBdr>
            <w:top w:val="none" w:sz="0" w:space="0" w:color="auto"/>
            <w:left w:val="none" w:sz="0" w:space="0" w:color="auto"/>
            <w:bottom w:val="none" w:sz="0" w:space="0" w:color="auto"/>
            <w:right w:val="none" w:sz="0" w:space="0" w:color="auto"/>
          </w:divBdr>
        </w:div>
        <w:div w:id="1093017648">
          <w:marLeft w:val="480"/>
          <w:marRight w:val="0"/>
          <w:marTop w:val="0"/>
          <w:marBottom w:val="0"/>
          <w:divBdr>
            <w:top w:val="none" w:sz="0" w:space="0" w:color="auto"/>
            <w:left w:val="none" w:sz="0" w:space="0" w:color="auto"/>
            <w:bottom w:val="none" w:sz="0" w:space="0" w:color="auto"/>
            <w:right w:val="none" w:sz="0" w:space="0" w:color="auto"/>
          </w:divBdr>
        </w:div>
        <w:div w:id="1901741895">
          <w:marLeft w:val="480"/>
          <w:marRight w:val="0"/>
          <w:marTop w:val="0"/>
          <w:marBottom w:val="0"/>
          <w:divBdr>
            <w:top w:val="none" w:sz="0" w:space="0" w:color="auto"/>
            <w:left w:val="none" w:sz="0" w:space="0" w:color="auto"/>
            <w:bottom w:val="none" w:sz="0" w:space="0" w:color="auto"/>
            <w:right w:val="none" w:sz="0" w:space="0" w:color="auto"/>
          </w:divBdr>
        </w:div>
        <w:div w:id="2116363452">
          <w:marLeft w:val="480"/>
          <w:marRight w:val="0"/>
          <w:marTop w:val="0"/>
          <w:marBottom w:val="0"/>
          <w:divBdr>
            <w:top w:val="none" w:sz="0" w:space="0" w:color="auto"/>
            <w:left w:val="none" w:sz="0" w:space="0" w:color="auto"/>
            <w:bottom w:val="none" w:sz="0" w:space="0" w:color="auto"/>
            <w:right w:val="none" w:sz="0" w:space="0" w:color="auto"/>
          </w:divBdr>
        </w:div>
        <w:div w:id="1171144139">
          <w:marLeft w:val="480"/>
          <w:marRight w:val="0"/>
          <w:marTop w:val="0"/>
          <w:marBottom w:val="0"/>
          <w:divBdr>
            <w:top w:val="none" w:sz="0" w:space="0" w:color="auto"/>
            <w:left w:val="none" w:sz="0" w:space="0" w:color="auto"/>
            <w:bottom w:val="none" w:sz="0" w:space="0" w:color="auto"/>
            <w:right w:val="none" w:sz="0" w:space="0" w:color="auto"/>
          </w:divBdr>
        </w:div>
        <w:div w:id="600264405">
          <w:marLeft w:val="480"/>
          <w:marRight w:val="0"/>
          <w:marTop w:val="0"/>
          <w:marBottom w:val="0"/>
          <w:divBdr>
            <w:top w:val="none" w:sz="0" w:space="0" w:color="auto"/>
            <w:left w:val="none" w:sz="0" w:space="0" w:color="auto"/>
            <w:bottom w:val="none" w:sz="0" w:space="0" w:color="auto"/>
            <w:right w:val="none" w:sz="0" w:space="0" w:color="auto"/>
          </w:divBdr>
        </w:div>
        <w:div w:id="1446999221">
          <w:marLeft w:val="480"/>
          <w:marRight w:val="0"/>
          <w:marTop w:val="0"/>
          <w:marBottom w:val="0"/>
          <w:divBdr>
            <w:top w:val="none" w:sz="0" w:space="0" w:color="auto"/>
            <w:left w:val="none" w:sz="0" w:space="0" w:color="auto"/>
            <w:bottom w:val="none" w:sz="0" w:space="0" w:color="auto"/>
            <w:right w:val="none" w:sz="0" w:space="0" w:color="auto"/>
          </w:divBdr>
        </w:div>
        <w:div w:id="1551382815">
          <w:marLeft w:val="480"/>
          <w:marRight w:val="0"/>
          <w:marTop w:val="0"/>
          <w:marBottom w:val="0"/>
          <w:divBdr>
            <w:top w:val="none" w:sz="0" w:space="0" w:color="auto"/>
            <w:left w:val="none" w:sz="0" w:space="0" w:color="auto"/>
            <w:bottom w:val="none" w:sz="0" w:space="0" w:color="auto"/>
            <w:right w:val="none" w:sz="0" w:space="0" w:color="auto"/>
          </w:divBdr>
        </w:div>
        <w:div w:id="2005081926">
          <w:marLeft w:val="480"/>
          <w:marRight w:val="0"/>
          <w:marTop w:val="0"/>
          <w:marBottom w:val="0"/>
          <w:divBdr>
            <w:top w:val="none" w:sz="0" w:space="0" w:color="auto"/>
            <w:left w:val="none" w:sz="0" w:space="0" w:color="auto"/>
            <w:bottom w:val="none" w:sz="0" w:space="0" w:color="auto"/>
            <w:right w:val="none" w:sz="0" w:space="0" w:color="auto"/>
          </w:divBdr>
        </w:div>
        <w:div w:id="1515067626">
          <w:marLeft w:val="480"/>
          <w:marRight w:val="0"/>
          <w:marTop w:val="0"/>
          <w:marBottom w:val="0"/>
          <w:divBdr>
            <w:top w:val="none" w:sz="0" w:space="0" w:color="auto"/>
            <w:left w:val="none" w:sz="0" w:space="0" w:color="auto"/>
            <w:bottom w:val="none" w:sz="0" w:space="0" w:color="auto"/>
            <w:right w:val="none" w:sz="0" w:space="0" w:color="auto"/>
          </w:divBdr>
        </w:div>
        <w:div w:id="1291932859">
          <w:marLeft w:val="480"/>
          <w:marRight w:val="0"/>
          <w:marTop w:val="0"/>
          <w:marBottom w:val="0"/>
          <w:divBdr>
            <w:top w:val="none" w:sz="0" w:space="0" w:color="auto"/>
            <w:left w:val="none" w:sz="0" w:space="0" w:color="auto"/>
            <w:bottom w:val="none" w:sz="0" w:space="0" w:color="auto"/>
            <w:right w:val="none" w:sz="0" w:space="0" w:color="auto"/>
          </w:divBdr>
        </w:div>
        <w:div w:id="944339498">
          <w:marLeft w:val="480"/>
          <w:marRight w:val="0"/>
          <w:marTop w:val="0"/>
          <w:marBottom w:val="0"/>
          <w:divBdr>
            <w:top w:val="none" w:sz="0" w:space="0" w:color="auto"/>
            <w:left w:val="none" w:sz="0" w:space="0" w:color="auto"/>
            <w:bottom w:val="none" w:sz="0" w:space="0" w:color="auto"/>
            <w:right w:val="none" w:sz="0" w:space="0" w:color="auto"/>
          </w:divBdr>
        </w:div>
        <w:div w:id="1236477155">
          <w:marLeft w:val="480"/>
          <w:marRight w:val="0"/>
          <w:marTop w:val="0"/>
          <w:marBottom w:val="0"/>
          <w:divBdr>
            <w:top w:val="none" w:sz="0" w:space="0" w:color="auto"/>
            <w:left w:val="none" w:sz="0" w:space="0" w:color="auto"/>
            <w:bottom w:val="none" w:sz="0" w:space="0" w:color="auto"/>
            <w:right w:val="none" w:sz="0" w:space="0" w:color="auto"/>
          </w:divBdr>
        </w:div>
        <w:div w:id="858543449">
          <w:marLeft w:val="480"/>
          <w:marRight w:val="0"/>
          <w:marTop w:val="0"/>
          <w:marBottom w:val="0"/>
          <w:divBdr>
            <w:top w:val="none" w:sz="0" w:space="0" w:color="auto"/>
            <w:left w:val="none" w:sz="0" w:space="0" w:color="auto"/>
            <w:bottom w:val="none" w:sz="0" w:space="0" w:color="auto"/>
            <w:right w:val="none" w:sz="0" w:space="0" w:color="auto"/>
          </w:divBdr>
        </w:div>
        <w:div w:id="1476487032">
          <w:marLeft w:val="480"/>
          <w:marRight w:val="0"/>
          <w:marTop w:val="0"/>
          <w:marBottom w:val="0"/>
          <w:divBdr>
            <w:top w:val="none" w:sz="0" w:space="0" w:color="auto"/>
            <w:left w:val="none" w:sz="0" w:space="0" w:color="auto"/>
            <w:bottom w:val="none" w:sz="0" w:space="0" w:color="auto"/>
            <w:right w:val="none" w:sz="0" w:space="0" w:color="auto"/>
          </w:divBdr>
        </w:div>
        <w:div w:id="322634541">
          <w:marLeft w:val="480"/>
          <w:marRight w:val="0"/>
          <w:marTop w:val="0"/>
          <w:marBottom w:val="0"/>
          <w:divBdr>
            <w:top w:val="none" w:sz="0" w:space="0" w:color="auto"/>
            <w:left w:val="none" w:sz="0" w:space="0" w:color="auto"/>
            <w:bottom w:val="none" w:sz="0" w:space="0" w:color="auto"/>
            <w:right w:val="none" w:sz="0" w:space="0" w:color="auto"/>
          </w:divBdr>
        </w:div>
        <w:div w:id="1680542578">
          <w:marLeft w:val="480"/>
          <w:marRight w:val="0"/>
          <w:marTop w:val="0"/>
          <w:marBottom w:val="0"/>
          <w:divBdr>
            <w:top w:val="none" w:sz="0" w:space="0" w:color="auto"/>
            <w:left w:val="none" w:sz="0" w:space="0" w:color="auto"/>
            <w:bottom w:val="none" w:sz="0" w:space="0" w:color="auto"/>
            <w:right w:val="none" w:sz="0" w:space="0" w:color="auto"/>
          </w:divBdr>
        </w:div>
        <w:div w:id="735082388">
          <w:marLeft w:val="480"/>
          <w:marRight w:val="0"/>
          <w:marTop w:val="0"/>
          <w:marBottom w:val="0"/>
          <w:divBdr>
            <w:top w:val="none" w:sz="0" w:space="0" w:color="auto"/>
            <w:left w:val="none" w:sz="0" w:space="0" w:color="auto"/>
            <w:bottom w:val="none" w:sz="0" w:space="0" w:color="auto"/>
            <w:right w:val="none" w:sz="0" w:space="0" w:color="auto"/>
          </w:divBdr>
        </w:div>
        <w:div w:id="134955959">
          <w:marLeft w:val="480"/>
          <w:marRight w:val="0"/>
          <w:marTop w:val="0"/>
          <w:marBottom w:val="0"/>
          <w:divBdr>
            <w:top w:val="none" w:sz="0" w:space="0" w:color="auto"/>
            <w:left w:val="none" w:sz="0" w:space="0" w:color="auto"/>
            <w:bottom w:val="none" w:sz="0" w:space="0" w:color="auto"/>
            <w:right w:val="none" w:sz="0" w:space="0" w:color="auto"/>
          </w:divBdr>
        </w:div>
        <w:div w:id="1673684978">
          <w:marLeft w:val="480"/>
          <w:marRight w:val="0"/>
          <w:marTop w:val="0"/>
          <w:marBottom w:val="0"/>
          <w:divBdr>
            <w:top w:val="none" w:sz="0" w:space="0" w:color="auto"/>
            <w:left w:val="none" w:sz="0" w:space="0" w:color="auto"/>
            <w:bottom w:val="none" w:sz="0" w:space="0" w:color="auto"/>
            <w:right w:val="none" w:sz="0" w:space="0" w:color="auto"/>
          </w:divBdr>
        </w:div>
        <w:div w:id="1609581097">
          <w:marLeft w:val="480"/>
          <w:marRight w:val="0"/>
          <w:marTop w:val="0"/>
          <w:marBottom w:val="0"/>
          <w:divBdr>
            <w:top w:val="none" w:sz="0" w:space="0" w:color="auto"/>
            <w:left w:val="none" w:sz="0" w:space="0" w:color="auto"/>
            <w:bottom w:val="none" w:sz="0" w:space="0" w:color="auto"/>
            <w:right w:val="none" w:sz="0" w:space="0" w:color="auto"/>
          </w:divBdr>
        </w:div>
        <w:div w:id="967706339">
          <w:marLeft w:val="480"/>
          <w:marRight w:val="0"/>
          <w:marTop w:val="0"/>
          <w:marBottom w:val="0"/>
          <w:divBdr>
            <w:top w:val="none" w:sz="0" w:space="0" w:color="auto"/>
            <w:left w:val="none" w:sz="0" w:space="0" w:color="auto"/>
            <w:bottom w:val="none" w:sz="0" w:space="0" w:color="auto"/>
            <w:right w:val="none" w:sz="0" w:space="0" w:color="auto"/>
          </w:divBdr>
        </w:div>
        <w:div w:id="819615206">
          <w:marLeft w:val="480"/>
          <w:marRight w:val="0"/>
          <w:marTop w:val="0"/>
          <w:marBottom w:val="0"/>
          <w:divBdr>
            <w:top w:val="none" w:sz="0" w:space="0" w:color="auto"/>
            <w:left w:val="none" w:sz="0" w:space="0" w:color="auto"/>
            <w:bottom w:val="none" w:sz="0" w:space="0" w:color="auto"/>
            <w:right w:val="none" w:sz="0" w:space="0" w:color="auto"/>
          </w:divBdr>
        </w:div>
        <w:div w:id="2047215207">
          <w:marLeft w:val="480"/>
          <w:marRight w:val="0"/>
          <w:marTop w:val="0"/>
          <w:marBottom w:val="0"/>
          <w:divBdr>
            <w:top w:val="none" w:sz="0" w:space="0" w:color="auto"/>
            <w:left w:val="none" w:sz="0" w:space="0" w:color="auto"/>
            <w:bottom w:val="none" w:sz="0" w:space="0" w:color="auto"/>
            <w:right w:val="none" w:sz="0" w:space="0" w:color="auto"/>
          </w:divBdr>
        </w:div>
        <w:div w:id="867138027">
          <w:marLeft w:val="480"/>
          <w:marRight w:val="0"/>
          <w:marTop w:val="0"/>
          <w:marBottom w:val="0"/>
          <w:divBdr>
            <w:top w:val="none" w:sz="0" w:space="0" w:color="auto"/>
            <w:left w:val="none" w:sz="0" w:space="0" w:color="auto"/>
            <w:bottom w:val="none" w:sz="0" w:space="0" w:color="auto"/>
            <w:right w:val="none" w:sz="0" w:space="0" w:color="auto"/>
          </w:divBdr>
        </w:div>
        <w:div w:id="1580598166">
          <w:marLeft w:val="480"/>
          <w:marRight w:val="0"/>
          <w:marTop w:val="0"/>
          <w:marBottom w:val="0"/>
          <w:divBdr>
            <w:top w:val="none" w:sz="0" w:space="0" w:color="auto"/>
            <w:left w:val="none" w:sz="0" w:space="0" w:color="auto"/>
            <w:bottom w:val="none" w:sz="0" w:space="0" w:color="auto"/>
            <w:right w:val="none" w:sz="0" w:space="0" w:color="auto"/>
          </w:divBdr>
        </w:div>
        <w:div w:id="731579263">
          <w:marLeft w:val="480"/>
          <w:marRight w:val="0"/>
          <w:marTop w:val="0"/>
          <w:marBottom w:val="0"/>
          <w:divBdr>
            <w:top w:val="none" w:sz="0" w:space="0" w:color="auto"/>
            <w:left w:val="none" w:sz="0" w:space="0" w:color="auto"/>
            <w:bottom w:val="none" w:sz="0" w:space="0" w:color="auto"/>
            <w:right w:val="none" w:sz="0" w:space="0" w:color="auto"/>
          </w:divBdr>
        </w:div>
        <w:div w:id="36210063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56384168">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73422923">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36747124">
      <w:bodyDiv w:val="1"/>
      <w:marLeft w:val="0"/>
      <w:marRight w:val="0"/>
      <w:marTop w:val="0"/>
      <w:marBottom w:val="0"/>
      <w:divBdr>
        <w:top w:val="none" w:sz="0" w:space="0" w:color="auto"/>
        <w:left w:val="none" w:sz="0" w:space="0" w:color="auto"/>
        <w:bottom w:val="none" w:sz="0" w:space="0" w:color="auto"/>
        <w:right w:val="none" w:sz="0" w:space="0" w:color="auto"/>
      </w:divBdr>
      <w:divsChild>
        <w:div w:id="757407880">
          <w:marLeft w:val="480"/>
          <w:marRight w:val="0"/>
          <w:marTop w:val="0"/>
          <w:marBottom w:val="0"/>
          <w:divBdr>
            <w:top w:val="none" w:sz="0" w:space="0" w:color="auto"/>
            <w:left w:val="none" w:sz="0" w:space="0" w:color="auto"/>
            <w:bottom w:val="none" w:sz="0" w:space="0" w:color="auto"/>
            <w:right w:val="none" w:sz="0" w:space="0" w:color="auto"/>
          </w:divBdr>
        </w:div>
        <w:div w:id="399405271">
          <w:marLeft w:val="480"/>
          <w:marRight w:val="0"/>
          <w:marTop w:val="0"/>
          <w:marBottom w:val="0"/>
          <w:divBdr>
            <w:top w:val="none" w:sz="0" w:space="0" w:color="auto"/>
            <w:left w:val="none" w:sz="0" w:space="0" w:color="auto"/>
            <w:bottom w:val="none" w:sz="0" w:space="0" w:color="auto"/>
            <w:right w:val="none" w:sz="0" w:space="0" w:color="auto"/>
          </w:divBdr>
        </w:div>
        <w:div w:id="384762336">
          <w:marLeft w:val="480"/>
          <w:marRight w:val="0"/>
          <w:marTop w:val="0"/>
          <w:marBottom w:val="0"/>
          <w:divBdr>
            <w:top w:val="none" w:sz="0" w:space="0" w:color="auto"/>
            <w:left w:val="none" w:sz="0" w:space="0" w:color="auto"/>
            <w:bottom w:val="none" w:sz="0" w:space="0" w:color="auto"/>
            <w:right w:val="none" w:sz="0" w:space="0" w:color="auto"/>
          </w:divBdr>
        </w:div>
        <w:div w:id="1706520656">
          <w:marLeft w:val="480"/>
          <w:marRight w:val="0"/>
          <w:marTop w:val="0"/>
          <w:marBottom w:val="0"/>
          <w:divBdr>
            <w:top w:val="none" w:sz="0" w:space="0" w:color="auto"/>
            <w:left w:val="none" w:sz="0" w:space="0" w:color="auto"/>
            <w:bottom w:val="none" w:sz="0" w:space="0" w:color="auto"/>
            <w:right w:val="none" w:sz="0" w:space="0" w:color="auto"/>
          </w:divBdr>
        </w:div>
        <w:div w:id="1549220369">
          <w:marLeft w:val="480"/>
          <w:marRight w:val="0"/>
          <w:marTop w:val="0"/>
          <w:marBottom w:val="0"/>
          <w:divBdr>
            <w:top w:val="none" w:sz="0" w:space="0" w:color="auto"/>
            <w:left w:val="none" w:sz="0" w:space="0" w:color="auto"/>
            <w:bottom w:val="none" w:sz="0" w:space="0" w:color="auto"/>
            <w:right w:val="none" w:sz="0" w:space="0" w:color="auto"/>
          </w:divBdr>
        </w:div>
        <w:div w:id="1150753063">
          <w:marLeft w:val="480"/>
          <w:marRight w:val="0"/>
          <w:marTop w:val="0"/>
          <w:marBottom w:val="0"/>
          <w:divBdr>
            <w:top w:val="none" w:sz="0" w:space="0" w:color="auto"/>
            <w:left w:val="none" w:sz="0" w:space="0" w:color="auto"/>
            <w:bottom w:val="none" w:sz="0" w:space="0" w:color="auto"/>
            <w:right w:val="none" w:sz="0" w:space="0" w:color="auto"/>
          </w:divBdr>
        </w:div>
        <w:div w:id="2099862477">
          <w:marLeft w:val="480"/>
          <w:marRight w:val="0"/>
          <w:marTop w:val="0"/>
          <w:marBottom w:val="0"/>
          <w:divBdr>
            <w:top w:val="none" w:sz="0" w:space="0" w:color="auto"/>
            <w:left w:val="none" w:sz="0" w:space="0" w:color="auto"/>
            <w:bottom w:val="none" w:sz="0" w:space="0" w:color="auto"/>
            <w:right w:val="none" w:sz="0" w:space="0" w:color="auto"/>
          </w:divBdr>
        </w:div>
        <w:div w:id="1809008430">
          <w:marLeft w:val="480"/>
          <w:marRight w:val="0"/>
          <w:marTop w:val="0"/>
          <w:marBottom w:val="0"/>
          <w:divBdr>
            <w:top w:val="none" w:sz="0" w:space="0" w:color="auto"/>
            <w:left w:val="none" w:sz="0" w:space="0" w:color="auto"/>
            <w:bottom w:val="none" w:sz="0" w:space="0" w:color="auto"/>
            <w:right w:val="none" w:sz="0" w:space="0" w:color="auto"/>
          </w:divBdr>
        </w:div>
        <w:div w:id="1368142951">
          <w:marLeft w:val="480"/>
          <w:marRight w:val="0"/>
          <w:marTop w:val="0"/>
          <w:marBottom w:val="0"/>
          <w:divBdr>
            <w:top w:val="none" w:sz="0" w:space="0" w:color="auto"/>
            <w:left w:val="none" w:sz="0" w:space="0" w:color="auto"/>
            <w:bottom w:val="none" w:sz="0" w:space="0" w:color="auto"/>
            <w:right w:val="none" w:sz="0" w:space="0" w:color="auto"/>
          </w:divBdr>
        </w:div>
        <w:div w:id="2067141551">
          <w:marLeft w:val="480"/>
          <w:marRight w:val="0"/>
          <w:marTop w:val="0"/>
          <w:marBottom w:val="0"/>
          <w:divBdr>
            <w:top w:val="none" w:sz="0" w:space="0" w:color="auto"/>
            <w:left w:val="none" w:sz="0" w:space="0" w:color="auto"/>
            <w:bottom w:val="none" w:sz="0" w:space="0" w:color="auto"/>
            <w:right w:val="none" w:sz="0" w:space="0" w:color="auto"/>
          </w:divBdr>
        </w:div>
        <w:div w:id="946228957">
          <w:marLeft w:val="480"/>
          <w:marRight w:val="0"/>
          <w:marTop w:val="0"/>
          <w:marBottom w:val="0"/>
          <w:divBdr>
            <w:top w:val="none" w:sz="0" w:space="0" w:color="auto"/>
            <w:left w:val="none" w:sz="0" w:space="0" w:color="auto"/>
            <w:bottom w:val="none" w:sz="0" w:space="0" w:color="auto"/>
            <w:right w:val="none" w:sz="0" w:space="0" w:color="auto"/>
          </w:divBdr>
        </w:div>
        <w:div w:id="219366491">
          <w:marLeft w:val="480"/>
          <w:marRight w:val="0"/>
          <w:marTop w:val="0"/>
          <w:marBottom w:val="0"/>
          <w:divBdr>
            <w:top w:val="none" w:sz="0" w:space="0" w:color="auto"/>
            <w:left w:val="none" w:sz="0" w:space="0" w:color="auto"/>
            <w:bottom w:val="none" w:sz="0" w:space="0" w:color="auto"/>
            <w:right w:val="none" w:sz="0" w:space="0" w:color="auto"/>
          </w:divBdr>
        </w:div>
        <w:div w:id="2018119142">
          <w:marLeft w:val="480"/>
          <w:marRight w:val="0"/>
          <w:marTop w:val="0"/>
          <w:marBottom w:val="0"/>
          <w:divBdr>
            <w:top w:val="none" w:sz="0" w:space="0" w:color="auto"/>
            <w:left w:val="none" w:sz="0" w:space="0" w:color="auto"/>
            <w:bottom w:val="none" w:sz="0" w:space="0" w:color="auto"/>
            <w:right w:val="none" w:sz="0" w:space="0" w:color="auto"/>
          </w:divBdr>
        </w:div>
        <w:div w:id="1288010174">
          <w:marLeft w:val="480"/>
          <w:marRight w:val="0"/>
          <w:marTop w:val="0"/>
          <w:marBottom w:val="0"/>
          <w:divBdr>
            <w:top w:val="none" w:sz="0" w:space="0" w:color="auto"/>
            <w:left w:val="none" w:sz="0" w:space="0" w:color="auto"/>
            <w:bottom w:val="none" w:sz="0" w:space="0" w:color="auto"/>
            <w:right w:val="none" w:sz="0" w:space="0" w:color="auto"/>
          </w:divBdr>
        </w:div>
        <w:div w:id="162666899">
          <w:marLeft w:val="480"/>
          <w:marRight w:val="0"/>
          <w:marTop w:val="0"/>
          <w:marBottom w:val="0"/>
          <w:divBdr>
            <w:top w:val="none" w:sz="0" w:space="0" w:color="auto"/>
            <w:left w:val="none" w:sz="0" w:space="0" w:color="auto"/>
            <w:bottom w:val="none" w:sz="0" w:space="0" w:color="auto"/>
            <w:right w:val="none" w:sz="0" w:space="0" w:color="auto"/>
          </w:divBdr>
        </w:div>
        <w:div w:id="834684534">
          <w:marLeft w:val="480"/>
          <w:marRight w:val="0"/>
          <w:marTop w:val="0"/>
          <w:marBottom w:val="0"/>
          <w:divBdr>
            <w:top w:val="none" w:sz="0" w:space="0" w:color="auto"/>
            <w:left w:val="none" w:sz="0" w:space="0" w:color="auto"/>
            <w:bottom w:val="none" w:sz="0" w:space="0" w:color="auto"/>
            <w:right w:val="none" w:sz="0" w:space="0" w:color="auto"/>
          </w:divBdr>
        </w:div>
        <w:div w:id="829716490">
          <w:marLeft w:val="480"/>
          <w:marRight w:val="0"/>
          <w:marTop w:val="0"/>
          <w:marBottom w:val="0"/>
          <w:divBdr>
            <w:top w:val="none" w:sz="0" w:space="0" w:color="auto"/>
            <w:left w:val="none" w:sz="0" w:space="0" w:color="auto"/>
            <w:bottom w:val="none" w:sz="0" w:space="0" w:color="auto"/>
            <w:right w:val="none" w:sz="0" w:space="0" w:color="auto"/>
          </w:divBdr>
        </w:div>
        <w:div w:id="977370733">
          <w:marLeft w:val="480"/>
          <w:marRight w:val="0"/>
          <w:marTop w:val="0"/>
          <w:marBottom w:val="0"/>
          <w:divBdr>
            <w:top w:val="none" w:sz="0" w:space="0" w:color="auto"/>
            <w:left w:val="none" w:sz="0" w:space="0" w:color="auto"/>
            <w:bottom w:val="none" w:sz="0" w:space="0" w:color="auto"/>
            <w:right w:val="none" w:sz="0" w:space="0" w:color="auto"/>
          </w:divBdr>
        </w:div>
        <w:div w:id="1315716199">
          <w:marLeft w:val="480"/>
          <w:marRight w:val="0"/>
          <w:marTop w:val="0"/>
          <w:marBottom w:val="0"/>
          <w:divBdr>
            <w:top w:val="none" w:sz="0" w:space="0" w:color="auto"/>
            <w:left w:val="none" w:sz="0" w:space="0" w:color="auto"/>
            <w:bottom w:val="none" w:sz="0" w:space="0" w:color="auto"/>
            <w:right w:val="none" w:sz="0" w:space="0" w:color="auto"/>
          </w:divBdr>
        </w:div>
        <w:div w:id="1171335681">
          <w:marLeft w:val="480"/>
          <w:marRight w:val="0"/>
          <w:marTop w:val="0"/>
          <w:marBottom w:val="0"/>
          <w:divBdr>
            <w:top w:val="none" w:sz="0" w:space="0" w:color="auto"/>
            <w:left w:val="none" w:sz="0" w:space="0" w:color="auto"/>
            <w:bottom w:val="none" w:sz="0" w:space="0" w:color="auto"/>
            <w:right w:val="none" w:sz="0" w:space="0" w:color="auto"/>
          </w:divBdr>
        </w:div>
        <w:div w:id="1995603800">
          <w:marLeft w:val="480"/>
          <w:marRight w:val="0"/>
          <w:marTop w:val="0"/>
          <w:marBottom w:val="0"/>
          <w:divBdr>
            <w:top w:val="none" w:sz="0" w:space="0" w:color="auto"/>
            <w:left w:val="none" w:sz="0" w:space="0" w:color="auto"/>
            <w:bottom w:val="none" w:sz="0" w:space="0" w:color="auto"/>
            <w:right w:val="none" w:sz="0" w:space="0" w:color="auto"/>
          </w:divBdr>
        </w:div>
        <w:div w:id="263652470">
          <w:marLeft w:val="480"/>
          <w:marRight w:val="0"/>
          <w:marTop w:val="0"/>
          <w:marBottom w:val="0"/>
          <w:divBdr>
            <w:top w:val="none" w:sz="0" w:space="0" w:color="auto"/>
            <w:left w:val="none" w:sz="0" w:space="0" w:color="auto"/>
            <w:bottom w:val="none" w:sz="0" w:space="0" w:color="auto"/>
            <w:right w:val="none" w:sz="0" w:space="0" w:color="auto"/>
          </w:divBdr>
        </w:div>
        <w:div w:id="543829814">
          <w:marLeft w:val="480"/>
          <w:marRight w:val="0"/>
          <w:marTop w:val="0"/>
          <w:marBottom w:val="0"/>
          <w:divBdr>
            <w:top w:val="none" w:sz="0" w:space="0" w:color="auto"/>
            <w:left w:val="none" w:sz="0" w:space="0" w:color="auto"/>
            <w:bottom w:val="none" w:sz="0" w:space="0" w:color="auto"/>
            <w:right w:val="none" w:sz="0" w:space="0" w:color="auto"/>
          </w:divBdr>
        </w:div>
        <w:div w:id="1095632525">
          <w:marLeft w:val="480"/>
          <w:marRight w:val="0"/>
          <w:marTop w:val="0"/>
          <w:marBottom w:val="0"/>
          <w:divBdr>
            <w:top w:val="none" w:sz="0" w:space="0" w:color="auto"/>
            <w:left w:val="none" w:sz="0" w:space="0" w:color="auto"/>
            <w:bottom w:val="none" w:sz="0" w:space="0" w:color="auto"/>
            <w:right w:val="none" w:sz="0" w:space="0" w:color="auto"/>
          </w:divBdr>
        </w:div>
        <w:div w:id="1504658784">
          <w:marLeft w:val="480"/>
          <w:marRight w:val="0"/>
          <w:marTop w:val="0"/>
          <w:marBottom w:val="0"/>
          <w:divBdr>
            <w:top w:val="none" w:sz="0" w:space="0" w:color="auto"/>
            <w:left w:val="none" w:sz="0" w:space="0" w:color="auto"/>
            <w:bottom w:val="none" w:sz="0" w:space="0" w:color="auto"/>
            <w:right w:val="none" w:sz="0" w:space="0" w:color="auto"/>
          </w:divBdr>
        </w:div>
        <w:div w:id="116222463">
          <w:marLeft w:val="480"/>
          <w:marRight w:val="0"/>
          <w:marTop w:val="0"/>
          <w:marBottom w:val="0"/>
          <w:divBdr>
            <w:top w:val="none" w:sz="0" w:space="0" w:color="auto"/>
            <w:left w:val="none" w:sz="0" w:space="0" w:color="auto"/>
            <w:bottom w:val="none" w:sz="0" w:space="0" w:color="auto"/>
            <w:right w:val="none" w:sz="0" w:space="0" w:color="auto"/>
          </w:divBdr>
        </w:div>
        <w:div w:id="2009476029">
          <w:marLeft w:val="480"/>
          <w:marRight w:val="0"/>
          <w:marTop w:val="0"/>
          <w:marBottom w:val="0"/>
          <w:divBdr>
            <w:top w:val="none" w:sz="0" w:space="0" w:color="auto"/>
            <w:left w:val="none" w:sz="0" w:space="0" w:color="auto"/>
            <w:bottom w:val="none" w:sz="0" w:space="0" w:color="auto"/>
            <w:right w:val="none" w:sz="0" w:space="0" w:color="auto"/>
          </w:divBdr>
        </w:div>
        <w:div w:id="2059815446">
          <w:marLeft w:val="480"/>
          <w:marRight w:val="0"/>
          <w:marTop w:val="0"/>
          <w:marBottom w:val="0"/>
          <w:divBdr>
            <w:top w:val="none" w:sz="0" w:space="0" w:color="auto"/>
            <w:left w:val="none" w:sz="0" w:space="0" w:color="auto"/>
            <w:bottom w:val="none" w:sz="0" w:space="0" w:color="auto"/>
            <w:right w:val="none" w:sz="0" w:space="0" w:color="auto"/>
          </w:divBdr>
        </w:div>
        <w:div w:id="1498304785">
          <w:marLeft w:val="480"/>
          <w:marRight w:val="0"/>
          <w:marTop w:val="0"/>
          <w:marBottom w:val="0"/>
          <w:divBdr>
            <w:top w:val="none" w:sz="0" w:space="0" w:color="auto"/>
            <w:left w:val="none" w:sz="0" w:space="0" w:color="auto"/>
            <w:bottom w:val="none" w:sz="0" w:space="0" w:color="auto"/>
            <w:right w:val="none" w:sz="0" w:space="0" w:color="auto"/>
          </w:divBdr>
        </w:div>
        <w:div w:id="406419655">
          <w:marLeft w:val="480"/>
          <w:marRight w:val="0"/>
          <w:marTop w:val="0"/>
          <w:marBottom w:val="0"/>
          <w:divBdr>
            <w:top w:val="none" w:sz="0" w:space="0" w:color="auto"/>
            <w:left w:val="none" w:sz="0" w:space="0" w:color="auto"/>
            <w:bottom w:val="none" w:sz="0" w:space="0" w:color="auto"/>
            <w:right w:val="none" w:sz="0" w:space="0" w:color="auto"/>
          </w:divBdr>
        </w:div>
        <w:div w:id="381828738">
          <w:marLeft w:val="480"/>
          <w:marRight w:val="0"/>
          <w:marTop w:val="0"/>
          <w:marBottom w:val="0"/>
          <w:divBdr>
            <w:top w:val="none" w:sz="0" w:space="0" w:color="auto"/>
            <w:left w:val="none" w:sz="0" w:space="0" w:color="auto"/>
            <w:bottom w:val="none" w:sz="0" w:space="0" w:color="auto"/>
            <w:right w:val="none" w:sz="0" w:space="0" w:color="auto"/>
          </w:divBdr>
        </w:div>
        <w:div w:id="327751929">
          <w:marLeft w:val="480"/>
          <w:marRight w:val="0"/>
          <w:marTop w:val="0"/>
          <w:marBottom w:val="0"/>
          <w:divBdr>
            <w:top w:val="none" w:sz="0" w:space="0" w:color="auto"/>
            <w:left w:val="none" w:sz="0" w:space="0" w:color="auto"/>
            <w:bottom w:val="none" w:sz="0" w:space="0" w:color="auto"/>
            <w:right w:val="none" w:sz="0" w:space="0" w:color="auto"/>
          </w:divBdr>
        </w:div>
        <w:div w:id="166942921">
          <w:marLeft w:val="480"/>
          <w:marRight w:val="0"/>
          <w:marTop w:val="0"/>
          <w:marBottom w:val="0"/>
          <w:divBdr>
            <w:top w:val="none" w:sz="0" w:space="0" w:color="auto"/>
            <w:left w:val="none" w:sz="0" w:space="0" w:color="auto"/>
            <w:bottom w:val="none" w:sz="0" w:space="0" w:color="auto"/>
            <w:right w:val="none" w:sz="0" w:space="0" w:color="auto"/>
          </w:divBdr>
        </w:div>
        <w:div w:id="1177696520">
          <w:marLeft w:val="480"/>
          <w:marRight w:val="0"/>
          <w:marTop w:val="0"/>
          <w:marBottom w:val="0"/>
          <w:divBdr>
            <w:top w:val="none" w:sz="0" w:space="0" w:color="auto"/>
            <w:left w:val="none" w:sz="0" w:space="0" w:color="auto"/>
            <w:bottom w:val="none" w:sz="0" w:space="0" w:color="auto"/>
            <w:right w:val="none" w:sz="0" w:space="0" w:color="auto"/>
          </w:divBdr>
        </w:div>
        <w:div w:id="158161465">
          <w:marLeft w:val="480"/>
          <w:marRight w:val="0"/>
          <w:marTop w:val="0"/>
          <w:marBottom w:val="0"/>
          <w:divBdr>
            <w:top w:val="none" w:sz="0" w:space="0" w:color="auto"/>
            <w:left w:val="none" w:sz="0" w:space="0" w:color="auto"/>
            <w:bottom w:val="none" w:sz="0" w:space="0" w:color="auto"/>
            <w:right w:val="none" w:sz="0" w:space="0" w:color="auto"/>
          </w:divBdr>
        </w:div>
        <w:div w:id="1854607231">
          <w:marLeft w:val="480"/>
          <w:marRight w:val="0"/>
          <w:marTop w:val="0"/>
          <w:marBottom w:val="0"/>
          <w:divBdr>
            <w:top w:val="none" w:sz="0" w:space="0" w:color="auto"/>
            <w:left w:val="none" w:sz="0" w:space="0" w:color="auto"/>
            <w:bottom w:val="none" w:sz="0" w:space="0" w:color="auto"/>
            <w:right w:val="none" w:sz="0" w:space="0" w:color="auto"/>
          </w:divBdr>
        </w:div>
        <w:div w:id="127628715">
          <w:marLeft w:val="480"/>
          <w:marRight w:val="0"/>
          <w:marTop w:val="0"/>
          <w:marBottom w:val="0"/>
          <w:divBdr>
            <w:top w:val="none" w:sz="0" w:space="0" w:color="auto"/>
            <w:left w:val="none" w:sz="0" w:space="0" w:color="auto"/>
            <w:bottom w:val="none" w:sz="0" w:space="0" w:color="auto"/>
            <w:right w:val="none" w:sz="0" w:space="0" w:color="auto"/>
          </w:divBdr>
        </w:div>
        <w:div w:id="1038240920">
          <w:marLeft w:val="480"/>
          <w:marRight w:val="0"/>
          <w:marTop w:val="0"/>
          <w:marBottom w:val="0"/>
          <w:divBdr>
            <w:top w:val="none" w:sz="0" w:space="0" w:color="auto"/>
            <w:left w:val="none" w:sz="0" w:space="0" w:color="auto"/>
            <w:bottom w:val="none" w:sz="0" w:space="0" w:color="auto"/>
            <w:right w:val="none" w:sz="0" w:space="0" w:color="auto"/>
          </w:divBdr>
        </w:div>
      </w:divsChild>
    </w:div>
    <w:div w:id="1963462853">
      <w:bodyDiv w:val="1"/>
      <w:marLeft w:val="0"/>
      <w:marRight w:val="0"/>
      <w:marTop w:val="0"/>
      <w:marBottom w:val="0"/>
      <w:divBdr>
        <w:top w:val="none" w:sz="0" w:space="0" w:color="auto"/>
        <w:left w:val="none" w:sz="0" w:space="0" w:color="auto"/>
        <w:bottom w:val="none" w:sz="0" w:space="0" w:color="auto"/>
        <w:right w:val="none" w:sz="0" w:space="0" w:color="auto"/>
      </w:divBdr>
      <w:divsChild>
        <w:div w:id="675838551">
          <w:marLeft w:val="480"/>
          <w:marRight w:val="0"/>
          <w:marTop w:val="0"/>
          <w:marBottom w:val="0"/>
          <w:divBdr>
            <w:top w:val="none" w:sz="0" w:space="0" w:color="auto"/>
            <w:left w:val="none" w:sz="0" w:space="0" w:color="auto"/>
            <w:bottom w:val="none" w:sz="0" w:space="0" w:color="auto"/>
            <w:right w:val="none" w:sz="0" w:space="0" w:color="auto"/>
          </w:divBdr>
        </w:div>
        <w:div w:id="23752936">
          <w:marLeft w:val="480"/>
          <w:marRight w:val="0"/>
          <w:marTop w:val="0"/>
          <w:marBottom w:val="0"/>
          <w:divBdr>
            <w:top w:val="none" w:sz="0" w:space="0" w:color="auto"/>
            <w:left w:val="none" w:sz="0" w:space="0" w:color="auto"/>
            <w:bottom w:val="none" w:sz="0" w:space="0" w:color="auto"/>
            <w:right w:val="none" w:sz="0" w:space="0" w:color="auto"/>
          </w:divBdr>
        </w:div>
        <w:div w:id="315963437">
          <w:marLeft w:val="480"/>
          <w:marRight w:val="0"/>
          <w:marTop w:val="0"/>
          <w:marBottom w:val="0"/>
          <w:divBdr>
            <w:top w:val="none" w:sz="0" w:space="0" w:color="auto"/>
            <w:left w:val="none" w:sz="0" w:space="0" w:color="auto"/>
            <w:bottom w:val="none" w:sz="0" w:space="0" w:color="auto"/>
            <w:right w:val="none" w:sz="0" w:space="0" w:color="auto"/>
          </w:divBdr>
        </w:div>
        <w:div w:id="830606768">
          <w:marLeft w:val="480"/>
          <w:marRight w:val="0"/>
          <w:marTop w:val="0"/>
          <w:marBottom w:val="0"/>
          <w:divBdr>
            <w:top w:val="none" w:sz="0" w:space="0" w:color="auto"/>
            <w:left w:val="none" w:sz="0" w:space="0" w:color="auto"/>
            <w:bottom w:val="none" w:sz="0" w:space="0" w:color="auto"/>
            <w:right w:val="none" w:sz="0" w:space="0" w:color="auto"/>
          </w:divBdr>
        </w:div>
        <w:div w:id="551694293">
          <w:marLeft w:val="480"/>
          <w:marRight w:val="0"/>
          <w:marTop w:val="0"/>
          <w:marBottom w:val="0"/>
          <w:divBdr>
            <w:top w:val="none" w:sz="0" w:space="0" w:color="auto"/>
            <w:left w:val="none" w:sz="0" w:space="0" w:color="auto"/>
            <w:bottom w:val="none" w:sz="0" w:space="0" w:color="auto"/>
            <w:right w:val="none" w:sz="0" w:space="0" w:color="auto"/>
          </w:divBdr>
        </w:div>
        <w:div w:id="626473479">
          <w:marLeft w:val="480"/>
          <w:marRight w:val="0"/>
          <w:marTop w:val="0"/>
          <w:marBottom w:val="0"/>
          <w:divBdr>
            <w:top w:val="none" w:sz="0" w:space="0" w:color="auto"/>
            <w:left w:val="none" w:sz="0" w:space="0" w:color="auto"/>
            <w:bottom w:val="none" w:sz="0" w:space="0" w:color="auto"/>
            <w:right w:val="none" w:sz="0" w:space="0" w:color="auto"/>
          </w:divBdr>
        </w:div>
        <w:div w:id="993140033">
          <w:marLeft w:val="480"/>
          <w:marRight w:val="0"/>
          <w:marTop w:val="0"/>
          <w:marBottom w:val="0"/>
          <w:divBdr>
            <w:top w:val="none" w:sz="0" w:space="0" w:color="auto"/>
            <w:left w:val="none" w:sz="0" w:space="0" w:color="auto"/>
            <w:bottom w:val="none" w:sz="0" w:space="0" w:color="auto"/>
            <w:right w:val="none" w:sz="0" w:space="0" w:color="auto"/>
          </w:divBdr>
        </w:div>
        <w:div w:id="1241598077">
          <w:marLeft w:val="480"/>
          <w:marRight w:val="0"/>
          <w:marTop w:val="0"/>
          <w:marBottom w:val="0"/>
          <w:divBdr>
            <w:top w:val="none" w:sz="0" w:space="0" w:color="auto"/>
            <w:left w:val="none" w:sz="0" w:space="0" w:color="auto"/>
            <w:bottom w:val="none" w:sz="0" w:space="0" w:color="auto"/>
            <w:right w:val="none" w:sz="0" w:space="0" w:color="auto"/>
          </w:divBdr>
        </w:div>
        <w:div w:id="246695347">
          <w:marLeft w:val="480"/>
          <w:marRight w:val="0"/>
          <w:marTop w:val="0"/>
          <w:marBottom w:val="0"/>
          <w:divBdr>
            <w:top w:val="none" w:sz="0" w:space="0" w:color="auto"/>
            <w:left w:val="none" w:sz="0" w:space="0" w:color="auto"/>
            <w:bottom w:val="none" w:sz="0" w:space="0" w:color="auto"/>
            <w:right w:val="none" w:sz="0" w:space="0" w:color="auto"/>
          </w:divBdr>
        </w:div>
        <w:div w:id="1857188268">
          <w:marLeft w:val="480"/>
          <w:marRight w:val="0"/>
          <w:marTop w:val="0"/>
          <w:marBottom w:val="0"/>
          <w:divBdr>
            <w:top w:val="none" w:sz="0" w:space="0" w:color="auto"/>
            <w:left w:val="none" w:sz="0" w:space="0" w:color="auto"/>
            <w:bottom w:val="none" w:sz="0" w:space="0" w:color="auto"/>
            <w:right w:val="none" w:sz="0" w:space="0" w:color="auto"/>
          </w:divBdr>
        </w:div>
        <w:div w:id="173304950">
          <w:marLeft w:val="480"/>
          <w:marRight w:val="0"/>
          <w:marTop w:val="0"/>
          <w:marBottom w:val="0"/>
          <w:divBdr>
            <w:top w:val="none" w:sz="0" w:space="0" w:color="auto"/>
            <w:left w:val="none" w:sz="0" w:space="0" w:color="auto"/>
            <w:bottom w:val="none" w:sz="0" w:space="0" w:color="auto"/>
            <w:right w:val="none" w:sz="0" w:space="0" w:color="auto"/>
          </w:divBdr>
        </w:div>
        <w:div w:id="283587375">
          <w:marLeft w:val="480"/>
          <w:marRight w:val="0"/>
          <w:marTop w:val="0"/>
          <w:marBottom w:val="0"/>
          <w:divBdr>
            <w:top w:val="none" w:sz="0" w:space="0" w:color="auto"/>
            <w:left w:val="none" w:sz="0" w:space="0" w:color="auto"/>
            <w:bottom w:val="none" w:sz="0" w:space="0" w:color="auto"/>
            <w:right w:val="none" w:sz="0" w:space="0" w:color="auto"/>
          </w:divBdr>
        </w:div>
        <w:div w:id="493035513">
          <w:marLeft w:val="480"/>
          <w:marRight w:val="0"/>
          <w:marTop w:val="0"/>
          <w:marBottom w:val="0"/>
          <w:divBdr>
            <w:top w:val="none" w:sz="0" w:space="0" w:color="auto"/>
            <w:left w:val="none" w:sz="0" w:space="0" w:color="auto"/>
            <w:bottom w:val="none" w:sz="0" w:space="0" w:color="auto"/>
            <w:right w:val="none" w:sz="0" w:space="0" w:color="auto"/>
          </w:divBdr>
        </w:div>
        <w:div w:id="822240479">
          <w:marLeft w:val="480"/>
          <w:marRight w:val="0"/>
          <w:marTop w:val="0"/>
          <w:marBottom w:val="0"/>
          <w:divBdr>
            <w:top w:val="none" w:sz="0" w:space="0" w:color="auto"/>
            <w:left w:val="none" w:sz="0" w:space="0" w:color="auto"/>
            <w:bottom w:val="none" w:sz="0" w:space="0" w:color="auto"/>
            <w:right w:val="none" w:sz="0" w:space="0" w:color="auto"/>
          </w:divBdr>
        </w:div>
        <w:div w:id="1953122017">
          <w:marLeft w:val="480"/>
          <w:marRight w:val="0"/>
          <w:marTop w:val="0"/>
          <w:marBottom w:val="0"/>
          <w:divBdr>
            <w:top w:val="none" w:sz="0" w:space="0" w:color="auto"/>
            <w:left w:val="none" w:sz="0" w:space="0" w:color="auto"/>
            <w:bottom w:val="none" w:sz="0" w:space="0" w:color="auto"/>
            <w:right w:val="none" w:sz="0" w:space="0" w:color="auto"/>
          </w:divBdr>
        </w:div>
        <w:div w:id="1083337381">
          <w:marLeft w:val="480"/>
          <w:marRight w:val="0"/>
          <w:marTop w:val="0"/>
          <w:marBottom w:val="0"/>
          <w:divBdr>
            <w:top w:val="none" w:sz="0" w:space="0" w:color="auto"/>
            <w:left w:val="none" w:sz="0" w:space="0" w:color="auto"/>
            <w:bottom w:val="none" w:sz="0" w:space="0" w:color="auto"/>
            <w:right w:val="none" w:sz="0" w:space="0" w:color="auto"/>
          </w:divBdr>
        </w:div>
        <w:div w:id="1732343608">
          <w:marLeft w:val="480"/>
          <w:marRight w:val="0"/>
          <w:marTop w:val="0"/>
          <w:marBottom w:val="0"/>
          <w:divBdr>
            <w:top w:val="none" w:sz="0" w:space="0" w:color="auto"/>
            <w:left w:val="none" w:sz="0" w:space="0" w:color="auto"/>
            <w:bottom w:val="none" w:sz="0" w:space="0" w:color="auto"/>
            <w:right w:val="none" w:sz="0" w:space="0" w:color="auto"/>
          </w:divBdr>
        </w:div>
        <w:div w:id="963535574">
          <w:marLeft w:val="480"/>
          <w:marRight w:val="0"/>
          <w:marTop w:val="0"/>
          <w:marBottom w:val="0"/>
          <w:divBdr>
            <w:top w:val="none" w:sz="0" w:space="0" w:color="auto"/>
            <w:left w:val="none" w:sz="0" w:space="0" w:color="auto"/>
            <w:bottom w:val="none" w:sz="0" w:space="0" w:color="auto"/>
            <w:right w:val="none" w:sz="0" w:space="0" w:color="auto"/>
          </w:divBdr>
        </w:div>
        <w:div w:id="1610510594">
          <w:marLeft w:val="480"/>
          <w:marRight w:val="0"/>
          <w:marTop w:val="0"/>
          <w:marBottom w:val="0"/>
          <w:divBdr>
            <w:top w:val="none" w:sz="0" w:space="0" w:color="auto"/>
            <w:left w:val="none" w:sz="0" w:space="0" w:color="auto"/>
            <w:bottom w:val="none" w:sz="0" w:space="0" w:color="auto"/>
            <w:right w:val="none" w:sz="0" w:space="0" w:color="auto"/>
          </w:divBdr>
        </w:div>
        <w:div w:id="2018337518">
          <w:marLeft w:val="480"/>
          <w:marRight w:val="0"/>
          <w:marTop w:val="0"/>
          <w:marBottom w:val="0"/>
          <w:divBdr>
            <w:top w:val="none" w:sz="0" w:space="0" w:color="auto"/>
            <w:left w:val="none" w:sz="0" w:space="0" w:color="auto"/>
            <w:bottom w:val="none" w:sz="0" w:space="0" w:color="auto"/>
            <w:right w:val="none" w:sz="0" w:space="0" w:color="auto"/>
          </w:divBdr>
        </w:div>
        <w:div w:id="2043288897">
          <w:marLeft w:val="480"/>
          <w:marRight w:val="0"/>
          <w:marTop w:val="0"/>
          <w:marBottom w:val="0"/>
          <w:divBdr>
            <w:top w:val="none" w:sz="0" w:space="0" w:color="auto"/>
            <w:left w:val="none" w:sz="0" w:space="0" w:color="auto"/>
            <w:bottom w:val="none" w:sz="0" w:space="0" w:color="auto"/>
            <w:right w:val="none" w:sz="0" w:space="0" w:color="auto"/>
          </w:divBdr>
        </w:div>
        <w:div w:id="1388257685">
          <w:marLeft w:val="480"/>
          <w:marRight w:val="0"/>
          <w:marTop w:val="0"/>
          <w:marBottom w:val="0"/>
          <w:divBdr>
            <w:top w:val="none" w:sz="0" w:space="0" w:color="auto"/>
            <w:left w:val="none" w:sz="0" w:space="0" w:color="auto"/>
            <w:bottom w:val="none" w:sz="0" w:space="0" w:color="auto"/>
            <w:right w:val="none" w:sz="0" w:space="0" w:color="auto"/>
          </w:divBdr>
        </w:div>
        <w:div w:id="1414472263">
          <w:marLeft w:val="480"/>
          <w:marRight w:val="0"/>
          <w:marTop w:val="0"/>
          <w:marBottom w:val="0"/>
          <w:divBdr>
            <w:top w:val="none" w:sz="0" w:space="0" w:color="auto"/>
            <w:left w:val="none" w:sz="0" w:space="0" w:color="auto"/>
            <w:bottom w:val="none" w:sz="0" w:space="0" w:color="auto"/>
            <w:right w:val="none" w:sz="0" w:space="0" w:color="auto"/>
          </w:divBdr>
        </w:div>
        <w:div w:id="41565921">
          <w:marLeft w:val="480"/>
          <w:marRight w:val="0"/>
          <w:marTop w:val="0"/>
          <w:marBottom w:val="0"/>
          <w:divBdr>
            <w:top w:val="none" w:sz="0" w:space="0" w:color="auto"/>
            <w:left w:val="none" w:sz="0" w:space="0" w:color="auto"/>
            <w:bottom w:val="none" w:sz="0" w:space="0" w:color="auto"/>
            <w:right w:val="none" w:sz="0" w:space="0" w:color="auto"/>
          </w:divBdr>
        </w:div>
        <w:div w:id="1589001277">
          <w:marLeft w:val="480"/>
          <w:marRight w:val="0"/>
          <w:marTop w:val="0"/>
          <w:marBottom w:val="0"/>
          <w:divBdr>
            <w:top w:val="none" w:sz="0" w:space="0" w:color="auto"/>
            <w:left w:val="none" w:sz="0" w:space="0" w:color="auto"/>
            <w:bottom w:val="none" w:sz="0" w:space="0" w:color="auto"/>
            <w:right w:val="none" w:sz="0" w:space="0" w:color="auto"/>
          </w:divBdr>
        </w:div>
        <w:div w:id="481654833">
          <w:marLeft w:val="480"/>
          <w:marRight w:val="0"/>
          <w:marTop w:val="0"/>
          <w:marBottom w:val="0"/>
          <w:divBdr>
            <w:top w:val="none" w:sz="0" w:space="0" w:color="auto"/>
            <w:left w:val="none" w:sz="0" w:space="0" w:color="auto"/>
            <w:bottom w:val="none" w:sz="0" w:space="0" w:color="auto"/>
            <w:right w:val="none" w:sz="0" w:space="0" w:color="auto"/>
          </w:divBdr>
        </w:div>
        <w:div w:id="647053054">
          <w:marLeft w:val="480"/>
          <w:marRight w:val="0"/>
          <w:marTop w:val="0"/>
          <w:marBottom w:val="0"/>
          <w:divBdr>
            <w:top w:val="none" w:sz="0" w:space="0" w:color="auto"/>
            <w:left w:val="none" w:sz="0" w:space="0" w:color="auto"/>
            <w:bottom w:val="none" w:sz="0" w:space="0" w:color="auto"/>
            <w:right w:val="none" w:sz="0" w:space="0" w:color="auto"/>
          </w:divBdr>
        </w:div>
        <w:div w:id="714505395">
          <w:marLeft w:val="480"/>
          <w:marRight w:val="0"/>
          <w:marTop w:val="0"/>
          <w:marBottom w:val="0"/>
          <w:divBdr>
            <w:top w:val="none" w:sz="0" w:space="0" w:color="auto"/>
            <w:left w:val="none" w:sz="0" w:space="0" w:color="auto"/>
            <w:bottom w:val="none" w:sz="0" w:space="0" w:color="auto"/>
            <w:right w:val="none" w:sz="0" w:space="0" w:color="auto"/>
          </w:divBdr>
        </w:div>
        <w:div w:id="163281107">
          <w:marLeft w:val="480"/>
          <w:marRight w:val="0"/>
          <w:marTop w:val="0"/>
          <w:marBottom w:val="0"/>
          <w:divBdr>
            <w:top w:val="none" w:sz="0" w:space="0" w:color="auto"/>
            <w:left w:val="none" w:sz="0" w:space="0" w:color="auto"/>
            <w:bottom w:val="none" w:sz="0" w:space="0" w:color="auto"/>
            <w:right w:val="none" w:sz="0" w:space="0" w:color="auto"/>
          </w:divBdr>
        </w:div>
        <w:div w:id="1742019899">
          <w:marLeft w:val="480"/>
          <w:marRight w:val="0"/>
          <w:marTop w:val="0"/>
          <w:marBottom w:val="0"/>
          <w:divBdr>
            <w:top w:val="none" w:sz="0" w:space="0" w:color="auto"/>
            <w:left w:val="none" w:sz="0" w:space="0" w:color="auto"/>
            <w:bottom w:val="none" w:sz="0" w:space="0" w:color="auto"/>
            <w:right w:val="none" w:sz="0" w:space="0" w:color="auto"/>
          </w:divBdr>
        </w:div>
        <w:div w:id="1752699825">
          <w:marLeft w:val="480"/>
          <w:marRight w:val="0"/>
          <w:marTop w:val="0"/>
          <w:marBottom w:val="0"/>
          <w:divBdr>
            <w:top w:val="none" w:sz="0" w:space="0" w:color="auto"/>
            <w:left w:val="none" w:sz="0" w:space="0" w:color="auto"/>
            <w:bottom w:val="none" w:sz="0" w:space="0" w:color="auto"/>
            <w:right w:val="none" w:sz="0" w:space="0" w:color="auto"/>
          </w:divBdr>
        </w:div>
      </w:divsChild>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30642929">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4.xml"/><Relationship Id="rId42" Type="http://schemas.openxmlformats.org/officeDocument/2006/relationships/footer" Target="footer11.xml"/><Relationship Id="rId47" Type="http://schemas.openxmlformats.org/officeDocument/2006/relationships/image" Target="media/image15.png"/><Relationship Id="rId63" Type="http://schemas.openxmlformats.org/officeDocument/2006/relationships/header" Target="header18.xml"/><Relationship Id="rId68" Type="http://schemas.openxmlformats.org/officeDocument/2006/relationships/footer" Target="footer23.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8.xml"/><Relationship Id="rId37" Type="http://schemas.openxmlformats.org/officeDocument/2006/relationships/image" Target="media/image11.png"/><Relationship Id="rId40" Type="http://schemas.openxmlformats.org/officeDocument/2006/relationships/header" Target="header9.xml"/><Relationship Id="rId45" Type="http://schemas.openxmlformats.org/officeDocument/2006/relationships/footer" Target="footer13.xml"/><Relationship Id="rId53" Type="http://schemas.openxmlformats.org/officeDocument/2006/relationships/footer" Target="footer15.xml"/><Relationship Id="rId58" Type="http://schemas.openxmlformats.org/officeDocument/2006/relationships/header" Target="header16.xml"/><Relationship Id="rId66" Type="http://schemas.openxmlformats.org/officeDocument/2006/relationships/footer" Target="footer22.xml"/><Relationship Id="rId5" Type="http://schemas.openxmlformats.org/officeDocument/2006/relationships/settings" Target="settings.xml"/><Relationship Id="rId61" Type="http://schemas.openxmlformats.org/officeDocument/2006/relationships/header" Target="header1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10.xml"/><Relationship Id="rId43" Type="http://schemas.openxmlformats.org/officeDocument/2006/relationships/footer" Target="footer12.xml"/><Relationship Id="rId48" Type="http://schemas.openxmlformats.org/officeDocument/2006/relationships/image" Target="media/image16.png"/><Relationship Id="rId56" Type="http://schemas.openxmlformats.org/officeDocument/2006/relationships/footer" Target="footer17.xml"/><Relationship Id="rId64" Type="http://schemas.openxmlformats.org/officeDocument/2006/relationships/header" Target="header19.xml"/><Relationship Id="rId69"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9.xml"/><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footer" Target="footer18.xml"/><Relationship Id="rId67" Type="http://schemas.openxmlformats.org/officeDocument/2006/relationships/header" Target="header20.xml"/><Relationship Id="rId20" Type="http://schemas.openxmlformats.org/officeDocument/2006/relationships/image" Target="media/image4.png"/><Relationship Id="rId41" Type="http://schemas.openxmlformats.org/officeDocument/2006/relationships/header" Target="header10.xml"/><Relationship Id="rId54" Type="http://schemas.openxmlformats.org/officeDocument/2006/relationships/footer" Target="footer16.xml"/><Relationship Id="rId62" Type="http://schemas.openxmlformats.org/officeDocument/2006/relationships/footer" Target="footer20.xml"/><Relationship Id="rId7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header" Target="header11.xml"/><Relationship Id="rId52" Type="http://schemas.openxmlformats.org/officeDocument/2006/relationships/header" Target="header13.xml"/><Relationship Id="rId60" Type="http://schemas.openxmlformats.org/officeDocument/2006/relationships/footer" Target="footer19.xml"/><Relationship Id="rId65" Type="http://schemas.openxmlformats.org/officeDocument/2006/relationships/footer" Target="footer21.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3.png"/><Relationship Id="rId34" Type="http://schemas.openxmlformats.org/officeDocument/2006/relationships/header" Target="header8.xml"/><Relationship Id="rId50" Type="http://schemas.openxmlformats.org/officeDocument/2006/relationships/footer" Target="footer14.xml"/><Relationship Id="rId55" Type="http://schemas.openxmlformats.org/officeDocument/2006/relationships/header" Target="header14.xml"/><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27DF3410FF8741F5BF9DC8F60D4B196D"/>
        <w:category>
          <w:name w:val="General"/>
          <w:gallery w:val="placeholder"/>
        </w:category>
        <w:types>
          <w:type w:val="bbPlcHdr"/>
        </w:types>
        <w:behaviors>
          <w:behavior w:val="content"/>
        </w:behaviors>
        <w:guid w:val="{5561648A-A863-4397-832D-5D36EED4776E}"/>
      </w:docPartPr>
      <w:docPartBody>
        <w:p w:rsidR="006D6645" w:rsidRDefault="00A33621" w:rsidP="00A33621">
          <w:pPr>
            <w:pStyle w:val="27DF3410FF8741F5BF9DC8F60D4B196D"/>
          </w:pPr>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276121" w:rsidRDefault="00997DA6" w:rsidP="00997DA6">
          <w:pPr>
            <w:pStyle w:val="813A9631C5AB44879C752CCB3CCC82D4"/>
          </w:pPr>
          <w:r w:rsidRPr="00B33EBD">
            <w:rPr>
              <w:rStyle w:val="PlaceholderText"/>
            </w:rPr>
            <w:t>Click or tap here to enter text.</w:t>
          </w:r>
        </w:p>
      </w:docPartBody>
    </w:docPart>
    <w:docPart>
      <w:docPartPr>
        <w:name w:val="C3DD23033598433E97DCD6727A8EAF6B"/>
        <w:category>
          <w:name w:val="General"/>
          <w:gallery w:val="placeholder"/>
        </w:category>
        <w:types>
          <w:type w:val="bbPlcHdr"/>
        </w:types>
        <w:behaviors>
          <w:behavior w:val="content"/>
        </w:behaviors>
        <w:guid w:val="{9B13C623-89C9-4A57-A423-16DD464F48DF}"/>
      </w:docPartPr>
      <w:docPartBody>
        <w:p w:rsidR="00C777C8" w:rsidRDefault="00447B4A" w:rsidP="00447B4A">
          <w:pPr>
            <w:pStyle w:val="C3DD23033598433E97DCD6727A8EAF6B"/>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1C72CD"/>
    <w:rsid w:val="0021159D"/>
    <w:rsid w:val="00276121"/>
    <w:rsid w:val="00325F52"/>
    <w:rsid w:val="00365087"/>
    <w:rsid w:val="00372B94"/>
    <w:rsid w:val="00384092"/>
    <w:rsid w:val="003E4B53"/>
    <w:rsid w:val="00423581"/>
    <w:rsid w:val="00447B4A"/>
    <w:rsid w:val="00451C90"/>
    <w:rsid w:val="00495034"/>
    <w:rsid w:val="004C60EA"/>
    <w:rsid w:val="004E30FE"/>
    <w:rsid w:val="004E5525"/>
    <w:rsid w:val="004F1490"/>
    <w:rsid w:val="00513BB4"/>
    <w:rsid w:val="005629A2"/>
    <w:rsid w:val="0059175D"/>
    <w:rsid w:val="00594149"/>
    <w:rsid w:val="0060454D"/>
    <w:rsid w:val="00611050"/>
    <w:rsid w:val="006778AF"/>
    <w:rsid w:val="00680AB0"/>
    <w:rsid w:val="006A0583"/>
    <w:rsid w:val="006D0338"/>
    <w:rsid w:val="006D6645"/>
    <w:rsid w:val="00772484"/>
    <w:rsid w:val="00781417"/>
    <w:rsid w:val="0078234A"/>
    <w:rsid w:val="007B278D"/>
    <w:rsid w:val="007D1C33"/>
    <w:rsid w:val="00816AC3"/>
    <w:rsid w:val="00863504"/>
    <w:rsid w:val="008A44FB"/>
    <w:rsid w:val="008B6548"/>
    <w:rsid w:val="00913C92"/>
    <w:rsid w:val="009171B1"/>
    <w:rsid w:val="00986B06"/>
    <w:rsid w:val="00997DA6"/>
    <w:rsid w:val="009E5240"/>
    <w:rsid w:val="00A33621"/>
    <w:rsid w:val="00A53AA5"/>
    <w:rsid w:val="00A828F0"/>
    <w:rsid w:val="00A871A1"/>
    <w:rsid w:val="00AE6C6A"/>
    <w:rsid w:val="00B3462A"/>
    <w:rsid w:val="00B66C62"/>
    <w:rsid w:val="00B8435D"/>
    <w:rsid w:val="00C33A08"/>
    <w:rsid w:val="00C73E9D"/>
    <w:rsid w:val="00C777C8"/>
    <w:rsid w:val="00C8014E"/>
    <w:rsid w:val="00CC0348"/>
    <w:rsid w:val="00CC3DE8"/>
    <w:rsid w:val="00CC4DFE"/>
    <w:rsid w:val="00D1116D"/>
    <w:rsid w:val="00D571CD"/>
    <w:rsid w:val="00D81FA3"/>
    <w:rsid w:val="00DC05BC"/>
    <w:rsid w:val="00DC201C"/>
    <w:rsid w:val="00DC3200"/>
    <w:rsid w:val="00DE6E17"/>
    <w:rsid w:val="00E07E7F"/>
    <w:rsid w:val="00EA2DDB"/>
    <w:rsid w:val="00F35065"/>
    <w:rsid w:val="00FB0B6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7B4A"/>
    <w:rPr>
      <w:color w:val="808080"/>
    </w:rPr>
  </w:style>
  <w:style w:type="paragraph" w:customStyle="1" w:styleId="27DF3410FF8741F5BF9DC8F60D4B196D">
    <w:name w:val="27DF3410FF8741F5BF9DC8F60D4B196D"/>
    <w:rsid w:val="00A33621"/>
  </w:style>
  <w:style w:type="paragraph" w:customStyle="1" w:styleId="813A9631C5AB44879C752CCB3CCC82D4">
    <w:name w:val="813A9631C5AB44879C752CCB3CCC82D4"/>
    <w:rsid w:val="00997DA6"/>
  </w:style>
  <w:style w:type="paragraph" w:customStyle="1" w:styleId="C3DD23033598433E97DCD6727A8EAF6B">
    <w:name w:val="C3DD23033598433E97DCD6727A8EAF6B"/>
    <w:rsid w:val="00447B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e9485b4e-9a65-4864-9426-c9e86dc060ba&quot;,&quot;properties&quot;:{&quot;noteIndex&quot;:0},&quot;isEdited&quot;:false,&quot;manualOverride&quot;:{&quot;isManuallyOverridden&quot;:true,&quot;citeprocText&quot;:&quot;(Rim Jaesung\nand Lee, 2020)&quot;,&quot;manualOverrideText&quot;:&quot;(Rim Jaesungand Lee, 2020)&quot;},&quot;citationTag&quot;:&quot;MENDELEY_CITATION_v3_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&quot;,&quot;citationItems&quot;:[{&quot;id&quot;:&quot;47a2b8a6-9e5c-39be-8ce9-a3bbf61787fe&quot;,&quot;itemData&quot;:{&quot;type&quot;:&quot;paper-conference&quot;,&quot;id&quot;:&quot;47a2b8a6-9e5c-39be-8ce9-a3bbf61787fe&quot;,&quot;title&quot;:&quot;Real-World Blur Dataset for Learning and Benchmarking Deblurring Algorithms&quot;,&quot;author&quot;:[{&quot;family&quot;:&quot;Rim Jaesung\nand Lee&quot;,&quot;given&quot;:&quot;Haeyun\nand Won Jucheol\nand Cho Sunghyun&quot;,&quot;parse-names&quot;:false,&quot;dropping-particle&quot;:&quot;&quot;,&quot;non-dropping-particle&quot;:&quot;&quot;}],&quot;container-title&quot;:&quot;Computer Vision – ECCV 2020&quot;,&quot;editor&quot;:[{&quot;family&quot;:&quot;Vedaldi Andrea\nand Bischof&quot;,&quot;given&quot;:&quot;Horst\nand Brox Thomas\nand Frahm Jan-Michael&quot;,&quot;parse-names&quot;:false,&quot;dropping-particle&quot;:&quot;&quot;,&quot;non-dropping-particle&quot;:&quot;&quot;}],&quot;ISBN&quot;:&quot;978-3-030-58595-2&quot;,&quot;issued&quot;:{&quot;date-parts&quot;:[[2020]]},&quot;publisher-place&quot;:&quot;Cham&quot;,&quot;page&quot;:&quot;184-201&quot;,&quot;abstract&quot;:&quot;Numerous learning-based approaches to single image deblurring for camera and object motion blurs have recently been proposed. To generalize such approaches to real-world blurs, large datasets of real blurred images and their ground truth sharp images are essential. However, there are still no such datasets, thus all the existing approaches resort to synthetic ones, which leads to the failure of deblurring real-world images. In this work, we present a large-scale dataset of real-world blurred images and ground truth sharp images for learning and benchmarking single image deblurring methods. To collect our dataset, we build an image acquisition system to simultaneously capture geometrically aligned pairs of blurred and sharp images, and develop a postprocessing method to produce high-quality ground truth images. We analyze the effect of our postprocessing method and the performance of existing deblurring methods. Our analysis shows that our dataset significantly improves deblurring quality for real-world blurred images.&quot;,&quot;publisher&quot;:&quot;Springer International Publishing&quot;,&quot;container-title-short&quot;:&quot;&quot;},&quot;isTemporary&quot;:false,&quot;suppress-author&quot;:false,&quot;composite&quot;:false,&quot;author-only&quot;:false}]},{&quot;citationID&quot;:&quot;MENDELEY_CITATION_12f6b15c-f962-4fa8-9f73-ab249317eed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TJmNmIxNWMtZjk2Mi00ZmE4LTlmNzMtYWIyNDkzMTdlZWR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Eb2N1bWVudCBCbHVyIE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8494e135-5f24-4ae7-8db0-15baa791d19f&quot;,&quot;properties&quot;:{&quot;noteIndex&quot;:0},&quot;isEdited&quot;:false,&quot;manualOverride&quot;:{&quot;isManuallyOverridden&quot;:false,&quot;citeprocText&quot;:&quot;(Meta, 2024b)&quot;,&quot;manualOverrideText&quot;:&quot;&quot;},&quot;citationTag&quot;:&quot;MENDELEY_CITATION_v3_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&quot;,&quot;citationItems&quot;:[{&quot;id&quot;:&quot;f068bd2c-e64e-3af0-aae7-ab462070d488&quot;,&quot;itemData&quot;:{&quot;type&quot;:&quot;webpage&quot;,&quot;id&quot;:&quot;f068bd2c-e64e-3af0-aae7-ab462070d488&quot;,&quot;title&quot;:&quot;WhatsApp Business Platform Pricing&quot;,&quot;author&quot;:[{&quot;family&quot;:&quot;Meta&quot;,&quot;given&quot;:&quot;&quot;,&quot;parse-names&quot;:false,&quot;dropping-particle&quot;:&quot;&quot;,&quot;non-dropping-particle&quot;:&quot;&quot;}],&quot;accessed&quot;:{&quot;date-parts&quot;:[[2024,11,6]]},&quot;URL&quot;:&quot;https://business.whatsapp.com/products/platform-pricing&quot;,&quot;issued&quot;:{&quot;date-parts&quot;:[[2024,11,6]]},&quot;container-title-short&quot;:&quot;&quot;},&quot;isTemporary&quot;:false,&quot;suppress-author&quot;:false,&quot;composite&quot;:false,&quot;author-only&quot;:false}]},{&quot;citationID&quot;:&quot;MENDELEY_CITATION_2fdcc3ba-e879-49e5-8994-ac5eb5b5c7b0&quot;,&quot;properties&quot;:{&quot;noteIndex&quot;:0},&quot;isEdited&quot;:false,&quot;manualOverride&quot;:{&quot;isManuallyOverridden&quot;:false,&quot;citeprocText&quot;:&quot;(Meta, 2024a)&quot;,&quot;manualOverrideText&quot;:&quot;&quot;},&quot;citationTag&quot;:&quot;MENDELEY_CITATION_v3_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&quot;,&quot;citationItems&quot;:[{&quot;id&quot;:&quot;e1f3330e-13b7-3a82-909a-fa013b4a74bb&quot;,&quot;itemData&quot;:{&quot;type&quot;:&quot;webpage&quot;,&quot;id&quot;:&quot;e1f3330e-13b7-3a82-909a-fa013b4a74bb&quot;,&quot;title&quot;:&quot;Pricing Updates on the WhatsApp Business Platform&quot;,&quot;author&quot;:[{&quot;family&quot;:&quot;Meta&quot;,&quot;given&quot;:&quot;&quot;,&quot;parse-names&quot;:false,&quot;dropping-particle&quot;:&quot;&quot;,&quot;non-dropping-particle&quot;:&quot;&quot;}],&quot;accessed&quot;:{&quot;date-parts&quot;:[[2024,11,6]]},&quot;URL&quot;:&quot;https://developers.facebook.com/docs/whatsapp/pricing/updates-to-pricing&quot;,&quot;issued&quot;:{&quot;date-parts&quot;:[[2024,11,6]]},&quot;container-title-short&quot;:&quot;&quot;},&quot;isTemporary&quot;:false,&quot;suppress-author&quot;:false,&quot;composite&quot;:false,&quot;author-only&quot;:false}]},{&quot;citationID&quot;:&quot;MENDELEY_CITATION_b7b659d2-4fdf-4dc5-bbb1-9f6970894d74&quot;,&quot;properties&quot;:{&quot;noteIndex&quot;:0},&quot;isEdited&quot;:false,&quot;manualOverride&quot;:{&quot;isManuallyOverridden&quot;:false,&quot;citeprocText&quot;:&quot;(Vercel, 2024a, 2024b, 2024c)&quot;,&quot;manualOverrideText&quot;:&quot;&quot;},&quot;citationItems&quot;:[{&quot;id&quot;:&quot;8dbb21bb-17c8-3ac0-b5af-95d2cff6eb32&quot;,&quot;itemData&quot;:{&quot;type&quot;:&quot;webpage&quot;,&quot;id&quot;:&quot;8dbb21bb-17c8-3ac0-b5af-95d2cff6eb32&quot;,&quot;title&quot;:&quot;Limits&quot;,&quot;author&quot;:[{&quot;family&quot;:&quot;Vercel&quot;,&quot;given&quot;:&quot;&quot;,&quot;parse-names&quot;:false,&quot;dropping-particle&quot;:&quot;&quot;,&quot;non-dropping-particle&quot;:&quot;&quot;}],&quot;accessed&quot;:{&quot;date-parts&quot;:[[2024,11,6]]},&quot;URL&quot;:&quot;https://vercel.com/docs/limits/overview&quot;,&quot;issued&quot;:{&quot;date-parts&quot;:[[2024,11,6]]}},&quot;isTemporary&quot;:false},{&quot;id&quot;:&quot;6c740bfd-d0d5-393c-a120-0bcd605c785d&quot;,&quot;itemData&quot;:{&quot;type&quot;:&quot;webpage&quot;,&quot;id&quot;:&quot;6c740bfd-d0d5-393c-a120-0bcd605c785d&quot;,&quot;title&quot;:&quot;Pricing on Vercel&quot;,&quot;author&quot;:[{&quot;family&quot;:&quot;Vercel&quot;,&quot;given&quot;:&quot;&quot;,&quot;parse-names&quot;:false,&quot;dropping-particle&quot;:&quot;&quot;,&quot;non-dropping-particle&quot;:&quot;&quot;}],&quot;accessed&quot;:{&quot;date-parts&quot;:[[2024,11,6]]},&quot;URL&quot;:&quot;https://vercel.com/docs/pricing&quot;,&quot;issued&quot;:{&quot;date-parts&quot;:[[2024,11,6]]}},&quot;isTemporary&quot;:false},{&quot;id&quot;:&quot;d9e8ae56-08a2-3bd6-ab05-115cbd13ebe2&quot;,&quot;itemData&quot;:{&quot;type&quot;:&quot;webpage&quot;,&quot;id&quot;:&quot;d9e8ae56-08a2-3bd6-ab05-115cbd13ebe2&quot;,&quot;title&quot;:&quot;Vercel Hobby Plan&quot;,&quot;author&quot;:[{&quot;family&quot;:&quot;Vercel&quot;,&quot;given&quot;:&quot;&quot;,&quot;parse-names&quot;:false,&quot;dropping-particle&quot;:&quot;&quot;,&quot;non-dropping-particle&quot;:&quot;&quot;}],&quot;accessed&quot;:{&quot;date-parts&quot;:[[2024,11,6]]},&quot;URL&quot;:&quot;https://vercel.com/docs/accounts/plans/hobby&quot;,&quot;issued&quot;:{&quot;date-parts&quot;:[[2024,11,6]]}},&quot;isTemporary&quot;:false}],&quot;citationTag&quot;:&quot;MENDELEY_CITATION_v3_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&quot;},{&quot;citationID&quot;:&quot;MENDELEY_CITATION_b5b9d665-9353-434a-ab4c-e4216debb11d&quot;,&quot;properties&quot;:{&quot;noteIndex&quot;:0},&quot;isEdited&quot;:false,&quot;manualOverride&quot;:{&quot;isManuallyOverridden&quot;:false,&quot;citeprocText&quot;:&quot;(Rodin dkk., 2021a)&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FhKSIsIm1hbnVhbE92ZXJyaWRlVGV4dCI6IiJ9LCJjaXRhdGlvbkl0ZW1zIjpbeyJpZCI6IjVkZDZkMjhmLTk2OGQtMzlkOC05YWY0LTZhZTZiMjczNWI2MyIsIml0ZW1EYXRhIjp7InR5cGUiOiJwYXBlci1jb25mZXJlbmNlIiwiaWQiOiI1ZGQ2ZDI4Zi05NjhkLTM5ZDgtOWFmNC02YWU2YjI3MzViNjM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8b3d10eb-19e6-4080-9f0c-1cf57ce50645&quot;,&quot;properties&quot;:{&quot;noteIndex&quot;:0},&quot;isEdited&quot;:false,&quot;manualOverride&quot;:{&quot;isManuallyOverridden&quot;:false,&quot;citeprocText&quot;:&quot;(Liu dkk., 2021; Pagaduan dkk., 2020)&quot;,&quot;manualOverrideText&quot;:&quot;&quot;},&quot;citationTag&quot;:&quot;MENDELEY_CITATION_v3_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Sx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mh0dHBzOi8vZG9pLm9yZy8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fSwiaXNUZW1wb3JhcnkiOmZhbHNlLCJzdXBwcmVzcy1hdXRob3IiOmZhbHNlLCJjb21wb3NpdGUiOmZhbHNlLCJhdXRob3Itb25seSI6ZmFsc2V9XX0=&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https://doi.org/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JbmNsdXNpdmVuZXNzIGFuZCBBY2N1cmFjeSBNb3Rpb24gQmx1ciBSZWFsLVRpbWUgR2VzdHVyZSBSZWNvZ25pdGlvbiBCYXNlZCBvbiBZT0xPdjQgTW9kZWwgQ29tYmluZWQgQXR0ZW50aW9uIE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MZWFybmluZyBBcHByb2FjaCBmb3IgQmx1ciBEZXRlY3Rpb24gb2YgRGlnaXRhbCBCcmVhc3QgVG9tb3N5bnRoZXNpcyBJ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b484d1a1-00f9-4f8c-aec1-ddbb0bf582ea&quot;,&quot;properties&quot;:{&quot;noteIndex&quot;:0},&quot;isEdited&quot;:false,&quot;manualOverride&quot;:{&quot;isManuallyOverridden&quot;:false,&quot;citeprocText&quot;:&quot;(Concas dkk., 2024)&quot;,&quot;manualOverrideText&quot;:&quot;&quot;},&quot;citationTag&quot;:&quot;MENDELEY_CITATION_v3_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&quot;,&quot;citationItems&quot;:[{&quot;id&quot;:&quot;3cfe207e-7fb1-3a8b-9a4f-852925a9b49b&quot;,&quot;itemData&quot;:{&quot;type&quot;:&quot;paper-conference&quot;,&quot;id&quot;:&quot;3cfe207e-7fb1-3a8b-9a4f-852925a9b49b&quot;,&quot;title&quot;:&quot;Quality-based Artifact Modeling for Facial Deepfake Detection in Videos&quot;,&quot;author&quot;:[{&quot;family&quot;:&quot;Concas&quot;,&quot;given&quot;:&quot;Sara&quot;,&quot;parse-names&quot;:false,&quot;dropping-particle&quot;:&quot;&quot;,&quot;non-dropping-particle&quot;:&quot;&quot;},{&quot;family&quot;:&quot;Cava&quot;,&quot;given&quot;:&quot;Simone Maurizio&quot;,&quot;parse-names&quot;:false,&quot;dropping-particle&quot;:&quot;&quot;,&quot;non-dropping-particle&quot;:&quot;La&quot;},{&quot;family&quot;:&quot;Casula&quot;,&quot;given&quot;:&quot;Roberto&quot;,&quot;parse-names&quot;:false,&quot;dropping-particle&quot;:&quot;&quot;,&quot;non-dropping-particle&quot;:&quot;&quot;},{&quot;family&quot;:&quot;Orrù&quot;,&quot;given&quot;:&quot;Giulia&quot;,&quot;parse-names&quot;:false,&quot;dropping-particle&quot;:&quot;&quot;,&quot;non-dropping-particle&quot;:&quot;&quot;},{&quot;family&quot;:&quot;Puglisi&quot;,&quot;given&quot;:&quot;Giovanni&quot;,&quot;parse-names&quot;:false,&quot;dropping-particle&quot;:&quot;&quot;,&quot;non-dropping-particle&quot;:&quot;&quot;},{&quot;family&quot;:&quot;Marcialis&quot;,&quot;given&quot;:&quot;Gian Luca&quot;,&quot;parse-names&quot;:false,&quot;dropping-particle&quot;:&quot;&quot;,&quot;non-dropping-particle&quot;:&quot;&quot;}],&quot;container-title&quot;:&quot;2024 IEEE/CVF Conference on Computer Vision and Pattern Recognition Workshops (CVPRW)&quot;,&quot;DOI&quot;:&quot;10.1109/CVPRW63382.2024.00389&quot;,&quot;ISBN&quot;:&quot;979-8-3503-6547-4&quot;,&quot;issued&quot;:{&quot;date-parts&quot;:[[2024,6,17]]},&quot;page&quot;:&quot;3845-3854&quot;,&quot;publisher&quot;:&quot;IEEE&quot;,&quot;container-title-short&quot;:&quot;&quot;},&quot;isTemporary&quot;:false,&quot;suppress-author&quot;:false,&quot;composite&quot;:false,&quot;author-only&quot;:false}]},{&quot;citationID&quot;:&quot;MENDELEY_CITATION_2d7d22b4-2b6b-43e8-bfee-ad5619ce90b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Q3ZDIyYjQtMmI2Yi00M2U4LWJmZWUtYWQ1NjE5Y2U5MGJ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Qmx1ciBEZXRlY3Rpb24gd2l0aCBUd28tRGltZW5zaW9uYWwgSGFhciBXYXZlbGV0IF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wdWJsaXNoZXIiOiJVdGFoIFN0YXRlIFVuaXZlcnNpdHk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publisher&quot;:&quot;Utah State University&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2EwMjU5YzMtZjcyZi00ODMwLThkZWYtNDc3Y2EzOGUzZTY4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TA2MTgwMzItNTM0ZS00ODQ5LWFkMzUtYmY2NzYxNDdhMWRk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klTU04iOiIxODE5LTY2MDgiLCJVUkwiOiJ3d3cuYXJwbmpvdXJuYWxzLmNvbS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ISSN&quot;:&quot;1819-6608&quot;,&quot;URL&quot;:&quot;www.arpnjournals.com&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2Q4ZjVhOGYtNDRlYi00YWExLTlkNzgtM2MwNzRhNGNiMTU1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RmVhdHVyZSBFeHRyYWN0aW9uIFBsdXMgQXV0b21hdGljIEtOTiBNYXR0aW5nOiBBIE5vdmVsIFR3byBTdGFnZSBCbHVyIFJlZ2lvbiBEZXRlY3Rpb24gTWV0aG9kIGZvciBMb2NhbCBNb3Rpb24gQmx1cnJlZCBJ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GdWxseSBBdXRvbWF0ZWQgTWFuZ2EgV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51b45b8-adbf-4501-beda-f4609588028a&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506b14a5-b08e-4cc1-ac63-dbcf08287a41&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UJhc2VkIEJsdXIgRGV0ZWN0aW9uIEFsZ29yaXRobSBmb3IgRGlnaXRhbCBCcmVhc3QgVG9tb3N5bnRoZXNpcyBJbWFnZXMgaW4gSW1wcm92aW5nIEJyZWFzdCBDYW5jZXIgR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Qmx1ciBNZWFzdXJlIE9wZXJhdG9ycyBmb3IgU2luZ2xlIEltYWdlIEJsdXIgU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ID&quot;:&quot;MENDELEY_CITATION_54f494f9-85be-4280-904a-985ac4f8f5fb&quot;,&quot;properties&quot;:{&quot;noteIndex&quot;:0},&quot;isEdited&quot;:false,&quot;manualOverride&quot;:{&quot;isManuallyOverridden&quot;:false,&quot;citeprocText&quot;:&quot;(Jun &amp;#38; Jung, 2023)&quot;,&quot;manualOverrideText&quot;:&quot;&quot;},&quot;citationTag&quot;:&quot;MENDELEY_CITATION_v3_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&quot;,&quot;citationItems&quot;:[{&quot;id&quot;:&quot;a84d8691-17f3-3b84-80f9-c7ed00f81428&quot;,&quot;itemData&quot;:{&quot;type&quot;:&quot;article-journal&quot;,&quot;id&quot;:&quot;a84d8691-17f3-3b84-80f9-c7ed00f81428&quot;,&quot;title&quot;:&quot;Enhancement of Product-Inspection Accuracy Using Convolutional Neural Network and Laplacian Filter to Automate Industrial Manufacturing Processes&quot;,&quot;author&quot;:[{&quot;family&quot;:&quot;Jun&quot;,&quot;given&quot;:&quot;Hyojae&quot;,&quot;parse-names&quot;:false,&quot;dropping-particle&quot;:&quot;&quot;,&quot;non-dropping-particle&quot;:&quot;&quot;},{&quot;family&quot;:&quot;Jung&quot;,&quot;given&quot;:&quot;Im Y.&quot;,&quot;parse-names&quot;:false,&quot;dropping-particle&quot;:&quot;&quot;,&quot;non-dropping-particle&quot;:&quot;&quot;}],&quot;container-title&quot;:&quot;Electronics&quot;,&quot;container-title-short&quot;:&quot;Electronics (Basel)&quot;,&quot;DOI&quot;:&quot;10.3390/electronics12183795&quot;,&quot;ISSN&quot;:&quot;2079-9292&quot;,&quot;issued&quot;:{&quot;date-parts&quot;:[[2023,9,7]]},&quot;page&quot;:&quot;3795&quot;,&quot;abstract&quot;:&quot;&lt;p&gt;The automation of the manufacturing process of printed circuit boards (PCBs) requires accurate PCB inspections, which in turn require clear images that accurately represent the product PCBs. However, if low-quality images are captured during the involved image-capturing process, accurate PCB inspections cannot be guaranteed. Therefore, this study proposes a method to effectively detect defective images for PCB inspection. This method involves using a convolutional neural network (CNN) and a Laplacian filter to achieve a higher accuracy of the classification of the obtained images as normal and defective images than that obtained using existing methods, with the results showing an improvement of 11.87%. Notably, the classification accuracy obtained using both a CNN and Laplacian filter is higher than that obtained using only CNNs. Furthermore, applying the proposed method to images of computer components other than PCBs results in a 5.2% increase in classification accuracy compared with only using CNNs.&lt;/p&gt;&quot;,&quot;issue&quot;:&quot;18&quot;,&quot;volume&quot;:&quot;12&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ExvdyBRdWFsaXR5IEltYWdlcyBpbiBSYWlsd2F5IE9ic3RhY2xlIERldGVjdGlvbiBT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4a1a1ddc-16cb-45c2-8e51-f246cfd387a6&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89562ee3-2ed7-4032-b98f-c5c79e22e6c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b328926c-c1e7-48a4-9db4-d35ed8b1987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cGFwZXItY29uZmVyZW5jZSIsImlkIjoiOGNmNmYwYTgtNzg0MC0zMzBlLTk4YWItYjY3MTZmMTRiMzgyIiwidGl0bGUiOiJCTlJGQkUgTWV0aG9kIGZvciBCbHVyIEVzdGltYXRpb24gaW4gRG9jdW1lbnQgS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&quot;,&quot;citationItems&quot;:[{&quot;id&quot;:&quot;8cf6f0a8-7840-330e-98ab-b6716f14b382&quot;,&quot;itemData&quot;:{&quot;type&quot;:&quot;paper-conference&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editor&quot;:[{&quot;family&quot;:&quot;Battiato&quot;,&quot;given&quot;:&quot;Sebastiano&quot;,&quot;parse-names&quot;:false,&quot;dropping-particle&quot;:&quot;&quot;,&quot;non-dropping-particle&quot;:&quot;&quot;},{&quot;family&quot;:&quot;Blanc-Talon&quot;,&quot;given&quot;:&quot;Jacques&quot;,&quot;parse-names&quot;:false,&quot;dropping-particle&quot;:&quot;&quot;,&quot;non-dropping-particle&quot;:&quot;&quot;},{&quot;family&quot;:&quot;Gallo&quot;,&quot;given&quot;:&quot;Giovanni&quot;,&quot;parse-names&quot;:false,&quot;dropping-particle&quot;:&quot;&quot;,&quot;non-dropping-particle&quot;:&quot;&quot;},{&quot;family&quot;:&quot;Philips&quot;,&quot;given&quot;:&quot;Wilfried&quot;,&quot;parse-names&quot;:false,&quot;dropping-particle&quot;:&quot;&quot;,&quot;non-dropping-particle&quot;:&quot;&quot;},{&quot;family&quot;:&quot;Popescu&quot;,&quot;given&quot;:&quot;Dan&quot;,&quot;parse-names&quot;:false,&quot;dropping-particle&quot;:&quot;&quot;,&quot;non-dropping-particle&quot;:&quot;&quot;},{&quot;family&quot;:&quot;Scheunders&quot;,&quot;given&quot;:&quot;Paul&quot;,&quot;parse-names&quot;:false,&quot;dropping-particle&quot;:&quot;&quot;,&quot;non-dropping-particle&quot;:&quot;&quot;}],&quot;ISBN&quot;:&quot;978-3-319-25903-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b3da30c7-57a2-406e-a6f1-7a58532105ba&quot;,&quot;properties&quot;:{&quot;noteIndex&quot;:0},&quot;isEdited&quot;:false,&quot;manualOverride&quot;:{&quot;isManuallyOverridden&quot;:false,&quot;citeprocText&quot;:&quot;(de Luna dkk., 2019)&quot;,&quot;manualOverrideText&quot;:&quot;&quot;},&quot;citationTag&quot;:&quot;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Q2xhc3NpZmljYXRpb24gb2YgVG9tYXRvIEZydWl0IFVzaW5nIFRocmVzaG9sZGluZywgTWFjaGluZSBMZWFybmluZywgYW5kIERlZXAgTGVhcm5pbmcgV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quot;,&quot;citationItems&quot;:[{&quot;id&quot;:&quot;83143a78-985c-3e21-afea-0d95fb277bab&quot;,&quot;itemData&quot;:{&quot;type&quot;:&quot;article-journal&quot;,&quot;id&quot;:&quot;83143a78-985c-3e21-afea-0d95fb277bab&quot;,&quot;title&quot;:&quot;Size Classification of Tomato Fruit Using Thresholding, Machine Learning, and Deep Learning Techniques&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family&quot;:&quot;Vicerra&quot;,&quot;given&quot;:&quot;Ryan Rhay P.&quot;,&quot;parse-names&quot;:false,&quot;dropping-particle&quot;:&quot;&quot;,&quot;non-dropping-particle&quot;:&quot;&quot;}],&quot;container-title&quot;:&quot;AGRIVITA Journal of Agricultural Science&quot;,&quot;DOI&quot;:&quot;10.17503/agrivita.v41i3.2435&quot;,&quot;ISSN&quot;:&quot;01260537&quot;,&quot;issued&quot;:{&quot;date-parts&quot;:[[2019,10,1]]},&quot;issue&quot;:&quot;3&quot;,&quot;volume&quot;:&quot;41&quot;,&quot;container-title-short&quot;:&quot;&quot;},&quot;isTemporary&quot;:false,&quot;suppress-author&quot;:false,&quot;composite&quot;:false,&quot;author-only&quot;:false}]},{&quot;citationID&quot;:&quot;MENDELEY_CITATION_4b5a861d-def1-475b-8861-e8fda3000ef1&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E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4a3dc5b4-1cf3-4708-8c20-83526a66ce24&quot;,&quot;properties&quot;:{&quot;noteIndex&quot;:0},&quot;isEdited&quot;:false,&quot;manualOverride&quot;:{&quot;isManuallyOverridden&quot;:false,&quot;citeprocText&quot;:&quot;(Asad dkk., 2016; Chazalon dkk., 2017; Courtney, 2020, 2021; Kleber dkk., 2017; Li dkk., 2021; Nayef dkk., 2015b; Rodin dkk., 2021b)&quot;,&quot;manualOverrideText&quot;:&quot;&quot;},&quot;citationTag&quot;:&quot;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&quot;,&quot;citationItems&quot;:[{&quot;id&quot;:&quot;40a26a88-ec2f-3d4f-9867-0be753b2fc86&quot;,&quot;itemData&quot;:{&quot;type&quot;:&quot;article-journal&quot;,&quot;id&quot;:&quot;40a26a88-ec2f-3d4f-9867-0be753b2fc86&quot;,&quot;title&quot;:&quot;A Document Image Dataset for Quality Assessment&quot;,&quot;author&quot;:[{&quot;family&quot;:&quot;Li&quot;,&quot;given&quot;:&quot;Zhenghao&quot;,&quot;parse-names&quot;:false,&quot;dropping-particle&quot;:&quot;&quot;,&quot;non-dropping-particle&quot;:&quot;&quot;},{&quot;family&quot;:&quot;Yang&quot;,&quot;given&quot;:&quot;Cihui&quot;,&quot;parse-names&quot;:false,&quot;dropping-particle&quot;:&quot;&quot;,&quot;non-dropping-particle&quot;:&quot;&quot;},{&quot;family&quot;:&quot;Shen&quot;,&quot;given&quot;:&quot;Qingyun&quot;,&quot;parse-names&quot;:false,&quot;dropping-particle&quot;:&quot;&quot;,&quot;non-dropping-particle&quot;:&quot;&quot;},{&quot;family&quot;:&quot;Wen&quot;,&quot;given&quot;:&quot;Shiping&quot;,&quot;parse-names&quot;:false,&quot;dropping-particle&quot;:&quot;&quot;,&quot;non-dropping-particle&quot;:&quot;&quot;}],&quot;container-title&quot;:&quot;Journal of Physics: Conference Series&quot;,&quot;container-title-short&quot;:&quot;J Phys Conf Ser&quot;,&quot;DOI&quot;:&quot;10.1088/1742-6596/1828/1/012033&quot;,&quot;ISSN&quot;:&quot;1742-6588&quot;,&quot;issued&quot;:{&quot;date-parts&quot;:[[2021,2,1]]},&quot;page&quot;:&quot;012033&quot;,&quot;abstract&quot;:&quot;&lt;p&gt;Mobile device plays an very important role in capturing document image. However, the quality of the captured image is influenced by many factors, such as device quality and shooting conditions. In this context, it is necessary to automatically assess the quality of captured document image. Although there has a lot of work in the filed of image quality assessment (IQA), insufficient attention has been paid to the establishment of document images dataset. Thus, we propose a large dataset of document images containing 19,943 images which are collected by mobile devices. During the process of image acquisition, many factors such as light intensity, distortion type, document material are considered. After capturing images, multiple volunteers participated in the evaluation and collection of Mean Opinion Score (MOS) of the document images. We use two no-reference image quality assessment algorithms to test the proposed dataset. The experimental results show the validity of our dataset and the reliability of MOS. The proposed dataset can be used in the field of image quality assessment and Optical Character Recognition.&lt;/p&gt;&quot;,&quot;issue&quot;:&quot;1&quot;,&quot;volume&quot;:&quot;1828&quot;},&quot;isTemporary&quot;:false},{&quot;id&quot;:&quot;a6fceafb-94c0-3d13-bdae-8969ba5898cb&quot;,&quot;itemData&quot;:{&quot;type&quot;:&quot;article-journal&quot;,&quot;id&quot;:&quot;a6fceafb-94c0-3d13-bdae-8969ba5898cb&quot;,&quot;title&quot;:&quot;CleanPage: Fast and Clean Document and Whiteboard Capture&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6100102&quot;,&quot;ISSN&quot;:&quot;2313-433X&quot;,&quot;issued&quot;:{&quot;date-parts&quot;:[[2020,10,1]]},&quot;page&quot;:&quot;102&quot;,&quot;abstract&quot;:&quot;&lt;p&gt;The move from paper to online is not only necessary for remote working, it is also significantly more sustainable. This trend has seen a rising need for the high-quality digitization of content from pages and whiteboards to sharable online material. However, capturing this information is not always easy nor are the results always satisfactory. Available scanning apps vary in their usability and do not always produce clean results, retaining surface imperfections from the page or whiteboard in their output images. CleanPage, a novel smartphone-based document and whiteboard scanning system, is presented. CleanPage requires one button-tap to capture, identify, crop, and clean an image of a page or whiteboard. Unlike equivalent systems, no user intervention is required during processing, and the result is a high-contrast, low-noise image with a clean homogenous background. Results are presented for a selection of scenarios showing the versatility of the design. CleanPage is compared with two market leader scanning apps using two testing approaches: real paper scans and ground-truth comparisons. These comparisons are achieved by a new testing methodology that allows scans to be compared to unscanned counterparts by using synthesized images. Real paper scans are tested using image quality measures. An evaluation of standard image quality assessments is included in this work, and a novel quality measure for scanned images is proposed and validated. The user experience for each scanning app is assessed, showing CleanPage to be fast and easier to use.&lt;/p&gt;&quot;,&quot;issue&quot;:&quot;10&quot;,&quot;volume&quot;:&quot;6&quot;},&quot;isTemporary&quot;:false},{&quot;id&quot;:&quot;fd99f7da-bd84-365e-913c-46d9756b53f4&quot;,&quot;itemData&quot;:{&quot;type&quot;:&quot;paper-conference&quot;,&quot;id&quot;:&quot;fd99f7da-bd84-365e-913c-46d9756b53f4&quot;,&quot;title&quot;:&quot;Mass Digitization of Archival Documents using Mobile Phones&quot;,&quot;author&quot;:[{&quot;family&quot;:&quot;Kleber&quot;,&quot;given&quot;:&quot;Florian&quot;,&quot;parse-names&quot;:false,&quot;dropping-particle&quot;:&quot;&quot;,&quot;non-dropping-particle&quot;:&quot;&quot;},{&quot;family&quot;:&quot;Diem&quot;,&quot;given&quot;:&quot;Markus&quot;,&quot;parse-names&quot;:false,&quot;dropping-particle&quot;:&quot;&quot;,&quot;non-dropping-particle&quot;:&quot;&quot;},{&quot;family&quot;:&quot;Hollaus&quot;,&quot;given&quot;:&quot;Fabian&quot;,&quot;parse-names&quot;:false,&quot;dropping-particle&quot;:&quot;&quot;,&quot;non-dropping-particle&quot;:&quot;&quot;},{&quot;family&quot;:&quot;Fiel&quot;,&quot;given&quot;:&quot;Stefan&quot;,&quot;parse-names&quot;:false,&quot;dropping-particle&quot;:&quot;&quot;,&quot;non-dropping-particle&quot;:&quot;&quot;}],&quot;container-title&quot;:&quot;Proceedings of the 4th International Workshop on Historical Document Imaging and Processing&quot;,&quot;DOI&quot;:&quot;10.1145/3151509.3151526&quot;,&quot;ISBN&quot;:&quot;9781450353908&quot;,&quot;issued&quot;:{&quot;date-parts&quot;:[[2017,11,10]]},&quot;publisher-place&quot;:&quot;New York, NY, USA&quot;,&quot;page&quot;:&quot;65-70&quot;,&quot;publisher&quot;:&quot;ACM&quot;,&quot;container-title-short&quot;:&quot;&quot;},&quot;isTemporary&quot;:false},{&quot;id&quot;:&quot;69452b02-5810-38b5-80c2-7bfaaf501a5a&quot;,&quot;itemData&quot;:{&quot;type&quot;:&quot;paper-conference&quot;,&quot;id&quot;:&quot;69452b02-5810-38b5-80c2-7bfaaf501a5a&quot;,&quot;title&quot;:&quot;High Performance OCR for Camera-Captured Blurred Documents with LST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id&quot;:&quot;00790703-5363-3646-8561-5f17f3f2b426&quot;,&quot;itemData&quot;:{&quot;type&quot;:&quot;paper-conference&quot;,&quot;id&quot;:&quot;00790703-5363-3646-8561-5f17f3f2b426&quot;,&quot;title&quot;:&quot;SmartDoc 2017 Video Capture: Mobile Document Acquisition in Video Mode&quot;,&quot;author&quot;:[{&quot;family&quot;:&quot;Chazalon&quot;,&quot;given&quot;:&quot;J.&quot;,&quot;parse-names&quot;:false,&quot;dropping-particle&quot;:&quot;&quot;,&quot;non-dropping-particle&quot;:&quot;&quot;},{&quot;family&quot;:&quot;Gomez-Kramer&quot;,&quot;given&quot;:&quot;P.&quot;,&quot;parse-names&quot;:false,&quot;dropping-particle&quot;:&quot;&quot;,&quot;non-dropping-particle&quot;:&quot;&quot;},{&quot;family&quot;:&quot;Burie&quot;,&quot;given&quot;:&quot;J.-C.&quot;,&quot;parse-names&quot;:false,&quot;dropping-particle&quot;:&quot;&quot;,&quot;non-dropping-particle&quot;:&quot;&quot;},{&quot;family&quot;:&quot;Coustaty&quot;,&quot;given&quot;:&quot;M.&quot;,&quot;parse-names&quot;:false,&quot;dropping-particle&quot;:&quot;&quot;,&quot;non-dropping-particle&quot;:&quot;&quot;},{&quot;family&quot;:&quot;Eskenazi&quot;,&quot;given&quot;:&quot;S.&quot;,&quot;parse-names&quot;:false,&quot;dropping-particle&quot;:&quot;&quot;,&quot;non-dropping-particle&quot;:&quot;&quot;},{&quot;family&quot;:&quot;Luqman&quot;,&quot;given&quot;:&quot;M.&quot;,&quot;parse-names&quot;:false,&quot;dropping-particle&quot;:&quot;&quot;,&quot;non-dropping-particle&quot;:&quot;&quot;},{&quot;family&quot;:&quot;Nayef&quot;,&quot;given&quot;:&quot;N.&quot;,&quot;parse-names&quot;:false,&quot;dropping-particle&quot;:&quot;&quot;,&quot;non-dropping-particle&quot;:&quot;&quot;},{&quot;family&quot;:&quot;Rusinol&quot;,&quot;given&quot;:&quot;M.&quot;,&quot;parse-names&quot;:false,&quot;dropping-particle&quot;:&quot;&quot;,&quot;non-dropping-particle&quot;:&quot;&quot;},{&quot;family&quot;:&quot;Sidere&quot;,&quot;given&quot;:&quot;N.&quot;,&quot;parse-names&quot;:false,&quot;dropping-particle&quot;:&quot;&quot;,&quot;non-dropping-particle&quot;:&quot;&quot;},{&quot;family&quot;:&quot;Ogier&quot;,&quot;given&quot;:&quot;J.-M.&quot;,&quot;parse-names&quot;:false,&quot;dropping-particle&quot;:&quot;&quot;,&quot;non-dropping-particle&quot;:&quot;&quot;}],&quot;container-title&quot;:&quot;2017 14th IAPR International Conference on Document Analysis and Recognition (ICDAR)&quot;,&quot;DOI&quot;:&quot;10.1109/ICDAR.2017.306&quot;,&quot;ISBN&quot;:&quot;978-1-5386-3586-5&quot;,&quot;issued&quot;:{&quot;date-parts&quot;:[[2017,11]]},&quot;page&quot;:&quot;11-16&quot;,&quot;publisher&quot;:&quot;IEEE&quot;,&quot;container-title-short&quot;:&quot;&quot;},&quot;isTemporary&quot;:false},{&quot;id&quot;:&quot;12dea7a9-4e04-3a5f-a701-5da09993eb01&quot;,&quot;itemData&quot;:{&quot;type&quot;:&quot;paper-conference&quot;,&quot;id&quot;:&quot;12dea7a9-4e04-3a5f-a701-5da09993eb01&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2015 13th International Conference on Document Analysis and Recognition (ICDAR)&quot;,&quot;DOI&quot;:&quot;10.1109/ICDAR.2015.7333960&quot;,&quot;ISBN&quot;:&quot;978-1-4799-1805-8&quot;,&quot;issued&quot;:{&quot;date-parts&quot;:[[2015,8]]},&quot;page&quot;:&quot;1231-1235&quot;,&quot;publisher&quot;:&quot;IEEE&quot;,&quot;container-title-short&quot;:&quot;&quot;},&quot;isTemporary&quot;:false},{&quot;id&quot;:&quot;fcbacead-aad1-396f-ad24-85c6b4329eeb&quot;,&quot;itemData&quot;:{&quot;type&quot;:&quot;chapter&quot;,&quot;id&quot;:&quot;fcbacead-aad1-396f-ad24-85c6b4329eeb&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DOI&quot;:&quot;10.1007/978-3-030-86337-1_19&quot;,&quot;issued&quot;:{&quot;date-parts&quot;:[[2021]]},&quot;page&quot;:&quot;281-292&quot;,&quot;container-title-short&quot;:&quot;&quot;},&quot;isTemporary&quot;:false},{&quot;id&quot;:&quot;6b711bbc-e826-3f28-b4b2-298d9d4b8c76&quot;,&quot;itemData&quot;:{&quot;type&quot;:&quot;article-journal&quot;,&quot;id&quot;:&quot;6b711bbc-e826-3f28-b4b2-298d9d4b8c76&quot;,&quot;title&quot;:&quot;SEDIQA: Sound Emitting Document Image Quality Assessment in a Reading Aid for the Visually Impaired&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7090168&quot;,&quot;ISSN&quot;:&quot;2313-433X&quot;,&quot;issued&quot;:{&quot;date-parts&quot;:[[2021,8,30]]},&quot;page&quot;:&quot;168&quot;,&quot;abstract&quot;:&quot;&lt;p&gt;For visually impaired people (VIPs), the ability to convert text to sound can mean a new level of independence or the simple joy of a good book. With significant advances in optical character recognition (OCR) in recent years, a number of reading aids are appearing on the market. These reading aids convert images captured by a camera to text which can then be read aloud. However, all of these reading aids suffer from a key issue—the user must be able to visually target the text and capture an image of sufficient quality for the OCR algorithm to function—no small task for VIPs. In this work, a sound-emitting document image quality assessment metric (SEDIQA) is proposed which allows the user to hear the quality of the text image and automatically captures the best image for OCR accuracy. This work also includes testing of OCR performance against image degradations, to identify the most significant contributors to accuracy reduction. The proposed no-reference image quality assessor (NR-IQA) is validated alongside established NR-IQAs and this work includes insights into the performance of these NR-IQAs on document images. SEDIQA is found to consistently select the best image for OCR accuracy. The full system includes a document image enhancement technique which introduces improvements in OCR accuracy with an average increase of 22% and a maximum increase of 68%.&lt;/p&gt;&quot;,&quot;issue&quot;:&quot;9&quot;,&quot;volume&quot;:&quot;7&quot;},&quot;isTemporary&quot;:false}]},{&quot;citationID&quot;:&quot;MENDELEY_CITATION_4bc66ead-6992-4483-8761-853fe67ce5d6&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d882c4ed-8fea-4e32-90d5-28396871cc2d&quot;,&quot;properties&quot;:{&quot;noteIndex&quot;:0},&quot;isEdited&quot;:false,&quot;manualOverride&quot;:{&quot;isManuallyOverridden&quot;:false,&quot;citeprocText&quot;:&quot;(Arista &amp;#38; Novita, 2024)&quot;,&quot;manualOverrideText&quot;:&quot;&quot;},&quot;citationTag&quot;:&quot;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UGVuZHVrdW5nIEtlcHV0dXNhbiBQZW5lbnR1YW4gVGVrbmlzaSBUZXJiYWlrIFBUIFNhcHRhIEthcnlhIE1hbnVuZ2dhbCBNZW5nZ3VuYWthbiBNZXRvZGUgVG9wc2lzIEJlcmJhc2lzIF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quot;,&quot;citationItems&quot;:[{&quot;id&quot;:&quot;4376389a-06fc-390b-8d8e-317a78ec406e&quot;,&quot;itemData&quot;:{&quot;type&quot;:&quot;article-journal&quot;,&quot;id&quot;:&quot;4376389a-06fc-390b-8d8e-317a78ec406e&quot;,&quot;title&quot;:&quot;Sistem Pendukung Keputusan Penentuan Teknisi Terbaik PT Sapta Karya Manunggal Menggunakan Metode Topsis Berbasis Website&quot;,&quot;author&quot;:[{&quot;family&quot;:&quot;Arista&quot;,&quot;given&quot;:&quot;Theo Shandy&quot;,&quot;parse-names&quot;:false,&quot;dropping-particle&quot;:&quot;&quot;,&quot;non-dropping-particle&quot;:&quot;&quot;},{&quot;family&quot;:&quot;Novita&quot;,&quot;given&quot;:&quot;Dien&quot;,&quot;parse-names&quot;:false,&quot;dropping-particle&quot;:&quot;&quot;,&quot;non-dropping-particle&quot;:&quot;&quot;}],&quot;container-title&quot;:&quot;3rd MDP Student Conference&quot;,&quot;accessed&quot;:{&quot;date-parts&quot;:[[2024,11,2]]},&quot;DOI&quot;:&quot;10.35957/mdp-sc.v3i1.7616&quot;,&quot;ISSN&quot;:&quot;2985-7406&quot;,&quot;URL&quot;:&quot;https://jurnal.mdp.ac.id/index.php/msc/article/view/7616&quot;,&quot;issued&quot;:{&quot;date-parts&quot;:[[2024,5,8]]},&quot;page&quot;:&quot;981-988&quot;,&quot;language&quot;:&quot;Indonesia&quot;,&quot;abstract&quot;:&quot;Information technology has now become a necessity that must exist in an organization because of the growing digital era and intense business competition, organizations must adapt to existing technological developments. The company has difficulties in processing the assessment and ranking of technicians because they have to record many technicians manually. The purpose of the system development is to create a dynamic decision system for determining the best technician according to company criteria using the TOPSIS method. The TOPSIS method is a multi-criteria decision-making method that can combine the weights of important criteria and has a unique principle where the chosen alternative must have the shortest distance from the positive ideal solution and the longest distance from the negative ideal solution. The decision support system is made transparent because the results of the calculations can be seen after the assessment process is carried out according to the standards and weights imposed by the company and the decision system made makes it easier for HRD to input data according to each technician. Based on the application that has been made regarding the decision support system for determining the best technician PT Sapta Karya Manunggal uses the topsis method based on a website, the suggestion from this paper is to try using other methods to make better decisions as a comparison.&quot;,&quot;issue&quot;:&quot;1&quot;,&quot;volume&quot;:&quot;3&quot;,&quot;container-title-short&quot;:&quot;&quot;},&quot;isTemporary&quot;:false,&quot;suppress-author&quot;:false,&quot;composite&quot;:false,&quot;author-only&quot;:false}]},{&quot;citationID&quot;:&quot;MENDELEY_CITATION_f7ca0065-3527-4264-bdc4-734c7644a9a4&quot;,&quot;properties&quot;:{&quot;noteIndex&quot;:0},&quot;isEdited&quot;:false,&quot;manualOverride&quot;:{&quot;isManuallyOverridden&quot;:false,&quot;citeprocText&quot;:&quot;(Aliim dkk., 2023)&quot;,&quot;manualOverrideText&quot;:&quot;&quot;},&quot;citationTag&quot;:&quot;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BbmFseXNpcyBmb3IgSW1wbGVtZW50YXRpb24gRG9jdW1lbnQgTWFuYWdlbWVudCBTeXN0ZW0gYXQgSVBSIE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quot;,&quot;citationItems&quot;:[{&quot;id&quot;:&quot;2750b548-81ec-31e4-83f8-f31085777aa9&quot;,&quot;itemData&quot;:{&quot;type&quot;:&quot;article-journal&quot;,&quot;id&quot;:&quot;2750b548-81ec-31e4-83f8-f31085777aa9&quot;,&quot;title&quot;:&quot;The SDLC Analysis for Implementation Document Management System at IPR Center of Universitas Jenderal Soedirman&quot;,&quot;author&quot;:[{&quot;family&quot;:&quot;Aliim&quot;,&quot;given&quot;:&quot;Muhammad Syaiful&quot;,&quot;parse-names&quot;:false,&quot;dropping-particle&quot;:&quot;&quot;,&quot;non-dropping-particle&quot;:&quot;&quot;},{&quot;family&quot;:&quot;Supriyanti&quot;,&quot;given&quot;:&quot;Retno&quot;,&quot;parse-names&quot;:false,&quot;dropping-particle&quot;:&quot;&quot;,&quot;non-dropping-particle&quot;:&quot;&quot;},{&quot;family&quot;:&quot;Siswantoro&quot;,&quot;given&quot;:&quot;Hari&quot;,&quot;parse-names&quot;:false,&quot;dropping-particle&quot;:&quot;&quot;,&quot;non-dropping-particle&quot;:&quot;&quot;}],&quot;container-title&quot;:&quot;Engineering, MAthematics and Computer Science (EMACS) Journal&quot;,&quot;DOI&quot;:&quot;10.21512/emacsjournal.v5i2.9910&quot;,&quot;ISSN&quot;:&quot;2686-2573&quot;,&quot;issued&quot;:{&quot;date-parts&quot;:[[2023,5,31]]},&quot;page&quot;:&quot;47-51&quot;,&quot;abstract&quot;:&quot;&lt;p&gt;The Document Management System (DMS), the Center for the Development of Intellectual Property Rights, is a web-based document management information system developed by the Center for Intellectual Property Development at Universitas Jenderal Soedirman. This system is used to archive documents digitally. However, because it did not work as intended by the user, the DMS Intellectual Property Rights Center did redesign both appearance and database relations. After the redesign process is complete, the SIMD Intellectual Property Rights Centre’s development results from the redesign need to be implemented in a production environment. For the implementation process to run well, it is necessary to analyze the factors that affect the deployment process with the implementation process in the widely used System Development Life Cycle (SDLC) model. By mapping these factors with the characteristics, advantages, and disadvantages of each SDLC implementation process, the V-shaped model's deployment process is more effective and efficient in its execution in a production environment. The results show that the results of this redesign procedure can solve the problems that have occurred so far.&lt;/p&gt;&quot;,&quot;issue&quot;:&quot;2&quot;,&quot;volume&quot;:&quot;5&quot;,&quot;container-title-short&quot;:&quot;&quot;},&quot;isTemporary&quot;:false,&quot;suppress-author&quot;:false,&quot;composite&quot;:false,&quot;author-only&quot;:false}]},{&quot;citationID&quot;:&quot;MENDELEY_CITATION_b6e25a01-6586-4d8a-ac47-09c20385a847&quot;,&quot;properties&quot;:{&quot;noteIndex&quot;:0},&quot;isEdited&quot;:false,&quot;manualOverride&quot;:{&quot;isManuallyOverridden&quot;:false,&quot;citeprocText&quot;:&quot;(Fahrezi dkk., 2022)&quot;,&quot;manualOverrideText&quot;:&quot;&quot;},&quot;citationTag&quot;:&quot;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&quot;,&quot;citationItems&quot;:[{&quot;id&quot;:&quot;b53d5262-e084-3732-91f5-f16c14e9e728&quot;,&quot;itemData&quot;:{&quot;type&quot;:&quot;article-journal&quot;,&quot;id&quot;:&quot;b53d5262-e084-3732-91f5-f16c14e9e728&quot;,&quot;title&quot;:&quot;Pengujian Black Box Testing pada Aplikasi Inventori Barang Berbasis Web di PT. AINO Indonesia&quot;,&quot;author&quot;:[{&quot;family&quot;:&quot;Fahrezi&quot;,&quot;given&quot;:&quot;Ahmad&quot;,&quot;parse-names&quot;:false,&quot;dropping-particle&quot;:&quot;&quot;,&quot;non-dropping-particle&quot;:&quot;&quot;},{&quot;family&quot;:&quot;Noer Salam&quot;,&quot;given&quot;:&quot;Fahry&quot;,&quot;parse-names&quot;:false,&quot;dropping-particle&quot;:&quot;&quot;,&quot;non-dropping-particle&quot;:&quot;&quot;},{&quot;family&quot;:&quot;Mahardhika Ibrahim&quot;,&quot;given&quot;:&quot;Gilang&quot;,&quot;parse-names&quot;:false,&quot;dropping-particle&quot;:&quot;&quot;,&quot;non-dropping-particle&quot;:&quot;&quot;},{&quot;family&quot;:&quot;Rahman Syaiful&quot;,&quot;given&quot;:&quot;Rifki&quot;,&quot;parse-names&quot;:false,&quot;dropping-particle&quot;:&quot;&quot;,&quot;non-dropping-particle&quot;:&quot;&quot;},{&quot;family&quot;:&quot;Saifudin&quot;,&quot;given&quot;:&quot;Aries&quot;,&quot;parse-names&quot;:false,&quot;dropping-particle&quot;:&quot;&quot;,&quot;non-dropping-particle&quot;:&quot;&quot;}],&quot;container-title&quot;:&quot;LOGIC : Jurnal Ilmu Komputer dan Pendidikan&quot;,&quot;chapter-number&quot;:&quot;Articles&quot;,&quot;URL&quot;:&quot;https://www.journal.mediapublikasi.id/index.php/logic/article/view/1262&quot;,&quot;issued&quot;:{&quot;date-parts&quot;:[[2022,12,5]]},&quot;page&quot;:&quot;1-5&quot;,&quot;abstract&quot;:&quot;&amp;lt;p&amp;gt;&amp;lt;em&amp;gt;Inventori application belonging to PT. Aino Indonesia is an application used by the warehouse department to record all incoming and outgoing goods. If an error occurs in this application, it will cause big problems for the warehouse because the recording must be done manually by means of stock taking. In solving this problem, the author conducted testing using the black box testing method of the Equivalence Partitions technique. This test is a test carried out by performing random input with certain benchmarks for success. By using a test case design, the author conducts a test to determine whether there is an error in the process of logging into this Inventori application. The expected result of this test is that the system can run well and no errors are found, so that the warehouse department can directly use this application for the process of recording incoming and outgoing goods.&amp;lt;/em&amp;gt;&amp;lt;/p&amp;gt;&quot;,&quot;issue&quot;:&quot;1&quot;,&quot;volume&quot;:&quot;1&quot;,&quot;container-title-short&quot;:&quot;&quot;},&quot;isTemporary&quot;:false,&quot;suppress-author&quot;:false,&quot;composite&quot;:false,&quot;author-only&quot;:false}]},{&quot;citationID&quot;:&quot;MENDELEY_CITATION_051d3468-433d-43d8-8582-76d669092ab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EJsdXIgRGV0ZWN0aW9uIFRlY2huaXF1ZXMgQXNzZXNzbWVudCBhbmQgRXZhbHVhdGlvbiBT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cc651f0d-ab08-4fa8-b8ec-1a4daf025408&quot;,&quot;properties&quot;:{&quot;noteIndex&quot;:0},&quot;isEdited&quot;:false,&quot;manualOverride&quot;:{&quot;isManuallyOverridden&quot;:false,&quot;citeprocText&quot;:&quot;(Nayef dkk., 2015a)&quot;,&quot;manualOverrideText&quot;:&quot;&quot;},&quot;citationTag&quot;:&quot;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LCJzdXBwcmVzcy1hdXRob3IiOmZhbHNlLCJjb21wb3NpdGUiOmZhbHNlLCJhdXRob3Itb25seSI6ZmFsc2V9XX0=&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72</Pages>
  <Words>12073</Words>
  <Characters>68822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105</cp:revision>
  <cp:lastPrinted>2024-11-07T04:24:00Z</cp:lastPrinted>
  <dcterms:created xsi:type="dcterms:W3CDTF">2024-09-18T05:54:00Z</dcterms:created>
  <dcterms:modified xsi:type="dcterms:W3CDTF">2024-11-12T08:08:00Z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